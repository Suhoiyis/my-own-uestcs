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D41E8" w14:textId="77777777" w:rsidR="006A6844" w:rsidRPr="003A1B66" w:rsidRDefault="006A6844" w:rsidP="003A1B66">
      <w:pPr>
        <w:pStyle w:val="a8"/>
        <w:snapToGrid w:val="0"/>
        <w:spacing w:line="360" w:lineRule="auto"/>
        <w:ind w:leftChars="0" w:left="0" w:firstLineChars="0" w:firstLine="0"/>
        <w:rPr>
          <w:rFonts w:ascii="微软雅黑" w:hAnsi="微软雅黑"/>
        </w:rPr>
        <w:sectPr w:rsidR="006A6844" w:rsidRPr="003A1B66" w:rsidSect="00E534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bookmarkStart w:id="0" w:name="附录E"/>
    <w:bookmarkStart w:id="1" w:name="_Toc120961164"/>
    <w:bookmarkStart w:id="2" w:name="_Toc120961329"/>
    <w:bookmarkStart w:id="3" w:name="_Toc120961500"/>
    <w:bookmarkStart w:id="4" w:name="_Toc120961664"/>
    <w:bookmarkStart w:id="5" w:name="_Toc120968760"/>
    <w:bookmarkStart w:id="6" w:name="_Toc120968924"/>
    <w:bookmarkStart w:id="7" w:name="_Toc124506281"/>
    <w:bookmarkStart w:id="8" w:name="_Toc154578165"/>
    <w:p w14:paraId="50F66288" w14:textId="448D4174" w:rsidR="006A6844" w:rsidRPr="003A1B66" w:rsidRDefault="00B547EF" w:rsidP="003A1B66">
      <w:pPr>
        <w:pStyle w:val="1"/>
        <w:numPr>
          <w:ilvl w:val="0"/>
          <w:numId w:val="0"/>
        </w:numPr>
        <w:snapToGrid w:val="0"/>
        <w:spacing w:before="0" w:after="0"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lastRenderedPageBreak/>
        <w:fldChar w:fldCharType="begin"/>
      </w:r>
      <w:r w:rsidRPr="003A1B66">
        <w:rPr>
          <w:rFonts w:ascii="微软雅黑" w:hAnsi="微软雅黑" w:hint="eastAsia"/>
        </w:rPr>
        <w:instrText xml:space="preserve">HYPERLINK </w:instrText>
      </w:r>
      <w:r w:rsidRPr="003A1B66">
        <w:rPr>
          <w:rFonts w:ascii="微软雅黑" w:hAnsi="微软雅黑"/>
        </w:rPr>
        <w:instrText xml:space="preserve"> \l "</w:instrText>
      </w:r>
      <w:r w:rsidRPr="003A1B66">
        <w:rPr>
          <w:rFonts w:ascii="微软雅黑" w:hAnsi="微软雅黑" w:hint="eastAsia"/>
        </w:rPr>
        <w:instrText>_目录</w:instrText>
      </w:r>
      <w:r w:rsidRPr="003A1B66">
        <w:rPr>
          <w:rFonts w:ascii="微软雅黑" w:hAnsi="微软雅黑"/>
        </w:rPr>
        <w:instrText>"</w:instrText>
      </w:r>
      <w:r w:rsidRPr="003A1B66">
        <w:rPr>
          <w:rFonts w:ascii="微软雅黑" w:hAnsi="微软雅黑"/>
        </w:rPr>
      </w:r>
      <w:r w:rsidRPr="003A1B66">
        <w:rPr>
          <w:rFonts w:ascii="微软雅黑" w:hAnsi="微软雅黑"/>
        </w:rPr>
        <w:fldChar w:fldCharType="separate"/>
      </w:r>
      <w:r w:rsidR="006A6844" w:rsidRPr="003A1B66">
        <w:rPr>
          <w:rStyle w:val="a6"/>
          <w:rFonts w:ascii="微软雅黑" w:hAnsi="微软雅黑" w:hint="eastAsia"/>
        </w:rPr>
        <w:t>附录E</w:t>
      </w:r>
      <w:r w:rsidR="00912CDF" w:rsidRPr="003A1B66">
        <w:rPr>
          <w:rStyle w:val="a6"/>
          <w:rFonts w:ascii="微软雅黑" w:hAnsi="微软雅黑" w:hint="eastAsia"/>
        </w:rPr>
        <w:t xml:space="preserve"> </w:t>
      </w:r>
      <w:bookmarkEnd w:id="0"/>
      <w:r w:rsidR="00912CDF" w:rsidRPr="003A1B66">
        <w:rPr>
          <w:rStyle w:val="a6"/>
          <w:rFonts w:ascii="微软雅黑" w:hAnsi="微软雅黑" w:hint="eastAsia"/>
        </w:rPr>
        <w:t xml:space="preserve">  </w:t>
      </w:r>
      <w:r w:rsidR="006A6844" w:rsidRPr="003A1B66">
        <w:rPr>
          <w:rStyle w:val="a6"/>
          <w:rFonts w:ascii="微软雅黑" w:hAnsi="微软雅黑" w:hint="eastAsia"/>
        </w:rPr>
        <w:t>软件测试</w:t>
      </w:r>
      <w:r w:rsidR="003B41FB" w:rsidRPr="003A1B66">
        <w:rPr>
          <w:rStyle w:val="a6"/>
          <w:rFonts w:ascii="微软雅黑" w:hAnsi="微软雅黑" w:hint="eastAsia"/>
        </w:rPr>
        <w:t>报告</w:t>
      </w:r>
      <w:r w:rsidR="0002310C" w:rsidRPr="003A1B66">
        <w:rPr>
          <w:rStyle w:val="a6"/>
          <w:rFonts w:ascii="微软雅黑" w:hAnsi="微软雅黑" w:hint="eastAsia"/>
        </w:rPr>
        <w:t>文档</w:t>
      </w:r>
      <w:r w:rsidR="00B2079F" w:rsidRPr="003A1B66">
        <w:rPr>
          <w:rStyle w:val="a6"/>
          <w:rFonts w:ascii="微软雅黑" w:hAnsi="微软雅黑" w:hint="eastAsia"/>
        </w:rPr>
        <w:t>模板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r w:rsidRPr="003A1B66">
        <w:rPr>
          <w:rFonts w:ascii="微软雅黑" w:hAnsi="微软雅黑"/>
        </w:rPr>
        <w:fldChar w:fldCharType="end"/>
      </w:r>
    </w:p>
    <w:p w14:paraId="1322B292" w14:textId="179831F3" w:rsidR="00B11425" w:rsidRPr="003A1B66" w:rsidRDefault="00855F7D" w:rsidP="003A1B66">
      <w:pPr>
        <w:pStyle w:val="1"/>
        <w:numPr>
          <w:ilvl w:val="0"/>
          <w:numId w:val="44"/>
        </w:numPr>
        <w:snapToGrid w:val="0"/>
        <w:spacing w:before="0" w:after="0" w:line="360" w:lineRule="auto"/>
        <w:rPr>
          <w:rFonts w:ascii="微软雅黑" w:hAnsi="微软雅黑"/>
        </w:rPr>
      </w:pPr>
      <w:bookmarkStart w:id="9" w:name="_Toc124506282"/>
      <w:bookmarkStart w:id="10" w:name="_Toc154578166"/>
      <w:r w:rsidRPr="003A1B66">
        <w:rPr>
          <w:rFonts w:ascii="微软雅黑" w:hAnsi="微软雅黑" w:hint="eastAsia"/>
        </w:rPr>
        <w:t>引言</w:t>
      </w:r>
      <w:bookmarkEnd w:id="9"/>
      <w:bookmarkEnd w:id="10"/>
      <w:r w:rsidR="00FB3AFB" w:rsidRPr="003A1B66">
        <w:rPr>
          <w:rFonts w:ascii="微软雅黑" w:hAnsi="微软雅黑" w:hint="eastAsia"/>
        </w:rPr>
        <w:t>（引言不超过</w:t>
      </w:r>
      <w:r w:rsidR="00FB3AFB" w:rsidRPr="003A1B66">
        <w:rPr>
          <w:rFonts w:ascii="微软雅黑" w:hAnsi="微软雅黑"/>
        </w:rPr>
        <w:t>500</w:t>
      </w:r>
      <w:r w:rsidR="00FB3AFB" w:rsidRPr="003A1B66">
        <w:rPr>
          <w:rFonts w:ascii="微软雅黑" w:hAnsi="微软雅黑" w:hint="eastAsia"/>
        </w:rPr>
        <w:t>字）</w:t>
      </w:r>
    </w:p>
    <w:p w14:paraId="206360DD" w14:textId="77777777" w:rsidR="00F30B20" w:rsidRPr="003A1B66" w:rsidRDefault="00FA1399" w:rsidP="003A1B66">
      <w:pPr>
        <w:pStyle w:val="afa"/>
        <w:spacing w:line="360" w:lineRule="auto"/>
        <w:ind w:left="454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</w:rPr>
        <w:t>学生成绩管理系统是一款针对学校</w:t>
      </w:r>
      <w:r w:rsidR="00F30B20" w:rsidRPr="003A1B66">
        <w:rPr>
          <w:rFonts w:ascii="微软雅黑" w:hAnsi="微软雅黑" w:hint="eastAsia"/>
        </w:rPr>
        <w:t>在</w:t>
      </w:r>
      <w:r w:rsidRPr="003A1B66">
        <w:rPr>
          <w:rFonts w:ascii="微软雅黑" w:hAnsi="微软雅黑"/>
        </w:rPr>
        <w:t>教学管理</w:t>
      </w:r>
      <w:r w:rsidR="00F30B20" w:rsidRPr="003A1B66">
        <w:rPr>
          <w:rFonts w:ascii="微软雅黑" w:hAnsi="微软雅黑" w:hint="eastAsia"/>
        </w:rPr>
        <w:t>中应用</w:t>
      </w:r>
      <w:r w:rsidRPr="003A1B66">
        <w:rPr>
          <w:rFonts w:ascii="微软雅黑" w:hAnsi="微软雅黑"/>
        </w:rPr>
        <w:t>的软件，面向学生、教师和管理员用户提供</w:t>
      </w:r>
      <w:r w:rsidR="00F30B20" w:rsidRPr="003A1B66">
        <w:rPr>
          <w:rFonts w:ascii="微软雅黑" w:hAnsi="微软雅黑" w:hint="eastAsia"/>
        </w:rPr>
        <w:t>信息查询、信息维护和信息管理</w:t>
      </w:r>
      <w:r w:rsidRPr="003A1B66">
        <w:rPr>
          <w:rFonts w:ascii="微软雅黑" w:hAnsi="微软雅黑"/>
        </w:rPr>
        <w:t>等功能。</w:t>
      </w:r>
    </w:p>
    <w:p w14:paraId="31E93596" w14:textId="617FB155" w:rsidR="00FA1399" w:rsidRPr="003A1B66" w:rsidRDefault="00FA1399" w:rsidP="003A1B66">
      <w:pPr>
        <w:pStyle w:val="afa"/>
        <w:spacing w:line="360" w:lineRule="auto"/>
        <w:ind w:left="454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</w:rPr>
        <w:t>本次测试报告涵盖了</w:t>
      </w:r>
      <w:r w:rsidR="00F30B20" w:rsidRPr="003A1B66">
        <w:rPr>
          <w:rFonts w:ascii="微软雅黑" w:hAnsi="微软雅黑" w:hint="eastAsia"/>
        </w:rPr>
        <w:t>对该软件</w:t>
      </w:r>
      <w:r w:rsidRPr="003A1B66">
        <w:rPr>
          <w:rFonts w:ascii="微软雅黑" w:hAnsi="微软雅黑"/>
        </w:rPr>
        <w:t>系统的单元测试、集成测试和验收测试，目的是验证系统各功能模块的正确性和稳定性，确保其满足预期的功能需求。</w:t>
      </w:r>
    </w:p>
    <w:p w14:paraId="5842D953" w14:textId="41511222" w:rsidR="00FA1399" w:rsidRPr="003A1B66" w:rsidRDefault="00FA1399" w:rsidP="003A1B66">
      <w:pPr>
        <w:pStyle w:val="afa"/>
        <w:spacing w:line="360" w:lineRule="auto"/>
        <w:ind w:left="454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</w:rPr>
        <w:t>本次测试主要聚焦于学生、教师和管理员用户的基本功能，以及新增的成绩分段统计和登录次数限制功能，确保数据输入、查询、修改、删除等操作能够正常执行，并验证各个用户角色的操作权限是否得到正确的处理。</w:t>
      </w:r>
    </w:p>
    <w:p w14:paraId="6CC70E2C" w14:textId="77777777" w:rsidR="00F14E2A" w:rsidRPr="003A1B66" w:rsidRDefault="00F14E2A" w:rsidP="003A1B66">
      <w:pPr>
        <w:pStyle w:val="afa"/>
        <w:spacing w:line="360" w:lineRule="auto"/>
        <w:ind w:left="454" w:firstLineChars="0" w:firstLine="0"/>
        <w:rPr>
          <w:rFonts w:ascii="微软雅黑" w:hAnsi="微软雅黑"/>
        </w:rPr>
      </w:pPr>
    </w:p>
    <w:p w14:paraId="30D819E5" w14:textId="77777777" w:rsidR="00B11425" w:rsidRPr="003A1B66" w:rsidRDefault="00DA15D9" w:rsidP="003A1B66">
      <w:pPr>
        <w:keepNext/>
        <w:keepLines/>
        <w:snapToGrid w:val="0"/>
        <w:spacing w:line="360" w:lineRule="auto"/>
        <w:ind w:firstLineChars="0" w:firstLine="0"/>
        <w:jc w:val="left"/>
        <w:outlineLvl w:val="0"/>
        <w:rPr>
          <w:rFonts w:ascii="微软雅黑" w:hAnsi="微软雅黑"/>
          <w:b/>
          <w:bCs/>
          <w:kern w:val="44"/>
          <w:sz w:val="28"/>
          <w:szCs w:val="44"/>
        </w:rPr>
      </w:pPr>
      <w:bookmarkStart w:id="11" w:name="_Toc75634804"/>
      <w:bookmarkStart w:id="12" w:name="_Toc120961171"/>
      <w:bookmarkStart w:id="13" w:name="_Toc120961336"/>
      <w:bookmarkStart w:id="14" w:name="_Toc120961507"/>
      <w:bookmarkStart w:id="15" w:name="_Toc120961671"/>
      <w:bookmarkStart w:id="16" w:name="_Toc120968767"/>
      <w:bookmarkStart w:id="17" w:name="_Toc120968931"/>
      <w:bookmarkStart w:id="18" w:name="_Toc124506288"/>
      <w:bookmarkStart w:id="19" w:name="_Toc154578172"/>
      <w:r w:rsidRPr="003A1B66">
        <w:rPr>
          <w:rFonts w:ascii="微软雅黑" w:hAnsi="微软雅黑"/>
          <w:b/>
          <w:bCs/>
          <w:kern w:val="44"/>
          <w:sz w:val="28"/>
          <w:szCs w:val="44"/>
        </w:rPr>
        <w:t>2</w:t>
      </w:r>
      <w:r w:rsidR="00B11425" w:rsidRPr="003A1B66">
        <w:rPr>
          <w:rFonts w:ascii="微软雅黑" w:hAnsi="微软雅黑"/>
          <w:b/>
          <w:bCs/>
          <w:kern w:val="44"/>
          <w:sz w:val="28"/>
          <w:szCs w:val="44"/>
        </w:rPr>
        <w:t>.</w:t>
      </w:r>
      <w:r w:rsidR="00912CDF" w:rsidRPr="003A1B66">
        <w:rPr>
          <w:rFonts w:ascii="微软雅黑" w:hAnsi="微软雅黑"/>
          <w:b/>
          <w:bCs/>
          <w:kern w:val="44"/>
          <w:sz w:val="28"/>
          <w:szCs w:val="44"/>
        </w:rPr>
        <w:t xml:space="preserve"> </w:t>
      </w:r>
      <w:r w:rsidR="00641C7D" w:rsidRPr="003A1B66">
        <w:rPr>
          <w:rFonts w:ascii="微软雅黑" w:hAnsi="微软雅黑" w:hint="eastAsia"/>
          <w:b/>
          <w:bCs/>
          <w:kern w:val="44"/>
          <w:sz w:val="28"/>
          <w:szCs w:val="44"/>
        </w:rPr>
        <w:t>单元</w:t>
      </w:r>
      <w:r w:rsidR="00B11425" w:rsidRPr="003A1B66">
        <w:rPr>
          <w:rFonts w:ascii="微软雅黑" w:hAnsi="微软雅黑"/>
          <w:b/>
          <w:bCs/>
          <w:kern w:val="44"/>
          <w:sz w:val="28"/>
          <w:szCs w:val="44"/>
        </w:rPr>
        <w:t>测试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="00912CDF" w:rsidRPr="003A1B66">
        <w:rPr>
          <w:rFonts w:ascii="微软雅黑" w:hAnsi="微软雅黑" w:hint="eastAsia"/>
          <w:b/>
          <w:bCs/>
          <w:kern w:val="44"/>
          <w:sz w:val="28"/>
          <w:szCs w:val="44"/>
        </w:rPr>
        <w:t xml:space="preserve"> </w:t>
      </w:r>
    </w:p>
    <w:p w14:paraId="6D6635C3" w14:textId="77777777" w:rsidR="00B11425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20" w:name="_Toc75634805"/>
      <w:bookmarkStart w:id="21" w:name="_Toc120961172"/>
      <w:bookmarkStart w:id="22" w:name="_Toc120961337"/>
      <w:bookmarkStart w:id="23" w:name="_Toc120961508"/>
      <w:bookmarkStart w:id="24" w:name="_Toc120961672"/>
      <w:bookmarkStart w:id="25" w:name="_Toc120968768"/>
      <w:bookmarkStart w:id="26" w:name="_Toc120968932"/>
      <w:bookmarkStart w:id="27" w:name="_Toc124506289"/>
      <w:bookmarkStart w:id="28" w:name="_Toc154578173"/>
      <w:r w:rsidRPr="003A1B66">
        <w:rPr>
          <w:rFonts w:ascii="微软雅黑" w:hAnsi="微软雅黑"/>
          <w:b/>
          <w:bCs/>
          <w:sz w:val="24"/>
          <w:szCs w:val="32"/>
        </w:rPr>
        <w:t>2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.1</w:t>
      </w:r>
      <w:r w:rsidR="00912CDF" w:rsidRPr="003A1B66">
        <w:rPr>
          <w:rFonts w:ascii="微软雅黑" w:hAnsi="微软雅黑"/>
          <w:b/>
          <w:bCs/>
          <w:sz w:val="24"/>
          <w:szCs w:val="32"/>
        </w:rPr>
        <w:t xml:space="preserve"> 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被测试对象（单元）的介绍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1C3630B4" w14:textId="77777777" w:rsidR="00F30B20" w:rsidRPr="003A1B66" w:rsidRDefault="00912CDF" w:rsidP="003A1B66">
      <w:pPr>
        <w:spacing w:line="360" w:lineRule="auto"/>
        <w:ind w:firstLine="360"/>
        <w:rPr>
          <w:rFonts w:ascii="微软雅黑" w:hAnsi="微软雅黑"/>
        </w:rPr>
      </w:pPr>
      <w:r w:rsidRPr="003A1B66">
        <w:rPr>
          <w:rFonts w:ascii="微软雅黑" w:hAnsi="微软雅黑" w:cs="Helvetica" w:hint="eastAsia"/>
          <w:kern w:val="0"/>
          <w:sz w:val="18"/>
          <w:szCs w:val="18"/>
        </w:rPr>
        <w:t xml:space="preserve"> </w:t>
      </w:r>
      <w:r w:rsidR="00F30B20" w:rsidRPr="003A1B66">
        <w:rPr>
          <w:rFonts w:ascii="微软雅黑" w:hAnsi="微软雅黑"/>
        </w:rPr>
        <w:t>本次单元测试主要针对以下几类单元进行验证：</w:t>
      </w:r>
    </w:p>
    <w:p w14:paraId="65F71872" w14:textId="3D718647" w:rsidR="00F30B20" w:rsidRPr="003A1B66" w:rsidRDefault="00636853" w:rsidP="003A1B66">
      <w:pPr>
        <w:spacing w:line="360" w:lineRule="auto"/>
        <w:ind w:left="114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  <w:sz w:val="24"/>
        </w:rPr>
        <w:t>1.</w:t>
      </w:r>
      <w:r w:rsidR="00F30B20" w:rsidRPr="003A1B66">
        <w:rPr>
          <w:rFonts w:ascii="微软雅黑" w:hAnsi="微软雅黑"/>
          <w:sz w:val="24"/>
        </w:rPr>
        <w:t>用户</w:t>
      </w:r>
      <w:r w:rsidRPr="003A1B66">
        <w:rPr>
          <w:rFonts w:ascii="微软雅黑" w:hAnsi="微软雅黑" w:hint="eastAsia"/>
          <w:sz w:val="24"/>
        </w:rPr>
        <w:t>信息</w:t>
      </w:r>
      <w:r w:rsidR="00F30B20" w:rsidRPr="003A1B66">
        <w:rPr>
          <w:rFonts w:ascii="微软雅黑" w:hAnsi="微软雅黑"/>
          <w:sz w:val="24"/>
        </w:rPr>
        <w:t>管理模块：</w:t>
      </w:r>
      <w:r w:rsidR="00F30B20" w:rsidRPr="003A1B66">
        <w:rPr>
          <w:rFonts w:ascii="微软雅黑" w:hAnsi="微软雅黑"/>
        </w:rPr>
        <w:t>包括学生、教师和管理员的个人信息查询和修改。</w:t>
      </w:r>
    </w:p>
    <w:p w14:paraId="5371A9F3" w14:textId="2D6EDB70" w:rsidR="00F30B20" w:rsidRPr="003A1B66" w:rsidRDefault="00636853" w:rsidP="003A1B66">
      <w:pPr>
        <w:spacing w:line="360" w:lineRule="auto"/>
        <w:ind w:left="114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  <w:sz w:val="24"/>
        </w:rPr>
        <w:t>2.</w:t>
      </w:r>
      <w:r w:rsidR="00F30B20" w:rsidRPr="003A1B66">
        <w:rPr>
          <w:rFonts w:ascii="微软雅黑" w:hAnsi="微软雅黑"/>
          <w:sz w:val="24"/>
        </w:rPr>
        <w:t>成绩</w:t>
      </w:r>
      <w:r w:rsidRPr="003A1B66">
        <w:rPr>
          <w:rFonts w:ascii="微软雅黑" w:hAnsi="微软雅黑" w:hint="eastAsia"/>
          <w:sz w:val="24"/>
        </w:rPr>
        <w:t>信息</w:t>
      </w:r>
      <w:r w:rsidR="00F30B20" w:rsidRPr="003A1B66">
        <w:rPr>
          <w:rFonts w:ascii="微软雅黑" w:hAnsi="微软雅黑"/>
          <w:sz w:val="24"/>
        </w:rPr>
        <w:t>管理模块：</w:t>
      </w:r>
      <w:r w:rsidR="00F30B20" w:rsidRPr="003A1B66">
        <w:rPr>
          <w:rFonts w:ascii="微软雅黑" w:hAnsi="微软雅黑"/>
        </w:rPr>
        <w:t>包括学生成绩查询和教师成绩录入。</w:t>
      </w:r>
    </w:p>
    <w:p w14:paraId="4A91B5A1" w14:textId="69A7E08C" w:rsidR="00F30B20" w:rsidRPr="003A1B66" w:rsidRDefault="00636853" w:rsidP="003A1B66">
      <w:pPr>
        <w:spacing w:line="360" w:lineRule="auto"/>
        <w:ind w:left="114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  <w:sz w:val="24"/>
        </w:rPr>
        <w:t>3.</w:t>
      </w:r>
      <w:r w:rsidR="00F30B20" w:rsidRPr="003A1B66">
        <w:rPr>
          <w:rFonts w:ascii="微软雅黑" w:hAnsi="微软雅黑"/>
          <w:sz w:val="24"/>
        </w:rPr>
        <w:t>课程</w:t>
      </w:r>
      <w:r w:rsidRPr="003A1B66">
        <w:rPr>
          <w:rFonts w:ascii="微软雅黑" w:hAnsi="微软雅黑" w:hint="eastAsia"/>
          <w:sz w:val="24"/>
        </w:rPr>
        <w:t>信息</w:t>
      </w:r>
      <w:r w:rsidR="00F30B20" w:rsidRPr="003A1B66">
        <w:rPr>
          <w:rFonts w:ascii="微软雅黑" w:hAnsi="微软雅黑"/>
          <w:sz w:val="24"/>
        </w:rPr>
        <w:t>管理模块：</w:t>
      </w:r>
      <w:r w:rsidR="00F30B20" w:rsidRPr="003A1B66">
        <w:rPr>
          <w:rFonts w:ascii="微软雅黑" w:hAnsi="微软雅黑"/>
        </w:rPr>
        <w:t>包括学生和教师查询课程信息，以及教师添加课程学生。</w:t>
      </w:r>
    </w:p>
    <w:p w14:paraId="0529764D" w14:textId="685E4D33" w:rsidR="00B11425" w:rsidRPr="003A1B66" w:rsidRDefault="00636853" w:rsidP="003A1B66">
      <w:pPr>
        <w:spacing w:line="360" w:lineRule="auto"/>
        <w:ind w:left="114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  <w:sz w:val="24"/>
        </w:rPr>
        <w:t>4.</w:t>
      </w:r>
      <w:r w:rsidR="00F30B20" w:rsidRPr="003A1B66">
        <w:rPr>
          <w:rFonts w:ascii="微软雅黑" w:hAnsi="微软雅黑"/>
          <w:sz w:val="24"/>
        </w:rPr>
        <w:t>成绩分段统计功能：</w:t>
      </w:r>
      <w:r w:rsidR="00F30B20" w:rsidRPr="003A1B66">
        <w:rPr>
          <w:rFonts w:ascii="微软雅黑" w:hAnsi="微软雅黑"/>
        </w:rPr>
        <w:t>教师设置成绩分段标准，系统对成绩进行分类统计。</w:t>
      </w:r>
    </w:p>
    <w:p w14:paraId="00C16DC3" w14:textId="77777777" w:rsidR="00F14E2A" w:rsidRPr="003A1B66" w:rsidRDefault="00F14E2A" w:rsidP="003A1B66">
      <w:pPr>
        <w:pStyle w:val="20"/>
        <w:spacing w:line="360" w:lineRule="auto"/>
        <w:rPr>
          <w:rFonts w:ascii="微软雅黑" w:hAnsi="微软雅黑"/>
        </w:rPr>
      </w:pPr>
    </w:p>
    <w:p w14:paraId="22AC1036" w14:textId="77777777" w:rsidR="00B11425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29" w:name="_Toc75634806"/>
      <w:bookmarkStart w:id="30" w:name="_Toc120961173"/>
      <w:bookmarkStart w:id="31" w:name="_Toc120961338"/>
      <w:bookmarkStart w:id="32" w:name="_Toc120961509"/>
      <w:bookmarkStart w:id="33" w:name="_Toc120961673"/>
      <w:bookmarkStart w:id="34" w:name="_Toc120968769"/>
      <w:bookmarkStart w:id="35" w:name="_Toc120968933"/>
      <w:bookmarkStart w:id="36" w:name="_Toc124506290"/>
      <w:bookmarkStart w:id="37" w:name="_Toc154578174"/>
      <w:r w:rsidRPr="003A1B66">
        <w:rPr>
          <w:rFonts w:ascii="微软雅黑" w:hAnsi="微软雅黑"/>
          <w:b/>
          <w:bCs/>
          <w:sz w:val="24"/>
          <w:szCs w:val="32"/>
        </w:rPr>
        <w:t>2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.2</w:t>
      </w:r>
      <w:r w:rsidR="00912CDF" w:rsidRPr="003A1B66">
        <w:rPr>
          <w:rFonts w:ascii="微软雅黑" w:hAnsi="微软雅黑" w:hint="eastAsia"/>
          <w:b/>
          <w:bCs/>
          <w:sz w:val="24"/>
          <w:szCs w:val="32"/>
        </w:rPr>
        <w:t xml:space="preserve"> 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测试范围与目的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084173E0" w14:textId="77777777" w:rsidR="00636853" w:rsidRPr="003A1B66" w:rsidRDefault="00912CDF" w:rsidP="003A1B66">
      <w:pPr>
        <w:spacing w:line="360" w:lineRule="auto"/>
        <w:ind w:firstLine="360"/>
        <w:rPr>
          <w:rFonts w:ascii="微软雅黑" w:hAnsi="微软雅黑"/>
        </w:rPr>
      </w:pPr>
      <w:r w:rsidRPr="003A1B66">
        <w:rPr>
          <w:rFonts w:ascii="微软雅黑" w:hAnsi="微软雅黑" w:cs="Helvetica" w:hint="eastAsia"/>
          <w:kern w:val="0"/>
          <w:sz w:val="18"/>
          <w:szCs w:val="18"/>
        </w:rPr>
        <w:t xml:space="preserve"> </w:t>
      </w:r>
      <w:r w:rsidR="00636853" w:rsidRPr="003A1B66">
        <w:rPr>
          <w:rFonts w:ascii="微软雅黑" w:hAnsi="微软雅黑"/>
        </w:rPr>
        <w:t>测试范围：</w:t>
      </w:r>
    </w:p>
    <w:p w14:paraId="52070C00" w14:textId="77777777" w:rsidR="00636853" w:rsidRPr="003A1B66" w:rsidRDefault="00636853" w:rsidP="003A1B66">
      <w:pPr>
        <w:numPr>
          <w:ilvl w:val="0"/>
          <w:numId w:val="46"/>
        </w:numPr>
        <w:spacing w:line="360" w:lineRule="auto"/>
        <w:ind w:firstLineChars="0" w:firstLine="420"/>
        <w:rPr>
          <w:rFonts w:ascii="微软雅黑" w:hAnsi="微软雅黑"/>
        </w:rPr>
      </w:pPr>
      <w:r w:rsidRPr="003A1B66">
        <w:rPr>
          <w:rFonts w:ascii="微软雅黑" w:hAnsi="微软雅黑"/>
        </w:rPr>
        <w:lastRenderedPageBreak/>
        <w:t>验证学生用户、教师用户、管理员用户的基本操作是否能够顺利执行。</w:t>
      </w:r>
    </w:p>
    <w:p w14:paraId="73643B9B" w14:textId="77777777" w:rsidR="00636853" w:rsidRPr="003A1B66" w:rsidRDefault="00636853" w:rsidP="003A1B66">
      <w:pPr>
        <w:numPr>
          <w:ilvl w:val="0"/>
          <w:numId w:val="46"/>
        </w:numPr>
        <w:spacing w:line="360" w:lineRule="auto"/>
        <w:ind w:firstLineChars="0" w:firstLine="420"/>
        <w:rPr>
          <w:rFonts w:ascii="微软雅黑" w:hAnsi="微软雅黑"/>
        </w:rPr>
      </w:pPr>
      <w:r w:rsidRPr="003A1B66">
        <w:rPr>
          <w:rFonts w:ascii="微软雅黑" w:hAnsi="微软雅黑"/>
        </w:rPr>
        <w:t>测试各个功能模块的基本路径是否能够正确运行，包括个人信息维护、成绩查询和录入等。</w:t>
      </w:r>
    </w:p>
    <w:p w14:paraId="674FA0D1" w14:textId="77777777" w:rsidR="00636853" w:rsidRPr="003A1B66" w:rsidRDefault="00636853" w:rsidP="003A1B66">
      <w:pPr>
        <w:numPr>
          <w:ilvl w:val="0"/>
          <w:numId w:val="46"/>
        </w:numPr>
        <w:spacing w:line="360" w:lineRule="auto"/>
        <w:ind w:firstLineChars="0" w:firstLine="420"/>
        <w:rPr>
          <w:rFonts w:ascii="微软雅黑" w:hAnsi="微软雅黑"/>
        </w:rPr>
      </w:pPr>
      <w:r w:rsidRPr="003A1B66">
        <w:rPr>
          <w:rFonts w:ascii="微软雅黑" w:hAnsi="微软雅黑"/>
        </w:rPr>
        <w:t>验证新增的成绩分段统计功能是否符合需求，能够按照设定的标准正确分类统计成绩。</w:t>
      </w:r>
    </w:p>
    <w:p w14:paraId="74D96756" w14:textId="77777777" w:rsidR="00636853" w:rsidRPr="003A1B66" w:rsidRDefault="00636853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>测试目的：</w:t>
      </w:r>
    </w:p>
    <w:p w14:paraId="535E4048" w14:textId="77777777" w:rsidR="00636853" w:rsidRPr="003A1B66" w:rsidRDefault="00636853" w:rsidP="003A1B66">
      <w:pPr>
        <w:numPr>
          <w:ilvl w:val="0"/>
          <w:numId w:val="47"/>
        </w:numPr>
        <w:spacing w:line="360" w:lineRule="auto"/>
        <w:ind w:firstLineChars="0" w:firstLine="420"/>
        <w:rPr>
          <w:rFonts w:ascii="微软雅黑" w:hAnsi="微软雅黑"/>
        </w:rPr>
      </w:pPr>
      <w:r w:rsidRPr="003A1B66">
        <w:rPr>
          <w:rFonts w:ascii="微软雅黑" w:hAnsi="微软雅黑"/>
        </w:rPr>
        <w:t>确保每个单元功能模块能独立运行，并且符合预期。</w:t>
      </w:r>
    </w:p>
    <w:p w14:paraId="3DF6AFD9" w14:textId="04C5D219" w:rsidR="00B11425" w:rsidRPr="003A1B66" w:rsidRDefault="00636853" w:rsidP="003A1B66">
      <w:pPr>
        <w:numPr>
          <w:ilvl w:val="0"/>
          <w:numId w:val="47"/>
        </w:numPr>
        <w:spacing w:line="360" w:lineRule="auto"/>
        <w:ind w:firstLineChars="0" w:firstLine="420"/>
        <w:rPr>
          <w:rFonts w:ascii="微软雅黑" w:hAnsi="微软雅黑"/>
        </w:rPr>
      </w:pPr>
      <w:r w:rsidRPr="003A1B66">
        <w:rPr>
          <w:rFonts w:ascii="微软雅黑" w:hAnsi="微软雅黑"/>
        </w:rPr>
        <w:t>确保系统中各个角色的操作权限得到正确控制。</w:t>
      </w:r>
    </w:p>
    <w:p w14:paraId="6F4892EB" w14:textId="77777777" w:rsidR="00F14E2A" w:rsidRPr="003A1B66" w:rsidRDefault="00F14E2A" w:rsidP="003A1B66">
      <w:pPr>
        <w:pStyle w:val="20"/>
        <w:spacing w:line="360" w:lineRule="auto"/>
        <w:rPr>
          <w:rFonts w:ascii="微软雅黑" w:hAnsi="微软雅黑"/>
        </w:rPr>
      </w:pPr>
    </w:p>
    <w:p w14:paraId="3BC4F591" w14:textId="77777777" w:rsidR="00B11425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38" w:name="_Toc75634807"/>
      <w:bookmarkStart w:id="39" w:name="_Toc120961174"/>
      <w:bookmarkStart w:id="40" w:name="_Toc120961339"/>
      <w:bookmarkStart w:id="41" w:name="_Toc120961510"/>
      <w:bookmarkStart w:id="42" w:name="_Toc120961674"/>
      <w:bookmarkStart w:id="43" w:name="_Toc120968770"/>
      <w:bookmarkStart w:id="44" w:name="_Toc120968934"/>
      <w:bookmarkStart w:id="45" w:name="_Toc124506291"/>
      <w:bookmarkStart w:id="46" w:name="_Toc154578175"/>
      <w:r w:rsidRPr="003A1B66">
        <w:rPr>
          <w:rFonts w:ascii="微软雅黑" w:hAnsi="微软雅黑"/>
          <w:b/>
          <w:bCs/>
          <w:sz w:val="24"/>
          <w:szCs w:val="32"/>
        </w:rPr>
        <w:t>2</w:t>
      </w:r>
      <w:r w:rsidR="00B11425" w:rsidRPr="003A1B66">
        <w:rPr>
          <w:rFonts w:ascii="微软雅黑" w:hAnsi="微软雅黑" w:hint="eastAsia"/>
          <w:b/>
          <w:bCs/>
          <w:sz w:val="24"/>
          <w:szCs w:val="32"/>
        </w:rPr>
        <w:t>.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3</w:t>
      </w:r>
      <w:r w:rsidR="00912CDF" w:rsidRPr="003A1B66">
        <w:rPr>
          <w:rFonts w:ascii="微软雅黑" w:hAnsi="微软雅黑" w:hint="eastAsia"/>
          <w:b/>
          <w:bCs/>
          <w:sz w:val="24"/>
          <w:szCs w:val="32"/>
        </w:rPr>
        <w:t xml:space="preserve"> 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测试环境与测试辅助工具的描述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7895C7E9" w14:textId="72034482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测试平台：</w:t>
      </w:r>
      <w:r w:rsidRPr="003A1B66">
        <w:rPr>
          <w:rFonts w:ascii="微软雅黑" w:hAnsi="微软雅黑"/>
        </w:rPr>
        <w:t>Windows 1</w:t>
      </w:r>
      <w:r w:rsidRPr="003A1B66">
        <w:rPr>
          <w:rFonts w:ascii="微软雅黑" w:hAnsi="微软雅黑" w:hint="eastAsia"/>
        </w:rPr>
        <w:t>1专业版 23H2</w:t>
      </w:r>
    </w:p>
    <w:p w14:paraId="25233938" w14:textId="26414CD7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开发工具：</w:t>
      </w:r>
      <w:r w:rsidRPr="003A1B66">
        <w:rPr>
          <w:rFonts w:ascii="微软雅黑" w:hAnsi="微软雅黑"/>
        </w:rPr>
        <w:t>IntelliJ IDEA 2024.2.4</w:t>
      </w:r>
    </w:p>
    <w:p w14:paraId="0E0D9E6F" w14:textId="70520CF3" w:rsidR="00B11425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测试工具：</w:t>
      </w:r>
      <w:r w:rsidRPr="003A1B66">
        <w:rPr>
          <w:rFonts w:ascii="微软雅黑" w:hAnsi="微软雅黑"/>
        </w:rPr>
        <w:t>手动测试</w:t>
      </w:r>
    </w:p>
    <w:p w14:paraId="3BB0F5A9" w14:textId="77777777" w:rsidR="00F14E2A" w:rsidRPr="003A1B66" w:rsidRDefault="00F14E2A" w:rsidP="003A1B66">
      <w:pPr>
        <w:pStyle w:val="20"/>
        <w:spacing w:line="360" w:lineRule="auto"/>
        <w:rPr>
          <w:rFonts w:ascii="微软雅黑" w:hAnsi="微软雅黑"/>
        </w:rPr>
      </w:pPr>
    </w:p>
    <w:p w14:paraId="3B83CB3C" w14:textId="2DA319D6" w:rsidR="00B11425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47" w:name="_Toc75634808"/>
      <w:bookmarkStart w:id="48" w:name="_Toc120961175"/>
      <w:bookmarkStart w:id="49" w:name="_Toc120961340"/>
      <w:bookmarkStart w:id="50" w:name="_Toc120961511"/>
      <w:bookmarkStart w:id="51" w:name="_Toc120961675"/>
      <w:bookmarkStart w:id="52" w:name="_Toc120968771"/>
      <w:bookmarkStart w:id="53" w:name="_Toc120968935"/>
      <w:bookmarkStart w:id="54" w:name="_Toc124506292"/>
      <w:bookmarkStart w:id="55" w:name="_Toc154578176"/>
      <w:r w:rsidRPr="003A1B66">
        <w:rPr>
          <w:rFonts w:ascii="微软雅黑" w:hAnsi="微软雅黑"/>
          <w:b/>
          <w:bCs/>
          <w:sz w:val="24"/>
          <w:szCs w:val="32"/>
        </w:rPr>
        <w:t>2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.</w:t>
      </w:r>
      <w:bookmarkEnd w:id="47"/>
      <w:bookmarkEnd w:id="48"/>
      <w:bookmarkEnd w:id="49"/>
      <w:bookmarkEnd w:id="50"/>
      <w:bookmarkEnd w:id="51"/>
      <w:bookmarkEnd w:id="52"/>
      <w:bookmarkEnd w:id="53"/>
      <w:r w:rsidRPr="003A1B66">
        <w:rPr>
          <w:rFonts w:ascii="微软雅黑" w:hAnsi="微软雅黑"/>
          <w:b/>
          <w:bCs/>
          <w:sz w:val="24"/>
          <w:szCs w:val="32"/>
        </w:rPr>
        <w:t>4</w:t>
      </w:r>
      <w:r w:rsidR="00641C7D" w:rsidRPr="003A1B66">
        <w:rPr>
          <w:rFonts w:ascii="微软雅黑" w:hAnsi="微软雅黑"/>
          <w:b/>
          <w:bCs/>
          <w:sz w:val="24"/>
          <w:szCs w:val="32"/>
        </w:rPr>
        <w:t xml:space="preserve"> 基本</w:t>
      </w:r>
      <w:r w:rsidR="00641C7D" w:rsidRPr="003A1B66">
        <w:rPr>
          <w:rFonts w:ascii="微软雅黑" w:hAnsi="微软雅黑" w:hint="eastAsia"/>
          <w:b/>
          <w:bCs/>
          <w:sz w:val="24"/>
          <w:szCs w:val="32"/>
        </w:rPr>
        <w:t>路</w:t>
      </w:r>
      <w:r w:rsidR="00641C7D" w:rsidRPr="003A1B66">
        <w:rPr>
          <w:rFonts w:ascii="微软雅黑" w:hAnsi="微软雅黑"/>
          <w:b/>
          <w:bCs/>
          <w:sz w:val="24"/>
          <w:szCs w:val="32"/>
        </w:rPr>
        <w:t>径覆盖法设计</w:t>
      </w:r>
      <w:r w:rsidR="00B27FCD" w:rsidRPr="003A1B66">
        <w:rPr>
          <w:rFonts w:ascii="微软雅黑" w:hAnsi="微软雅黑" w:hint="eastAsia"/>
          <w:b/>
          <w:bCs/>
          <w:sz w:val="24"/>
          <w:szCs w:val="32"/>
        </w:rPr>
        <w:t>单元</w:t>
      </w:r>
      <w:r w:rsidR="00641C7D" w:rsidRPr="003A1B66">
        <w:rPr>
          <w:rFonts w:ascii="微软雅黑" w:hAnsi="微软雅黑"/>
          <w:b/>
          <w:bCs/>
          <w:sz w:val="24"/>
          <w:szCs w:val="32"/>
        </w:rPr>
        <w:t>测试用例</w:t>
      </w:r>
      <w:bookmarkEnd w:id="54"/>
      <w:bookmarkEnd w:id="55"/>
    </w:p>
    <w:p w14:paraId="48AE5529" w14:textId="77777777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学生用户</w:t>
      </w:r>
      <w:r w:rsidRPr="003A1B66">
        <w:rPr>
          <w:rFonts w:ascii="微软雅黑" w:hAnsi="微软雅黑"/>
        </w:rPr>
        <w:t xml:space="preserve">： </w:t>
      </w:r>
    </w:p>
    <w:p w14:paraId="6305EB4F" w14:textId="4BD9968A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用例1：学生登录系统，查询个人信息</w:t>
      </w:r>
      <w:r w:rsidR="009F1725" w:rsidRPr="003A1B66">
        <w:rPr>
          <w:rFonts w:ascii="微软雅黑" w:hAnsi="微软雅黑" w:hint="eastAsia"/>
        </w:rPr>
        <w:t>、个人成绩与课程</w:t>
      </w:r>
    </w:p>
    <w:p w14:paraId="237FB2F0" w14:textId="14CE69EA" w:rsidR="009F1725" w:rsidRPr="003A1B66" w:rsidRDefault="009F172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="00E82F05" w:rsidRPr="003A1B66">
        <w:rPr>
          <w:rFonts w:ascii="微软雅黑" w:hAnsi="微软雅黑" w:hint="eastAsia"/>
        </w:rPr>
        <w:t>2</w:t>
      </w:r>
      <w:r w:rsidRPr="003A1B66">
        <w:rPr>
          <w:rFonts w:ascii="微软雅黑" w:hAnsi="微软雅黑"/>
        </w:rPr>
        <w:t>：</w:t>
      </w:r>
      <w:r w:rsidRPr="003A1B66">
        <w:rPr>
          <w:rFonts w:ascii="微软雅黑" w:hAnsi="微软雅黑" w:hint="eastAsia"/>
        </w:rPr>
        <w:t>学生修改自己的信息</w:t>
      </w:r>
    </w:p>
    <w:p w14:paraId="12607BA9" w14:textId="77777777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教师用户</w:t>
      </w:r>
      <w:r w:rsidRPr="003A1B66">
        <w:rPr>
          <w:rFonts w:ascii="微软雅黑" w:hAnsi="微软雅黑"/>
        </w:rPr>
        <w:t xml:space="preserve">： </w:t>
      </w:r>
    </w:p>
    <w:p w14:paraId="1A74ACBB" w14:textId="6DACC964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="00E82F05" w:rsidRPr="003A1B66">
        <w:rPr>
          <w:rFonts w:ascii="微软雅黑" w:hAnsi="微软雅黑" w:hint="eastAsia"/>
        </w:rPr>
        <w:t>3</w:t>
      </w:r>
      <w:r w:rsidRPr="003A1B66">
        <w:rPr>
          <w:rFonts w:ascii="微软雅黑" w:hAnsi="微软雅黑"/>
        </w:rPr>
        <w:t>：教师登录系统，查询个人信息</w:t>
      </w:r>
    </w:p>
    <w:p w14:paraId="08EF43F8" w14:textId="405C4363" w:rsidR="009F1725" w:rsidRPr="003A1B66" w:rsidRDefault="009F172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="00E82F05" w:rsidRPr="003A1B66">
        <w:rPr>
          <w:rFonts w:ascii="微软雅黑" w:hAnsi="微软雅黑" w:hint="eastAsia"/>
        </w:rPr>
        <w:t>4</w:t>
      </w:r>
      <w:r w:rsidRPr="003A1B66">
        <w:rPr>
          <w:rFonts w:ascii="微软雅黑" w:hAnsi="微软雅黑"/>
        </w:rPr>
        <w:t>：教师</w:t>
      </w:r>
      <w:r w:rsidRPr="003A1B66">
        <w:rPr>
          <w:rFonts w:ascii="微软雅黑" w:hAnsi="微软雅黑" w:hint="eastAsia"/>
        </w:rPr>
        <w:t>修改自己的信息</w:t>
      </w:r>
    </w:p>
    <w:p w14:paraId="09134D77" w14:textId="3269A687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="00E82F05" w:rsidRPr="003A1B66">
        <w:rPr>
          <w:rFonts w:ascii="微软雅黑" w:hAnsi="微软雅黑" w:hint="eastAsia"/>
        </w:rPr>
        <w:t>5</w:t>
      </w:r>
      <w:r w:rsidRPr="003A1B66">
        <w:rPr>
          <w:rFonts w:ascii="微软雅黑" w:hAnsi="微软雅黑"/>
        </w:rPr>
        <w:t>：教师</w:t>
      </w:r>
      <w:r w:rsidR="00182861" w:rsidRPr="003A1B66">
        <w:rPr>
          <w:rFonts w:ascii="微软雅黑" w:hAnsi="微软雅黑" w:hint="eastAsia"/>
        </w:rPr>
        <w:t>开课</w:t>
      </w:r>
    </w:p>
    <w:p w14:paraId="448F854E" w14:textId="26D3A4EE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lastRenderedPageBreak/>
        <w:t>用例</w:t>
      </w:r>
      <w:r w:rsidR="00E82F05" w:rsidRPr="003A1B66">
        <w:rPr>
          <w:rFonts w:ascii="微软雅黑" w:hAnsi="微软雅黑" w:hint="eastAsia"/>
        </w:rPr>
        <w:t>6</w:t>
      </w:r>
      <w:r w:rsidRPr="003A1B66">
        <w:rPr>
          <w:rFonts w:ascii="微软雅黑" w:hAnsi="微软雅黑"/>
        </w:rPr>
        <w:t>：教师</w:t>
      </w:r>
      <w:r w:rsidR="00182861" w:rsidRPr="003A1B66">
        <w:rPr>
          <w:rFonts w:ascii="微软雅黑" w:hAnsi="微软雅黑" w:hint="eastAsia"/>
        </w:rPr>
        <w:t>登入有效课程</w:t>
      </w:r>
      <w:r w:rsidR="00E82F05" w:rsidRPr="003A1B66">
        <w:rPr>
          <w:rFonts w:ascii="微软雅黑" w:hAnsi="微软雅黑" w:hint="eastAsia"/>
        </w:rPr>
        <w:t>号</w:t>
      </w:r>
      <w:r w:rsidR="00182861" w:rsidRPr="003A1B66">
        <w:rPr>
          <w:rFonts w:ascii="微软雅黑" w:hAnsi="微软雅黑" w:hint="eastAsia"/>
        </w:rPr>
        <w:t>并输入有效内容</w:t>
      </w:r>
    </w:p>
    <w:p w14:paraId="06B61647" w14:textId="60452004" w:rsidR="00182861" w:rsidRPr="003A1B66" w:rsidRDefault="009F172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="00E82F05" w:rsidRPr="003A1B66">
        <w:rPr>
          <w:rFonts w:ascii="微软雅黑" w:hAnsi="微软雅黑" w:hint="eastAsia"/>
        </w:rPr>
        <w:t>7</w:t>
      </w:r>
      <w:r w:rsidRPr="003A1B66">
        <w:rPr>
          <w:rFonts w:ascii="微软雅黑" w:hAnsi="微软雅黑"/>
        </w:rPr>
        <w:t>：</w:t>
      </w:r>
      <w:r w:rsidR="00182861" w:rsidRPr="003A1B66">
        <w:rPr>
          <w:rFonts w:ascii="微软雅黑" w:hAnsi="微软雅黑"/>
        </w:rPr>
        <w:t>教师</w:t>
      </w:r>
      <w:r w:rsidR="00182861" w:rsidRPr="003A1B66">
        <w:rPr>
          <w:rFonts w:ascii="微软雅黑" w:hAnsi="微软雅黑" w:hint="eastAsia"/>
        </w:rPr>
        <w:t>登入有效课程</w:t>
      </w:r>
      <w:r w:rsidR="00E82F05" w:rsidRPr="003A1B66">
        <w:rPr>
          <w:rFonts w:ascii="微软雅黑" w:hAnsi="微软雅黑" w:hint="eastAsia"/>
        </w:rPr>
        <w:t>号</w:t>
      </w:r>
      <w:r w:rsidR="00182861" w:rsidRPr="003A1B66">
        <w:rPr>
          <w:rFonts w:ascii="微软雅黑" w:hAnsi="微软雅黑" w:hint="eastAsia"/>
        </w:rPr>
        <w:t>并输入无效内容</w:t>
      </w:r>
    </w:p>
    <w:p w14:paraId="06575785" w14:textId="339471DD" w:rsidR="00E82F05" w:rsidRPr="003A1B66" w:rsidRDefault="00182861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</w:rPr>
        <w:tab/>
      </w:r>
      <w:r w:rsidRPr="003A1B66">
        <w:rPr>
          <w:rFonts w:ascii="微软雅黑" w:hAnsi="微软雅黑" w:hint="eastAsia"/>
        </w:rPr>
        <w:t>用例</w:t>
      </w:r>
      <w:r w:rsidR="00E82F05" w:rsidRPr="003A1B66">
        <w:rPr>
          <w:rFonts w:ascii="微软雅黑" w:hAnsi="微软雅黑" w:hint="eastAsia"/>
        </w:rPr>
        <w:t>8</w:t>
      </w:r>
      <w:r w:rsidRPr="003A1B66">
        <w:rPr>
          <w:rFonts w:ascii="微软雅黑" w:hAnsi="微软雅黑" w:hint="eastAsia"/>
        </w:rPr>
        <w:t>：教师登入无效课程号</w:t>
      </w:r>
    </w:p>
    <w:p w14:paraId="50F9C838" w14:textId="589FD4DD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管理员用户</w:t>
      </w:r>
      <w:r w:rsidRPr="003A1B66">
        <w:rPr>
          <w:rFonts w:ascii="微软雅黑" w:hAnsi="微软雅黑"/>
        </w:rPr>
        <w:t xml:space="preserve">： </w:t>
      </w:r>
    </w:p>
    <w:p w14:paraId="1982DFBE" w14:textId="30837158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="00E82F05" w:rsidRPr="003A1B66">
        <w:rPr>
          <w:rFonts w:ascii="微软雅黑" w:hAnsi="微软雅黑" w:hint="eastAsia"/>
        </w:rPr>
        <w:t>9</w:t>
      </w:r>
      <w:r w:rsidRPr="003A1B66">
        <w:rPr>
          <w:rFonts w:ascii="微软雅黑" w:hAnsi="微软雅黑"/>
        </w:rPr>
        <w:t>：管理员登录系统</w:t>
      </w:r>
    </w:p>
    <w:p w14:paraId="6D77A184" w14:textId="70D560D3" w:rsidR="00E82F05" w:rsidRPr="003A1B66" w:rsidRDefault="00E82F0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10</w:t>
      </w:r>
      <w:r w:rsidRPr="003A1B66">
        <w:rPr>
          <w:rFonts w:ascii="微软雅黑" w:hAnsi="微软雅黑"/>
        </w:rPr>
        <w:t>：管理员</w:t>
      </w:r>
      <w:r w:rsidRPr="003A1B66">
        <w:rPr>
          <w:rFonts w:ascii="微软雅黑" w:hAnsi="微软雅黑" w:hint="eastAsia"/>
        </w:rPr>
        <w:t>修改自己的信息</w:t>
      </w:r>
    </w:p>
    <w:p w14:paraId="4CCE35DE" w14:textId="41882525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="00E82F05" w:rsidRPr="003A1B66">
        <w:rPr>
          <w:rFonts w:ascii="微软雅黑" w:hAnsi="微软雅黑" w:hint="eastAsia"/>
        </w:rPr>
        <w:t>11</w:t>
      </w:r>
      <w:r w:rsidRPr="003A1B66">
        <w:rPr>
          <w:rFonts w:ascii="微软雅黑" w:hAnsi="微软雅黑"/>
        </w:rPr>
        <w:t>：管理员</w:t>
      </w:r>
      <w:r w:rsidR="005D2D06" w:rsidRPr="003A1B66">
        <w:rPr>
          <w:rFonts w:ascii="微软雅黑" w:hAnsi="微软雅黑" w:hint="eastAsia"/>
        </w:rPr>
        <w:t>删除</w:t>
      </w:r>
      <w:r w:rsidRPr="003A1B66">
        <w:rPr>
          <w:rFonts w:ascii="微软雅黑" w:hAnsi="微软雅黑"/>
        </w:rPr>
        <w:t>用户</w:t>
      </w:r>
    </w:p>
    <w:p w14:paraId="6E4B02A4" w14:textId="6FC8A7A5" w:rsidR="00E82F05" w:rsidRPr="003A1B66" w:rsidRDefault="00E82F0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12</w:t>
      </w:r>
      <w:r w:rsidRPr="003A1B66">
        <w:rPr>
          <w:rFonts w:ascii="微软雅黑" w:hAnsi="微软雅黑"/>
        </w:rPr>
        <w:t>：管理员</w:t>
      </w:r>
      <w:r w:rsidR="005D2D06" w:rsidRPr="003A1B66">
        <w:rPr>
          <w:rFonts w:ascii="微软雅黑" w:hAnsi="微软雅黑" w:hint="eastAsia"/>
        </w:rPr>
        <w:t>增加</w:t>
      </w:r>
      <w:r w:rsidRPr="003A1B66">
        <w:rPr>
          <w:rFonts w:ascii="微软雅黑" w:hAnsi="微软雅黑"/>
        </w:rPr>
        <w:t>用户</w:t>
      </w:r>
    </w:p>
    <w:p w14:paraId="1DF5682E" w14:textId="77777777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成绩分段统计</w:t>
      </w:r>
      <w:r w:rsidRPr="003A1B66">
        <w:rPr>
          <w:rFonts w:ascii="微软雅黑" w:hAnsi="微软雅黑"/>
        </w:rPr>
        <w:t xml:space="preserve">： </w:t>
      </w:r>
    </w:p>
    <w:p w14:paraId="6AAA8114" w14:textId="6FA503BD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="00E82F05" w:rsidRPr="003A1B66">
        <w:rPr>
          <w:rFonts w:ascii="微软雅黑" w:hAnsi="微软雅黑" w:hint="eastAsia"/>
        </w:rPr>
        <w:t>13</w:t>
      </w:r>
      <w:r w:rsidRPr="003A1B66">
        <w:rPr>
          <w:rFonts w:ascii="微软雅黑" w:hAnsi="微软雅黑"/>
        </w:rPr>
        <w:t>：教师设置及格、优良、优秀标准，进行成绩分类统计。</w:t>
      </w:r>
    </w:p>
    <w:p w14:paraId="2A26CA56" w14:textId="3BACE138" w:rsidR="00E93EC9" w:rsidRPr="003A1B66" w:rsidRDefault="00E93EC9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="00E82F05" w:rsidRPr="003A1B66">
        <w:rPr>
          <w:rFonts w:ascii="微软雅黑" w:hAnsi="微软雅黑" w:hint="eastAsia"/>
        </w:rPr>
        <w:t>14</w:t>
      </w:r>
      <w:r w:rsidRPr="003A1B66">
        <w:rPr>
          <w:rFonts w:ascii="微软雅黑" w:hAnsi="微软雅黑"/>
        </w:rPr>
        <w:t>：教师输入错误的成绩标准，系统给出提示。</w:t>
      </w:r>
    </w:p>
    <w:p w14:paraId="4A189E81" w14:textId="77777777" w:rsidR="00DA15D9" w:rsidRPr="003A1B66" w:rsidRDefault="00DA15D9" w:rsidP="003A1B66">
      <w:pPr>
        <w:pStyle w:val="20"/>
        <w:snapToGrid w:val="0"/>
        <w:spacing w:after="0" w:line="360" w:lineRule="auto"/>
        <w:ind w:leftChars="0" w:left="0" w:firstLineChars="0" w:firstLine="0"/>
        <w:rPr>
          <w:rFonts w:ascii="微软雅黑" w:hAnsi="微软雅黑"/>
        </w:rPr>
      </w:pPr>
    </w:p>
    <w:p w14:paraId="2D858F4F" w14:textId="43A82E49" w:rsidR="007429CC" w:rsidRPr="003A1B66" w:rsidRDefault="00DA15D9" w:rsidP="003A1B66">
      <w:pPr>
        <w:pStyle w:val="2"/>
        <w:numPr>
          <w:ilvl w:val="0"/>
          <w:numId w:val="0"/>
        </w:numPr>
        <w:snapToGrid w:val="0"/>
        <w:spacing w:before="0" w:after="0" w:line="360" w:lineRule="auto"/>
        <w:rPr>
          <w:rFonts w:ascii="微软雅黑" w:eastAsia="微软雅黑" w:hAnsi="微软雅黑" w:cs="Helvetica"/>
          <w:kern w:val="0"/>
        </w:rPr>
      </w:pPr>
      <w:bookmarkStart w:id="56" w:name="_Toc124506293"/>
      <w:bookmarkStart w:id="57" w:name="_Toc154578177"/>
      <w:r w:rsidRPr="003A1B66">
        <w:rPr>
          <w:rFonts w:ascii="微软雅黑" w:eastAsia="微软雅黑" w:hAnsi="微软雅黑" w:cs="Helvetica"/>
          <w:kern w:val="0"/>
        </w:rPr>
        <w:t>2</w:t>
      </w:r>
      <w:r w:rsidR="007429CC" w:rsidRPr="003A1B66">
        <w:rPr>
          <w:rFonts w:ascii="微软雅黑" w:eastAsia="微软雅黑" w:hAnsi="微软雅黑" w:cs="Helvetica"/>
          <w:kern w:val="0"/>
        </w:rPr>
        <w:t>.</w:t>
      </w:r>
      <w:r w:rsidRPr="003A1B66">
        <w:rPr>
          <w:rFonts w:ascii="微软雅黑" w:eastAsia="微软雅黑" w:hAnsi="微软雅黑" w:cs="Helvetica"/>
          <w:kern w:val="0"/>
        </w:rPr>
        <w:t>5</w:t>
      </w:r>
      <w:r w:rsidR="007429CC" w:rsidRPr="003A1B66">
        <w:rPr>
          <w:rFonts w:ascii="微软雅黑" w:eastAsia="微软雅黑" w:hAnsi="微软雅黑" w:cs="Helvetica"/>
          <w:kern w:val="0"/>
        </w:rPr>
        <w:t xml:space="preserve"> </w:t>
      </w:r>
      <w:r w:rsidR="007429CC" w:rsidRPr="003A1B66">
        <w:rPr>
          <w:rFonts w:ascii="微软雅黑" w:eastAsia="微软雅黑" w:hAnsi="微软雅黑" w:cs="Helvetica" w:hint="eastAsia"/>
          <w:kern w:val="0"/>
        </w:rPr>
        <w:t>测试记录</w:t>
      </w:r>
      <w:bookmarkEnd w:id="56"/>
      <w:bookmarkEnd w:id="57"/>
    </w:p>
    <w:p w14:paraId="52854440" w14:textId="77777777" w:rsidR="00EE75E7" w:rsidRPr="003A1B66" w:rsidRDefault="00EE75E7" w:rsidP="003A1B66">
      <w:pPr>
        <w:spacing w:line="360" w:lineRule="auto"/>
        <w:rPr>
          <w:rFonts w:ascii="微软雅黑" w:hAnsi="微软雅黑"/>
        </w:rPr>
      </w:pPr>
    </w:p>
    <w:tbl>
      <w:tblPr>
        <w:tblStyle w:val="afb"/>
        <w:tblW w:w="8788" w:type="dxa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E5039C" w:rsidRPr="003A1B66" w14:paraId="51252AAB" w14:textId="77777777" w:rsidTr="004D0935">
        <w:trPr>
          <w:trHeight w:val="550"/>
        </w:trPr>
        <w:tc>
          <w:tcPr>
            <w:tcW w:w="2197" w:type="dxa"/>
          </w:tcPr>
          <w:p w14:paraId="6A1621FD" w14:textId="5358FD75" w:rsidR="00E5039C" w:rsidRPr="003A1B66" w:rsidRDefault="00E5039C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b/>
                <w:bCs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b/>
                <w:bCs/>
                <w:kern w:val="0"/>
                <w:sz w:val="24"/>
              </w:rPr>
              <w:t>测试用例编号</w:t>
            </w:r>
          </w:p>
        </w:tc>
        <w:tc>
          <w:tcPr>
            <w:tcW w:w="2197" w:type="dxa"/>
          </w:tcPr>
          <w:p w14:paraId="6E22E28A" w14:textId="6CC448F1" w:rsidR="00E5039C" w:rsidRPr="003A1B66" w:rsidRDefault="00E5039C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b/>
                <w:bCs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b/>
                <w:bCs/>
                <w:kern w:val="0"/>
                <w:sz w:val="24"/>
              </w:rPr>
              <w:t>测试描述</w:t>
            </w:r>
          </w:p>
        </w:tc>
        <w:tc>
          <w:tcPr>
            <w:tcW w:w="2197" w:type="dxa"/>
          </w:tcPr>
          <w:p w14:paraId="4B59BD18" w14:textId="37FB0210" w:rsidR="00E5039C" w:rsidRPr="003A1B66" w:rsidRDefault="00166FC8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b/>
                <w:bCs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b/>
                <w:bCs/>
                <w:kern w:val="0"/>
                <w:sz w:val="24"/>
              </w:rPr>
              <w:t>预期</w:t>
            </w:r>
            <w:r w:rsidR="00E5039C" w:rsidRPr="003A1B66">
              <w:rPr>
                <w:rFonts w:ascii="微软雅黑" w:hAnsi="微软雅黑" w:cs="Helvetica" w:hint="eastAsia"/>
                <w:b/>
                <w:bCs/>
                <w:kern w:val="0"/>
                <w:sz w:val="24"/>
              </w:rPr>
              <w:t>结果</w:t>
            </w:r>
          </w:p>
        </w:tc>
        <w:tc>
          <w:tcPr>
            <w:tcW w:w="2197" w:type="dxa"/>
          </w:tcPr>
          <w:p w14:paraId="4CB83063" w14:textId="1D994FAE" w:rsidR="00E5039C" w:rsidRPr="003A1B66" w:rsidRDefault="00166FC8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b/>
                <w:bCs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b/>
                <w:bCs/>
                <w:kern w:val="0"/>
                <w:sz w:val="24"/>
              </w:rPr>
              <w:t>测试结果</w:t>
            </w:r>
          </w:p>
        </w:tc>
      </w:tr>
      <w:tr w:rsidR="00E5039C" w:rsidRPr="003A1B66" w14:paraId="2E059427" w14:textId="77777777" w:rsidTr="004D0935">
        <w:trPr>
          <w:trHeight w:val="1991"/>
        </w:trPr>
        <w:tc>
          <w:tcPr>
            <w:tcW w:w="2197" w:type="dxa"/>
          </w:tcPr>
          <w:p w14:paraId="19E2C0C2" w14:textId="7248F0D7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1</w:t>
            </w:r>
          </w:p>
        </w:tc>
        <w:tc>
          <w:tcPr>
            <w:tcW w:w="2197" w:type="dxa"/>
          </w:tcPr>
          <w:p w14:paraId="0C89C7CB" w14:textId="77777777" w:rsidR="00E82F05" w:rsidRPr="003A1B66" w:rsidRDefault="00E82F05" w:rsidP="003A1B66">
            <w:pPr>
              <w:spacing w:line="360" w:lineRule="auto"/>
              <w:ind w:firstLineChars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学生登录系统，查询个人信息</w:t>
            </w:r>
            <w:r w:rsidRPr="003A1B66">
              <w:rPr>
                <w:rFonts w:ascii="微软雅黑" w:hAnsi="微软雅黑" w:hint="eastAsia"/>
              </w:rPr>
              <w:t>、个人成绩与课程</w:t>
            </w:r>
          </w:p>
          <w:p w14:paraId="2B0995C4" w14:textId="77777777" w:rsidR="00E5039C" w:rsidRPr="003A1B66" w:rsidRDefault="00E5039C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</w:p>
        </w:tc>
        <w:tc>
          <w:tcPr>
            <w:tcW w:w="2197" w:type="dxa"/>
          </w:tcPr>
          <w:p w14:paraId="29C33807" w14:textId="006A5A46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41492462" w14:textId="38466C19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E5039C" w:rsidRPr="003A1B66" w14:paraId="3A734A38" w14:textId="77777777" w:rsidTr="004D0935">
        <w:trPr>
          <w:trHeight w:val="968"/>
        </w:trPr>
        <w:tc>
          <w:tcPr>
            <w:tcW w:w="2197" w:type="dxa"/>
          </w:tcPr>
          <w:p w14:paraId="271159C3" w14:textId="734C5D97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2</w:t>
            </w:r>
          </w:p>
        </w:tc>
        <w:tc>
          <w:tcPr>
            <w:tcW w:w="2197" w:type="dxa"/>
          </w:tcPr>
          <w:p w14:paraId="5FAD4D27" w14:textId="29CB1108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hint="eastAsia"/>
              </w:rPr>
              <w:t>学生修改自己的信息</w:t>
            </w:r>
          </w:p>
        </w:tc>
        <w:tc>
          <w:tcPr>
            <w:tcW w:w="2197" w:type="dxa"/>
          </w:tcPr>
          <w:p w14:paraId="1675BDAB" w14:textId="4ED0DE9D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3DF9FD32" w14:textId="3BD89909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E5039C" w:rsidRPr="003A1B66" w14:paraId="569C046C" w14:textId="77777777" w:rsidTr="004D0935">
        <w:trPr>
          <w:trHeight w:val="968"/>
        </w:trPr>
        <w:tc>
          <w:tcPr>
            <w:tcW w:w="2197" w:type="dxa"/>
          </w:tcPr>
          <w:p w14:paraId="73F32520" w14:textId="53AF62DD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3</w:t>
            </w:r>
          </w:p>
        </w:tc>
        <w:tc>
          <w:tcPr>
            <w:tcW w:w="2197" w:type="dxa"/>
          </w:tcPr>
          <w:p w14:paraId="51E43436" w14:textId="28A0433B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/>
              </w:rPr>
              <w:t>教师登录系统，查询个人信息</w:t>
            </w:r>
          </w:p>
        </w:tc>
        <w:tc>
          <w:tcPr>
            <w:tcW w:w="2197" w:type="dxa"/>
          </w:tcPr>
          <w:p w14:paraId="3AB3D190" w14:textId="2140AB54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1F7B41E7" w14:textId="329A10A4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E5039C" w:rsidRPr="003A1B66" w14:paraId="61E66ABE" w14:textId="77777777" w:rsidTr="004D0935">
        <w:trPr>
          <w:trHeight w:val="968"/>
        </w:trPr>
        <w:tc>
          <w:tcPr>
            <w:tcW w:w="2197" w:type="dxa"/>
          </w:tcPr>
          <w:p w14:paraId="3A628458" w14:textId="0A709F9D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lastRenderedPageBreak/>
              <w:t>4</w:t>
            </w:r>
          </w:p>
        </w:tc>
        <w:tc>
          <w:tcPr>
            <w:tcW w:w="2197" w:type="dxa"/>
          </w:tcPr>
          <w:p w14:paraId="707BE707" w14:textId="12D5B62A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/>
              </w:rPr>
              <w:t>教师</w:t>
            </w:r>
            <w:r w:rsidRPr="003A1B66">
              <w:rPr>
                <w:rFonts w:ascii="微软雅黑" w:hAnsi="微软雅黑" w:hint="eastAsia"/>
              </w:rPr>
              <w:t>修改自己的信息</w:t>
            </w:r>
          </w:p>
        </w:tc>
        <w:tc>
          <w:tcPr>
            <w:tcW w:w="2197" w:type="dxa"/>
          </w:tcPr>
          <w:p w14:paraId="5C5AE72F" w14:textId="641E97A9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2663E8CB" w14:textId="7AEA8E02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E5039C" w:rsidRPr="003A1B66" w14:paraId="1FFBA961" w14:textId="77777777" w:rsidTr="004D0935">
        <w:trPr>
          <w:trHeight w:val="550"/>
        </w:trPr>
        <w:tc>
          <w:tcPr>
            <w:tcW w:w="2197" w:type="dxa"/>
          </w:tcPr>
          <w:p w14:paraId="5F99E14D" w14:textId="1DA81005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5</w:t>
            </w:r>
          </w:p>
        </w:tc>
        <w:tc>
          <w:tcPr>
            <w:tcW w:w="2197" w:type="dxa"/>
          </w:tcPr>
          <w:p w14:paraId="2D651E7E" w14:textId="1D215F61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/>
              </w:rPr>
              <w:t>教师</w:t>
            </w:r>
            <w:r w:rsidRPr="003A1B66">
              <w:rPr>
                <w:rFonts w:ascii="微软雅黑" w:hAnsi="微软雅黑" w:hint="eastAsia"/>
              </w:rPr>
              <w:t>开课</w:t>
            </w:r>
          </w:p>
        </w:tc>
        <w:tc>
          <w:tcPr>
            <w:tcW w:w="2197" w:type="dxa"/>
          </w:tcPr>
          <w:p w14:paraId="1B4F813F" w14:textId="7A505131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541E0D93" w14:textId="7647CEBE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E5039C" w:rsidRPr="003A1B66" w14:paraId="73641F01" w14:textId="77777777" w:rsidTr="004D0935">
        <w:trPr>
          <w:trHeight w:val="968"/>
        </w:trPr>
        <w:tc>
          <w:tcPr>
            <w:tcW w:w="2197" w:type="dxa"/>
          </w:tcPr>
          <w:p w14:paraId="149DB413" w14:textId="537B5C51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6</w:t>
            </w:r>
          </w:p>
        </w:tc>
        <w:tc>
          <w:tcPr>
            <w:tcW w:w="2197" w:type="dxa"/>
          </w:tcPr>
          <w:p w14:paraId="0111FB79" w14:textId="25FF76F8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/>
              </w:rPr>
              <w:t>教师</w:t>
            </w:r>
            <w:r w:rsidRPr="003A1B66">
              <w:rPr>
                <w:rFonts w:ascii="微软雅黑" w:hAnsi="微软雅黑" w:hint="eastAsia"/>
              </w:rPr>
              <w:t>登入有效课程号并输入有效内容</w:t>
            </w:r>
          </w:p>
        </w:tc>
        <w:tc>
          <w:tcPr>
            <w:tcW w:w="2197" w:type="dxa"/>
          </w:tcPr>
          <w:p w14:paraId="29E8F7C6" w14:textId="41295E16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69761DDA" w14:textId="3BD5869C" w:rsidR="00E5039C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E5039C" w:rsidRPr="003A1B66" w14:paraId="102BF65F" w14:textId="77777777" w:rsidTr="004D0935">
        <w:trPr>
          <w:trHeight w:val="954"/>
        </w:trPr>
        <w:tc>
          <w:tcPr>
            <w:tcW w:w="2197" w:type="dxa"/>
          </w:tcPr>
          <w:p w14:paraId="6306539C" w14:textId="3E917AB9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7</w:t>
            </w:r>
          </w:p>
        </w:tc>
        <w:tc>
          <w:tcPr>
            <w:tcW w:w="2197" w:type="dxa"/>
          </w:tcPr>
          <w:p w14:paraId="04C27765" w14:textId="331B7E2B" w:rsidR="00E5039C" w:rsidRPr="003A1B66" w:rsidRDefault="00E82F0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/>
              </w:rPr>
              <w:t>教师</w:t>
            </w:r>
            <w:r w:rsidRPr="003A1B66">
              <w:rPr>
                <w:rFonts w:ascii="微软雅黑" w:hAnsi="微软雅黑" w:hint="eastAsia"/>
              </w:rPr>
              <w:t>登入有效课程号并输入无效内容</w:t>
            </w:r>
          </w:p>
        </w:tc>
        <w:tc>
          <w:tcPr>
            <w:tcW w:w="2197" w:type="dxa"/>
          </w:tcPr>
          <w:p w14:paraId="336B0A80" w14:textId="3C4F07E5" w:rsidR="00E5039C" w:rsidRPr="003A1B66" w:rsidRDefault="00E30D31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报错</w:t>
            </w:r>
          </w:p>
        </w:tc>
        <w:tc>
          <w:tcPr>
            <w:tcW w:w="2197" w:type="dxa"/>
          </w:tcPr>
          <w:p w14:paraId="2C7E9BCE" w14:textId="335749F5" w:rsidR="00E5039C" w:rsidRPr="003A1B66" w:rsidRDefault="00A95502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4D0935" w:rsidRPr="003A1B66" w14:paraId="5B3AE152" w14:textId="77777777" w:rsidTr="004D0935">
        <w:trPr>
          <w:trHeight w:val="375"/>
        </w:trPr>
        <w:tc>
          <w:tcPr>
            <w:tcW w:w="2197" w:type="dxa"/>
          </w:tcPr>
          <w:p w14:paraId="5D28E647" w14:textId="5CF20D37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8</w:t>
            </w:r>
          </w:p>
        </w:tc>
        <w:tc>
          <w:tcPr>
            <w:tcW w:w="2197" w:type="dxa"/>
          </w:tcPr>
          <w:p w14:paraId="05170FE8" w14:textId="431E46C9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 w:hint="eastAsia"/>
              </w:rPr>
              <w:t>教师登入无效课程号</w:t>
            </w:r>
          </w:p>
        </w:tc>
        <w:tc>
          <w:tcPr>
            <w:tcW w:w="2197" w:type="dxa"/>
          </w:tcPr>
          <w:p w14:paraId="60C9F026" w14:textId="1FC4F6A4" w:rsidR="004D0935" w:rsidRPr="003A1B66" w:rsidRDefault="00E30D31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报错</w:t>
            </w:r>
          </w:p>
        </w:tc>
        <w:tc>
          <w:tcPr>
            <w:tcW w:w="2197" w:type="dxa"/>
          </w:tcPr>
          <w:p w14:paraId="3E0EDCD6" w14:textId="58EDD153" w:rsidR="004D0935" w:rsidRPr="003A1B66" w:rsidRDefault="00A95502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4D0935" w:rsidRPr="003A1B66" w14:paraId="07F55521" w14:textId="77777777" w:rsidTr="004D0935">
        <w:trPr>
          <w:trHeight w:val="535"/>
        </w:trPr>
        <w:tc>
          <w:tcPr>
            <w:tcW w:w="2197" w:type="dxa"/>
          </w:tcPr>
          <w:p w14:paraId="17A159D4" w14:textId="24F612A6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9</w:t>
            </w:r>
          </w:p>
        </w:tc>
        <w:tc>
          <w:tcPr>
            <w:tcW w:w="2197" w:type="dxa"/>
          </w:tcPr>
          <w:p w14:paraId="23FFC9D2" w14:textId="6E793A2C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管理员登录系统</w:t>
            </w:r>
          </w:p>
        </w:tc>
        <w:tc>
          <w:tcPr>
            <w:tcW w:w="2197" w:type="dxa"/>
          </w:tcPr>
          <w:p w14:paraId="26EE52C9" w14:textId="51118F06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1FEAA62A" w14:textId="5D6C5702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4D0935" w:rsidRPr="003A1B66" w14:paraId="50221E53" w14:textId="77777777" w:rsidTr="004D0935">
        <w:trPr>
          <w:trHeight w:val="535"/>
        </w:trPr>
        <w:tc>
          <w:tcPr>
            <w:tcW w:w="2197" w:type="dxa"/>
          </w:tcPr>
          <w:p w14:paraId="24CD248F" w14:textId="2C437AC2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10</w:t>
            </w:r>
          </w:p>
        </w:tc>
        <w:tc>
          <w:tcPr>
            <w:tcW w:w="2197" w:type="dxa"/>
          </w:tcPr>
          <w:p w14:paraId="6D00471B" w14:textId="59D2F31F" w:rsidR="004D0935" w:rsidRPr="003A1B66" w:rsidRDefault="004D0935" w:rsidP="003A1B66">
            <w:pPr>
              <w:spacing w:line="360" w:lineRule="auto"/>
              <w:ind w:firstLineChars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管理员</w:t>
            </w:r>
            <w:r w:rsidRPr="003A1B66">
              <w:rPr>
                <w:rFonts w:ascii="微软雅黑" w:hAnsi="微软雅黑" w:hint="eastAsia"/>
              </w:rPr>
              <w:t>修改自己的信息</w:t>
            </w:r>
          </w:p>
        </w:tc>
        <w:tc>
          <w:tcPr>
            <w:tcW w:w="2197" w:type="dxa"/>
          </w:tcPr>
          <w:p w14:paraId="3EB4C9C0" w14:textId="295BB0BB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38AC96CE" w14:textId="3C5AC78D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4D0935" w:rsidRPr="003A1B66" w14:paraId="796E28A3" w14:textId="77777777" w:rsidTr="004D0935">
        <w:trPr>
          <w:trHeight w:val="535"/>
        </w:trPr>
        <w:tc>
          <w:tcPr>
            <w:tcW w:w="2197" w:type="dxa"/>
          </w:tcPr>
          <w:p w14:paraId="59F2AE92" w14:textId="47FB9708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11</w:t>
            </w:r>
          </w:p>
        </w:tc>
        <w:tc>
          <w:tcPr>
            <w:tcW w:w="2197" w:type="dxa"/>
          </w:tcPr>
          <w:p w14:paraId="4E1FFCF1" w14:textId="1CBFFD74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管理员</w:t>
            </w:r>
            <w:r w:rsidR="005D2D06" w:rsidRPr="003A1B66">
              <w:rPr>
                <w:rFonts w:ascii="微软雅黑" w:hAnsi="微软雅黑" w:hint="eastAsia"/>
              </w:rPr>
              <w:t>删除</w:t>
            </w:r>
            <w:r w:rsidRPr="003A1B66">
              <w:rPr>
                <w:rFonts w:ascii="微软雅黑" w:hAnsi="微软雅黑"/>
              </w:rPr>
              <w:t>用户</w:t>
            </w:r>
          </w:p>
        </w:tc>
        <w:tc>
          <w:tcPr>
            <w:tcW w:w="2197" w:type="dxa"/>
          </w:tcPr>
          <w:p w14:paraId="3C378497" w14:textId="792EC26C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38E662EE" w14:textId="4E87C762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4D0935" w:rsidRPr="003A1B66" w14:paraId="5B71D19F" w14:textId="77777777" w:rsidTr="004D0935">
        <w:trPr>
          <w:trHeight w:val="535"/>
        </w:trPr>
        <w:tc>
          <w:tcPr>
            <w:tcW w:w="2197" w:type="dxa"/>
          </w:tcPr>
          <w:p w14:paraId="53049F61" w14:textId="722A0F62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12</w:t>
            </w:r>
          </w:p>
        </w:tc>
        <w:tc>
          <w:tcPr>
            <w:tcW w:w="2197" w:type="dxa"/>
          </w:tcPr>
          <w:p w14:paraId="73632314" w14:textId="067BAF47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管理员</w:t>
            </w:r>
            <w:r w:rsidR="005D2D06" w:rsidRPr="003A1B66">
              <w:rPr>
                <w:rFonts w:ascii="微软雅黑" w:hAnsi="微软雅黑" w:hint="eastAsia"/>
              </w:rPr>
              <w:t>增加</w:t>
            </w:r>
            <w:r w:rsidRPr="003A1B66">
              <w:rPr>
                <w:rFonts w:ascii="微软雅黑" w:hAnsi="微软雅黑"/>
              </w:rPr>
              <w:t>用户</w:t>
            </w:r>
          </w:p>
        </w:tc>
        <w:tc>
          <w:tcPr>
            <w:tcW w:w="2197" w:type="dxa"/>
          </w:tcPr>
          <w:p w14:paraId="3D45A41C" w14:textId="3F6ADC9A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33B5AB1A" w14:textId="16AEBD3B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4D0935" w:rsidRPr="003A1B66" w14:paraId="3B0EF412" w14:textId="77777777" w:rsidTr="004D0935">
        <w:trPr>
          <w:trHeight w:val="535"/>
        </w:trPr>
        <w:tc>
          <w:tcPr>
            <w:tcW w:w="2197" w:type="dxa"/>
          </w:tcPr>
          <w:p w14:paraId="78202F65" w14:textId="6E33AE46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13</w:t>
            </w:r>
          </w:p>
        </w:tc>
        <w:tc>
          <w:tcPr>
            <w:tcW w:w="2197" w:type="dxa"/>
          </w:tcPr>
          <w:p w14:paraId="05C7335A" w14:textId="4F6988A3" w:rsidR="004D0935" w:rsidRPr="003A1B66" w:rsidRDefault="004D0935" w:rsidP="003A1B66">
            <w:pPr>
              <w:spacing w:line="360" w:lineRule="auto"/>
              <w:ind w:firstLineChars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教师设置及格、优良、优秀标准，进行成绩分类统计</w:t>
            </w:r>
          </w:p>
        </w:tc>
        <w:tc>
          <w:tcPr>
            <w:tcW w:w="2197" w:type="dxa"/>
          </w:tcPr>
          <w:p w14:paraId="4609A856" w14:textId="367BC251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  <w:tc>
          <w:tcPr>
            <w:tcW w:w="2197" w:type="dxa"/>
          </w:tcPr>
          <w:p w14:paraId="7B8BBE42" w14:textId="60093572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  <w:tr w:rsidR="004D0935" w:rsidRPr="003A1B66" w14:paraId="68EAA1F7" w14:textId="77777777" w:rsidTr="004D0935">
        <w:trPr>
          <w:trHeight w:val="535"/>
        </w:trPr>
        <w:tc>
          <w:tcPr>
            <w:tcW w:w="2197" w:type="dxa"/>
          </w:tcPr>
          <w:p w14:paraId="32C3E09C" w14:textId="6E39CBB3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14</w:t>
            </w:r>
          </w:p>
        </w:tc>
        <w:tc>
          <w:tcPr>
            <w:tcW w:w="2197" w:type="dxa"/>
          </w:tcPr>
          <w:p w14:paraId="1F8C9E1C" w14:textId="4D972553" w:rsidR="004D0935" w:rsidRPr="003A1B66" w:rsidRDefault="004D0935" w:rsidP="003A1B66">
            <w:pPr>
              <w:spacing w:line="360" w:lineRule="auto"/>
              <w:ind w:firstLineChars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教师输入错误的成绩标准，系统给出提示</w:t>
            </w:r>
          </w:p>
        </w:tc>
        <w:tc>
          <w:tcPr>
            <w:tcW w:w="2197" w:type="dxa"/>
          </w:tcPr>
          <w:p w14:paraId="709A5F0D" w14:textId="19FAF75F" w:rsidR="004D0935" w:rsidRPr="003A1B66" w:rsidRDefault="00E30D31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报错</w:t>
            </w:r>
          </w:p>
        </w:tc>
        <w:tc>
          <w:tcPr>
            <w:tcW w:w="2197" w:type="dxa"/>
          </w:tcPr>
          <w:p w14:paraId="6D3D6F7B" w14:textId="06B29A5D" w:rsidR="004D0935" w:rsidRPr="003A1B66" w:rsidRDefault="004D0935" w:rsidP="003A1B66">
            <w:pPr>
              <w:widowControl/>
              <w:snapToGrid w:val="0"/>
              <w:spacing w:line="360" w:lineRule="auto"/>
              <w:ind w:firstLineChars="0" w:firstLine="0"/>
              <w:jc w:val="center"/>
              <w:rPr>
                <w:rFonts w:ascii="微软雅黑" w:hAnsi="微软雅黑" w:cs="Helvetica"/>
                <w:kern w:val="0"/>
                <w:sz w:val="24"/>
              </w:rPr>
            </w:pPr>
            <w:r w:rsidRPr="003A1B66">
              <w:rPr>
                <w:rFonts w:ascii="微软雅黑" w:hAnsi="微软雅黑" w:cs="Helvetica" w:hint="eastAsia"/>
                <w:kern w:val="0"/>
                <w:sz w:val="24"/>
              </w:rPr>
              <w:t>通过</w:t>
            </w:r>
          </w:p>
        </w:tc>
      </w:tr>
    </w:tbl>
    <w:p w14:paraId="58E00C0F" w14:textId="77777777" w:rsidR="00EE75E7" w:rsidRPr="003A1B66" w:rsidRDefault="00EE75E7" w:rsidP="003A1B66">
      <w:pPr>
        <w:pStyle w:val="2"/>
        <w:numPr>
          <w:ilvl w:val="0"/>
          <w:numId w:val="0"/>
        </w:numPr>
        <w:snapToGrid w:val="0"/>
        <w:spacing w:before="0" w:after="0" w:line="360" w:lineRule="auto"/>
        <w:rPr>
          <w:rFonts w:ascii="微软雅黑" w:eastAsia="微软雅黑" w:hAnsi="微软雅黑" w:cs="Helvetica"/>
          <w:kern w:val="0"/>
        </w:rPr>
      </w:pPr>
    </w:p>
    <w:p w14:paraId="47546707" w14:textId="2BB7A570" w:rsidR="004D0935" w:rsidRPr="003A1B66" w:rsidRDefault="00A95502" w:rsidP="003A1B66">
      <w:pPr>
        <w:pStyle w:val="2"/>
        <w:numPr>
          <w:ilvl w:val="0"/>
          <w:numId w:val="0"/>
        </w:numPr>
        <w:snapToGrid w:val="0"/>
        <w:spacing w:before="0" w:after="0" w:line="360" w:lineRule="auto"/>
        <w:rPr>
          <w:rFonts w:ascii="微软雅黑" w:eastAsia="微软雅黑" w:hAnsi="微软雅黑" w:cs="Helvetica"/>
          <w:kern w:val="0"/>
        </w:rPr>
      </w:pPr>
      <w:r w:rsidRPr="003A1B66">
        <w:rPr>
          <w:rFonts w:ascii="微软雅黑" w:eastAsia="微软雅黑" w:hAnsi="微软雅黑" w:cs="Helvetica" w:hint="eastAsia"/>
          <w:kern w:val="0"/>
        </w:rPr>
        <w:t>2</w:t>
      </w:r>
      <w:r w:rsidR="004D0935" w:rsidRPr="003A1B66">
        <w:rPr>
          <w:rFonts w:ascii="微软雅黑" w:eastAsia="微软雅黑" w:hAnsi="微软雅黑" w:cs="Helvetica"/>
          <w:kern w:val="0"/>
        </w:rPr>
        <w:t>.</w:t>
      </w:r>
      <w:r w:rsidR="004D0935" w:rsidRPr="003A1B66">
        <w:rPr>
          <w:rFonts w:ascii="微软雅黑" w:eastAsia="微软雅黑" w:hAnsi="微软雅黑" w:cs="Helvetica" w:hint="eastAsia"/>
          <w:kern w:val="0"/>
        </w:rPr>
        <w:t>6</w:t>
      </w:r>
      <w:r w:rsidR="004D0935" w:rsidRPr="003A1B66">
        <w:rPr>
          <w:rFonts w:ascii="微软雅黑" w:eastAsia="微软雅黑" w:hAnsi="微软雅黑" w:cs="Helvetica"/>
          <w:kern w:val="0"/>
        </w:rPr>
        <w:t xml:space="preserve"> </w:t>
      </w:r>
      <w:r w:rsidR="004D0935" w:rsidRPr="003A1B66">
        <w:rPr>
          <w:rFonts w:ascii="微软雅黑" w:eastAsia="微软雅黑" w:hAnsi="微软雅黑" w:cs="Helvetica" w:hint="eastAsia"/>
          <w:kern w:val="0"/>
        </w:rPr>
        <w:t>测试截图</w:t>
      </w:r>
    </w:p>
    <w:p w14:paraId="0567E76E" w14:textId="2E0D0136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学生用户</w:t>
      </w:r>
      <w:r w:rsidRPr="003A1B66">
        <w:rPr>
          <w:rFonts w:ascii="微软雅黑" w:hAnsi="微软雅黑"/>
        </w:rPr>
        <w:t xml:space="preserve">： </w:t>
      </w:r>
      <w:r w:rsidRPr="003A1B66">
        <w:rPr>
          <w:rFonts w:ascii="微软雅黑" w:hAnsi="微软雅黑" w:hint="eastAsia"/>
        </w:rPr>
        <w:t>（为节省篇幅，避免</w:t>
      </w:r>
      <w:r w:rsidR="00EE75E7" w:rsidRPr="003A1B66">
        <w:rPr>
          <w:rFonts w:ascii="微软雅黑" w:hAnsi="微软雅黑" w:hint="eastAsia"/>
        </w:rPr>
        <w:t>冗余</w:t>
      </w:r>
      <w:r w:rsidRPr="003A1B66">
        <w:rPr>
          <w:rFonts w:ascii="微软雅黑" w:hAnsi="微软雅黑" w:hint="eastAsia"/>
        </w:rPr>
        <w:t>，仅</w:t>
      </w:r>
      <w:r w:rsidR="00EE75E7" w:rsidRPr="003A1B66">
        <w:rPr>
          <w:rFonts w:ascii="微软雅黑" w:hAnsi="微软雅黑" w:hint="eastAsia"/>
        </w:rPr>
        <w:t>以</w:t>
      </w:r>
      <w:r w:rsidRPr="003A1B66">
        <w:rPr>
          <w:rFonts w:ascii="微软雅黑" w:hAnsi="微软雅黑" w:hint="eastAsia"/>
        </w:rPr>
        <w:t>学生a1为例）</w:t>
      </w:r>
    </w:p>
    <w:p w14:paraId="7E260D3F" w14:textId="7777777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用例1：学生登录系统，查询个人信息</w:t>
      </w:r>
      <w:r w:rsidRPr="003A1B66">
        <w:rPr>
          <w:rFonts w:ascii="微软雅黑" w:hAnsi="微软雅黑" w:hint="eastAsia"/>
        </w:rPr>
        <w:t>、个人成绩与课程</w:t>
      </w:r>
    </w:p>
    <w:p w14:paraId="70DF51C5" w14:textId="77777777" w:rsidR="00637A74" w:rsidRPr="003A1B66" w:rsidRDefault="004D0935" w:rsidP="003A1B66">
      <w:pPr>
        <w:pStyle w:val="20"/>
        <w:spacing w:line="360" w:lineRule="auto"/>
        <w:rPr>
          <w:rFonts w:ascii="微软雅黑" w:hAnsi="微软雅黑"/>
          <w:b/>
          <w:bCs/>
        </w:rPr>
      </w:pPr>
      <w:r w:rsidRPr="003A1B66">
        <w:rPr>
          <w:rFonts w:ascii="微软雅黑" w:hAnsi="微软雅黑"/>
          <w:noProof/>
        </w:rPr>
        <w:lastRenderedPageBreak/>
        <w:drawing>
          <wp:inline distT="0" distB="0" distL="0" distR="0" wp14:anchorId="43CCAEEF" wp14:editId="7AE95CB9">
            <wp:extent cx="3802380" cy="2175235"/>
            <wp:effectExtent l="0" t="0" r="7620" b="0"/>
            <wp:docPr id="1695116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16148" name=""/>
                    <pic:cNvPicPr/>
                  </pic:nvPicPr>
                  <pic:blipFill rotWithShape="1">
                    <a:blip r:embed="rId14"/>
                    <a:srcRect r="3780" b="38383"/>
                    <a:stretch/>
                  </pic:blipFill>
                  <pic:spPr bwMode="auto">
                    <a:xfrm>
                      <a:off x="0" y="0"/>
                      <a:ext cx="3811384" cy="2180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3BEAD" w14:textId="65971A78" w:rsidR="004D0935" w:rsidRPr="003A1B66" w:rsidRDefault="00EE75E7" w:rsidP="003A1B66">
      <w:pPr>
        <w:pStyle w:val="20"/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 w:hint="eastAsia"/>
          <w:b/>
          <w:bCs/>
        </w:rPr>
        <w:t>结果：通过</w:t>
      </w:r>
    </w:p>
    <w:p w14:paraId="0D92BF4F" w14:textId="77777777" w:rsidR="00EE75E7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2</w:t>
      </w:r>
      <w:r w:rsidRPr="003A1B66">
        <w:rPr>
          <w:rFonts w:ascii="微软雅黑" w:hAnsi="微软雅黑"/>
        </w:rPr>
        <w:t>：</w:t>
      </w:r>
      <w:r w:rsidRPr="003A1B66">
        <w:rPr>
          <w:rFonts w:ascii="微软雅黑" w:hAnsi="微软雅黑" w:hint="eastAsia"/>
        </w:rPr>
        <w:t>学生修改自己的信息</w:t>
      </w:r>
    </w:p>
    <w:p w14:paraId="73DC384E" w14:textId="55F894C0" w:rsidR="00EE75E7" w:rsidRPr="003A1B66" w:rsidRDefault="00EE75E7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录入信息如下：</w:t>
      </w:r>
      <w:r w:rsidR="00E15723" w:rsidRPr="003A1B66">
        <w:rPr>
          <w:rFonts w:ascii="微软雅黑" w:hAnsi="微软雅黑" w:hint="eastAsia"/>
        </w:rPr>
        <w:t xml:space="preserve">   </w:t>
      </w:r>
      <w:r w:rsidR="00E15723" w:rsidRPr="003A1B66">
        <w:rPr>
          <w:rFonts w:ascii="微软雅黑" w:hAnsi="微软雅黑"/>
        </w:rPr>
        <w:tab/>
      </w:r>
      <w:r w:rsidR="00E15723" w:rsidRPr="003A1B66">
        <w:rPr>
          <w:rFonts w:ascii="微软雅黑" w:hAnsi="微软雅黑"/>
        </w:rPr>
        <w:tab/>
      </w:r>
      <w:r w:rsidR="00E15723" w:rsidRPr="003A1B66">
        <w:rPr>
          <w:rFonts w:ascii="微软雅黑" w:hAnsi="微软雅黑"/>
        </w:rPr>
        <w:tab/>
      </w:r>
      <w:r w:rsidR="00E15723" w:rsidRPr="003A1B66">
        <w:rPr>
          <w:rFonts w:ascii="微软雅黑" w:hAnsi="微软雅黑"/>
        </w:rPr>
        <w:tab/>
      </w:r>
      <w:r w:rsidR="00E15723" w:rsidRPr="003A1B66">
        <w:rPr>
          <w:rFonts w:ascii="微软雅黑" w:hAnsi="微软雅黑"/>
        </w:rPr>
        <w:tab/>
      </w:r>
      <w:r w:rsidR="00E15723" w:rsidRPr="003A1B66">
        <w:rPr>
          <w:rFonts w:ascii="微软雅黑" w:hAnsi="微软雅黑"/>
        </w:rPr>
        <w:tab/>
      </w:r>
      <w:r w:rsidR="00E15723" w:rsidRPr="003A1B66">
        <w:rPr>
          <w:rFonts w:ascii="微软雅黑" w:hAnsi="微软雅黑"/>
        </w:rPr>
        <w:tab/>
      </w:r>
      <w:r w:rsidR="00E15723" w:rsidRPr="003A1B66">
        <w:rPr>
          <w:rFonts w:ascii="微软雅黑" w:hAnsi="微软雅黑"/>
        </w:rPr>
        <w:tab/>
      </w:r>
      <w:r w:rsidR="00E15723" w:rsidRPr="003A1B66">
        <w:rPr>
          <w:rFonts w:ascii="微软雅黑" w:hAnsi="微软雅黑" w:hint="eastAsia"/>
        </w:rPr>
        <w:t>检查：</w:t>
      </w:r>
    </w:p>
    <w:p w14:paraId="54E9D5EE" w14:textId="093436F2" w:rsidR="00EE75E7" w:rsidRPr="003A1B66" w:rsidRDefault="00EE75E7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59141245" wp14:editId="347F26A6">
            <wp:extent cx="2211660" cy="2575560"/>
            <wp:effectExtent l="0" t="0" r="0" b="0"/>
            <wp:docPr id="143677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73452" name=""/>
                    <pic:cNvPicPr/>
                  </pic:nvPicPr>
                  <pic:blipFill rotWithShape="1">
                    <a:blip r:embed="rId15"/>
                    <a:srcRect r="24352" b="7592"/>
                    <a:stretch/>
                  </pic:blipFill>
                  <pic:spPr bwMode="auto">
                    <a:xfrm>
                      <a:off x="0" y="0"/>
                      <a:ext cx="2221427" cy="2586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5723" w:rsidRPr="003A1B66">
        <w:rPr>
          <w:rFonts w:ascii="微软雅黑" w:hAnsi="微软雅黑" w:hint="eastAsia"/>
        </w:rPr>
        <w:t xml:space="preserve">         </w:t>
      </w:r>
      <w:r w:rsidR="00E15723" w:rsidRPr="003A1B66">
        <w:rPr>
          <w:rFonts w:ascii="微软雅黑" w:hAnsi="微软雅黑" w:hint="eastAsia"/>
          <w:noProof/>
        </w:rPr>
        <w:t xml:space="preserve">        </w:t>
      </w:r>
      <w:r w:rsidRPr="003A1B66">
        <w:rPr>
          <w:rFonts w:ascii="微软雅黑" w:hAnsi="微软雅黑"/>
          <w:noProof/>
        </w:rPr>
        <w:drawing>
          <wp:inline distT="0" distB="0" distL="0" distR="0" wp14:anchorId="1DF76EB9" wp14:editId="1E7CD771">
            <wp:extent cx="960120" cy="1287780"/>
            <wp:effectExtent l="0" t="0" r="0" b="7620"/>
            <wp:docPr id="1432660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0075" name=""/>
                    <pic:cNvPicPr/>
                  </pic:nvPicPr>
                  <pic:blipFill rotWithShape="1">
                    <a:blip r:embed="rId16"/>
                    <a:srcRect r="62369" b="56547"/>
                    <a:stretch/>
                  </pic:blipFill>
                  <pic:spPr bwMode="auto">
                    <a:xfrm>
                      <a:off x="0" y="0"/>
                      <a:ext cx="962608" cy="1291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4192C" w14:textId="0AE6CDD8" w:rsidR="00EE75E7" w:rsidRPr="003A1B66" w:rsidRDefault="00EE75E7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结果：通过</w:t>
      </w:r>
    </w:p>
    <w:p w14:paraId="1C6B3235" w14:textId="5A26623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教师用户</w:t>
      </w:r>
      <w:r w:rsidRPr="003A1B66">
        <w:rPr>
          <w:rFonts w:ascii="微软雅黑" w:hAnsi="微软雅黑"/>
        </w:rPr>
        <w:t xml:space="preserve">： </w:t>
      </w:r>
    </w:p>
    <w:p w14:paraId="3EA9EE3B" w14:textId="77777777" w:rsidR="00EE75E7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3</w:t>
      </w:r>
      <w:r w:rsidRPr="003A1B66">
        <w:rPr>
          <w:rFonts w:ascii="微软雅黑" w:hAnsi="微软雅黑"/>
        </w:rPr>
        <w:t>：教师登录系统，查询个人信息</w:t>
      </w:r>
    </w:p>
    <w:p w14:paraId="65F5C7DD" w14:textId="0225B0E4" w:rsidR="00EE75E7" w:rsidRPr="003A1B66" w:rsidRDefault="00EE75E7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7AFFDE6A" wp14:editId="3C409F67">
            <wp:extent cx="2225040" cy="1028700"/>
            <wp:effectExtent l="0" t="0" r="3810" b="0"/>
            <wp:docPr id="33519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9780" name=""/>
                    <pic:cNvPicPr/>
                  </pic:nvPicPr>
                  <pic:blipFill rotWithShape="1">
                    <a:blip r:embed="rId17"/>
                    <a:srcRect l="1911" t="6020" r="36082" b="58644"/>
                    <a:stretch/>
                  </pic:blipFill>
                  <pic:spPr bwMode="auto">
                    <a:xfrm>
                      <a:off x="0" y="0"/>
                      <a:ext cx="2232485" cy="1032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E6D67" w14:textId="48EFE6A9" w:rsidR="00EE75E7" w:rsidRPr="003A1B66" w:rsidRDefault="00EE75E7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lastRenderedPageBreak/>
        <w:t>结果：通过</w:t>
      </w:r>
    </w:p>
    <w:p w14:paraId="460BB6F9" w14:textId="6106C773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4</w:t>
      </w:r>
      <w:r w:rsidRPr="003A1B66">
        <w:rPr>
          <w:rFonts w:ascii="微软雅黑" w:hAnsi="微软雅黑"/>
        </w:rPr>
        <w:t>：教师</w:t>
      </w:r>
      <w:r w:rsidRPr="003A1B66">
        <w:rPr>
          <w:rFonts w:ascii="微软雅黑" w:hAnsi="微软雅黑" w:hint="eastAsia"/>
        </w:rPr>
        <w:t>修改自己的信息</w:t>
      </w:r>
    </w:p>
    <w:p w14:paraId="143101CA" w14:textId="18C09D89" w:rsidR="00EE75E7" w:rsidRPr="003A1B66" w:rsidRDefault="00EE75E7" w:rsidP="003A1B66">
      <w:pPr>
        <w:pStyle w:val="20"/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修改内容如下：</w:t>
      </w:r>
    </w:p>
    <w:p w14:paraId="2EC66BC1" w14:textId="3BB370CD" w:rsidR="00EE75E7" w:rsidRPr="003A1B66" w:rsidRDefault="00EE75E7" w:rsidP="003A1B66">
      <w:pPr>
        <w:pStyle w:val="20"/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6DFB2AB5" wp14:editId="7459C556">
            <wp:extent cx="3154680" cy="1880854"/>
            <wp:effectExtent l="0" t="0" r="7620" b="5715"/>
            <wp:docPr id="201072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783" name=""/>
                    <pic:cNvPicPr/>
                  </pic:nvPicPr>
                  <pic:blipFill rotWithShape="1">
                    <a:blip r:embed="rId18"/>
                    <a:srcRect l="8817" t="14344" r="14395" b="8178"/>
                    <a:stretch/>
                  </pic:blipFill>
                  <pic:spPr bwMode="auto">
                    <a:xfrm>
                      <a:off x="0" y="0"/>
                      <a:ext cx="3168470" cy="1889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494FE" w14:textId="28AEA9F3" w:rsidR="00EE75E7" w:rsidRPr="003A1B66" w:rsidRDefault="00EE75E7" w:rsidP="003A1B66">
      <w:pPr>
        <w:pStyle w:val="20"/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检查：</w:t>
      </w:r>
    </w:p>
    <w:p w14:paraId="15D0C36E" w14:textId="4C3D541F" w:rsidR="00FB2633" w:rsidRPr="003A1B66" w:rsidRDefault="00FB2633" w:rsidP="003A1B66">
      <w:pPr>
        <w:pStyle w:val="20"/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67D10D37" wp14:editId="0862E461">
            <wp:extent cx="1920240" cy="2003957"/>
            <wp:effectExtent l="0" t="0" r="3810" b="0"/>
            <wp:docPr id="336145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45568" name=""/>
                    <pic:cNvPicPr/>
                  </pic:nvPicPr>
                  <pic:blipFill rotWithShape="1">
                    <a:blip r:embed="rId19"/>
                    <a:srcRect l="5389" t="1655" r="39670" b="7801"/>
                    <a:stretch/>
                  </pic:blipFill>
                  <pic:spPr bwMode="auto">
                    <a:xfrm>
                      <a:off x="0" y="0"/>
                      <a:ext cx="1930721" cy="201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58BAB" w14:textId="3EFB4454" w:rsidR="00FB2633" w:rsidRPr="003A1B66" w:rsidRDefault="00FB263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结果：通过</w:t>
      </w:r>
    </w:p>
    <w:p w14:paraId="4A774F90" w14:textId="7777777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5</w:t>
      </w:r>
      <w:r w:rsidRPr="003A1B66">
        <w:rPr>
          <w:rFonts w:ascii="微软雅黑" w:hAnsi="微软雅黑"/>
        </w:rPr>
        <w:t>：教师</w:t>
      </w:r>
      <w:r w:rsidRPr="003A1B66">
        <w:rPr>
          <w:rFonts w:ascii="微软雅黑" w:hAnsi="微软雅黑" w:hint="eastAsia"/>
        </w:rPr>
        <w:t>开课</w:t>
      </w:r>
    </w:p>
    <w:p w14:paraId="6A85C7F4" w14:textId="73BAAC62" w:rsidR="00FB2633" w:rsidRPr="003A1B66" w:rsidRDefault="00FB2633" w:rsidP="003A1B66">
      <w:pPr>
        <w:pStyle w:val="20"/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5B7431B9" wp14:editId="7E6DDCC4">
            <wp:extent cx="1554480" cy="1757238"/>
            <wp:effectExtent l="0" t="0" r="7620" b="0"/>
            <wp:docPr id="1896877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77249" name=""/>
                    <pic:cNvPicPr/>
                  </pic:nvPicPr>
                  <pic:blipFill rotWithShape="1">
                    <a:blip r:embed="rId20"/>
                    <a:srcRect l="6091" t="4449" r="28974"/>
                    <a:stretch/>
                  </pic:blipFill>
                  <pic:spPr bwMode="auto">
                    <a:xfrm>
                      <a:off x="0" y="0"/>
                      <a:ext cx="1573257" cy="1778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11D8D" w14:textId="509871A8" w:rsidR="00FB2633" w:rsidRPr="003A1B66" w:rsidRDefault="00FB263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lastRenderedPageBreak/>
        <w:t>结果：通过</w:t>
      </w:r>
    </w:p>
    <w:p w14:paraId="5E3430BC" w14:textId="7777777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6</w:t>
      </w:r>
      <w:r w:rsidRPr="003A1B66">
        <w:rPr>
          <w:rFonts w:ascii="微软雅黑" w:hAnsi="微软雅黑"/>
        </w:rPr>
        <w:t>：教师</w:t>
      </w:r>
      <w:r w:rsidRPr="003A1B66">
        <w:rPr>
          <w:rFonts w:ascii="微软雅黑" w:hAnsi="微软雅黑" w:hint="eastAsia"/>
        </w:rPr>
        <w:t>登入有效课程号并输入有效内容</w:t>
      </w:r>
    </w:p>
    <w:p w14:paraId="2332E738" w14:textId="0214800B" w:rsidR="00FB2633" w:rsidRPr="003A1B66" w:rsidRDefault="00EE74DD" w:rsidP="003A1B66">
      <w:pPr>
        <w:pStyle w:val="20"/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6780E9A7" wp14:editId="1EB04CE5">
            <wp:extent cx="4072498" cy="2392680"/>
            <wp:effectExtent l="0" t="0" r="4445" b="7620"/>
            <wp:docPr id="890915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5802" name=""/>
                    <pic:cNvPicPr/>
                  </pic:nvPicPr>
                  <pic:blipFill rotWithShape="1">
                    <a:blip r:embed="rId21"/>
                    <a:srcRect l="8235" t="3272" r="8404" b="4316"/>
                    <a:stretch/>
                  </pic:blipFill>
                  <pic:spPr bwMode="auto">
                    <a:xfrm>
                      <a:off x="0" y="0"/>
                      <a:ext cx="4078635" cy="2396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8ACED" w14:textId="03085321" w:rsidR="00EE74DD" w:rsidRPr="003A1B66" w:rsidRDefault="00EE74DD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结果：通过</w:t>
      </w:r>
    </w:p>
    <w:p w14:paraId="133E8BF1" w14:textId="7777777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7</w:t>
      </w:r>
      <w:r w:rsidRPr="003A1B66">
        <w:rPr>
          <w:rFonts w:ascii="微软雅黑" w:hAnsi="微软雅黑"/>
        </w:rPr>
        <w:t>：教师</w:t>
      </w:r>
      <w:r w:rsidRPr="003A1B66">
        <w:rPr>
          <w:rFonts w:ascii="微软雅黑" w:hAnsi="微软雅黑" w:hint="eastAsia"/>
        </w:rPr>
        <w:t>登入有效课程号并输入无效内容</w:t>
      </w:r>
    </w:p>
    <w:p w14:paraId="2BAD1BE7" w14:textId="7B4A1C60" w:rsidR="005D2D06" w:rsidRPr="003A1B66" w:rsidRDefault="005D2D06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652F966B" wp14:editId="4AF09385">
            <wp:extent cx="4579620" cy="1903730"/>
            <wp:effectExtent l="0" t="0" r="0" b="1270"/>
            <wp:docPr id="1502086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6831" name=""/>
                    <pic:cNvPicPr/>
                  </pic:nvPicPr>
                  <pic:blipFill rotWithShape="1">
                    <a:blip r:embed="rId22"/>
                    <a:srcRect r="5235"/>
                    <a:stretch/>
                  </pic:blipFill>
                  <pic:spPr bwMode="auto">
                    <a:xfrm>
                      <a:off x="0" y="0"/>
                      <a:ext cx="4584094" cy="1905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5264D" w14:textId="01D755FB" w:rsidR="005D2D06" w:rsidRPr="003A1B66" w:rsidRDefault="005D2D06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结果：通过</w:t>
      </w:r>
    </w:p>
    <w:p w14:paraId="618B68C0" w14:textId="77777777" w:rsidR="004D0935" w:rsidRPr="003A1B66" w:rsidRDefault="004D0935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</w:rPr>
        <w:tab/>
      </w:r>
      <w:r w:rsidRPr="003A1B66">
        <w:rPr>
          <w:rFonts w:ascii="微软雅黑" w:hAnsi="微软雅黑" w:hint="eastAsia"/>
        </w:rPr>
        <w:t>用例8：教师登入无效课程号</w:t>
      </w:r>
    </w:p>
    <w:p w14:paraId="3AC1A09D" w14:textId="4991499F" w:rsidR="00FB2633" w:rsidRPr="003A1B66" w:rsidRDefault="00FB263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65C23DB0" wp14:editId="2D59B6EE">
            <wp:extent cx="2408132" cy="1356360"/>
            <wp:effectExtent l="0" t="0" r="0" b="0"/>
            <wp:docPr id="639665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65476" name=""/>
                    <pic:cNvPicPr/>
                  </pic:nvPicPr>
                  <pic:blipFill rotWithShape="1">
                    <a:blip r:embed="rId23"/>
                    <a:srcRect l="24849" t="4388" r="2046" b="26128"/>
                    <a:stretch/>
                  </pic:blipFill>
                  <pic:spPr bwMode="auto">
                    <a:xfrm>
                      <a:off x="0" y="0"/>
                      <a:ext cx="2448668" cy="1379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EC312" w14:textId="6C7284AA" w:rsidR="00FB2633" w:rsidRPr="003A1B66" w:rsidRDefault="00FB263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lastRenderedPageBreak/>
        <w:t>结果：通过</w:t>
      </w:r>
    </w:p>
    <w:p w14:paraId="3C3E838A" w14:textId="7777777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管理员用户</w:t>
      </w:r>
      <w:r w:rsidRPr="003A1B66">
        <w:rPr>
          <w:rFonts w:ascii="微软雅黑" w:hAnsi="微软雅黑"/>
        </w:rPr>
        <w:t xml:space="preserve">： </w:t>
      </w:r>
    </w:p>
    <w:p w14:paraId="45490D4A" w14:textId="7777777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9</w:t>
      </w:r>
      <w:r w:rsidRPr="003A1B66">
        <w:rPr>
          <w:rFonts w:ascii="微软雅黑" w:hAnsi="微软雅黑"/>
        </w:rPr>
        <w:t>：管理员登录系统</w:t>
      </w:r>
    </w:p>
    <w:p w14:paraId="495406C3" w14:textId="44239550" w:rsidR="005D2D06" w:rsidRPr="003A1B66" w:rsidRDefault="005D2D06" w:rsidP="003A1B66">
      <w:pPr>
        <w:pStyle w:val="20"/>
        <w:spacing w:line="360" w:lineRule="auto"/>
        <w:ind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159D071B" wp14:editId="19A982AC">
            <wp:extent cx="1279619" cy="1264920"/>
            <wp:effectExtent l="0" t="0" r="0" b="0"/>
            <wp:docPr id="1037163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63945" name=""/>
                    <pic:cNvPicPr/>
                  </pic:nvPicPr>
                  <pic:blipFill rotWithShape="1">
                    <a:blip r:embed="rId24"/>
                    <a:srcRect b="14898"/>
                    <a:stretch/>
                  </pic:blipFill>
                  <pic:spPr bwMode="auto">
                    <a:xfrm>
                      <a:off x="0" y="0"/>
                      <a:ext cx="1292909" cy="127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1B66">
        <w:rPr>
          <w:rFonts w:ascii="微软雅黑" w:hAnsi="微软雅黑"/>
          <w:noProof/>
        </w:rPr>
        <w:drawing>
          <wp:inline distT="0" distB="0" distL="0" distR="0" wp14:anchorId="2423FD86" wp14:editId="64282AC5">
            <wp:extent cx="1470660" cy="1307469"/>
            <wp:effectExtent l="0" t="0" r="0" b="6985"/>
            <wp:docPr id="193262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566" name=""/>
                    <pic:cNvPicPr/>
                  </pic:nvPicPr>
                  <pic:blipFill rotWithShape="1">
                    <a:blip r:embed="rId25"/>
                    <a:srcRect b="23462"/>
                    <a:stretch/>
                  </pic:blipFill>
                  <pic:spPr bwMode="auto">
                    <a:xfrm>
                      <a:off x="0" y="0"/>
                      <a:ext cx="1490185" cy="1324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C055B" w14:textId="362EA3A2" w:rsidR="005D2D06" w:rsidRPr="003A1B66" w:rsidRDefault="005D2D06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结果：通过</w:t>
      </w:r>
    </w:p>
    <w:p w14:paraId="1E8FA6A7" w14:textId="7777777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10</w:t>
      </w:r>
      <w:r w:rsidRPr="003A1B66">
        <w:rPr>
          <w:rFonts w:ascii="微软雅黑" w:hAnsi="微软雅黑"/>
        </w:rPr>
        <w:t>：管理员</w:t>
      </w:r>
      <w:r w:rsidRPr="003A1B66">
        <w:rPr>
          <w:rFonts w:ascii="微软雅黑" w:hAnsi="微软雅黑" w:hint="eastAsia"/>
        </w:rPr>
        <w:t>修改自己的信息</w:t>
      </w:r>
    </w:p>
    <w:p w14:paraId="006661AB" w14:textId="0BACC78E" w:rsidR="005D2D06" w:rsidRPr="003A1B66" w:rsidRDefault="005D2D06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7E704D07" wp14:editId="2604832C">
            <wp:extent cx="3467100" cy="2115625"/>
            <wp:effectExtent l="0" t="0" r="0" b="0"/>
            <wp:docPr id="328491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91909" name=""/>
                    <pic:cNvPicPr/>
                  </pic:nvPicPr>
                  <pic:blipFill rotWithShape="1">
                    <a:blip r:embed="rId26"/>
                    <a:srcRect l="8235" t="2155" r="12449" b="7588"/>
                    <a:stretch/>
                  </pic:blipFill>
                  <pic:spPr bwMode="auto">
                    <a:xfrm>
                      <a:off x="0" y="0"/>
                      <a:ext cx="3475337" cy="2120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6A00A" w14:textId="64B8D2E6" w:rsidR="005D2D06" w:rsidRPr="003A1B66" w:rsidRDefault="005D2D06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结果：通过</w:t>
      </w:r>
    </w:p>
    <w:p w14:paraId="07F9152F" w14:textId="4825041A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11</w:t>
      </w:r>
      <w:r w:rsidRPr="003A1B66">
        <w:rPr>
          <w:rFonts w:ascii="微软雅黑" w:hAnsi="微软雅黑"/>
        </w:rPr>
        <w:t>：管理员</w:t>
      </w:r>
      <w:r w:rsidR="00A95502" w:rsidRPr="003A1B66">
        <w:rPr>
          <w:rFonts w:ascii="微软雅黑" w:hAnsi="微软雅黑" w:hint="eastAsia"/>
        </w:rPr>
        <w:t>删除</w:t>
      </w:r>
      <w:r w:rsidRPr="003A1B66">
        <w:rPr>
          <w:rFonts w:ascii="微软雅黑" w:hAnsi="微软雅黑"/>
        </w:rPr>
        <w:t>用户</w:t>
      </w:r>
      <w:r w:rsidR="00A95502" w:rsidRPr="003A1B66">
        <w:rPr>
          <w:rFonts w:ascii="微软雅黑" w:hAnsi="微软雅黑" w:hint="eastAsia"/>
        </w:rPr>
        <w:t>(a1)</w:t>
      </w:r>
    </w:p>
    <w:p w14:paraId="4D4EB058" w14:textId="036DE694" w:rsidR="00A95502" w:rsidRPr="003A1B66" w:rsidRDefault="00A95502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2A3366DA" wp14:editId="6AFED663">
            <wp:extent cx="1395307" cy="2072640"/>
            <wp:effectExtent l="0" t="0" r="0" b="3810"/>
            <wp:docPr id="185954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44107" name=""/>
                    <pic:cNvPicPr/>
                  </pic:nvPicPr>
                  <pic:blipFill rotWithShape="1">
                    <a:blip r:embed="rId27"/>
                    <a:srcRect l="45420" t="3097" r="10526" b="3522"/>
                    <a:stretch/>
                  </pic:blipFill>
                  <pic:spPr bwMode="auto">
                    <a:xfrm>
                      <a:off x="0" y="0"/>
                      <a:ext cx="1401510" cy="2081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88288" w14:textId="1FC8AB76" w:rsidR="00A95502" w:rsidRPr="003A1B66" w:rsidRDefault="00A95502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lastRenderedPageBreak/>
        <w:t>结果：通过</w:t>
      </w:r>
    </w:p>
    <w:p w14:paraId="79AE6E9B" w14:textId="1306E8B6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12</w:t>
      </w:r>
      <w:r w:rsidRPr="003A1B66">
        <w:rPr>
          <w:rFonts w:ascii="微软雅黑" w:hAnsi="微软雅黑"/>
        </w:rPr>
        <w:t>：管理员</w:t>
      </w:r>
      <w:r w:rsidR="00A95502" w:rsidRPr="003A1B66">
        <w:rPr>
          <w:rFonts w:ascii="微软雅黑" w:hAnsi="微软雅黑" w:hint="eastAsia"/>
        </w:rPr>
        <w:t>增加</w:t>
      </w:r>
      <w:r w:rsidRPr="003A1B66">
        <w:rPr>
          <w:rFonts w:ascii="微软雅黑" w:hAnsi="微软雅黑"/>
        </w:rPr>
        <w:t>用户</w:t>
      </w:r>
      <w:r w:rsidR="00A95502" w:rsidRPr="003A1B66">
        <w:rPr>
          <w:rFonts w:ascii="微软雅黑" w:hAnsi="微软雅黑" w:hint="eastAsia"/>
        </w:rPr>
        <w:t>(a1)</w:t>
      </w:r>
    </w:p>
    <w:p w14:paraId="527A7DEB" w14:textId="403D756A" w:rsidR="00A95502" w:rsidRPr="003A1B66" w:rsidRDefault="00A95502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4C4BDE0F" wp14:editId="19DBCB09">
            <wp:extent cx="2766060" cy="2154901"/>
            <wp:effectExtent l="0" t="0" r="0" b="0"/>
            <wp:docPr id="1140248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8734" name=""/>
                    <pic:cNvPicPr/>
                  </pic:nvPicPr>
                  <pic:blipFill rotWithShape="1">
                    <a:blip r:embed="rId28"/>
                    <a:srcRect l="1300" t="1401" r="10426" b="3352"/>
                    <a:stretch/>
                  </pic:blipFill>
                  <pic:spPr bwMode="auto">
                    <a:xfrm>
                      <a:off x="0" y="0"/>
                      <a:ext cx="2774549" cy="2161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2E645" w14:textId="783AC0A8" w:rsidR="00A95502" w:rsidRPr="003A1B66" w:rsidRDefault="00A95502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结果：通过</w:t>
      </w:r>
    </w:p>
    <w:p w14:paraId="33D63BE7" w14:textId="7777777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成绩分段统计</w:t>
      </w:r>
      <w:r w:rsidRPr="003A1B66">
        <w:rPr>
          <w:rFonts w:ascii="微软雅黑" w:hAnsi="微软雅黑"/>
        </w:rPr>
        <w:t xml:space="preserve">： </w:t>
      </w:r>
    </w:p>
    <w:p w14:paraId="3CC4CFAE" w14:textId="7777777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13</w:t>
      </w:r>
      <w:r w:rsidRPr="003A1B66">
        <w:rPr>
          <w:rFonts w:ascii="微软雅黑" w:hAnsi="微软雅黑"/>
        </w:rPr>
        <w:t>：教师设置及格、优良、优秀标准，进行成绩分类统计。</w:t>
      </w:r>
    </w:p>
    <w:p w14:paraId="273297C0" w14:textId="5CC3E71D" w:rsidR="00A95502" w:rsidRPr="003A1B66" w:rsidRDefault="00A95502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62862E75" wp14:editId="547A0CA9">
            <wp:extent cx="4861560" cy="1874520"/>
            <wp:effectExtent l="0" t="0" r="0" b="0"/>
            <wp:docPr id="874056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56584" name=""/>
                    <pic:cNvPicPr/>
                  </pic:nvPicPr>
                  <pic:blipFill rotWithShape="1">
                    <a:blip r:embed="rId29"/>
                    <a:srcRect l="866" t="1468" r="6959" b="8202"/>
                    <a:stretch/>
                  </pic:blipFill>
                  <pic:spPr bwMode="auto">
                    <a:xfrm>
                      <a:off x="0" y="0"/>
                      <a:ext cx="486156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51A00" w14:textId="57655084" w:rsidR="00A95502" w:rsidRPr="003A1B66" w:rsidRDefault="00A95502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结果：通过</w:t>
      </w:r>
    </w:p>
    <w:p w14:paraId="656019FB" w14:textId="77777777" w:rsidR="004D0935" w:rsidRPr="003A1B66" w:rsidRDefault="004D0935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用例</w:t>
      </w:r>
      <w:r w:rsidRPr="003A1B66">
        <w:rPr>
          <w:rFonts w:ascii="微软雅黑" w:hAnsi="微软雅黑" w:hint="eastAsia"/>
        </w:rPr>
        <w:t>14</w:t>
      </w:r>
      <w:r w:rsidRPr="003A1B66">
        <w:rPr>
          <w:rFonts w:ascii="微软雅黑" w:hAnsi="微软雅黑"/>
        </w:rPr>
        <w:t>：教师输入错误的成绩标准，系统给出提示。</w:t>
      </w:r>
    </w:p>
    <w:p w14:paraId="77D7985F" w14:textId="5DF87CB1" w:rsidR="00B11425" w:rsidRPr="003A1B66" w:rsidRDefault="00A95502" w:rsidP="003A1B66">
      <w:pPr>
        <w:widowControl/>
        <w:shd w:val="clear" w:color="auto" w:fill="FFFFFF"/>
        <w:snapToGrid w:val="0"/>
        <w:spacing w:line="360" w:lineRule="auto"/>
        <w:ind w:firstLineChars="0" w:firstLine="0"/>
        <w:jc w:val="left"/>
        <w:rPr>
          <w:rFonts w:ascii="微软雅黑" w:hAnsi="微软雅黑" w:cs="Helvetica"/>
          <w:kern w:val="0"/>
          <w:sz w:val="24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20D475E2" wp14:editId="632DFFCF">
            <wp:extent cx="2644140" cy="1508760"/>
            <wp:effectExtent l="0" t="0" r="3810" b="0"/>
            <wp:docPr id="1731165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5822" name=""/>
                    <pic:cNvPicPr/>
                  </pic:nvPicPr>
                  <pic:blipFill rotWithShape="1">
                    <a:blip r:embed="rId30"/>
                    <a:srcRect l="37419" t="19587" r="12448" b="12371"/>
                    <a:stretch/>
                  </pic:blipFill>
                  <pic:spPr bwMode="auto">
                    <a:xfrm>
                      <a:off x="0" y="0"/>
                      <a:ext cx="2644140" cy="150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51C2D" w14:textId="474FE0E0" w:rsidR="00A95502" w:rsidRPr="003A1B66" w:rsidRDefault="00A95502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lastRenderedPageBreak/>
        <w:t>结果：通过</w:t>
      </w:r>
    </w:p>
    <w:p w14:paraId="609A4FC5" w14:textId="77777777" w:rsidR="00F14E2A" w:rsidRPr="003A1B66" w:rsidRDefault="00F14E2A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</w:p>
    <w:p w14:paraId="6EB4FC83" w14:textId="1C95574E" w:rsidR="00A95502" w:rsidRPr="003A1B66" w:rsidRDefault="00A95502" w:rsidP="003A1B66">
      <w:pPr>
        <w:pStyle w:val="2"/>
        <w:numPr>
          <w:ilvl w:val="0"/>
          <w:numId w:val="0"/>
        </w:numPr>
        <w:snapToGrid w:val="0"/>
        <w:spacing w:before="0" w:after="0" w:line="360" w:lineRule="auto"/>
        <w:rPr>
          <w:rFonts w:ascii="微软雅黑" w:eastAsia="微软雅黑" w:hAnsi="微软雅黑" w:cs="Helvetica"/>
          <w:kern w:val="0"/>
        </w:rPr>
      </w:pPr>
      <w:r w:rsidRPr="003A1B66">
        <w:rPr>
          <w:rFonts w:ascii="微软雅黑" w:eastAsia="微软雅黑" w:hAnsi="微软雅黑" w:cs="Helvetica"/>
          <w:kern w:val="0"/>
        </w:rPr>
        <w:t>2.</w:t>
      </w:r>
      <w:r w:rsidRPr="003A1B66">
        <w:rPr>
          <w:rFonts w:ascii="微软雅黑" w:eastAsia="微软雅黑" w:hAnsi="微软雅黑" w:cs="Helvetica" w:hint="eastAsia"/>
          <w:kern w:val="0"/>
        </w:rPr>
        <w:t>7</w:t>
      </w:r>
      <w:r w:rsidRPr="003A1B66">
        <w:rPr>
          <w:rFonts w:ascii="微软雅黑" w:eastAsia="微软雅黑" w:hAnsi="微软雅黑" w:cs="Helvetica"/>
          <w:kern w:val="0"/>
        </w:rPr>
        <w:t xml:space="preserve"> </w:t>
      </w:r>
      <w:r w:rsidRPr="003A1B66">
        <w:rPr>
          <w:rFonts w:ascii="微软雅黑" w:eastAsia="微软雅黑" w:hAnsi="微软雅黑" w:cs="Helvetica" w:hint="eastAsia"/>
          <w:kern w:val="0"/>
        </w:rPr>
        <w:t>总结</w:t>
      </w:r>
    </w:p>
    <w:p w14:paraId="638112C8" w14:textId="76C95FBB" w:rsidR="00A95502" w:rsidRPr="003A1B66" w:rsidRDefault="00F14E2A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所有测试用例的结果</w:t>
      </w:r>
      <w:proofErr w:type="gramStart"/>
      <w:r w:rsidRPr="003A1B66">
        <w:rPr>
          <w:rFonts w:ascii="微软雅黑" w:hAnsi="微软雅黑" w:hint="eastAsia"/>
        </w:rPr>
        <w:t>总符合</w:t>
      </w:r>
      <w:proofErr w:type="gramEnd"/>
      <w:r w:rsidRPr="003A1B66">
        <w:rPr>
          <w:rFonts w:ascii="微软雅黑" w:hAnsi="微软雅黑" w:hint="eastAsia"/>
        </w:rPr>
        <w:t>预期，该软件系统通过由基本路径覆盖法设计的单元测试。</w:t>
      </w:r>
    </w:p>
    <w:p w14:paraId="7CA27418" w14:textId="77777777" w:rsidR="00F14E2A" w:rsidRPr="003A1B66" w:rsidRDefault="00F14E2A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</w:p>
    <w:p w14:paraId="24FD6A14" w14:textId="77777777" w:rsidR="00B11425" w:rsidRPr="003A1B66" w:rsidRDefault="00DA15D9" w:rsidP="003A1B66">
      <w:pPr>
        <w:keepNext/>
        <w:keepLines/>
        <w:snapToGrid w:val="0"/>
        <w:spacing w:line="360" w:lineRule="auto"/>
        <w:ind w:firstLineChars="0" w:firstLine="0"/>
        <w:jc w:val="left"/>
        <w:outlineLvl w:val="0"/>
        <w:rPr>
          <w:rFonts w:ascii="微软雅黑" w:hAnsi="微软雅黑"/>
          <w:b/>
          <w:bCs/>
          <w:kern w:val="44"/>
          <w:sz w:val="28"/>
          <w:szCs w:val="44"/>
        </w:rPr>
      </w:pPr>
      <w:bookmarkStart w:id="58" w:name="_Toc75634811"/>
      <w:bookmarkStart w:id="59" w:name="_Toc120961178"/>
      <w:bookmarkStart w:id="60" w:name="_Toc120961343"/>
      <w:bookmarkStart w:id="61" w:name="_Toc120961514"/>
      <w:bookmarkStart w:id="62" w:name="_Toc120961678"/>
      <w:bookmarkStart w:id="63" w:name="_Toc120968774"/>
      <w:bookmarkStart w:id="64" w:name="_Toc120968938"/>
      <w:bookmarkStart w:id="65" w:name="_Toc124506294"/>
      <w:bookmarkStart w:id="66" w:name="_Toc154578178"/>
      <w:r w:rsidRPr="003A1B66">
        <w:rPr>
          <w:rFonts w:ascii="微软雅黑" w:hAnsi="微软雅黑"/>
          <w:b/>
          <w:bCs/>
          <w:kern w:val="44"/>
          <w:sz w:val="28"/>
          <w:szCs w:val="44"/>
        </w:rPr>
        <w:t>3</w:t>
      </w:r>
      <w:r w:rsidR="00B11425" w:rsidRPr="003A1B66">
        <w:rPr>
          <w:rFonts w:ascii="微软雅黑" w:hAnsi="微软雅黑"/>
          <w:b/>
          <w:bCs/>
          <w:kern w:val="44"/>
          <w:sz w:val="28"/>
          <w:szCs w:val="44"/>
        </w:rPr>
        <w:t>.</w:t>
      </w:r>
      <w:r w:rsidR="00912CDF" w:rsidRPr="003A1B66">
        <w:rPr>
          <w:rFonts w:ascii="微软雅黑" w:hAnsi="微软雅黑"/>
          <w:b/>
          <w:bCs/>
          <w:kern w:val="44"/>
          <w:sz w:val="28"/>
          <w:szCs w:val="44"/>
        </w:rPr>
        <w:t xml:space="preserve"> </w:t>
      </w:r>
      <w:r w:rsidR="00641C7D" w:rsidRPr="003A1B66">
        <w:rPr>
          <w:rFonts w:ascii="微软雅黑" w:hAnsi="微软雅黑" w:hint="eastAsia"/>
          <w:b/>
          <w:bCs/>
          <w:kern w:val="44"/>
          <w:sz w:val="28"/>
          <w:szCs w:val="44"/>
        </w:rPr>
        <w:t>集成</w:t>
      </w:r>
      <w:r w:rsidR="00B11425" w:rsidRPr="003A1B66">
        <w:rPr>
          <w:rFonts w:ascii="微软雅黑" w:hAnsi="微软雅黑"/>
          <w:b/>
          <w:bCs/>
          <w:kern w:val="44"/>
          <w:sz w:val="28"/>
          <w:szCs w:val="44"/>
        </w:rPr>
        <w:t>测试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28DB3498" w14:textId="77777777" w:rsidR="00B11425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67" w:name="_Toc75634812"/>
      <w:bookmarkStart w:id="68" w:name="_Toc120961179"/>
      <w:bookmarkStart w:id="69" w:name="_Toc120961344"/>
      <w:bookmarkStart w:id="70" w:name="_Toc120961515"/>
      <w:bookmarkStart w:id="71" w:name="_Toc120961679"/>
      <w:bookmarkStart w:id="72" w:name="_Toc120968775"/>
      <w:bookmarkStart w:id="73" w:name="_Toc120968939"/>
      <w:bookmarkStart w:id="74" w:name="_Toc124506295"/>
      <w:bookmarkStart w:id="75" w:name="_Toc154578179"/>
      <w:r w:rsidRPr="003A1B66">
        <w:rPr>
          <w:rFonts w:ascii="微软雅黑" w:hAnsi="微软雅黑"/>
          <w:b/>
          <w:bCs/>
          <w:sz w:val="24"/>
          <w:szCs w:val="32"/>
        </w:rPr>
        <w:t>3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.1</w:t>
      </w:r>
      <w:r w:rsidR="00912CDF" w:rsidRPr="003A1B66">
        <w:rPr>
          <w:rFonts w:ascii="微软雅黑" w:hAnsi="微软雅黑"/>
          <w:b/>
          <w:bCs/>
          <w:sz w:val="24"/>
          <w:szCs w:val="32"/>
        </w:rPr>
        <w:t xml:space="preserve"> 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被测试对象的介绍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2EF823F3" w14:textId="0F95AE9A" w:rsidR="00F14E2A" w:rsidRPr="003A1B66" w:rsidRDefault="00912CDF" w:rsidP="003A1B66">
      <w:pPr>
        <w:spacing w:line="360" w:lineRule="auto"/>
        <w:ind w:firstLine="360"/>
        <w:rPr>
          <w:rFonts w:ascii="微软雅黑" w:hAnsi="微软雅黑"/>
        </w:rPr>
      </w:pPr>
      <w:r w:rsidRPr="003A1B66">
        <w:rPr>
          <w:rFonts w:ascii="微软雅黑" w:hAnsi="微软雅黑" w:cs="Helvetica" w:hint="eastAsia"/>
          <w:kern w:val="0"/>
          <w:sz w:val="18"/>
          <w:szCs w:val="18"/>
        </w:rPr>
        <w:t xml:space="preserve"> </w:t>
      </w:r>
      <w:r w:rsidR="00F14E2A" w:rsidRPr="003A1B66">
        <w:rPr>
          <w:rFonts w:ascii="微软雅黑" w:hAnsi="微软雅黑"/>
        </w:rPr>
        <w:t>在本次集成测试中，</w:t>
      </w:r>
      <w:r w:rsidR="009E66C0" w:rsidRPr="003A1B66">
        <w:rPr>
          <w:rFonts w:ascii="微软雅黑" w:hAnsi="微软雅黑" w:hint="eastAsia"/>
        </w:rPr>
        <w:t>只</w:t>
      </w:r>
      <w:r w:rsidR="00F14E2A" w:rsidRPr="003A1B66">
        <w:rPr>
          <w:rFonts w:ascii="微软雅黑" w:hAnsi="微软雅黑"/>
        </w:rPr>
        <w:t>测试 model 包中的类，这些类定义了系统的核心数据结构，包括用户的基本信息。被测试的对象如下：</w:t>
      </w:r>
    </w:p>
    <w:p w14:paraId="47E63C3F" w14:textId="5810D9AE" w:rsidR="00F02542" w:rsidRPr="003A1B66" w:rsidRDefault="00F02542" w:rsidP="003A1B66">
      <w:pPr>
        <w:spacing w:line="360" w:lineRule="auto"/>
        <w:ind w:leftChars="237" w:left="744" w:hangingChars="117" w:hanging="246"/>
        <w:rPr>
          <w:rFonts w:ascii="微软雅黑" w:hAnsi="微软雅黑"/>
        </w:rPr>
      </w:pPr>
      <w:r w:rsidRPr="003A1B66">
        <w:rPr>
          <w:rFonts w:ascii="微软雅黑" w:hAnsi="微软雅黑" w:hint="eastAsia"/>
          <w:b/>
          <w:bCs/>
        </w:rPr>
        <w:t>Course类：</w:t>
      </w:r>
      <w:r w:rsidRPr="003A1B66">
        <w:rPr>
          <w:rFonts w:ascii="微软雅黑" w:hAnsi="微软雅黑" w:hint="eastAsia"/>
        </w:rPr>
        <w:t>该类定义了课程的基本信息，</w:t>
      </w:r>
      <w:r w:rsidRPr="003A1B66">
        <w:rPr>
          <w:rFonts w:ascii="微软雅黑" w:hAnsi="微软雅黑"/>
        </w:rPr>
        <w:t>课程编号、课程名称、学分、学时数</w:t>
      </w:r>
      <w:r w:rsidRPr="003A1B66">
        <w:rPr>
          <w:rFonts w:ascii="微软雅黑" w:hAnsi="微软雅黑" w:hint="eastAsia"/>
        </w:rPr>
        <w:t>、任课教师编号，任课教师名等内容</w:t>
      </w:r>
    </w:p>
    <w:p w14:paraId="0087F07B" w14:textId="77777777" w:rsidR="00F14E2A" w:rsidRPr="003A1B66" w:rsidRDefault="00F14E2A" w:rsidP="003A1B66">
      <w:pPr>
        <w:spacing w:line="360" w:lineRule="auto"/>
        <w:ind w:left="36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User 类</w:t>
      </w:r>
      <w:r w:rsidRPr="003A1B66">
        <w:rPr>
          <w:rFonts w:ascii="微软雅黑" w:hAnsi="微软雅黑"/>
        </w:rPr>
        <w:t>：该类是所有用户的基类，包含公共的用户信息属性，如用户名、密码、性别等。</w:t>
      </w:r>
    </w:p>
    <w:p w14:paraId="7A2151EE" w14:textId="77777777" w:rsidR="00F14E2A" w:rsidRPr="003A1B66" w:rsidRDefault="00F14E2A" w:rsidP="003A1B66">
      <w:pPr>
        <w:spacing w:line="360" w:lineRule="auto"/>
        <w:ind w:left="36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Student 类</w:t>
      </w:r>
      <w:r w:rsidRPr="003A1B66">
        <w:rPr>
          <w:rFonts w:ascii="微软雅黑" w:hAnsi="微软雅黑"/>
        </w:rPr>
        <w:t>：继承自 User 类，表示学生用户，包含与学生相关的特定属性，如学号、学院、专业等。</w:t>
      </w:r>
    </w:p>
    <w:p w14:paraId="6B5120F4" w14:textId="77777777" w:rsidR="00F14E2A" w:rsidRPr="003A1B66" w:rsidRDefault="00F14E2A" w:rsidP="003A1B66">
      <w:pPr>
        <w:spacing w:line="360" w:lineRule="auto"/>
        <w:ind w:left="36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Teacher 类</w:t>
      </w:r>
      <w:r w:rsidRPr="003A1B66">
        <w:rPr>
          <w:rFonts w:ascii="微软雅黑" w:hAnsi="微软雅黑"/>
        </w:rPr>
        <w:t>：继承自 User 类，表示教师用户，包含与教师相关的特定属性，如职工编号、学院、专业等。</w:t>
      </w:r>
    </w:p>
    <w:p w14:paraId="188BDA98" w14:textId="3829E77F" w:rsidR="00F02542" w:rsidRPr="003A1B66" w:rsidRDefault="00F14E2A" w:rsidP="003A1B66">
      <w:pPr>
        <w:spacing w:line="360" w:lineRule="auto"/>
        <w:ind w:left="360" w:firstLineChars="0" w:firstLine="6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Administrator 类</w:t>
      </w:r>
      <w:r w:rsidRPr="003A1B66">
        <w:rPr>
          <w:rFonts w:ascii="微软雅黑" w:hAnsi="微软雅黑"/>
        </w:rPr>
        <w:t>：继承自 User 类，表示管理员用户，包含与管理员相关的特定属性，如职工编号、学院、专业等。</w:t>
      </w:r>
    </w:p>
    <w:p w14:paraId="7D835116" w14:textId="77777777" w:rsidR="00F02542" w:rsidRPr="003A1B66" w:rsidRDefault="00F0254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这些类主要负责存储用户及课程的相关信息，并提供基本的业务逻辑支持，如用户登录验证、课程信息处理、成绩统计等功能。</w:t>
      </w:r>
    </w:p>
    <w:p w14:paraId="31CAC556" w14:textId="77777777" w:rsidR="00F02542" w:rsidRPr="003A1B66" w:rsidRDefault="00F0254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lastRenderedPageBreak/>
        <w:t>集成测试的目标是验证 model 包中各类之间的交互功能是否正常，以及它们与文件系统的交互是否符合预期。</w:t>
      </w:r>
    </w:p>
    <w:p w14:paraId="7C7D6EF3" w14:textId="5CA779D2" w:rsidR="00B11425" w:rsidRPr="003A1B66" w:rsidRDefault="00B11425" w:rsidP="003A1B66">
      <w:pPr>
        <w:widowControl/>
        <w:shd w:val="clear" w:color="auto" w:fill="FFFFFF"/>
        <w:snapToGrid w:val="0"/>
        <w:spacing w:line="360" w:lineRule="auto"/>
        <w:ind w:firstLineChars="0" w:firstLine="0"/>
        <w:jc w:val="left"/>
        <w:rPr>
          <w:rFonts w:ascii="微软雅黑" w:hAnsi="微软雅黑" w:cs="Helvetica"/>
          <w:kern w:val="0"/>
          <w:sz w:val="24"/>
        </w:rPr>
      </w:pPr>
    </w:p>
    <w:p w14:paraId="73166845" w14:textId="77777777" w:rsidR="00B11425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76" w:name="_Toc75634813"/>
      <w:bookmarkStart w:id="77" w:name="_Toc120961180"/>
      <w:bookmarkStart w:id="78" w:name="_Toc120961345"/>
      <w:bookmarkStart w:id="79" w:name="_Toc120961516"/>
      <w:bookmarkStart w:id="80" w:name="_Toc120961680"/>
      <w:bookmarkStart w:id="81" w:name="_Toc120968776"/>
      <w:bookmarkStart w:id="82" w:name="_Toc120968940"/>
      <w:bookmarkStart w:id="83" w:name="_Toc124506296"/>
      <w:bookmarkStart w:id="84" w:name="_Toc154578180"/>
      <w:r w:rsidRPr="003A1B66">
        <w:rPr>
          <w:rFonts w:ascii="微软雅黑" w:hAnsi="微软雅黑"/>
          <w:b/>
          <w:bCs/>
          <w:sz w:val="24"/>
          <w:szCs w:val="32"/>
        </w:rPr>
        <w:t>3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.2</w:t>
      </w:r>
      <w:r w:rsidR="00912CDF" w:rsidRPr="003A1B66">
        <w:rPr>
          <w:rFonts w:ascii="微软雅黑" w:hAnsi="微软雅黑" w:hint="eastAsia"/>
          <w:b/>
          <w:bCs/>
          <w:sz w:val="24"/>
          <w:szCs w:val="32"/>
        </w:rPr>
        <w:t xml:space="preserve"> 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测试范围与目的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0098C034" w14:textId="25BC8D1C" w:rsidR="00F14E2A" w:rsidRPr="003A1B66" w:rsidRDefault="00F14E2A" w:rsidP="003A1B66">
      <w:pPr>
        <w:spacing w:line="360" w:lineRule="auto"/>
        <w:ind w:firstLine="480"/>
        <w:rPr>
          <w:rFonts w:ascii="微软雅黑" w:hAnsi="微软雅黑"/>
          <w:sz w:val="24"/>
        </w:rPr>
      </w:pPr>
      <w:r w:rsidRPr="003A1B66">
        <w:rPr>
          <w:rFonts w:ascii="微软雅黑" w:hAnsi="微软雅黑"/>
          <w:sz w:val="24"/>
        </w:rPr>
        <w:t>测试范围：</w:t>
      </w:r>
    </w:p>
    <w:p w14:paraId="572DAEBF" w14:textId="77777777" w:rsidR="00F02542" w:rsidRPr="003A1B66" w:rsidRDefault="00F02542" w:rsidP="003A1B66">
      <w:pPr>
        <w:spacing w:line="360" w:lineRule="auto"/>
        <w:ind w:left="420"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测试 User 类及其子类与 Course 类的交互。</w:t>
      </w:r>
    </w:p>
    <w:p w14:paraId="0E95C602" w14:textId="77777777" w:rsidR="00F02542" w:rsidRPr="003A1B66" w:rsidRDefault="00F02542" w:rsidP="003A1B66">
      <w:pPr>
        <w:spacing w:line="360" w:lineRule="auto"/>
        <w:ind w:left="420"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测试 User 子类的特定行为，如学生查询课程、教师添加课程等。</w:t>
      </w:r>
    </w:p>
    <w:p w14:paraId="7B315F55" w14:textId="22D9EE6E" w:rsidR="00F14E2A" w:rsidRPr="003A1B66" w:rsidRDefault="00F02542" w:rsidP="003A1B66">
      <w:pPr>
        <w:spacing w:line="360" w:lineRule="auto"/>
        <w:ind w:left="420"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测试 Course 类与文件系统的交互，包括课程文件的读取和成绩统计。</w:t>
      </w:r>
    </w:p>
    <w:p w14:paraId="302349F9" w14:textId="77777777" w:rsidR="00F14E2A" w:rsidRPr="003A1B66" w:rsidRDefault="00F14E2A" w:rsidP="003A1B66">
      <w:pPr>
        <w:spacing w:line="360" w:lineRule="auto"/>
        <w:ind w:firstLine="480"/>
        <w:rPr>
          <w:rFonts w:ascii="微软雅黑" w:hAnsi="微软雅黑"/>
          <w:sz w:val="24"/>
        </w:rPr>
      </w:pPr>
      <w:r w:rsidRPr="003A1B66">
        <w:rPr>
          <w:rFonts w:ascii="微软雅黑" w:hAnsi="微软雅黑"/>
          <w:sz w:val="24"/>
        </w:rPr>
        <w:t>测试目的：</w:t>
      </w:r>
    </w:p>
    <w:p w14:paraId="7205B890" w14:textId="77777777" w:rsidR="00F02542" w:rsidRPr="003A1B66" w:rsidRDefault="00F02542" w:rsidP="003A1B66">
      <w:pPr>
        <w:spacing w:line="360" w:lineRule="auto"/>
        <w:ind w:left="420"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验证 model 包中各类的集成是否正常，确保它们能够正确协作完成业务逻辑。</w:t>
      </w:r>
    </w:p>
    <w:p w14:paraId="6086671E" w14:textId="77777777" w:rsidR="00F02542" w:rsidRPr="003A1B66" w:rsidRDefault="00F02542" w:rsidP="003A1B66">
      <w:pPr>
        <w:spacing w:line="360" w:lineRule="auto"/>
        <w:ind w:left="420"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验证系统在集成状态下对输入数据和文件数据的处理是否准确无误。</w:t>
      </w:r>
    </w:p>
    <w:p w14:paraId="72A9AAAE" w14:textId="77777777" w:rsidR="00F02542" w:rsidRPr="003A1B66" w:rsidRDefault="00F02542" w:rsidP="003A1B66">
      <w:pPr>
        <w:pStyle w:val="20"/>
        <w:spacing w:line="360" w:lineRule="auto"/>
        <w:rPr>
          <w:rFonts w:ascii="微软雅黑" w:hAnsi="微软雅黑"/>
        </w:rPr>
      </w:pPr>
    </w:p>
    <w:p w14:paraId="67040105" w14:textId="77777777" w:rsidR="00B11425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85" w:name="_Toc75634814"/>
      <w:bookmarkStart w:id="86" w:name="_Toc120961181"/>
      <w:bookmarkStart w:id="87" w:name="_Toc120961346"/>
      <w:bookmarkStart w:id="88" w:name="_Toc120961517"/>
      <w:bookmarkStart w:id="89" w:name="_Toc120961681"/>
      <w:bookmarkStart w:id="90" w:name="_Toc120968777"/>
      <w:bookmarkStart w:id="91" w:name="_Toc120968941"/>
      <w:bookmarkStart w:id="92" w:name="_Toc124506297"/>
      <w:bookmarkStart w:id="93" w:name="_Toc154578181"/>
      <w:r w:rsidRPr="003A1B66">
        <w:rPr>
          <w:rFonts w:ascii="微软雅黑" w:hAnsi="微软雅黑"/>
          <w:b/>
          <w:bCs/>
          <w:sz w:val="24"/>
          <w:szCs w:val="32"/>
        </w:rPr>
        <w:t>3</w:t>
      </w:r>
      <w:r w:rsidR="00B11425" w:rsidRPr="003A1B66">
        <w:rPr>
          <w:rFonts w:ascii="微软雅黑" w:hAnsi="微软雅黑" w:hint="eastAsia"/>
          <w:b/>
          <w:bCs/>
          <w:sz w:val="24"/>
          <w:szCs w:val="32"/>
        </w:rPr>
        <w:t>.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3</w:t>
      </w:r>
      <w:r w:rsidR="00912CDF" w:rsidRPr="003A1B66">
        <w:rPr>
          <w:rFonts w:ascii="微软雅黑" w:hAnsi="微软雅黑" w:hint="eastAsia"/>
          <w:b/>
          <w:bCs/>
          <w:sz w:val="24"/>
          <w:szCs w:val="32"/>
        </w:rPr>
        <w:t xml:space="preserve"> 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测试环境与测试辅助工具的描述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14:paraId="1DE0D1B5" w14:textId="00B98AF3" w:rsidR="00F14E2A" w:rsidRPr="003A1B66" w:rsidRDefault="00F14E2A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测试平台：</w:t>
      </w:r>
      <w:r w:rsidRPr="003A1B66">
        <w:rPr>
          <w:rFonts w:ascii="微软雅黑" w:hAnsi="微软雅黑"/>
        </w:rPr>
        <w:t>Windows 1</w:t>
      </w:r>
      <w:r w:rsidRPr="003A1B66">
        <w:rPr>
          <w:rFonts w:ascii="微软雅黑" w:hAnsi="微软雅黑" w:hint="eastAsia"/>
        </w:rPr>
        <w:t>1专业版 23H2</w:t>
      </w:r>
    </w:p>
    <w:p w14:paraId="54D9C540" w14:textId="77777777" w:rsidR="00F14E2A" w:rsidRPr="003A1B66" w:rsidRDefault="00F14E2A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开发工具：</w:t>
      </w:r>
      <w:r w:rsidRPr="003A1B66">
        <w:rPr>
          <w:rFonts w:ascii="微软雅黑" w:hAnsi="微软雅黑"/>
        </w:rPr>
        <w:t>IntelliJ IDEA 2024.2.4</w:t>
      </w:r>
    </w:p>
    <w:p w14:paraId="052C16AD" w14:textId="59A59ABD" w:rsidR="00F02542" w:rsidRPr="003A1B66" w:rsidRDefault="00F0254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测试框架：</w:t>
      </w:r>
      <w:r w:rsidRPr="003A1B66">
        <w:rPr>
          <w:rFonts w:ascii="微软雅黑" w:hAnsi="微软雅黑"/>
        </w:rPr>
        <w:t>JUnit</w:t>
      </w:r>
    </w:p>
    <w:p w14:paraId="1FA814DB" w14:textId="41710071" w:rsidR="00B11425" w:rsidRPr="003A1B66" w:rsidRDefault="00B11425" w:rsidP="003A1B66">
      <w:pPr>
        <w:widowControl/>
        <w:shd w:val="clear" w:color="auto" w:fill="FFFFFF"/>
        <w:snapToGrid w:val="0"/>
        <w:spacing w:line="360" w:lineRule="auto"/>
        <w:ind w:firstLineChars="0" w:firstLine="0"/>
        <w:jc w:val="left"/>
        <w:rPr>
          <w:rFonts w:ascii="微软雅黑" w:hAnsi="微软雅黑" w:cs="Helvetica"/>
          <w:kern w:val="0"/>
          <w:sz w:val="24"/>
        </w:rPr>
      </w:pPr>
    </w:p>
    <w:p w14:paraId="0E34C897" w14:textId="5FD829BA" w:rsidR="00B11425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94" w:name="_Toc75634815"/>
      <w:bookmarkStart w:id="95" w:name="_Toc120961182"/>
      <w:bookmarkStart w:id="96" w:name="_Toc120961347"/>
      <w:bookmarkStart w:id="97" w:name="_Toc120961518"/>
      <w:bookmarkStart w:id="98" w:name="_Toc120961682"/>
      <w:bookmarkStart w:id="99" w:name="_Toc120968778"/>
      <w:bookmarkStart w:id="100" w:name="_Toc120968942"/>
      <w:bookmarkStart w:id="101" w:name="_Toc124506298"/>
      <w:bookmarkStart w:id="102" w:name="_Toc154578182"/>
      <w:r w:rsidRPr="003A1B66">
        <w:rPr>
          <w:rFonts w:ascii="微软雅黑" w:hAnsi="微软雅黑"/>
          <w:b/>
          <w:bCs/>
          <w:sz w:val="24"/>
          <w:szCs w:val="32"/>
        </w:rPr>
        <w:t>3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.4</w:t>
      </w:r>
      <w:r w:rsidR="00912CDF" w:rsidRPr="003A1B66">
        <w:rPr>
          <w:rFonts w:ascii="微软雅黑" w:hAnsi="微软雅黑" w:hint="eastAsia"/>
          <w:b/>
          <w:bCs/>
          <w:sz w:val="24"/>
          <w:szCs w:val="32"/>
        </w:rPr>
        <w:t xml:space="preserve"> </w:t>
      </w:r>
      <w:r w:rsidR="007429CC" w:rsidRPr="003A1B66">
        <w:rPr>
          <w:rFonts w:ascii="微软雅黑" w:hAnsi="微软雅黑" w:hint="eastAsia"/>
          <w:b/>
          <w:bCs/>
          <w:sz w:val="24"/>
          <w:szCs w:val="32"/>
        </w:rPr>
        <w:t>集成策略</w:t>
      </w:r>
      <w:r w:rsidR="00641C7D" w:rsidRPr="003A1B66">
        <w:rPr>
          <w:rFonts w:ascii="微软雅黑" w:hAnsi="微软雅黑" w:hint="eastAsia"/>
          <w:b/>
          <w:bCs/>
          <w:sz w:val="24"/>
          <w:szCs w:val="32"/>
        </w:rPr>
        <w:t>与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驱动</w:t>
      </w:r>
      <w:r w:rsidR="00B27FCD" w:rsidRPr="003A1B66">
        <w:rPr>
          <w:rFonts w:ascii="微软雅黑" w:hAnsi="微软雅黑" w:hint="eastAsia"/>
          <w:b/>
          <w:bCs/>
          <w:sz w:val="24"/>
          <w:szCs w:val="32"/>
        </w:rPr>
        <w:t>/桩测试模块</w:t>
      </w:r>
      <w:r w:rsidR="00B11425" w:rsidRPr="003A1B66">
        <w:rPr>
          <w:rFonts w:ascii="微软雅黑" w:hAnsi="微软雅黑"/>
          <w:b/>
          <w:bCs/>
          <w:sz w:val="24"/>
          <w:szCs w:val="32"/>
        </w:rPr>
        <w:t>的设计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14:paraId="7559297A" w14:textId="77777777" w:rsidR="00F14E2A" w:rsidRPr="003A1B66" w:rsidRDefault="00F14E2A" w:rsidP="003A1B66">
      <w:pPr>
        <w:spacing w:line="360" w:lineRule="auto"/>
        <w:ind w:firstLineChars="0" w:firstLine="0"/>
        <w:rPr>
          <w:rFonts w:ascii="微软雅黑" w:hAnsi="微软雅黑"/>
          <w:sz w:val="24"/>
        </w:rPr>
      </w:pPr>
      <w:r w:rsidRPr="003A1B66">
        <w:rPr>
          <w:rFonts w:ascii="微软雅黑" w:hAnsi="微软雅黑"/>
          <w:sz w:val="24"/>
        </w:rPr>
        <w:t>集成策略：</w:t>
      </w:r>
    </w:p>
    <w:p w14:paraId="646F061B" w14:textId="15189517" w:rsidR="00F02542" w:rsidRPr="003A1B66" w:rsidRDefault="00F02542" w:rsidP="003A1B66">
      <w:pPr>
        <w:spacing w:line="360" w:lineRule="auto"/>
        <w:ind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  <w:sz w:val="24"/>
        </w:rPr>
        <w:t>1.</w:t>
      </w:r>
      <w:r w:rsidRPr="003A1B66">
        <w:rPr>
          <w:rFonts w:ascii="微软雅黑" w:hAnsi="微软雅黑"/>
        </w:rPr>
        <w:t>使用增量集成策略，先测试 User 类及其子类的功能，再与 Course 类进行集成测试。</w:t>
      </w:r>
    </w:p>
    <w:p w14:paraId="124A367E" w14:textId="39A7AA97" w:rsidR="00F02542" w:rsidRPr="003A1B66" w:rsidRDefault="00F02542" w:rsidP="003A1B66">
      <w:pPr>
        <w:spacing w:line="360" w:lineRule="auto"/>
        <w:ind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  <w:sz w:val="24"/>
        </w:rPr>
        <w:t>2.</w:t>
      </w:r>
      <w:r w:rsidRPr="003A1B66">
        <w:rPr>
          <w:rFonts w:ascii="微软雅黑" w:hAnsi="微软雅黑"/>
        </w:rPr>
        <w:t>测试用例按场景分组，例如学生查询课程成绩、教师添加课程、管理员管理用户等。</w:t>
      </w:r>
    </w:p>
    <w:p w14:paraId="513B3FE2" w14:textId="77777777" w:rsidR="00F14E2A" w:rsidRPr="003A1B66" w:rsidRDefault="00F14E2A" w:rsidP="003A1B66">
      <w:pPr>
        <w:spacing w:line="360" w:lineRule="auto"/>
        <w:ind w:firstLineChars="0" w:firstLine="0"/>
        <w:rPr>
          <w:rFonts w:ascii="微软雅黑" w:hAnsi="微软雅黑"/>
          <w:sz w:val="24"/>
        </w:rPr>
      </w:pPr>
      <w:r w:rsidRPr="003A1B66">
        <w:rPr>
          <w:rFonts w:ascii="微软雅黑" w:hAnsi="微软雅黑"/>
          <w:sz w:val="24"/>
        </w:rPr>
        <w:t>驱动/桩测试模块：</w:t>
      </w:r>
    </w:p>
    <w:p w14:paraId="690EB10B" w14:textId="632449F9" w:rsidR="00F14E2A" w:rsidRPr="003A1B66" w:rsidRDefault="00F02542" w:rsidP="003A1B66">
      <w:pPr>
        <w:spacing w:line="360" w:lineRule="auto"/>
        <w:ind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  <w:sz w:val="24"/>
        </w:rPr>
        <w:lastRenderedPageBreak/>
        <w:t>1．</w:t>
      </w:r>
      <w:r w:rsidR="00F14E2A" w:rsidRPr="003A1B66">
        <w:rPr>
          <w:rFonts w:ascii="微软雅黑" w:hAnsi="微软雅黑"/>
          <w:sz w:val="24"/>
        </w:rPr>
        <w:t>驱动模块：</w:t>
      </w:r>
      <w:r w:rsidR="00F14E2A" w:rsidRPr="003A1B66">
        <w:rPr>
          <w:rFonts w:ascii="微软雅黑" w:hAnsi="微软雅黑"/>
        </w:rPr>
        <w:t>User 类的实例化与基本功能（如获取个人信息和修改信息）测试，作为基础数据结构测试的驱动。</w:t>
      </w:r>
    </w:p>
    <w:p w14:paraId="73AADB12" w14:textId="79DE63E5" w:rsidR="00F14E2A" w:rsidRPr="003A1B66" w:rsidRDefault="00F02542" w:rsidP="003A1B66">
      <w:pPr>
        <w:spacing w:line="360" w:lineRule="auto"/>
        <w:ind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  <w:sz w:val="24"/>
        </w:rPr>
        <w:t>2.</w:t>
      </w:r>
      <w:r w:rsidR="00F14E2A" w:rsidRPr="003A1B66">
        <w:rPr>
          <w:rFonts w:ascii="微软雅黑" w:hAnsi="微软雅黑"/>
          <w:sz w:val="24"/>
        </w:rPr>
        <w:t>桩模块：</w:t>
      </w:r>
      <w:r w:rsidR="00F14E2A" w:rsidRPr="003A1B66">
        <w:rPr>
          <w:rFonts w:ascii="微软雅黑" w:hAnsi="微软雅黑"/>
        </w:rPr>
        <w:t>假设 controller 包中的功能模块已经完成，可以通过模拟 controller 中的类来模拟用户操作流程（如登录操作和角色选择）。</w:t>
      </w:r>
    </w:p>
    <w:p w14:paraId="19FFF0B8" w14:textId="77777777" w:rsidR="00DA15D9" w:rsidRPr="003A1B66" w:rsidRDefault="00DA15D9" w:rsidP="003A1B66">
      <w:pPr>
        <w:pStyle w:val="20"/>
        <w:snapToGrid w:val="0"/>
        <w:spacing w:after="0" w:line="360" w:lineRule="auto"/>
        <w:ind w:leftChars="0" w:left="0" w:firstLineChars="0" w:firstLine="0"/>
        <w:rPr>
          <w:rFonts w:ascii="微软雅黑" w:hAnsi="微软雅黑"/>
        </w:rPr>
      </w:pPr>
    </w:p>
    <w:p w14:paraId="0AC28E9A" w14:textId="40A717D8" w:rsidR="007429CC" w:rsidRPr="003A1B66" w:rsidRDefault="00DA15D9" w:rsidP="003A1B66">
      <w:pPr>
        <w:pStyle w:val="2"/>
        <w:numPr>
          <w:ilvl w:val="0"/>
          <w:numId w:val="0"/>
        </w:numPr>
        <w:snapToGrid w:val="0"/>
        <w:spacing w:before="0" w:after="0" w:line="360" w:lineRule="auto"/>
        <w:rPr>
          <w:rFonts w:ascii="微软雅黑" w:eastAsia="微软雅黑" w:hAnsi="微软雅黑" w:cs="Helvetica"/>
          <w:kern w:val="0"/>
        </w:rPr>
      </w:pPr>
      <w:bookmarkStart w:id="103" w:name="_Toc124506299"/>
      <w:bookmarkStart w:id="104" w:name="_Toc154578183"/>
      <w:r w:rsidRPr="003A1B66">
        <w:rPr>
          <w:rFonts w:ascii="微软雅黑" w:eastAsia="微软雅黑" w:hAnsi="微软雅黑" w:cs="Helvetica"/>
          <w:kern w:val="0"/>
        </w:rPr>
        <w:t>3</w:t>
      </w:r>
      <w:r w:rsidR="007429CC" w:rsidRPr="003A1B66">
        <w:rPr>
          <w:rFonts w:ascii="微软雅黑" w:eastAsia="微软雅黑" w:hAnsi="微软雅黑" w:cs="Helvetica"/>
          <w:kern w:val="0"/>
        </w:rPr>
        <w:t xml:space="preserve">.5 </w:t>
      </w:r>
      <w:r w:rsidR="007429CC" w:rsidRPr="003A1B66">
        <w:rPr>
          <w:rFonts w:ascii="微软雅黑" w:eastAsia="微软雅黑" w:hAnsi="微软雅黑" w:cs="Helvetica" w:hint="eastAsia"/>
          <w:kern w:val="0"/>
        </w:rPr>
        <w:t>测试</w:t>
      </w:r>
      <w:bookmarkEnd w:id="103"/>
      <w:bookmarkEnd w:id="104"/>
      <w:r w:rsidR="00E30D31" w:rsidRPr="003A1B66">
        <w:rPr>
          <w:rFonts w:ascii="微软雅黑" w:eastAsia="微软雅黑" w:hAnsi="微软雅黑" w:cs="Helvetica" w:hint="eastAsia"/>
          <w:kern w:val="0"/>
        </w:rPr>
        <w:t>用例设计</w:t>
      </w:r>
    </w:p>
    <w:p w14:paraId="4338639C" w14:textId="7777777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  <w:b/>
          <w:bCs/>
        </w:rPr>
      </w:pPr>
      <w:r w:rsidRPr="003A1B66">
        <w:rPr>
          <w:rFonts w:ascii="微软雅黑" w:hAnsi="微软雅黑"/>
          <w:b/>
          <w:bCs/>
        </w:rPr>
        <w:t>测试用例 1：测试课程存在性检查</w:t>
      </w:r>
    </w:p>
    <w:p w14:paraId="65522539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public static void </w:t>
      </w:r>
      <w:proofErr w:type="spellStart"/>
      <w:r w:rsidRPr="003A1B66">
        <w:rPr>
          <w:rFonts w:ascii="微软雅黑" w:hAnsi="微软雅黑"/>
        </w:rPr>
        <w:t>testCourseExistenceCheck</w:t>
      </w:r>
      <w:proofErr w:type="spellEnd"/>
      <w:r w:rsidRPr="003A1B66">
        <w:rPr>
          <w:rFonts w:ascii="微软雅黑" w:hAnsi="微软雅黑"/>
        </w:rPr>
        <w:t>() {</w:t>
      </w:r>
    </w:p>
    <w:p w14:paraId="1B6AD579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Course </w:t>
      </w:r>
      <w:proofErr w:type="spellStart"/>
      <w:r w:rsidRPr="003A1B66">
        <w:rPr>
          <w:rFonts w:ascii="微软雅黑" w:hAnsi="微软雅黑"/>
        </w:rPr>
        <w:t>course</w:t>
      </w:r>
      <w:proofErr w:type="spellEnd"/>
      <w:r w:rsidRPr="003A1B66">
        <w:rPr>
          <w:rFonts w:ascii="微软雅黑" w:hAnsi="微软雅黑"/>
        </w:rPr>
        <w:t xml:space="preserve"> = new Course("1", "Java Programming", "t01", "Tom", "3", "48");</w:t>
      </w:r>
    </w:p>
    <w:p w14:paraId="6C8C4DA8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int result = </w:t>
      </w:r>
      <w:proofErr w:type="spellStart"/>
      <w:r w:rsidRPr="003A1B66">
        <w:rPr>
          <w:rFonts w:ascii="微软雅黑" w:hAnsi="微软雅黑"/>
        </w:rPr>
        <w:t>course.hasCourse</w:t>
      </w:r>
      <w:proofErr w:type="spellEnd"/>
      <w:r w:rsidRPr="003A1B66">
        <w:rPr>
          <w:rFonts w:ascii="微软雅黑" w:hAnsi="微软雅黑"/>
        </w:rPr>
        <w:t>();</w:t>
      </w:r>
    </w:p>
    <w:p w14:paraId="5D8C29E7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if (result == 1) {</w:t>
      </w:r>
    </w:p>
    <w:p w14:paraId="65307721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Course Existence Check: Passed");</w:t>
      </w:r>
    </w:p>
    <w:p w14:paraId="0F5722A1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 else {</w:t>
      </w:r>
    </w:p>
    <w:p w14:paraId="1CD834B6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Course Existence Check: Failed");</w:t>
      </w:r>
    </w:p>
    <w:p w14:paraId="2D6AE2C4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</w:t>
      </w:r>
    </w:p>
    <w:p w14:paraId="788A38F7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>}</w:t>
      </w:r>
    </w:p>
    <w:p w14:paraId="69B84BAC" w14:textId="2C3194F1" w:rsidR="00051812" w:rsidRPr="003A1B66" w:rsidRDefault="00051812" w:rsidP="003A1B66">
      <w:pPr>
        <w:spacing w:line="360" w:lineRule="auto"/>
        <w:rPr>
          <w:rFonts w:ascii="微软雅黑" w:hAnsi="微软雅黑"/>
        </w:rPr>
      </w:pPr>
    </w:p>
    <w:p w14:paraId="5E3BEDB5" w14:textId="7777777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  <w:b/>
          <w:bCs/>
        </w:rPr>
      </w:pPr>
      <w:r w:rsidRPr="003A1B66">
        <w:rPr>
          <w:rFonts w:ascii="微软雅黑" w:hAnsi="微软雅黑"/>
          <w:b/>
          <w:bCs/>
        </w:rPr>
        <w:t>测试用例 2：测试成绩统计功能</w:t>
      </w:r>
    </w:p>
    <w:p w14:paraId="3C1B2BFF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public static void </w:t>
      </w:r>
      <w:proofErr w:type="spellStart"/>
      <w:r w:rsidRPr="003A1B66">
        <w:rPr>
          <w:rFonts w:ascii="微软雅黑" w:hAnsi="微软雅黑"/>
        </w:rPr>
        <w:t>testGradeStatistics</w:t>
      </w:r>
      <w:proofErr w:type="spellEnd"/>
      <w:r w:rsidRPr="003A1B66">
        <w:rPr>
          <w:rFonts w:ascii="微软雅黑" w:hAnsi="微软雅黑"/>
        </w:rPr>
        <w:t>() {</w:t>
      </w:r>
    </w:p>
    <w:p w14:paraId="7973970C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Course </w:t>
      </w:r>
      <w:proofErr w:type="spellStart"/>
      <w:r w:rsidRPr="003A1B66">
        <w:rPr>
          <w:rFonts w:ascii="微软雅黑" w:hAnsi="微软雅黑"/>
        </w:rPr>
        <w:t>course</w:t>
      </w:r>
      <w:proofErr w:type="spellEnd"/>
      <w:r w:rsidRPr="003A1B66">
        <w:rPr>
          <w:rFonts w:ascii="微软雅黑" w:hAnsi="微软雅黑"/>
        </w:rPr>
        <w:t xml:space="preserve"> = new Course("1", "Java Programming", "t01", "Tom", 60.0f, 70.0f, 90.0f);</w:t>
      </w:r>
    </w:p>
    <w:p w14:paraId="62769727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lastRenderedPageBreak/>
        <w:t xml:space="preserve">    int[] statistics = </w:t>
      </w:r>
      <w:proofErr w:type="spellStart"/>
      <w:r w:rsidRPr="003A1B66">
        <w:rPr>
          <w:rFonts w:ascii="微软雅黑" w:hAnsi="微软雅黑"/>
        </w:rPr>
        <w:t>course.sortGrade</w:t>
      </w:r>
      <w:proofErr w:type="spellEnd"/>
      <w:r w:rsidRPr="003A1B66">
        <w:rPr>
          <w:rFonts w:ascii="微软雅黑" w:hAnsi="微软雅黑"/>
        </w:rPr>
        <w:t>();</w:t>
      </w:r>
    </w:p>
    <w:p w14:paraId="7A918D4E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if (statistics != null &amp;&amp; </w:t>
      </w:r>
      <w:proofErr w:type="spellStart"/>
      <w:r w:rsidRPr="003A1B66">
        <w:rPr>
          <w:rFonts w:ascii="微软雅黑" w:hAnsi="微软雅黑"/>
        </w:rPr>
        <w:t>statistics.length</w:t>
      </w:r>
      <w:proofErr w:type="spellEnd"/>
      <w:r w:rsidRPr="003A1B66">
        <w:rPr>
          <w:rFonts w:ascii="微软雅黑" w:hAnsi="微软雅黑"/>
        </w:rPr>
        <w:t xml:space="preserve"> == 4) {</w:t>
      </w:r>
    </w:p>
    <w:p w14:paraId="3CE6D6E2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Grade Statistics: Passed");</w:t>
      </w:r>
    </w:p>
    <w:p w14:paraId="7ECE6527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 else {</w:t>
      </w:r>
    </w:p>
    <w:p w14:paraId="4F0B8D31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Grade Statistics: Failed");</w:t>
      </w:r>
    </w:p>
    <w:p w14:paraId="09346CBE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</w:t>
      </w:r>
    </w:p>
    <w:p w14:paraId="3B3C63A1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>}</w:t>
      </w:r>
    </w:p>
    <w:p w14:paraId="16C6F095" w14:textId="729729F5" w:rsidR="00051812" w:rsidRPr="003A1B66" w:rsidRDefault="00051812" w:rsidP="003A1B66">
      <w:pPr>
        <w:spacing w:line="360" w:lineRule="auto"/>
        <w:rPr>
          <w:rFonts w:ascii="微软雅黑" w:hAnsi="微软雅黑"/>
        </w:rPr>
      </w:pPr>
    </w:p>
    <w:p w14:paraId="6908367B" w14:textId="7777777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  <w:b/>
          <w:bCs/>
        </w:rPr>
      </w:pPr>
      <w:r w:rsidRPr="003A1B66">
        <w:rPr>
          <w:rFonts w:ascii="微软雅黑" w:hAnsi="微软雅黑"/>
          <w:b/>
          <w:bCs/>
        </w:rPr>
        <w:t>测试用例 3：验证成绩标准是否有效</w:t>
      </w:r>
    </w:p>
    <w:p w14:paraId="7B1EE8EB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public static void </w:t>
      </w:r>
      <w:proofErr w:type="spellStart"/>
      <w:r w:rsidRPr="003A1B66">
        <w:rPr>
          <w:rFonts w:ascii="微软雅黑" w:hAnsi="微软雅黑"/>
        </w:rPr>
        <w:t>testGradeStandardsValidation</w:t>
      </w:r>
      <w:proofErr w:type="spellEnd"/>
      <w:r w:rsidRPr="003A1B66">
        <w:rPr>
          <w:rFonts w:ascii="微软雅黑" w:hAnsi="微软雅黑"/>
        </w:rPr>
        <w:t>() {</w:t>
      </w:r>
    </w:p>
    <w:p w14:paraId="6BDA7036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Course </w:t>
      </w:r>
      <w:proofErr w:type="spellStart"/>
      <w:r w:rsidRPr="003A1B66">
        <w:rPr>
          <w:rFonts w:ascii="微软雅黑" w:hAnsi="微软雅黑"/>
        </w:rPr>
        <w:t>course</w:t>
      </w:r>
      <w:proofErr w:type="spellEnd"/>
      <w:r w:rsidRPr="003A1B66">
        <w:rPr>
          <w:rFonts w:ascii="微软雅黑" w:hAnsi="微软雅黑"/>
        </w:rPr>
        <w:t xml:space="preserve"> = new Course("1", 60.0f, 70.0f, 90.0f);</w:t>
      </w:r>
    </w:p>
    <w:p w14:paraId="360FB6BD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int result = </w:t>
      </w:r>
      <w:proofErr w:type="spellStart"/>
      <w:r w:rsidRPr="003A1B66">
        <w:rPr>
          <w:rFonts w:ascii="微软雅黑" w:hAnsi="微软雅黑"/>
        </w:rPr>
        <w:t>course.isValidate</w:t>
      </w:r>
      <w:proofErr w:type="spellEnd"/>
      <w:r w:rsidRPr="003A1B66">
        <w:rPr>
          <w:rFonts w:ascii="微软雅黑" w:hAnsi="微软雅黑"/>
        </w:rPr>
        <w:t>();</w:t>
      </w:r>
    </w:p>
    <w:p w14:paraId="13E23286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if (result == 0) {</w:t>
      </w:r>
    </w:p>
    <w:p w14:paraId="67B90B8E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Grade Standards Validation: Passed");</w:t>
      </w:r>
    </w:p>
    <w:p w14:paraId="40FD2E5D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 else {</w:t>
      </w:r>
    </w:p>
    <w:p w14:paraId="4BE86F37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Grade Standards Validation: Failed");</w:t>
      </w:r>
    </w:p>
    <w:p w14:paraId="2EFF6B1F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</w:t>
      </w:r>
    </w:p>
    <w:p w14:paraId="17BD4B72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>}</w:t>
      </w:r>
    </w:p>
    <w:p w14:paraId="54041D52" w14:textId="4CBFBBDF" w:rsidR="00051812" w:rsidRPr="003A1B66" w:rsidRDefault="00051812" w:rsidP="003A1B66">
      <w:pPr>
        <w:spacing w:line="360" w:lineRule="auto"/>
        <w:rPr>
          <w:rFonts w:ascii="微软雅黑" w:hAnsi="微软雅黑"/>
        </w:rPr>
      </w:pPr>
    </w:p>
    <w:p w14:paraId="3CE5A283" w14:textId="7777777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  <w:b/>
          <w:bCs/>
        </w:rPr>
      </w:pPr>
      <w:r w:rsidRPr="003A1B66">
        <w:rPr>
          <w:rFonts w:ascii="微软雅黑" w:hAnsi="微软雅黑"/>
          <w:b/>
          <w:bCs/>
        </w:rPr>
        <w:t>测试用例 4：测试学生信息查询功能</w:t>
      </w:r>
    </w:p>
    <w:p w14:paraId="50985F9E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public static void </w:t>
      </w:r>
      <w:proofErr w:type="spellStart"/>
      <w:r w:rsidRPr="003A1B66">
        <w:rPr>
          <w:rFonts w:ascii="微软雅黑" w:hAnsi="微软雅黑"/>
        </w:rPr>
        <w:t>testStudentQueryInfo</w:t>
      </w:r>
      <w:proofErr w:type="spellEnd"/>
      <w:r w:rsidRPr="003A1B66">
        <w:rPr>
          <w:rFonts w:ascii="微软雅黑" w:hAnsi="微软雅黑"/>
        </w:rPr>
        <w:t>() {</w:t>
      </w:r>
    </w:p>
    <w:p w14:paraId="00991D0C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Student </w:t>
      </w:r>
      <w:proofErr w:type="spellStart"/>
      <w:r w:rsidRPr="003A1B66">
        <w:rPr>
          <w:rFonts w:ascii="微软雅黑" w:hAnsi="微软雅黑"/>
        </w:rPr>
        <w:t>student</w:t>
      </w:r>
      <w:proofErr w:type="spellEnd"/>
      <w:r w:rsidRPr="003A1B66">
        <w:rPr>
          <w:rFonts w:ascii="微软雅黑" w:hAnsi="微软雅黑"/>
        </w:rPr>
        <w:t xml:space="preserve"> = new Student("s01", "John", "123456", "Computer Science");</w:t>
      </w:r>
    </w:p>
    <w:p w14:paraId="0CFC1760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lastRenderedPageBreak/>
        <w:t xml:space="preserve">    String info = </w:t>
      </w:r>
      <w:proofErr w:type="spellStart"/>
      <w:r w:rsidRPr="003A1B66">
        <w:rPr>
          <w:rFonts w:ascii="微软雅黑" w:hAnsi="微软雅黑"/>
        </w:rPr>
        <w:t>student.queryInfo</w:t>
      </w:r>
      <w:proofErr w:type="spellEnd"/>
      <w:r w:rsidRPr="003A1B66">
        <w:rPr>
          <w:rFonts w:ascii="微软雅黑" w:hAnsi="微软雅黑"/>
        </w:rPr>
        <w:t>();</w:t>
      </w:r>
    </w:p>
    <w:p w14:paraId="3E197254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if (info != null &amp;&amp; </w:t>
      </w:r>
      <w:proofErr w:type="spellStart"/>
      <w:r w:rsidRPr="003A1B66">
        <w:rPr>
          <w:rFonts w:ascii="微软雅黑" w:hAnsi="微软雅黑"/>
        </w:rPr>
        <w:t>info.contains</w:t>
      </w:r>
      <w:proofErr w:type="spellEnd"/>
      <w:r w:rsidRPr="003A1B66">
        <w:rPr>
          <w:rFonts w:ascii="微软雅黑" w:hAnsi="微软雅黑"/>
        </w:rPr>
        <w:t>("John")) {</w:t>
      </w:r>
    </w:p>
    <w:p w14:paraId="7143C52F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Student Query Info: Passed");</w:t>
      </w:r>
    </w:p>
    <w:p w14:paraId="4FF09B4D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 else {</w:t>
      </w:r>
    </w:p>
    <w:p w14:paraId="5C82C34B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Student Query Info: Failed");</w:t>
      </w:r>
    </w:p>
    <w:p w14:paraId="1F8B0AC9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</w:t>
      </w:r>
    </w:p>
    <w:p w14:paraId="34298222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>}</w:t>
      </w:r>
    </w:p>
    <w:p w14:paraId="37722646" w14:textId="726CA340" w:rsidR="00051812" w:rsidRPr="003A1B66" w:rsidRDefault="00051812" w:rsidP="003A1B66">
      <w:pPr>
        <w:spacing w:line="360" w:lineRule="auto"/>
        <w:rPr>
          <w:rFonts w:ascii="微软雅黑" w:hAnsi="微软雅黑"/>
        </w:rPr>
      </w:pPr>
    </w:p>
    <w:p w14:paraId="31330FB1" w14:textId="77777777" w:rsidR="00051812" w:rsidRPr="003A1B66" w:rsidRDefault="00051812" w:rsidP="003A1B66">
      <w:pPr>
        <w:spacing w:line="360" w:lineRule="auto"/>
        <w:ind w:left="42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/>
          <w:b/>
          <w:bCs/>
        </w:rPr>
        <w:t>测试用例 5：测试学生查询课程成绩</w:t>
      </w:r>
    </w:p>
    <w:p w14:paraId="0EEDBEFD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public static void </w:t>
      </w:r>
      <w:proofErr w:type="spellStart"/>
      <w:r w:rsidRPr="003A1B66">
        <w:rPr>
          <w:rFonts w:ascii="微软雅黑" w:hAnsi="微软雅黑"/>
        </w:rPr>
        <w:t>testStudentQueryCourseGrade</w:t>
      </w:r>
      <w:proofErr w:type="spellEnd"/>
      <w:r w:rsidRPr="003A1B66">
        <w:rPr>
          <w:rFonts w:ascii="微软雅黑" w:hAnsi="微软雅黑"/>
        </w:rPr>
        <w:t>() {</w:t>
      </w:r>
    </w:p>
    <w:p w14:paraId="51C4A08A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Course </w:t>
      </w:r>
      <w:proofErr w:type="spellStart"/>
      <w:r w:rsidRPr="003A1B66">
        <w:rPr>
          <w:rFonts w:ascii="微软雅黑" w:hAnsi="微软雅黑"/>
        </w:rPr>
        <w:t>course</w:t>
      </w:r>
      <w:proofErr w:type="spellEnd"/>
      <w:r w:rsidRPr="003A1B66">
        <w:rPr>
          <w:rFonts w:ascii="微软雅黑" w:hAnsi="微软雅黑"/>
        </w:rPr>
        <w:t xml:space="preserve"> = new Course("1", "Java Programming", "t01", "Tom", "3", "48");</w:t>
      </w:r>
    </w:p>
    <w:p w14:paraId="7F4FA38C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Student </w:t>
      </w:r>
      <w:proofErr w:type="spellStart"/>
      <w:r w:rsidRPr="003A1B66">
        <w:rPr>
          <w:rFonts w:ascii="微软雅黑" w:hAnsi="微软雅黑"/>
        </w:rPr>
        <w:t>student</w:t>
      </w:r>
      <w:proofErr w:type="spellEnd"/>
      <w:r w:rsidRPr="003A1B66">
        <w:rPr>
          <w:rFonts w:ascii="微软雅黑" w:hAnsi="微软雅黑"/>
        </w:rPr>
        <w:t xml:space="preserve"> = new Student("s01", "John", "123456", "Computer Science");</w:t>
      </w:r>
    </w:p>
    <w:p w14:paraId="2D4234C3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student.addCourseGrade</w:t>
      </w:r>
      <w:proofErr w:type="spellEnd"/>
      <w:r w:rsidRPr="003A1B66">
        <w:rPr>
          <w:rFonts w:ascii="微软雅黑" w:hAnsi="微软雅黑"/>
        </w:rPr>
        <w:t>(course, 85.0f);</w:t>
      </w:r>
    </w:p>
    <w:p w14:paraId="5FEEDCE7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float grade = </w:t>
      </w:r>
      <w:proofErr w:type="spellStart"/>
      <w:r w:rsidRPr="003A1B66">
        <w:rPr>
          <w:rFonts w:ascii="微软雅黑" w:hAnsi="微软雅黑"/>
        </w:rPr>
        <w:t>student.queryGrade</w:t>
      </w:r>
      <w:proofErr w:type="spellEnd"/>
      <w:r w:rsidRPr="003A1B66">
        <w:rPr>
          <w:rFonts w:ascii="微软雅黑" w:hAnsi="微软雅黑"/>
        </w:rPr>
        <w:t>(</w:t>
      </w:r>
      <w:proofErr w:type="spellStart"/>
      <w:r w:rsidRPr="003A1B66">
        <w:rPr>
          <w:rFonts w:ascii="微软雅黑" w:hAnsi="微软雅黑"/>
        </w:rPr>
        <w:t>course.getCourseId</w:t>
      </w:r>
      <w:proofErr w:type="spellEnd"/>
      <w:r w:rsidRPr="003A1B66">
        <w:rPr>
          <w:rFonts w:ascii="微软雅黑" w:hAnsi="微软雅黑"/>
        </w:rPr>
        <w:t>());</w:t>
      </w:r>
    </w:p>
    <w:p w14:paraId="699D6F5E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if (grade == 85.0f) {</w:t>
      </w:r>
    </w:p>
    <w:p w14:paraId="57C6671A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Student Query Course Grade: Passed");</w:t>
      </w:r>
    </w:p>
    <w:p w14:paraId="716E373F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 else {</w:t>
      </w:r>
    </w:p>
    <w:p w14:paraId="2C4A4DD2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Student Query Course Grade: Failed");</w:t>
      </w:r>
    </w:p>
    <w:p w14:paraId="3998345A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</w:t>
      </w:r>
    </w:p>
    <w:p w14:paraId="1F1D29FA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>}</w:t>
      </w:r>
    </w:p>
    <w:p w14:paraId="3CE02806" w14:textId="052B9BA0" w:rsidR="00051812" w:rsidRPr="003A1B66" w:rsidRDefault="00051812" w:rsidP="003A1B66">
      <w:pPr>
        <w:spacing w:line="360" w:lineRule="auto"/>
        <w:rPr>
          <w:rFonts w:ascii="微软雅黑" w:hAnsi="微软雅黑"/>
        </w:rPr>
      </w:pPr>
    </w:p>
    <w:p w14:paraId="7E6C3D9A" w14:textId="7777777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  <w:b/>
          <w:bCs/>
        </w:rPr>
      </w:pPr>
      <w:r w:rsidRPr="003A1B66">
        <w:rPr>
          <w:rFonts w:ascii="微软雅黑" w:hAnsi="微软雅黑"/>
          <w:b/>
          <w:bCs/>
        </w:rPr>
        <w:lastRenderedPageBreak/>
        <w:t>测试用例 6：测试教师修改课程成绩</w:t>
      </w:r>
    </w:p>
    <w:p w14:paraId="19842B78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public static void </w:t>
      </w:r>
      <w:proofErr w:type="spellStart"/>
      <w:r w:rsidRPr="003A1B66">
        <w:rPr>
          <w:rFonts w:ascii="微软雅黑" w:hAnsi="微软雅黑"/>
        </w:rPr>
        <w:t>testTeacherModifyCourseGrade</w:t>
      </w:r>
      <w:proofErr w:type="spellEnd"/>
      <w:r w:rsidRPr="003A1B66">
        <w:rPr>
          <w:rFonts w:ascii="微软雅黑" w:hAnsi="微软雅黑"/>
        </w:rPr>
        <w:t>() {</w:t>
      </w:r>
    </w:p>
    <w:p w14:paraId="7E844B12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Course </w:t>
      </w:r>
      <w:proofErr w:type="spellStart"/>
      <w:r w:rsidRPr="003A1B66">
        <w:rPr>
          <w:rFonts w:ascii="微软雅黑" w:hAnsi="微软雅黑"/>
        </w:rPr>
        <w:t>course</w:t>
      </w:r>
      <w:proofErr w:type="spellEnd"/>
      <w:r w:rsidRPr="003A1B66">
        <w:rPr>
          <w:rFonts w:ascii="微软雅黑" w:hAnsi="微软雅黑"/>
        </w:rPr>
        <w:t xml:space="preserve"> = new Course("1", "Java Programming", "t01", "Tom", "3", "48");</w:t>
      </w:r>
    </w:p>
    <w:p w14:paraId="3440DF63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Student </w:t>
      </w:r>
      <w:proofErr w:type="spellStart"/>
      <w:r w:rsidRPr="003A1B66">
        <w:rPr>
          <w:rFonts w:ascii="微软雅黑" w:hAnsi="微软雅黑"/>
        </w:rPr>
        <w:t>student</w:t>
      </w:r>
      <w:proofErr w:type="spellEnd"/>
      <w:r w:rsidRPr="003A1B66">
        <w:rPr>
          <w:rFonts w:ascii="微软雅黑" w:hAnsi="微软雅黑"/>
        </w:rPr>
        <w:t xml:space="preserve"> = new Student("s01", "John", "123456", "Computer Science");</w:t>
      </w:r>
    </w:p>
    <w:p w14:paraId="37C69788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Teacher </w:t>
      </w:r>
      <w:proofErr w:type="spellStart"/>
      <w:r w:rsidRPr="003A1B66">
        <w:rPr>
          <w:rFonts w:ascii="微软雅黑" w:hAnsi="微软雅黑"/>
        </w:rPr>
        <w:t>teacher</w:t>
      </w:r>
      <w:proofErr w:type="spellEnd"/>
      <w:r w:rsidRPr="003A1B66">
        <w:rPr>
          <w:rFonts w:ascii="微软雅黑" w:hAnsi="微软雅黑"/>
        </w:rPr>
        <w:t xml:space="preserve"> = new Teacher("t01", "Tom", "123456", "Computer Science");</w:t>
      </w:r>
    </w:p>
    <w:p w14:paraId="58B00995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teacher.addCourse</w:t>
      </w:r>
      <w:proofErr w:type="spellEnd"/>
      <w:r w:rsidRPr="003A1B66">
        <w:rPr>
          <w:rFonts w:ascii="微软雅黑" w:hAnsi="微软雅黑"/>
        </w:rPr>
        <w:t>(course);</w:t>
      </w:r>
    </w:p>
    <w:p w14:paraId="746C7669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student.addCourseGrade</w:t>
      </w:r>
      <w:proofErr w:type="spellEnd"/>
      <w:r w:rsidRPr="003A1B66">
        <w:rPr>
          <w:rFonts w:ascii="微软雅黑" w:hAnsi="微软雅黑"/>
        </w:rPr>
        <w:t>(course, 75.0f);</w:t>
      </w:r>
    </w:p>
    <w:p w14:paraId="00079FD2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boolean</w:t>
      </w:r>
      <w:proofErr w:type="spellEnd"/>
      <w:r w:rsidRPr="003A1B66">
        <w:rPr>
          <w:rFonts w:ascii="微软雅黑" w:hAnsi="微软雅黑"/>
        </w:rPr>
        <w:t xml:space="preserve"> result = </w:t>
      </w:r>
      <w:proofErr w:type="spellStart"/>
      <w:r w:rsidRPr="003A1B66">
        <w:rPr>
          <w:rFonts w:ascii="微软雅黑" w:hAnsi="微软雅黑"/>
        </w:rPr>
        <w:t>teacher.modifyStudentGrade</w:t>
      </w:r>
      <w:proofErr w:type="spellEnd"/>
      <w:r w:rsidRPr="003A1B66">
        <w:rPr>
          <w:rFonts w:ascii="微软雅黑" w:hAnsi="微软雅黑"/>
        </w:rPr>
        <w:t>(</w:t>
      </w:r>
      <w:proofErr w:type="spellStart"/>
      <w:r w:rsidRPr="003A1B66">
        <w:rPr>
          <w:rFonts w:ascii="微软雅黑" w:hAnsi="微软雅黑"/>
        </w:rPr>
        <w:t>course.getCourseId</w:t>
      </w:r>
      <w:proofErr w:type="spellEnd"/>
      <w:r w:rsidRPr="003A1B66">
        <w:rPr>
          <w:rFonts w:ascii="微软雅黑" w:hAnsi="微软雅黑"/>
        </w:rPr>
        <w:t xml:space="preserve">(), </w:t>
      </w:r>
      <w:proofErr w:type="spellStart"/>
      <w:r w:rsidRPr="003A1B66">
        <w:rPr>
          <w:rFonts w:ascii="微软雅黑" w:hAnsi="微软雅黑"/>
        </w:rPr>
        <w:t>student.getId</w:t>
      </w:r>
      <w:proofErr w:type="spellEnd"/>
      <w:r w:rsidRPr="003A1B66">
        <w:rPr>
          <w:rFonts w:ascii="微软雅黑" w:hAnsi="微软雅黑"/>
        </w:rPr>
        <w:t>(), 90.0f);</w:t>
      </w:r>
    </w:p>
    <w:p w14:paraId="3F8AF090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if (result &amp;&amp; </w:t>
      </w:r>
      <w:proofErr w:type="spellStart"/>
      <w:r w:rsidRPr="003A1B66">
        <w:rPr>
          <w:rFonts w:ascii="微软雅黑" w:hAnsi="微软雅黑"/>
        </w:rPr>
        <w:t>student.queryGrade</w:t>
      </w:r>
      <w:proofErr w:type="spellEnd"/>
      <w:r w:rsidRPr="003A1B66">
        <w:rPr>
          <w:rFonts w:ascii="微软雅黑" w:hAnsi="微软雅黑"/>
        </w:rPr>
        <w:t>(</w:t>
      </w:r>
      <w:proofErr w:type="spellStart"/>
      <w:r w:rsidRPr="003A1B66">
        <w:rPr>
          <w:rFonts w:ascii="微软雅黑" w:hAnsi="微软雅黑"/>
        </w:rPr>
        <w:t>course.getCourseId</w:t>
      </w:r>
      <w:proofErr w:type="spellEnd"/>
      <w:r w:rsidRPr="003A1B66">
        <w:rPr>
          <w:rFonts w:ascii="微软雅黑" w:hAnsi="微软雅黑"/>
        </w:rPr>
        <w:t>()) == 90.0f) {</w:t>
      </w:r>
    </w:p>
    <w:p w14:paraId="503BA3C6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Teacher Modify Course Grade: Passed");</w:t>
      </w:r>
    </w:p>
    <w:p w14:paraId="1B06B3C8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 else {</w:t>
      </w:r>
    </w:p>
    <w:p w14:paraId="6B2BB2C1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Teacher Modify Course Grade: Failed");</w:t>
      </w:r>
    </w:p>
    <w:p w14:paraId="067591AD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</w:t>
      </w:r>
    </w:p>
    <w:p w14:paraId="67623B30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>}</w:t>
      </w:r>
    </w:p>
    <w:p w14:paraId="3E859A1F" w14:textId="74FDF3D5" w:rsidR="00051812" w:rsidRPr="003A1B66" w:rsidRDefault="00051812" w:rsidP="003A1B66">
      <w:pPr>
        <w:spacing w:line="360" w:lineRule="auto"/>
        <w:rPr>
          <w:rFonts w:ascii="微软雅黑" w:hAnsi="微软雅黑"/>
        </w:rPr>
      </w:pPr>
    </w:p>
    <w:p w14:paraId="26767081" w14:textId="7777777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  <w:b/>
          <w:bCs/>
        </w:rPr>
      </w:pPr>
      <w:r w:rsidRPr="003A1B66">
        <w:rPr>
          <w:rFonts w:ascii="微软雅黑" w:hAnsi="微软雅黑"/>
          <w:b/>
          <w:bCs/>
        </w:rPr>
        <w:t>测试用例 7：测试管理员增加新用户</w:t>
      </w:r>
    </w:p>
    <w:p w14:paraId="28C6C527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public static void </w:t>
      </w:r>
      <w:proofErr w:type="spellStart"/>
      <w:r w:rsidRPr="003A1B66">
        <w:rPr>
          <w:rFonts w:ascii="微软雅黑" w:hAnsi="微软雅黑"/>
        </w:rPr>
        <w:t>testAdministratorAddNewUser</w:t>
      </w:r>
      <w:proofErr w:type="spellEnd"/>
      <w:r w:rsidRPr="003A1B66">
        <w:rPr>
          <w:rFonts w:ascii="微软雅黑" w:hAnsi="微软雅黑"/>
        </w:rPr>
        <w:t>() {</w:t>
      </w:r>
    </w:p>
    <w:p w14:paraId="6C863D29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Administrator admin = new Administrator("a01", "Admin", "123456");</w:t>
      </w:r>
    </w:p>
    <w:p w14:paraId="74E53F7C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Student </w:t>
      </w:r>
      <w:proofErr w:type="spellStart"/>
      <w:r w:rsidRPr="003A1B66">
        <w:rPr>
          <w:rFonts w:ascii="微软雅黑" w:hAnsi="微软雅黑"/>
        </w:rPr>
        <w:t>newStudent</w:t>
      </w:r>
      <w:proofErr w:type="spellEnd"/>
      <w:r w:rsidRPr="003A1B66">
        <w:rPr>
          <w:rFonts w:ascii="微软雅黑" w:hAnsi="微软雅黑"/>
        </w:rPr>
        <w:t xml:space="preserve"> = new Student("s02", "Alice", "123456", "Mathematics");</w:t>
      </w:r>
    </w:p>
    <w:p w14:paraId="19C15FFA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boolean</w:t>
      </w:r>
      <w:proofErr w:type="spellEnd"/>
      <w:r w:rsidRPr="003A1B66">
        <w:rPr>
          <w:rFonts w:ascii="微软雅黑" w:hAnsi="微软雅黑"/>
        </w:rPr>
        <w:t xml:space="preserve"> result = </w:t>
      </w:r>
      <w:proofErr w:type="spellStart"/>
      <w:r w:rsidRPr="003A1B66">
        <w:rPr>
          <w:rFonts w:ascii="微软雅黑" w:hAnsi="微软雅黑"/>
        </w:rPr>
        <w:t>admin.addUser</w:t>
      </w:r>
      <w:proofErr w:type="spellEnd"/>
      <w:r w:rsidRPr="003A1B66">
        <w:rPr>
          <w:rFonts w:ascii="微软雅黑" w:hAnsi="微软雅黑"/>
        </w:rPr>
        <w:t>(</w:t>
      </w:r>
      <w:proofErr w:type="spellStart"/>
      <w:r w:rsidRPr="003A1B66">
        <w:rPr>
          <w:rFonts w:ascii="微软雅黑" w:hAnsi="微软雅黑"/>
        </w:rPr>
        <w:t>newStudent</w:t>
      </w:r>
      <w:proofErr w:type="spellEnd"/>
      <w:r w:rsidRPr="003A1B66">
        <w:rPr>
          <w:rFonts w:ascii="微软雅黑" w:hAnsi="微软雅黑"/>
        </w:rPr>
        <w:t>);</w:t>
      </w:r>
    </w:p>
    <w:p w14:paraId="2A8BAAE6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lastRenderedPageBreak/>
        <w:t xml:space="preserve">    if (result &amp;&amp; "123456".equals(</w:t>
      </w:r>
      <w:proofErr w:type="spellStart"/>
      <w:r w:rsidRPr="003A1B66">
        <w:rPr>
          <w:rFonts w:ascii="微软雅黑" w:hAnsi="微软雅黑"/>
        </w:rPr>
        <w:t>newStudent.getPassword</w:t>
      </w:r>
      <w:proofErr w:type="spellEnd"/>
      <w:r w:rsidRPr="003A1B66">
        <w:rPr>
          <w:rFonts w:ascii="微软雅黑" w:hAnsi="微软雅黑"/>
        </w:rPr>
        <w:t>())) {</w:t>
      </w:r>
    </w:p>
    <w:p w14:paraId="4B28126B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Administrator Add New User: Passed");</w:t>
      </w:r>
    </w:p>
    <w:p w14:paraId="5B577D0B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 else {</w:t>
      </w:r>
    </w:p>
    <w:p w14:paraId="4664F799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    </w:t>
      </w:r>
      <w:proofErr w:type="spellStart"/>
      <w:r w:rsidRPr="003A1B66">
        <w:rPr>
          <w:rFonts w:ascii="微软雅黑" w:hAnsi="微软雅黑"/>
        </w:rPr>
        <w:t>System.out.println</w:t>
      </w:r>
      <w:proofErr w:type="spellEnd"/>
      <w:r w:rsidRPr="003A1B66">
        <w:rPr>
          <w:rFonts w:ascii="微软雅黑" w:hAnsi="微软雅黑"/>
        </w:rPr>
        <w:t>("Test Administrator Add New User: Failed");</w:t>
      </w:r>
    </w:p>
    <w:p w14:paraId="2A7B71F0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}</w:t>
      </w:r>
    </w:p>
    <w:p w14:paraId="5CCED75B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>}</w:t>
      </w:r>
    </w:p>
    <w:p w14:paraId="1968EDE7" w14:textId="77777777" w:rsidR="00DC4013" w:rsidRPr="003A1B66" w:rsidRDefault="00DC401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</w:p>
    <w:p w14:paraId="406262B5" w14:textId="77777777" w:rsidR="00DC4013" w:rsidRPr="003A1B66" w:rsidRDefault="00DC401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</w:p>
    <w:p w14:paraId="57B3B5C3" w14:textId="11F70AA0" w:rsidR="00D64B3B" w:rsidRPr="003A1B66" w:rsidRDefault="00D64B3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若要执行所有测试：</w:t>
      </w:r>
    </w:p>
    <w:p w14:paraId="1A1F68BC" w14:textId="77777777" w:rsidR="00D64B3B" w:rsidRPr="003A1B66" w:rsidRDefault="00D64B3B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public static void main(String[] </w:t>
      </w:r>
      <w:proofErr w:type="spellStart"/>
      <w:r w:rsidRPr="003A1B66">
        <w:rPr>
          <w:rFonts w:ascii="微软雅黑" w:hAnsi="微软雅黑"/>
        </w:rPr>
        <w:t>args</w:t>
      </w:r>
      <w:proofErr w:type="spellEnd"/>
      <w:r w:rsidRPr="003A1B66">
        <w:rPr>
          <w:rFonts w:ascii="微软雅黑" w:hAnsi="微软雅黑"/>
        </w:rPr>
        <w:t>) {</w:t>
      </w:r>
    </w:p>
    <w:p w14:paraId="4201C1EC" w14:textId="77777777" w:rsidR="00D64B3B" w:rsidRPr="003A1B66" w:rsidRDefault="00D64B3B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testCourseExistenceCheck</w:t>
      </w:r>
      <w:proofErr w:type="spellEnd"/>
      <w:r w:rsidRPr="003A1B66">
        <w:rPr>
          <w:rFonts w:ascii="微软雅黑" w:hAnsi="微软雅黑"/>
        </w:rPr>
        <w:t>();</w:t>
      </w:r>
    </w:p>
    <w:p w14:paraId="58795B77" w14:textId="77777777" w:rsidR="00D64B3B" w:rsidRPr="003A1B66" w:rsidRDefault="00D64B3B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testGradeStatistics</w:t>
      </w:r>
      <w:proofErr w:type="spellEnd"/>
      <w:r w:rsidRPr="003A1B66">
        <w:rPr>
          <w:rFonts w:ascii="微软雅黑" w:hAnsi="微软雅黑"/>
        </w:rPr>
        <w:t>();</w:t>
      </w:r>
    </w:p>
    <w:p w14:paraId="42B6D12D" w14:textId="77777777" w:rsidR="00D64B3B" w:rsidRPr="003A1B66" w:rsidRDefault="00D64B3B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testGradeStandardsValidation</w:t>
      </w:r>
      <w:proofErr w:type="spellEnd"/>
      <w:r w:rsidRPr="003A1B66">
        <w:rPr>
          <w:rFonts w:ascii="微软雅黑" w:hAnsi="微软雅黑"/>
        </w:rPr>
        <w:t>();</w:t>
      </w:r>
    </w:p>
    <w:p w14:paraId="7A83893B" w14:textId="77777777" w:rsidR="00D64B3B" w:rsidRPr="003A1B66" w:rsidRDefault="00D64B3B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testStudentQueryInfo</w:t>
      </w:r>
      <w:proofErr w:type="spellEnd"/>
      <w:r w:rsidRPr="003A1B66">
        <w:rPr>
          <w:rFonts w:ascii="微软雅黑" w:hAnsi="微软雅黑"/>
        </w:rPr>
        <w:t>();</w:t>
      </w:r>
    </w:p>
    <w:p w14:paraId="23348D21" w14:textId="77777777" w:rsidR="00D64B3B" w:rsidRPr="003A1B66" w:rsidRDefault="00D64B3B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testStudentQueryCourseGrade</w:t>
      </w:r>
      <w:proofErr w:type="spellEnd"/>
      <w:r w:rsidRPr="003A1B66">
        <w:rPr>
          <w:rFonts w:ascii="微软雅黑" w:hAnsi="微软雅黑"/>
        </w:rPr>
        <w:t>();</w:t>
      </w:r>
    </w:p>
    <w:p w14:paraId="3216E5A9" w14:textId="77777777" w:rsidR="00D64B3B" w:rsidRPr="003A1B66" w:rsidRDefault="00D64B3B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testTeacherModifyCourseGrade</w:t>
      </w:r>
      <w:proofErr w:type="spellEnd"/>
      <w:r w:rsidRPr="003A1B66">
        <w:rPr>
          <w:rFonts w:ascii="微软雅黑" w:hAnsi="微软雅黑"/>
        </w:rPr>
        <w:t>();</w:t>
      </w:r>
    </w:p>
    <w:p w14:paraId="3375407D" w14:textId="77777777" w:rsidR="00D64B3B" w:rsidRPr="003A1B66" w:rsidRDefault="00D64B3B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 xml:space="preserve">    </w:t>
      </w:r>
      <w:proofErr w:type="spellStart"/>
      <w:r w:rsidRPr="003A1B66">
        <w:rPr>
          <w:rFonts w:ascii="微软雅黑" w:hAnsi="微软雅黑"/>
        </w:rPr>
        <w:t>testAdministratorAddNewUser</w:t>
      </w:r>
      <w:proofErr w:type="spellEnd"/>
      <w:r w:rsidRPr="003A1B66">
        <w:rPr>
          <w:rFonts w:ascii="微软雅黑" w:hAnsi="微软雅黑"/>
        </w:rPr>
        <w:t>();</w:t>
      </w:r>
    </w:p>
    <w:p w14:paraId="3437C8D0" w14:textId="77777777" w:rsidR="00D64B3B" w:rsidRPr="003A1B66" w:rsidRDefault="00D64B3B" w:rsidP="003A1B66">
      <w:pPr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/>
        </w:rPr>
        <w:t>}</w:t>
      </w:r>
    </w:p>
    <w:p w14:paraId="5F4C4F49" w14:textId="77777777" w:rsidR="00D64B3B" w:rsidRPr="003A1B66" w:rsidRDefault="00D64B3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</w:p>
    <w:p w14:paraId="78ECE8D8" w14:textId="0A5AACD3" w:rsidR="00853B4C" w:rsidRPr="003A1B66" w:rsidRDefault="00853B4C" w:rsidP="003A1B66">
      <w:pPr>
        <w:pStyle w:val="2"/>
        <w:numPr>
          <w:ilvl w:val="0"/>
          <w:numId w:val="0"/>
        </w:numPr>
        <w:snapToGrid w:val="0"/>
        <w:spacing w:before="0" w:after="0" w:line="360" w:lineRule="auto"/>
        <w:rPr>
          <w:rFonts w:ascii="微软雅黑" w:eastAsia="微软雅黑" w:hAnsi="微软雅黑" w:cs="Helvetica"/>
          <w:kern w:val="0"/>
        </w:rPr>
      </w:pPr>
      <w:r w:rsidRPr="003A1B66">
        <w:rPr>
          <w:rFonts w:ascii="微软雅黑" w:eastAsia="微软雅黑" w:hAnsi="微软雅黑" w:cs="Helvetica" w:hint="eastAsia"/>
          <w:kern w:val="0"/>
        </w:rPr>
        <w:t>3</w:t>
      </w:r>
      <w:r w:rsidRPr="003A1B66">
        <w:rPr>
          <w:rFonts w:ascii="微软雅黑" w:eastAsia="微软雅黑" w:hAnsi="微软雅黑" w:cs="Helvetica"/>
          <w:kern w:val="0"/>
        </w:rPr>
        <w:t>.</w:t>
      </w:r>
      <w:r w:rsidRPr="003A1B66">
        <w:rPr>
          <w:rFonts w:ascii="微软雅黑" w:eastAsia="微软雅黑" w:hAnsi="微软雅黑" w:cs="Helvetica" w:hint="eastAsia"/>
          <w:kern w:val="0"/>
        </w:rPr>
        <w:t>7</w:t>
      </w:r>
      <w:r w:rsidRPr="003A1B66">
        <w:rPr>
          <w:rFonts w:ascii="微软雅黑" w:eastAsia="微软雅黑" w:hAnsi="微软雅黑" w:cs="Helvetica"/>
          <w:kern w:val="0"/>
        </w:rPr>
        <w:t xml:space="preserve"> </w:t>
      </w:r>
      <w:r w:rsidRPr="003A1B66">
        <w:rPr>
          <w:rFonts w:ascii="微软雅黑" w:eastAsia="微软雅黑" w:hAnsi="微软雅黑" w:cs="Helvetica" w:hint="eastAsia"/>
          <w:kern w:val="0"/>
        </w:rPr>
        <w:t>总结</w:t>
      </w:r>
    </w:p>
    <w:p w14:paraId="33ADB1FC" w14:textId="6846C35E" w:rsidR="00853B4C" w:rsidRPr="003A1B66" w:rsidRDefault="00853B4C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所有测试用例的结果</w:t>
      </w:r>
      <w:proofErr w:type="gramStart"/>
      <w:r w:rsidRPr="003A1B66">
        <w:rPr>
          <w:rFonts w:ascii="微软雅黑" w:hAnsi="微软雅黑" w:hint="eastAsia"/>
        </w:rPr>
        <w:t>总符合</w:t>
      </w:r>
      <w:proofErr w:type="gramEnd"/>
      <w:r w:rsidRPr="003A1B66">
        <w:rPr>
          <w:rFonts w:ascii="微软雅黑" w:hAnsi="微软雅黑" w:hint="eastAsia"/>
        </w:rPr>
        <w:t>预期，该软件系统通过此次集成测试。</w:t>
      </w:r>
    </w:p>
    <w:p w14:paraId="51BDC9A0" w14:textId="77777777" w:rsidR="00853B4C" w:rsidRPr="003A1B66" w:rsidRDefault="00853B4C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</w:p>
    <w:p w14:paraId="4C2A01D5" w14:textId="77777777" w:rsidR="00641C7D" w:rsidRPr="003A1B66" w:rsidRDefault="00DA15D9" w:rsidP="003A1B66">
      <w:pPr>
        <w:keepNext/>
        <w:keepLines/>
        <w:snapToGrid w:val="0"/>
        <w:spacing w:line="360" w:lineRule="auto"/>
        <w:ind w:firstLineChars="0" w:firstLine="0"/>
        <w:jc w:val="left"/>
        <w:outlineLvl w:val="0"/>
        <w:rPr>
          <w:rFonts w:ascii="微软雅黑" w:hAnsi="微软雅黑"/>
          <w:b/>
          <w:bCs/>
          <w:kern w:val="44"/>
          <w:sz w:val="28"/>
          <w:szCs w:val="44"/>
        </w:rPr>
      </w:pPr>
      <w:bookmarkStart w:id="105" w:name="_Toc124506300"/>
      <w:bookmarkStart w:id="106" w:name="_Toc154578184"/>
      <w:r w:rsidRPr="003A1B66">
        <w:rPr>
          <w:rFonts w:ascii="微软雅黑" w:hAnsi="微软雅黑"/>
          <w:b/>
          <w:bCs/>
          <w:kern w:val="44"/>
          <w:sz w:val="28"/>
          <w:szCs w:val="44"/>
        </w:rPr>
        <w:t>4</w:t>
      </w:r>
      <w:r w:rsidR="00641C7D" w:rsidRPr="003A1B66">
        <w:rPr>
          <w:rFonts w:ascii="微软雅黑" w:hAnsi="微软雅黑"/>
          <w:b/>
          <w:bCs/>
          <w:kern w:val="44"/>
          <w:sz w:val="28"/>
          <w:szCs w:val="44"/>
        </w:rPr>
        <w:t xml:space="preserve">. </w:t>
      </w:r>
      <w:r w:rsidR="00641C7D" w:rsidRPr="003A1B66">
        <w:rPr>
          <w:rFonts w:ascii="微软雅黑" w:hAnsi="微软雅黑" w:hint="eastAsia"/>
          <w:b/>
          <w:bCs/>
          <w:kern w:val="44"/>
          <w:sz w:val="28"/>
          <w:szCs w:val="44"/>
        </w:rPr>
        <w:t>验收</w:t>
      </w:r>
      <w:r w:rsidR="00641C7D" w:rsidRPr="003A1B66">
        <w:rPr>
          <w:rFonts w:ascii="微软雅黑" w:hAnsi="微软雅黑"/>
          <w:b/>
          <w:bCs/>
          <w:kern w:val="44"/>
          <w:sz w:val="28"/>
          <w:szCs w:val="44"/>
        </w:rPr>
        <w:t>测试</w:t>
      </w:r>
      <w:bookmarkEnd w:id="105"/>
      <w:bookmarkEnd w:id="106"/>
    </w:p>
    <w:p w14:paraId="02951CE7" w14:textId="77777777" w:rsidR="00641C7D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107" w:name="_Toc124506301"/>
      <w:bookmarkStart w:id="108" w:name="_Toc154578185"/>
      <w:r w:rsidRPr="003A1B66">
        <w:rPr>
          <w:rFonts w:ascii="微软雅黑" w:hAnsi="微软雅黑"/>
          <w:b/>
          <w:bCs/>
          <w:sz w:val="24"/>
          <w:szCs w:val="32"/>
        </w:rPr>
        <w:t>4</w:t>
      </w:r>
      <w:r w:rsidR="00641C7D" w:rsidRPr="003A1B66">
        <w:rPr>
          <w:rFonts w:ascii="微软雅黑" w:hAnsi="微软雅黑"/>
          <w:b/>
          <w:bCs/>
          <w:sz w:val="24"/>
          <w:szCs w:val="32"/>
        </w:rPr>
        <w:t>.1 被测试对象的介绍</w:t>
      </w:r>
      <w:bookmarkEnd w:id="107"/>
      <w:bookmarkEnd w:id="108"/>
    </w:p>
    <w:p w14:paraId="1E838492" w14:textId="4F69C6AD" w:rsidR="00051812" w:rsidRPr="003A1B66" w:rsidRDefault="00051812" w:rsidP="003A1B66">
      <w:pPr>
        <w:spacing w:line="360" w:lineRule="auto"/>
        <w:ind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</w:rPr>
        <w:t>被测试对象为学生成绩管理系统中教师角色的功能模块，包括：</w:t>
      </w:r>
    </w:p>
    <w:p w14:paraId="36819687" w14:textId="6A9EEDAC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1.</w:t>
      </w:r>
      <w:r w:rsidRPr="003A1B66">
        <w:rPr>
          <w:rFonts w:ascii="微软雅黑" w:hAnsi="微软雅黑"/>
        </w:rPr>
        <w:t>修改个人信息。</w:t>
      </w:r>
    </w:p>
    <w:p w14:paraId="24788971" w14:textId="13FE472E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2.</w:t>
      </w:r>
      <w:r w:rsidRPr="003A1B66">
        <w:rPr>
          <w:rFonts w:ascii="微软雅黑" w:hAnsi="微软雅黑"/>
        </w:rPr>
        <w:t>查询所教授课程信息。</w:t>
      </w:r>
    </w:p>
    <w:p w14:paraId="3F3D8A12" w14:textId="3FC77AA1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3.</w:t>
      </w:r>
      <w:r w:rsidRPr="003A1B66">
        <w:rPr>
          <w:rFonts w:ascii="微软雅黑" w:hAnsi="微软雅黑"/>
        </w:rPr>
        <w:t>新增课程。</w:t>
      </w:r>
    </w:p>
    <w:p w14:paraId="36E69C19" w14:textId="4FFC6ABA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4.</w:t>
      </w:r>
      <w:r w:rsidRPr="003A1B66">
        <w:rPr>
          <w:rFonts w:ascii="微软雅黑" w:hAnsi="微软雅黑"/>
        </w:rPr>
        <w:t>登记课程成绩。</w:t>
      </w:r>
    </w:p>
    <w:p w14:paraId="47FF3077" w14:textId="41CEFCD1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5.</w:t>
      </w:r>
      <w:r w:rsidRPr="003A1B66">
        <w:rPr>
          <w:rFonts w:ascii="微软雅黑" w:hAnsi="微软雅黑"/>
        </w:rPr>
        <w:t>对课程成绩进行分段统计。</w:t>
      </w:r>
    </w:p>
    <w:p w14:paraId="2D827933" w14:textId="23F326B7" w:rsidR="00641C7D" w:rsidRPr="003A1B66" w:rsidRDefault="00641C7D" w:rsidP="003A1B66">
      <w:pPr>
        <w:widowControl/>
        <w:shd w:val="clear" w:color="auto" w:fill="FFFFFF"/>
        <w:snapToGrid w:val="0"/>
        <w:spacing w:line="360" w:lineRule="auto"/>
        <w:ind w:firstLineChars="0" w:firstLine="0"/>
        <w:jc w:val="left"/>
        <w:rPr>
          <w:rFonts w:ascii="微软雅黑" w:hAnsi="微软雅黑" w:cs="Helvetica"/>
          <w:kern w:val="0"/>
          <w:sz w:val="24"/>
        </w:rPr>
      </w:pPr>
    </w:p>
    <w:p w14:paraId="0170649D" w14:textId="77777777" w:rsidR="00641C7D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109" w:name="_Toc124506302"/>
      <w:bookmarkStart w:id="110" w:name="_Toc154578186"/>
      <w:r w:rsidRPr="003A1B66">
        <w:rPr>
          <w:rFonts w:ascii="微软雅黑" w:hAnsi="微软雅黑"/>
          <w:b/>
          <w:bCs/>
          <w:sz w:val="24"/>
          <w:szCs w:val="32"/>
        </w:rPr>
        <w:t>4</w:t>
      </w:r>
      <w:r w:rsidR="00641C7D" w:rsidRPr="003A1B66">
        <w:rPr>
          <w:rFonts w:ascii="微软雅黑" w:hAnsi="微软雅黑"/>
          <w:b/>
          <w:bCs/>
          <w:sz w:val="24"/>
          <w:szCs w:val="32"/>
        </w:rPr>
        <w:t>.2</w:t>
      </w:r>
      <w:r w:rsidR="00641C7D" w:rsidRPr="003A1B66">
        <w:rPr>
          <w:rFonts w:ascii="微软雅黑" w:hAnsi="微软雅黑" w:hint="eastAsia"/>
          <w:b/>
          <w:bCs/>
          <w:sz w:val="24"/>
          <w:szCs w:val="32"/>
        </w:rPr>
        <w:t xml:space="preserve"> </w:t>
      </w:r>
      <w:r w:rsidR="00641C7D" w:rsidRPr="003A1B66">
        <w:rPr>
          <w:rFonts w:ascii="微软雅黑" w:hAnsi="微软雅黑"/>
          <w:b/>
          <w:bCs/>
          <w:sz w:val="24"/>
          <w:szCs w:val="32"/>
        </w:rPr>
        <w:t>测试范围与目的</w:t>
      </w:r>
      <w:bookmarkEnd w:id="109"/>
      <w:bookmarkEnd w:id="110"/>
    </w:p>
    <w:p w14:paraId="28D15983" w14:textId="5F741B30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bookmarkStart w:id="111" w:name="_Toc124506303"/>
      <w:bookmarkStart w:id="112" w:name="_Toc154578187"/>
      <w:r w:rsidRPr="003A1B66">
        <w:rPr>
          <w:rFonts w:ascii="微软雅黑" w:hAnsi="微软雅黑"/>
          <w:b/>
          <w:bCs/>
        </w:rPr>
        <w:t>测试范围</w:t>
      </w:r>
      <w:r w:rsidRPr="003A1B66">
        <w:rPr>
          <w:rFonts w:ascii="微软雅黑" w:hAnsi="微软雅黑"/>
        </w:rPr>
        <w:t xml:space="preserve">： </w:t>
      </w:r>
    </w:p>
    <w:p w14:paraId="0263C9D7" w14:textId="69B25AB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涉及教师角色的全部功能</w:t>
      </w:r>
    </w:p>
    <w:p w14:paraId="4942E903" w14:textId="7A4F07E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覆盖正常使用情况和异常情况</w:t>
      </w:r>
    </w:p>
    <w:p w14:paraId="26F202DE" w14:textId="7777777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b/>
          <w:bCs/>
        </w:rPr>
        <w:t>测试目的</w:t>
      </w:r>
      <w:r w:rsidRPr="003A1B66">
        <w:rPr>
          <w:rFonts w:ascii="微软雅黑" w:hAnsi="微软雅黑"/>
        </w:rPr>
        <w:t xml:space="preserve">： </w:t>
      </w:r>
    </w:p>
    <w:p w14:paraId="2D64C2E9" w14:textId="44EF1890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验证系统是否正确执行教师角色涉及的功能</w:t>
      </w:r>
    </w:p>
    <w:p w14:paraId="0D962A55" w14:textId="238E18AB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</w:rPr>
        <w:t>验证系统是否能在边界条件和异常输入下正确处理</w:t>
      </w:r>
    </w:p>
    <w:p w14:paraId="4350310A" w14:textId="77777777" w:rsidR="00051812" w:rsidRPr="003A1B66" w:rsidRDefault="00051812" w:rsidP="003A1B66">
      <w:pPr>
        <w:pStyle w:val="20"/>
        <w:spacing w:line="360" w:lineRule="auto"/>
        <w:rPr>
          <w:rFonts w:ascii="微软雅黑" w:hAnsi="微软雅黑"/>
        </w:rPr>
      </w:pPr>
    </w:p>
    <w:p w14:paraId="0CB08385" w14:textId="54E2AF82" w:rsidR="00641C7D" w:rsidRPr="003A1B66" w:rsidRDefault="00DA15D9" w:rsidP="003A1B66">
      <w:pPr>
        <w:widowControl/>
        <w:shd w:val="clear" w:color="auto" w:fill="FFFFFF"/>
        <w:snapToGrid w:val="0"/>
        <w:spacing w:line="360" w:lineRule="auto"/>
        <w:ind w:firstLineChars="0" w:firstLine="0"/>
        <w:jc w:val="left"/>
        <w:rPr>
          <w:rFonts w:ascii="微软雅黑" w:hAnsi="微软雅黑"/>
          <w:b/>
          <w:bCs/>
          <w:sz w:val="24"/>
          <w:szCs w:val="32"/>
        </w:rPr>
      </w:pPr>
      <w:r w:rsidRPr="003A1B66">
        <w:rPr>
          <w:rFonts w:ascii="微软雅黑" w:hAnsi="微软雅黑"/>
          <w:b/>
          <w:bCs/>
          <w:sz w:val="24"/>
          <w:szCs w:val="32"/>
        </w:rPr>
        <w:t>4</w:t>
      </w:r>
      <w:r w:rsidR="00641C7D" w:rsidRPr="003A1B66">
        <w:rPr>
          <w:rFonts w:ascii="微软雅黑" w:hAnsi="微软雅黑" w:hint="eastAsia"/>
          <w:b/>
          <w:bCs/>
          <w:sz w:val="24"/>
          <w:szCs w:val="32"/>
        </w:rPr>
        <w:t>.</w:t>
      </w:r>
      <w:r w:rsidR="00641C7D" w:rsidRPr="003A1B66">
        <w:rPr>
          <w:rFonts w:ascii="微软雅黑" w:hAnsi="微软雅黑"/>
          <w:b/>
          <w:bCs/>
          <w:sz w:val="24"/>
          <w:szCs w:val="32"/>
        </w:rPr>
        <w:t>3</w:t>
      </w:r>
      <w:r w:rsidR="00641C7D" w:rsidRPr="003A1B66">
        <w:rPr>
          <w:rFonts w:ascii="微软雅黑" w:hAnsi="微软雅黑" w:hint="eastAsia"/>
          <w:b/>
          <w:bCs/>
          <w:sz w:val="24"/>
          <w:szCs w:val="32"/>
        </w:rPr>
        <w:t xml:space="preserve"> </w:t>
      </w:r>
      <w:r w:rsidR="00641C7D" w:rsidRPr="003A1B66">
        <w:rPr>
          <w:rFonts w:ascii="微软雅黑" w:hAnsi="微软雅黑"/>
          <w:b/>
          <w:bCs/>
          <w:sz w:val="24"/>
          <w:szCs w:val="32"/>
        </w:rPr>
        <w:t>测试环境与测试辅助工具的描述</w:t>
      </w:r>
      <w:bookmarkEnd w:id="111"/>
      <w:bookmarkEnd w:id="112"/>
    </w:p>
    <w:p w14:paraId="3003B71F" w14:textId="77777777" w:rsidR="00051812" w:rsidRPr="003A1B66" w:rsidRDefault="00641C7D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 w:cs="Helvetica" w:hint="eastAsia"/>
          <w:kern w:val="0"/>
          <w:sz w:val="18"/>
          <w:szCs w:val="18"/>
        </w:rPr>
        <w:t xml:space="preserve"> </w:t>
      </w:r>
      <w:r w:rsidR="00051812" w:rsidRPr="003A1B66">
        <w:rPr>
          <w:rFonts w:ascii="微软雅黑" w:hAnsi="微软雅黑"/>
          <w:sz w:val="24"/>
        </w:rPr>
        <w:t>测试平台：</w:t>
      </w:r>
      <w:r w:rsidR="00051812" w:rsidRPr="003A1B66">
        <w:rPr>
          <w:rFonts w:ascii="微软雅黑" w:hAnsi="微软雅黑"/>
        </w:rPr>
        <w:t>Windows 1</w:t>
      </w:r>
      <w:r w:rsidR="00051812" w:rsidRPr="003A1B66">
        <w:rPr>
          <w:rFonts w:ascii="微软雅黑" w:hAnsi="微软雅黑" w:hint="eastAsia"/>
        </w:rPr>
        <w:t>1专业版 23H2</w:t>
      </w:r>
    </w:p>
    <w:p w14:paraId="1994DFF4" w14:textId="7777777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开发工具：</w:t>
      </w:r>
      <w:r w:rsidRPr="003A1B66">
        <w:rPr>
          <w:rFonts w:ascii="微软雅黑" w:hAnsi="微软雅黑"/>
        </w:rPr>
        <w:t>IntelliJ IDEA 2024.2.4</w:t>
      </w:r>
    </w:p>
    <w:p w14:paraId="7F605640" w14:textId="77777777" w:rsidR="00051812" w:rsidRPr="003A1B66" w:rsidRDefault="00051812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测试工具：</w:t>
      </w:r>
      <w:r w:rsidRPr="003A1B66">
        <w:rPr>
          <w:rFonts w:ascii="微软雅黑" w:hAnsi="微软雅黑"/>
        </w:rPr>
        <w:t>手动测试</w:t>
      </w:r>
    </w:p>
    <w:p w14:paraId="6AB23C63" w14:textId="2DD9C173" w:rsidR="00641C7D" w:rsidRPr="003A1B66" w:rsidRDefault="00641C7D" w:rsidP="003A1B66">
      <w:pPr>
        <w:widowControl/>
        <w:shd w:val="clear" w:color="auto" w:fill="FFFFFF"/>
        <w:snapToGrid w:val="0"/>
        <w:spacing w:line="360" w:lineRule="auto"/>
        <w:ind w:firstLineChars="0" w:firstLine="0"/>
        <w:jc w:val="left"/>
        <w:rPr>
          <w:rFonts w:ascii="微软雅黑" w:hAnsi="微软雅黑" w:cs="Helvetica"/>
          <w:kern w:val="0"/>
          <w:sz w:val="24"/>
        </w:rPr>
      </w:pPr>
    </w:p>
    <w:p w14:paraId="52C38F36" w14:textId="1F9E77C6" w:rsidR="007429CC" w:rsidRPr="003A1B66" w:rsidRDefault="00DA15D9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4"/>
          <w:szCs w:val="32"/>
        </w:rPr>
      </w:pPr>
      <w:bookmarkStart w:id="113" w:name="_Toc124506304"/>
      <w:bookmarkStart w:id="114" w:name="_Toc154578188"/>
      <w:r w:rsidRPr="003A1B66">
        <w:rPr>
          <w:rFonts w:ascii="微软雅黑" w:hAnsi="微软雅黑"/>
          <w:b/>
          <w:bCs/>
          <w:sz w:val="24"/>
          <w:szCs w:val="32"/>
        </w:rPr>
        <w:t>4</w:t>
      </w:r>
      <w:r w:rsidR="007429CC" w:rsidRPr="003A1B66">
        <w:rPr>
          <w:rFonts w:ascii="微软雅黑" w:hAnsi="微软雅黑"/>
          <w:b/>
          <w:bCs/>
          <w:sz w:val="24"/>
          <w:szCs w:val="32"/>
        </w:rPr>
        <w:t>.4</w:t>
      </w:r>
      <w:r w:rsidR="007429CC" w:rsidRPr="003A1B66">
        <w:rPr>
          <w:rFonts w:ascii="微软雅黑" w:hAnsi="微软雅黑" w:hint="eastAsia"/>
          <w:b/>
          <w:bCs/>
          <w:sz w:val="24"/>
          <w:szCs w:val="32"/>
        </w:rPr>
        <w:t xml:space="preserve"> 黑盒测试策略</w:t>
      </w:r>
      <w:bookmarkEnd w:id="113"/>
      <w:r w:rsidR="002459A7" w:rsidRPr="003A1B66">
        <w:rPr>
          <w:rFonts w:ascii="微软雅黑" w:hAnsi="微软雅黑" w:hint="eastAsia"/>
          <w:b/>
          <w:bCs/>
          <w:sz w:val="24"/>
          <w:szCs w:val="32"/>
        </w:rPr>
        <w:t>设计验收测试用例</w:t>
      </w:r>
      <w:bookmarkEnd w:id="114"/>
    </w:p>
    <w:p w14:paraId="3359DE03" w14:textId="77777777" w:rsidR="007429CC" w:rsidRPr="003A1B66" w:rsidRDefault="00DA15D9" w:rsidP="003A1B66">
      <w:pPr>
        <w:pStyle w:val="3"/>
        <w:numPr>
          <w:ilvl w:val="0"/>
          <w:numId w:val="0"/>
        </w:numPr>
        <w:snapToGrid w:val="0"/>
        <w:spacing w:line="360" w:lineRule="auto"/>
        <w:rPr>
          <w:rFonts w:ascii="微软雅黑" w:hAnsi="微软雅黑"/>
          <w:sz w:val="24"/>
          <w:szCs w:val="24"/>
        </w:rPr>
      </w:pPr>
      <w:bookmarkStart w:id="115" w:name="_Toc124506305"/>
      <w:bookmarkStart w:id="116" w:name="_Toc154578189"/>
      <w:r w:rsidRPr="003A1B66">
        <w:rPr>
          <w:rFonts w:ascii="微软雅黑" w:hAnsi="微软雅黑"/>
          <w:sz w:val="24"/>
          <w:szCs w:val="24"/>
        </w:rPr>
        <w:t>4</w:t>
      </w:r>
      <w:r w:rsidR="007429CC" w:rsidRPr="003A1B66">
        <w:rPr>
          <w:rFonts w:ascii="微软雅黑" w:hAnsi="微软雅黑"/>
          <w:sz w:val="24"/>
          <w:szCs w:val="24"/>
        </w:rPr>
        <w:t xml:space="preserve">.4.1 </w:t>
      </w:r>
      <w:r w:rsidR="007429CC" w:rsidRPr="003A1B66">
        <w:rPr>
          <w:rFonts w:ascii="微软雅黑" w:hAnsi="微软雅黑" w:hint="eastAsia"/>
          <w:sz w:val="24"/>
          <w:szCs w:val="24"/>
        </w:rPr>
        <w:t>等价类划分</w:t>
      </w:r>
      <w:bookmarkEnd w:id="115"/>
      <w:bookmarkEnd w:id="116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200"/>
        <w:gridCol w:w="1143"/>
        <w:gridCol w:w="1261"/>
        <w:gridCol w:w="1201"/>
        <w:gridCol w:w="2190"/>
        <w:gridCol w:w="1301"/>
      </w:tblGrid>
      <w:tr w:rsidR="0000795C" w:rsidRPr="003A1B66" w14:paraId="5507E5BF" w14:textId="77777777" w:rsidTr="0000795C">
        <w:tc>
          <w:tcPr>
            <w:tcW w:w="1200" w:type="dxa"/>
          </w:tcPr>
          <w:p w14:paraId="10712252" w14:textId="52263C2D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b/>
                <w:bCs/>
                <w:szCs w:val="21"/>
              </w:rPr>
            </w:pPr>
            <w:r w:rsidRPr="003A1B66">
              <w:rPr>
                <w:rFonts w:ascii="微软雅黑" w:hAnsi="微软雅黑" w:hint="eastAsia"/>
                <w:b/>
                <w:bCs/>
                <w:szCs w:val="21"/>
              </w:rPr>
              <w:t>功能模块</w:t>
            </w:r>
          </w:p>
        </w:tc>
        <w:tc>
          <w:tcPr>
            <w:tcW w:w="1143" w:type="dxa"/>
          </w:tcPr>
          <w:p w14:paraId="7776A9B1" w14:textId="258F313E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b/>
                <w:bCs/>
                <w:szCs w:val="21"/>
              </w:rPr>
            </w:pPr>
            <w:proofErr w:type="gramStart"/>
            <w:r w:rsidRPr="003A1B66">
              <w:rPr>
                <w:rFonts w:ascii="微软雅黑" w:hAnsi="微软雅黑" w:hint="eastAsia"/>
                <w:b/>
                <w:bCs/>
                <w:szCs w:val="21"/>
              </w:rPr>
              <w:t>用例号</w:t>
            </w:r>
            <w:proofErr w:type="gramEnd"/>
          </w:p>
        </w:tc>
        <w:tc>
          <w:tcPr>
            <w:tcW w:w="1261" w:type="dxa"/>
          </w:tcPr>
          <w:p w14:paraId="5F3E5B76" w14:textId="7D13B0E8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b/>
                <w:bCs/>
                <w:szCs w:val="21"/>
              </w:rPr>
            </w:pPr>
            <w:r w:rsidRPr="003A1B66">
              <w:rPr>
                <w:rFonts w:ascii="微软雅黑" w:hAnsi="微软雅黑" w:hint="eastAsia"/>
                <w:b/>
                <w:bCs/>
                <w:szCs w:val="21"/>
              </w:rPr>
              <w:t>测试用例</w:t>
            </w:r>
          </w:p>
        </w:tc>
        <w:tc>
          <w:tcPr>
            <w:tcW w:w="1201" w:type="dxa"/>
          </w:tcPr>
          <w:p w14:paraId="76479621" w14:textId="45F6C065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b/>
                <w:bCs/>
                <w:szCs w:val="21"/>
              </w:rPr>
            </w:pPr>
            <w:r w:rsidRPr="003A1B66">
              <w:rPr>
                <w:rFonts w:ascii="微软雅黑" w:hAnsi="微软雅黑" w:hint="eastAsia"/>
                <w:b/>
                <w:bCs/>
                <w:szCs w:val="21"/>
              </w:rPr>
              <w:t>等价类</w:t>
            </w:r>
          </w:p>
        </w:tc>
        <w:tc>
          <w:tcPr>
            <w:tcW w:w="2190" w:type="dxa"/>
          </w:tcPr>
          <w:p w14:paraId="33576F25" w14:textId="55880DC8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b/>
                <w:bCs/>
                <w:szCs w:val="21"/>
              </w:rPr>
            </w:pPr>
            <w:r w:rsidRPr="003A1B66">
              <w:rPr>
                <w:rFonts w:ascii="微软雅黑" w:hAnsi="微软雅黑" w:hint="eastAsia"/>
                <w:b/>
                <w:bCs/>
                <w:szCs w:val="21"/>
              </w:rPr>
              <w:t>输入数据</w:t>
            </w:r>
          </w:p>
        </w:tc>
        <w:tc>
          <w:tcPr>
            <w:tcW w:w="1301" w:type="dxa"/>
          </w:tcPr>
          <w:p w14:paraId="3C4F9B5C" w14:textId="21797E6C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b/>
                <w:bCs/>
                <w:szCs w:val="21"/>
              </w:rPr>
            </w:pPr>
            <w:r w:rsidRPr="003A1B66">
              <w:rPr>
                <w:rFonts w:ascii="微软雅黑" w:hAnsi="微软雅黑" w:hint="eastAsia"/>
                <w:b/>
                <w:bCs/>
                <w:szCs w:val="21"/>
              </w:rPr>
              <w:t>预期结果</w:t>
            </w:r>
          </w:p>
        </w:tc>
      </w:tr>
      <w:tr w:rsidR="0000795C" w:rsidRPr="003A1B66" w14:paraId="64B5C6FE" w14:textId="77777777" w:rsidTr="0000795C">
        <w:tc>
          <w:tcPr>
            <w:tcW w:w="1200" w:type="dxa"/>
            <w:vAlign w:val="center"/>
          </w:tcPr>
          <w:p w14:paraId="2B05BB9C" w14:textId="19A3FCD8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修改个人信息</w:t>
            </w:r>
          </w:p>
        </w:tc>
        <w:tc>
          <w:tcPr>
            <w:tcW w:w="1143" w:type="dxa"/>
          </w:tcPr>
          <w:p w14:paraId="52331DEC" w14:textId="0160D9EA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1</w:t>
            </w:r>
          </w:p>
        </w:tc>
        <w:tc>
          <w:tcPr>
            <w:tcW w:w="1261" w:type="dxa"/>
            <w:vAlign w:val="center"/>
          </w:tcPr>
          <w:p w14:paraId="15FB26BE" w14:textId="1E58DD6B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修改合法的教师信息</w:t>
            </w:r>
          </w:p>
        </w:tc>
        <w:tc>
          <w:tcPr>
            <w:tcW w:w="1201" w:type="dxa"/>
            <w:vAlign w:val="center"/>
          </w:tcPr>
          <w:p w14:paraId="5F09FD0C" w14:textId="640B05C1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合法输入类</w:t>
            </w:r>
          </w:p>
        </w:tc>
        <w:tc>
          <w:tcPr>
            <w:tcW w:w="2190" w:type="dxa"/>
            <w:vAlign w:val="center"/>
          </w:tcPr>
          <w:p w14:paraId="26C37700" w14:textId="77777777" w:rsidR="0000795C" w:rsidRPr="003A1B66" w:rsidRDefault="0000795C" w:rsidP="003A1B66">
            <w:pPr>
              <w:spacing w:line="360" w:lineRule="auto"/>
              <w:ind w:right="630"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姓名：</w:t>
            </w:r>
            <w:r w:rsidRPr="003A1B66">
              <w:rPr>
                <w:rFonts w:ascii="微软雅黑" w:hAnsi="微软雅黑" w:hint="eastAsia"/>
                <w:szCs w:val="21"/>
              </w:rPr>
              <w:t>Jerry</w:t>
            </w:r>
            <w:r w:rsidRPr="003A1B66">
              <w:rPr>
                <w:rFonts w:ascii="微软雅黑" w:hAnsi="微软雅黑"/>
                <w:szCs w:val="21"/>
              </w:rPr>
              <w:t>，</w:t>
            </w:r>
          </w:p>
          <w:p w14:paraId="52866316" w14:textId="5FA24E39" w:rsidR="0000795C" w:rsidRPr="003A1B66" w:rsidRDefault="0000795C" w:rsidP="003A1B66">
            <w:pPr>
              <w:spacing w:line="360" w:lineRule="auto"/>
              <w:ind w:right="1050"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性别：男</w:t>
            </w:r>
          </w:p>
          <w:p w14:paraId="0D60DE27" w14:textId="2C479E08" w:rsidR="0000795C" w:rsidRPr="003A1B66" w:rsidRDefault="0000795C" w:rsidP="003A1B66">
            <w:pPr>
              <w:spacing w:line="360" w:lineRule="auto"/>
              <w:ind w:right="1050"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生日：2021.1.1</w:t>
            </w:r>
          </w:p>
          <w:p w14:paraId="7F5103EE" w14:textId="77777777" w:rsidR="0000795C" w:rsidRPr="003A1B66" w:rsidRDefault="0000795C" w:rsidP="003A1B66">
            <w:pPr>
              <w:pStyle w:val="20"/>
              <w:spacing w:line="360" w:lineRule="auto"/>
              <w:ind w:leftChars="0" w:left="0" w:right="840"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学院：physics</w:t>
            </w:r>
          </w:p>
          <w:p w14:paraId="2E97DE99" w14:textId="49D15905" w:rsidR="0000795C" w:rsidRPr="003A1B66" w:rsidRDefault="0000795C" w:rsidP="003A1B66">
            <w:pPr>
              <w:pStyle w:val="20"/>
              <w:spacing w:line="360" w:lineRule="auto"/>
              <w:ind w:leftChars="0" w:left="0" w:right="840"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系别：engineer</w:t>
            </w:r>
          </w:p>
          <w:p w14:paraId="1D3D8DC7" w14:textId="2E453827" w:rsidR="0000795C" w:rsidRPr="003A1B66" w:rsidRDefault="0000795C" w:rsidP="003A1B66">
            <w:pPr>
              <w:pStyle w:val="20"/>
              <w:spacing w:line="360" w:lineRule="auto"/>
              <w:jc w:val="center"/>
              <w:rPr>
                <w:rFonts w:ascii="微软雅黑" w:hAnsi="微软雅黑"/>
                <w:szCs w:val="21"/>
              </w:rPr>
            </w:pPr>
          </w:p>
        </w:tc>
        <w:tc>
          <w:tcPr>
            <w:tcW w:w="1301" w:type="dxa"/>
            <w:vAlign w:val="center"/>
          </w:tcPr>
          <w:p w14:paraId="5D74CBA8" w14:textId="190A8843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更新信息成功，显示更新后的个人信息。</w:t>
            </w:r>
          </w:p>
        </w:tc>
      </w:tr>
      <w:tr w:rsidR="0000795C" w:rsidRPr="003A1B66" w14:paraId="696ACD6A" w14:textId="77777777" w:rsidTr="0000795C">
        <w:tc>
          <w:tcPr>
            <w:tcW w:w="1200" w:type="dxa"/>
            <w:vAlign w:val="center"/>
          </w:tcPr>
          <w:p w14:paraId="2C9FEBBF" w14:textId="441A261E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修改个人信息</w:t>
            </w:r>
          </w:p>
        </w:tc>
        <w:tc>
          <w:tcPr>
            <w:tcW w:w="1143" w:type="dxa"/>
          </w:tcPr>
          <w:p w14:paraId="0F7520E5" w14:textId="7B9496EF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2</w:t>
            </w:r>
          </w:p>
        </w:tc>
        <w:tc>
          <w:tcPr>
            <w:tcW w:w="1261" w:type="dxa"/>
            <w:vAlign w:val="center"/>
          </w:tcPr>
          <w:p w14:paraId="0E23C054" w14:textId="0E0FCE97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输入</w:t>
            </w:r>
            <w:proofErr w:type="gramStart"/>
            <w:r w:rsidRPr="003A1B66">
              <w:rPr>
                <w:rFonts w:ascii="微软雅黑" w:hAnsi="微软雅黑"/>
                <w:szCs w:val="21"/>
              </w:rPr>
              <w:t>空信息</w:t>
            </w:r>
            <w:proofErr w:type="gramEnd"/>
          </w:p>
        </w:tc>
        <w:tc>
          <w:tcPr>
            <w:tcW w:w="1201" w:type="dxa"/>
            <w:vAlign w:val="center"/>
          </w:tcPr>
          <w:p w14:paraId="0C960400" w14:textId="21503289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非法输入类</w:t>
            </w:r>
          </w:p>
        </w:tc>
        <w:tc>
          <w:tcPr>
            <w:tcW w:w="2190" w:type="dxa"/>
            <w:vAlign w:val="center"/>
          </w:tcPr>
          <w:p w14:paraId="3A076FE1" w14:textId="77777777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姓名：""，专业：""</w:t>
            </w:r>
          </w:p>
          <w:p w14:paraId="7224314A" w14:textId="510F918C" w:rsidR="0000795C" w:rsidRPr="003A1B66" w:rsidRDefault="0000795C" w:rsidP="003A1B66">
            <w:pPr>
              <w:pStyle w:val="20"/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（全部为空）</w:t>
            </w:r>
          </w:p>
        </w:tc>
        <w:tc>
          <w:tcPr>
            <w:tcW w:w="1301" w:type="dxa"/>
            <w:vAlign w:val="center"/>
          </w:tcPr>
          <w:p w14:paraId="7183D40C" w14:textId="1407A2CE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显示错误提示信息，不更新原有信息。</w:t>
            </w:r>
          </w:p>
        </w:tc>
      </w:tr>
      <w:tr w:rsidR="0000795C" w:rsidRPr="003A1B66" w14:paraId="7CCD06C9" w14:textId="77777777" w:rsidTr="0000795C">
        <w:tc>
          <w:tcPr>
            <w:tcW w:w="1200" w:type="dxa"/>
            <w:vAlign w:val="center"/>
          </w:tcPr>
          <w:p w14:paraId="5CE4B07E" w14:textId="2CDD1664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新增课程</w:t>
            </w:r>
          </w:p>
        </w:tc>
        <w:tc>
          <w:tcPr>
            <w:tcW w:w="1143" w:type="dxa"/>
          </w:tcPr>
          <w:p w14:paraId="70D66C63" w14:textId="0E6F401F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3</w:t>
            </w:r>
          </w:p>
        </w:tc>
        <w:tc>
          <w:tcPr>
            <w:tcW w:w="1261" w:type="dxa"/>
            <w:vAlign w:val="center"/>
          </w:tcPr>
          <w:p w14:paraId="4C53AE3C" w14:textId="1B7BA0D9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添加新课程并指定教师</w:t>
            </w:r>
          </w:p>
        </w:tc>
        <w:tc>
          <w:tcPr>
            <w:tcW w:w="1201" w:type="dxa"/>
            <w:vAlign w:val="center"/>
          </w:tcPr>
          <w:p w14:paraId="4150132E" w14:textId="6E7B58D2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合法输入类</w:t>
            </w:r>
          </w:p>
        </w:tc>
        <w:tc>
          <w:tcPr>
            <w:tcW w:w="2190" w:type="dxa"/>
            <w:vAlign w:val="center"/>
          </w:tcPr>
          <w:p w14:paraId="37FCAE51" w14:textId="16C6C0B3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课程号：3，课程名：</w:t>
            </w:r>
            <w:r w:rsidRPr="003A1B66">
              <w:rPr>
                <w:rFonts w:ascii="微软雅黑" w:hAnsi="微软雅黑" w:hint="eastAsia"/>
                <w:szCs w:val="21"/>
              </w:rPr>
              <w:t>Physics</w:t>
            </w:r>
          </w:p>
        </w:tc>
        <w:tc>
          <w:tcPr>
            <w:tcW w:w="1301" w:type="dxa"/>
            <w:vAlign w:val="center"/>
          </w:tcPr>
          <w:p w14:paraId="73B834C3" w14:textId="0BA7FAEF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添加成功，返回更新后的课程列表。</w:t>
            </w:r>
          </w:p>
        </w:tc>
      </w:tr>
      <w:tr w:rsidR="0000795C" w:rsidRPr="003A1B66" w14:paraId="2A8554B5" w14:textId="77777777" w:rsidTr="0000795C">
        <w:tc>
          <w:tcPr>
            <w:tcW w:w="1200" w:type="dxa"/>
            <w:vAlign w:val="center"/>
          </w:tcPr>
          <w:p w14:paraId="608A473A" w14:textId="46525C38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新增课程</w:t>
            </w:r>
          </w:p>
        </w:tc>
        <w:tc>
          <w:tcPr>
            <w:tcW w:w="1143" w:type="dxa"/>
          </w:tcPr>
          <w:p w14:paraId="0CFA10C1" w14:textId="5CFB967D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4</w:t>
            </w:r>
          </w:p>
        </w:tc>
        <w:tc>
          <w:tcPr>
            <w:tcW w:w="1261" w:type="dxa"/>
            <w:vAlign w:val="center"/>
          </w:tcPr>
          <w:p w14:paraId="33DB5FCD" w14:textId="6D08FDB6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添加已存在的课程</w:t>
            </w:r>
          </w:p>
        </w:tc>
        <w:tc>
          <w:tcPr>
            <w:tcW w:w="1201" w:type="dxa"/>
            <w:vAlign w:val="center"/>
          </w:tcPr>
          <w:p w14:paraId="01F70C40" w14:textId="425ED5B2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非法输入类</w:t>
            </w:r>
          </w:p>
        </w:tc>
        <w:tc>
          <w:tcPr>
            <w:tcW w:w="2190" w:type="dxa"/>
            <w:vAlign w:val="center"/>
          </w:tcPr>
          <w:p w14:paraId="7D9D9F61" w14:textId="4B38D31F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课程号：1，课程名：Java</w:t>
            </w:r>
          </w:p>
        </w:tc>
        <w:tc>
          <w:tcPr>
            <w:tcW w:w="1301" w:type="dxa"/>
            <w:vAlign w:val="center"/>
          </w:tcPr>
          <w:p w14:paraId="22F84BEC" w14:textId="5E0834B6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显示错误提示信息，不允许重复添</w:t>
            </w:r>
            <w:r w:rsidRPr="003A1B66">
              <w:rPr>
                <w:rFonts w:ascii="微软雅黑" w:hAnsi="微软雅黑"/>
                <w:szCs w:val="21"/>
              </w:rPr>
              <w:lastRenderedPageBreak/>
              <w:t>加。</w:t>
            </w:r>
          </w:p>
        </w:tc>
      </w:tr>
      <w:tr w:rsidR="0000795C" w:rsidRPr="003A1B66" w14:paraId="30EEC6CA" w14:textId="77777777" w:rsidTr="0000795C">
        <w:tc>
          <w:tcPr>
            <w:tcW w:w="1200" w:type="dxa"/>
            <w:vAlign w:val="center"/>
          </w:tcPr>
          <w:p w14:paraId="580F7187" w14:textId="7BDB0BE5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lastRenderedPageBreak/>
              <w:t>登记课程成绩</w:t>
            </w:r>
          </w:p>
        </w:tc>
        <w:tc>
          <w:tcPr>
            <w:tcW w:w="1143" w:type="dxa"/>
          </w:tcPr>
          <w:p w14:paraId="632B5ABC" w14:textId="3AC92036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5</w:t>
            </w:r>
          </w:p>
        </w:tc>
        <w:tc>
          <w:tcPr>
            <w:tcW w:w="1261" w:type="dxa"/>
            <w:vAlign w:val="center"/>
          </w:tcPr>
          <w:p w14:paraId="638336B6" w14:textId="7061634C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登记合法的学生成绩</w:t>
            </w:r>
          </w:p>
        </w:tc>
        <w:tc>
          <w:tcPr>
            <w:tcW w:w="1201" w:type="dxa"/>
            <w:vAlign w:val="center"/>
          </w:tcPr>
          <w:p w14:paraId="3BD6C8D2" w14:textId="2CA961A6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合法输入类</w:t>
            </w:r>
          </w:p>
        </w:tc>
        <w:tc>
          <w:tcPr>
            <w:tcW w:w="2190" w:type="dxa"/>
            <w:vAlign w:val="center"/>
          </w:tcPr>
          <w:p w14:paraId="39E2FEED" w14:textId="7913ECE0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学号：a1，课程号：1，成绩：85</w:t>
            </w:r>
          </w:p>
        </w:tc>
        <w:tc>
          <w:tcPr>
            <w:tcW w:w="1301" w:type="dxa"/>
            <w:vAlign w:val="center"/>
          </w:tcPr>
          <w:p w14:paraId="545A8D62" w14:textId="0C7349D6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登记成功，更新成绩记录。</w:t>
            </w:r>
          </w:p>
        </w:tc>
      </w:tr>
      <w:tr w:rsidR="0000795C" w:rsidRPr="003A1B66" w14:paraId="0F19BAF8" w14:textId="77777777" w:rsidTr="0000795C">
        <w:tc>
          <w:tcPr>
            <w:tcW w:w="1200" w:type="dxa"/>
            <w:vAlign w:val="center"/>
          </w:tcPr>
          <w:p w14:paraId="0A4AE770" w14:textId="6ADD2D7E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登记课程成绩</w:t>
            </w:r>
          </w:p>
        </w:tc>
        <w:tc>
          <w:tcPr>
            <w:tcW w:w="1143" w:type="dxa"/>
          </w:tcPr>
          <w:p w14:paraId="17D9C00A" w14:textId="50E5998C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6</w:t>
            </w:r>
          </w:p>
        </w:tc>
        <w:tc>
          <w:tcPr>
            <w:tcW w:w="1261" w:type="dxa"/>
            <w:vAlign w:val="center"/>
          </w:tcPr>
          <w:p w14:paraId="769D5E3E" w14:textId="1144CF84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输入无效的成绩</w:t>
            </w:r>
          </w:p>
        </w:tc>
        <w:tc>
          <w:tcPr>
            <w:tcW w:w="1201" w:type="dxa"/>
            <w:vAlign w:val="center"/>
          </w:tcPr>
          <w:p w14:paraId="0E357753" w14:textId="74119188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非法输入类</w:t>
            </w:r>
          </w:p>
        </w:tc>
        <w:tc>
          <w:tcPr>
            <w:tcW w:w="2190" w:type="dxa"/>
            <w:vAlign w:val="center"/>
          </w:tcPr>
          <w:p w14:paraId="342F55F0" w14:textId="6108F641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学号：a1，课程号：1，成绩：-5</w:t>
            </w:r>
          </w:p>
        </w:tc>
        <w:tc>
          <w:tcPr>
            <w:tcW w:w="1301" w:type="dxa"/>
            <w:vAlign w:val="center"/>
          </w:tcPr>
          <w:p w14:paraId="1700A72A" w14:textId="2FDC1287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显示错误提示信息，不更新成绩记录。</w:t>
            </w:r>
          </w:p>
        </w:tc>
      </w:tr>
      <w:tr w:rsidR="0000795C" w:rsidRPr="003A1B66" w14:paraId="453C8863" w14:textId="77777777" w:rsidTr="0000795C">
        <w:tc>
          <w:tcPr>
            <w:tcW w:w="1200" w:type="dxa"/>
            <w:vAlign w:val="center"/>
          </w:tcPr>
          <w:p w14:paraId="128DFF22" w14:textId="28BF82A3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成绩分段统计</w:t>
            </w:r>
          </w:p>
        </w:tc>
        <w:tc>
          <w:tcPr>
            <w:tcW w:w="1143" w:type="dxa"/>
          </w:tcPr>
          <w:p w14:paraId="4A3AEB8C" w14:textId="13407936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7</w:t>
            </w:r>
          </w:p>
        </w:tc>
        <w:tc>
          <w:tcPr>
            <w:tcW w:w="1261" w:type="dxa"/>
            <w:vAlign w:val="center"/>
          </w:tcPr>
          <w:p w14:paraId="6C817A24" w14:textId="17A9053E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合法输入成绩标准后统计</w:t>
            </w:r>
          </w:p>
        </w:tc>
        <w:tc>
          <w:tcPr>
            <w:tcW w:w="1201" w:type="dxa"/>
            <w:vAlign w:val="center"/>
          </w:tcPr>
          <w:p w14:paraId="3E379929" w14:textId="5B81358A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合法输入类</w:t>
            </w:r>
          </w:p>
        </w:tc>
        <w:tc>
          <w:tcPr>
            <w:tcW w:w="2190" w:type="dxa"/>
            <w:vAlign w:val="center"/>
          </w:tcPr>
          <w:p w14:paraId="75FB8AE4" w14:textId="06EFC993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及格：60，优良：80，优秀：90</w:t>
            </w:r>
          </w:p>
        </w:tc>
        <w:tc>
          <w:tcPr>
            <w:tcW w:w="1301" w:type="dxa"/>
            <w:vAlign w:val="center"/>
          </w:tcPr>
          <w:p w14:paraId="4E0C343B" w14:textId="3814C918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返回成绩分段统计结果。</w:t>
            </w:r>
          </w:p>
        </w:tc>
      </w:tr>
      <w:tr w:rsidR="0000795C" w:rsidRPr="003A1B66" w14:paraId="11971BB7" w14:textId="77777777" w:rsidTr="0000795C">
        <w:tc>
          <w:tcPr>
            <w:tcW w:w="1200" w:type="dxa"/>
            <w:vAlign w:val="center"/>
          </w:tcPr>
          <w:p w14:paraId="4B7361AA" w14:textId="10737C82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成绩分段统计</w:t>
            </w:r>
          </w:p>
        </w:tc>
        <w:tc>
          <w:tcPr>
            <w:tcW w:w="1143" w:type="dxa"/>
          </w:tcPr>
          <w:p w14:paraId="189FAC38" w14:textId="2B76CEEE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 w:hint="eastAsia"/>
                <w:szCs w:val="21"/>
              </w:rPr>
              <w:t>8</w:t>
            </w:r>
          </w:p>
        </w:tc>
        <w:tc>
          <w:tcPr>
            <w:tcW w:w="1261" w:type="dxa"/>
            <w:vAlign w:val="center"/>
          </w:tcPr>
          <w:p w14:paraId="2476971E" w14:textId="516B3366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输入不合法的分段标准（顺序错误、超出范围等）</w:t>
            </w:r>
          </w:p>
        </w:tc>
        <w:tc>
          <w:tcPr>
            <w:tcW w:w="1201" w:type="dxa"/>
            <w:vAlign w:val="center"/>
          </w:tcPr>
          <w:p w14:paraId="74902400" w14:textId="6C9A4BEF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非法输入类</w:t>
            </w:r>
          </w:p>
        </w:tc>
        <w:tc>
          <w:tcPr>
            <w:tcW w:w="2190" w:type="dxa"/>
            <w:vAlign w:val="center"/>
          </w:tcPr>
          <w:p w14:paraId="58C2067D" w14:textId="765FF6C6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及格：90，优良：60，优秀：50</w:t>
            </w:r>
          </w:p>
        </w:tc>
        <w:tc>
          <w:tcPr>
            <w:tcW w:w="1301" w:type="dxa"/>
            <w:vAlign w:val="center"/>
          </w:tcPr>
          <w:p w14:paraId="267FD83B" w14:textId="5A8AF9F2" w:rsidR="0000795C" w:rsidRPr="003A1B66" w:rsidRDefault="0000795C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szCs w:val="21"/>
              </w:rPr>
            </w:pPr>
            <w:r w:rsidRPr="003A1B66">
              <w:rPr>
                <w:rFonts w:ascii="微软雅黑" w:hAnsi="微软雅黑"/>
                <w:szCs w:val="21"/>
              </w:rPr>
              <w:t>显示错误提示信息，不进行统计。</w:t>
            </w:r>
          </w:p>
        </w:tc>
      </w:tr>
    </w:tbl>
    <w:p w14:paraId="3E7D5777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</w:p>
    <w:p w14:paraId="3EBA8B7C" w14:textId="246CDE31" w:rsidR="00641C7D" w:rsidRPr="003A1B66" w:rsidRDefault="00DA15D9" w:rsidP="003A1B66">
      <w:pPr>
        <w:pStyle w:val="3"/>
        <w:numPr>
          <w:ilvl w:val="0"/>
          <w:numId w:val="0"/>
        </w:numPr>
        <w:snapToGrid w:val="0"/>
        <w:spacing w:line="360" w:lineRule="auto"/>
        <w:rPr>
          <w:rFonts w:ascii="微软雅黑" w:hAnsi="微软雅黑"/>
          <w:sz w:val="24"/>
          <w:szCs w:val="24"/>
        </w:rPr>
      </w:pPr>
      <w:bookmarkStart w:id="117" w:name="_Toc124506306"/>
      <w:bookmarkStart w:id="118" w:name="_Toc154578190"/>
      <w:r w:rsidRPr="003A1B66">
        <w:rPr>
          <w:rFonts w:ascii="微软雅黑" w:hAnsi="微软雅黑"/>
          <w:sz w:val="24"/>
          <w:szCs w:val="24"/>
        </w:rPr>
        <w:t>4</w:t>
      </w:r>
      <w:r w:rsidR="007429CC" w:rsidRPr="003A1B66">
        <w:rPr>
          <w:rFonts w:ascii="微软雅黑" w:hAnsi="微软雅黑"/>
          <w:sz w:val="24"/>
          <w:szCs w:val="24"/>
        </w:rPr>
        <w:t xml:space="preserve">.4.2 </w:t>
      </w:r>
      <w:r w:rsidR="007429CC" w:rsidRPr="003A1B66">
        <w:rPr>
          <w:rFonts w:ascii="微软雅黑" w:hAnsi="微软雅黑" w:hint="eastAsia"/>
          <w:sz w:val="24"/>
          <w:szCs w:val="24"/>
        </w:rPr>
        <w:t>边界值分析</w:t>
      </w:r>
      <w:bookmarkEnd w:id="117"/>
      <w:bookmarkEnd w:id="118"/>
    </w:p>
    <w:tbl>
      <w:tblPr>
        <w:tblStyle w:val="afb"/>
        <w:tblW w:w="8296" w:type="dxa"/>
        <w:tblLook w:val="04A0" w:firstRow="1" w:lastRow="0" w:firstColumn="1" w:lastColumn="0" w:noHBand="0" w:noVBand="1"/>
      </w:tblPr>
      <w:tblGrid>
        <w:gridCol w:w="1353"/>
        <w:gridCol w:w="1303"/>
        <w:gridCol w:w="1354"/>
        <w:gridCol w:w="1406"/>
        <w:gridCol w:w="1440"/>
        <w:gridCol w:w="1440"/>
      </w:tblGrid>
      <w:tr w:rsidR="004E59CF" w:rsidRPr="003A1B66" w14:paraId="2C7ED28E" w14:textId="77777777" w:rsidTr="004E59CF">
        <w:tc>
          <w:tcPr>
            <w:tcW w:w="1353" w:type="dxa"/>
            <w:vAlign w:val="center"/>
          </w:tcPr>
          <w:p w14:paraId="020602B2" w14:textId="59825B4A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  <w:b/>
                <w:bCs/>
              </w:rPr>
              <w:t>功能模块</w:t>
            </w:r>
          </w:p>
        </w:tc>
        <w:tc>
          <w:tcPr>
            <w:tcW w:w="1303" w:type="dxa"/>
          </w:tcPr>
          <w:p w14:paraId="016CA7C0" w14:textId="3CEC9EC3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  <w:b/>
                <w:bCs/>
              </w:rPr>
            </w:pPr>
            <w:r w:rsidRPr="003A1B66">
              <w:rPr>
                <w:rFonts w:ascii="微软雅黑" w:hAnsi="微软雅黑" w:hint="eastAsia"/>
                <w:b/>
                <w:bCs/>
              </w:rPr>
              <w:t>用例编号</w:t>
            </w:r>
          </w:p>
        </w:tc>
        <w:tc>
          <w:tcPr>
            <w:tcW w:w="1354" w:type="dxa"/>
            <w:vAlign w:val="center"/>
          </w:tcPr>
          <w:p w14:paraId="3BA210ED" w14:textId="55679284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  <w:b/>
                <w:bCs/>
              </w:rPr>
              <w:t>测试用例描述</w:t>
            </w:r>
          </w:p>
        </w:tc>
        <w:tc>
          <w:tcPr>
            <w:tcW w:w="1406" w:type="dxa"/>
            <w:vAlign w:val="center"/>
          </w:tcPr>
          <w:p w14:paraId="537018A9" w14:textId="69201818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  <w:b/>
                <w:bCs/>
              </w:rPr>
              <w:t>边界值</w:t>
            </w:r>
          </w:p>
        </w:tc>
        <w:tc>
          <w:tcPr>
            <w:tcW w:w="1440" w:type="dxa"/>
            <w:vAlign w:val="center"/>
          </w:tcPr>
          <w:p w14:paraId="0E6EDD98" w14:textId="0F493CD8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  <w:b/>
                <w:bCs/>
              </w:rPr>
              <w:t>输入数据</w:t>
            </w:r>
          </w:p>
        </w:tc>
        <w:tc>
          <w:tcPr>
            <w:tcW w:w="1440" w:type="dxa"/>
            <w:vAlign w:val="center"/>
          </w:tcPr>
          <w:p w14:paraId="4E37CDA9" w14:textId="07AFE212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  <w:b/>
                <w:bCs/>
              </w:rPr>
              <w:t>预期结果</w:t>
            </w:r>
          </w:p>
        </w:tc>
      </w:tr>
      <w:tr w:rsidR="004E59CF" w:rsidRPr="003A1B66" w14:paraId="14AAC99D" w14:textId="77777777" w:rsidTr="004E59CF">
        <w:tc>
          <w:tcPr>
            <w:tcW w:w="1353" w:type="dxa"/>
            <w:vAlign w:val="center"/>
          </w:tcPr>
          <w:p w14:paraId="317AA117" w14:textId="0180777A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登记课程成绩</w:t>
            </w:r>
          </w:p>
        </w:tc>
        <w:tc>
          <w:tcPr>
            <w:tcW w:w="1303" w:type="dxa"/>
          </w:tcPr>
          <w:p w14:paraId="0F96F82B" w14:textId="5C9377B4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 w:hint="eastAsia"/>
              </w:rPr>
              <w:t>1</w:t>
            </w:r>
          </w:p>
        </w:tc>
        <w:tc>
          <w:tcPr>
            <w:tcW w:w="1354" w:type="dxa"/>
            <w:vAlign w:val="center"/>
          </w:tcPr>
          <w:p w14:paraId="4882C90B" w14:textId="406C2367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登记最低分数成绩</w:t>
            </w:r>
          </w:p>
        </w:tc>
        <w:tc>
          <w:tcPr>
            <w:tcW w:w="1406" w:type="dxa"/>
            <w:vAlign w:val="center"/>
          </w:tcPr>
          <w:p w14:paraId="5C679518" w14:textId="5DDCDC7B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边界值（最小）</w:t>
            </w:r>
          </w:p>
        </w:tc>
        <w:tc>
          <w:tcPr>
            <w:tcW w:w="1440" w:type="dxa"/>
            <w:vAlign w:val="center"/>
          </w:tcPr>
          <w:p w14:paraId="0CCF9B5B" w14:textId="7D033006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学号：a1，课程号：1，成绩：0</w:t>
            </w:r>
          </w:p>
        </w:tc>
        <w:tc>
          <w:tcPr>
            <w:tcW w:w="1440" w:type="dxa"/>
            <w:vAlign w:val="center"/>
          </w:tcPr>
          <w:p w14:paraId="1387992D" w14:textId="7E56521C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登记成功，成绩记录显示为 0。</w:t>
            </w:r>
          </w:p>
        </w:tc>
      </w:tr>
      <w:tr w:rsidR="004E59CF" w:rsidRPr="003A1B66" w14:paraId="36ACEF5A" w14:textId="77777777" w:rsidTr="004E59CF">
        <w:tc>
          <w:tcPr>
            <w:tcW w:w="1353" w:type="dxa"/>
            <w:vAlign w:val="center"/>
          </w:tcPr>
          <w:p w14:paraId="6B606A7A" w14:textId="5098E6CB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登记课程成</w:t>
            </w:r>
            <w:r w:rsidRPr="003A1B66">
              <w:rPr>
                <w:rFonts w:ascii="微软雅黑" w:hAnsi="微软雅黑"/>
              </w:rPr>
              <w:lastRenderedPageBreak/>
              <w:t>绩</w:t>
            </w:r>
          </w:p>
        </w:tc>
        <w:tc>
          <w:tcPr>
            <w:tcW w:w="1303" w:type="dxa"/>
          </w:tcPr>
          <w:p w14:paraId="05D59AB8" w14:textId="20641E91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 w:hint="eastAsia"/>
              </w:rPr>
              <w:lastRenderedPageBreak/>
              <w:t>2</w:t>
            </w:r>
          </w:p>
        </w:tc>
        <w:tc>
          <w:tcPr>
            <w:tcW w:w="1354" w:type="dxa"/>
            <w:vAlign w:val="center"/>
          </w:tcPr>
          <w:p w14:paraId="6CE1CDD1" w14:textId="2DBB4F15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登记最高分</w:t>
            </w:r>
            <w:r w:rsidRPr="003A1B66">
              <w:rPr>
                <w:rFonts w:ascii="微软雅黑" w:hAnsi="微软雅黑"/>
              </w:rPr>
              <w:lastRenderedPageBreak/>
              <w:t>数成绩</w:t>
            </w:r>
          </w:p>
        </w:tc>
        <w:tc>
          <w:tcPr>
            <w:tcW w:w="1406" w:type="dxa"/>
            <w:vAlign w:val="center"/>
          </w:tcPr>
          <w:p w14:paraId="2DA1C2BD" w14:textId="2CB1539C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lastRenderedPageBreak/>
              <w:t>边界值（最</w:t>
            </w:r>
            <w:r w:rsidRPr="003A1B66">
              <w:rPr>
                <w:rFonts w:ascii="微软雅黑" w:hAnsi="微软雅黑"/>
              </w:rPr>
              <w:lastRenderedPageBreak/>
              <w:t>大）</w:t>
            </w:r>
          </w:p>
        </w:tc>
        <w:tc>
          <w:tcPr>
            <w:tcW w:w="1440" w:type="dxa"/>
            <w:vAlign w:val="center"/>
          </w:tcPr>
          <w:p w14:paraId="31B89139" w14:textId="29E158F9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lastRenderedPageBreak/>
              <w:t>学号：a1，</w:t>
            </w:r>
            <w:r w:rsidRPr="003A1B66">
              <w:rPr>
                <w:rFonts w:ascii="微软雅黑" w:hAnsi="微软雅黑"/>
              </w:rPr>
              <w:lastRenderedPageBreak/>
              <w:t>课程号：1，成绩：100</w:t>
            </w:r>
          </w:p>
        </w:tc>
        <w:tc>
          <w:tcPr>
            <w:tcW w:w="1440" w:type="dxa"/>
            <w:vAlign w:val="center"/>
          </w:tcPr>
          <w:p w14:paraId="10A7F2E7" w14:textId="451EFF01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lastRenderedPageBreak/>
              <w:t>登记成功，</w:t>
            </w:r>
            <w:r w:rsidRPr="003A1B66">
              <w:rPr>
                <w:rFonts w:ascii="微软雅黑" w:hAnsi="微软雅黑"/>
              </w:rPr>
              <w:lastRenderedPageBreak/>
              <w:t>成绩记录显示为 100。</w:t>
            </w:r>
          </w:p>
        </w:tc>
      </w:tr>
      <w:tr w:rsidR="004E59CF" w:rsidRPr="003A1B66" w14:paraId="5A6B619C" w14:textId="77777777" w:rsidTr="004E59CF">
        <w:tc>
          <w:tcPr>
            <w:tcW w:w="1353" w:type="dxa"/>
            <w:vAlign w:val="center"/>
          </w:tcPr>
          <w:p w14:paraId="23B38284" w14:textId="5129AC31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lastRenderedPageBreak/>
              <w:t>成绩分段统计</w:t>
            </w:r>
          </w:p>
        </w:tc>
        <w:tc>
          <w:tcPr>
            <w:tcW w:w="1303" w:type="dxa"/>
          </w:tcPr>
          <w:p w14:paraId="21B725C1" w14:textId="3BF562EA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 w:hint="eastAsia"/>
              </w:rPr>
              <w:t>3</w:t>
            </w:r>
          </w:p>
        </w:tc>
        <w:tc>
          <w:tcPr>
            <w:tcW w:w="1354" w:type="dxa"/>
            <w:vAlign w:val="center"/>
          </w:tcPr>
          <w:p w14:paraId="38A2D067" w14:textId="6E9D4042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分段标准的边界值测试</w:t>
            </w:r>
          </w:p>
        </w:tc>
        <w:tc>
          <w:tcPr>
            <w:tcW w:w="1406" w:type="dxa"/>
            <w:vAlign w:val="center"/>
          </w:tcPr>
          <w:p w14:paraId="5921E013" w14:textId="45D0B795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边界值（分段临界值）</w:t>
            </w:r>
          </w:p>
        </w:tc>
        <w:tc>
          <w:tcPr>
            <w:tcW w:w="1440" w:type="dxa"/>
            <w:vAlign w:val="center"/>
          </w:tcPr>
          <w:p w14:paraId="039E1EE2" w14:textId="731FA3F2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及格：60，优良：80，优秀：100</w:t>
            </w:r>
          </w:p>
        </w:tc>
        <w:tc>
          <w:tcPr>
            <w:tcW w:w="1440" w:type="dxa"/>
            <w:vAlign w:val="center"/>
          </w:tcPr>
          <w:p w14:paraId="64137FBE" w14:textId="1FE16C6F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返回成绩分段统计结果。</w:t>
            </w:r>
          </w:p>
        </w:tc>
      </w:tr>
      <w:tr w:rsidR="004E59CF" w:rsidRPr="003A1B66" w14:paraId="51117CED" w14:textId="77777777" w:rsidTr="004E59CF">
        <w:tc>
          <w:tcPr>
            <w:tcW w:w="1353" w:type="dxa"/>
            <w:vAlign w:val="center"/>
          </w:tcPr>
          <w:p w14:paraId="57CCCA28" w14:textId="260998FF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成绩分段统计</w:t>
            </w:r>
          </w:p>
        </w:tc>
        <w:tc>
          <w:tcPr>
            <w:tcW w:w="1303" w:type="dxa"/>
          </w:tcPr>
          <w:p w14:paraId="746E9AB1" w14:textId="4FE0745D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 w:hint="eastAsia"/>
              </w:rPr>
              <w:t>4</w:t>
            </w:r>
          </w:p>
        </w:tc>
        <w:tc>
          <w:tcPr>
            <w:tcW w:w="1354" w:type="dxa"/>
            <w:vAlign w:val="center"/>
          </w:tcPr>
          <w:p w14:paraId="66745797" w14:textId="0A3027AC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分段标准超出允许范围</w:t>
            </w:r>
          </w:p>
        </w:tc>
        <w:tc>
          <w:tcPr>
            <w:tcW w:w="1406" w:type="dxa"/>
            <w:vAlign w:val="center"/>
          </w:tcPr>
          <w:p w14:paraId="18512DC0" w14:textId="67571555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边界值（非法范围）</w:t>
            </w:r>
          </w:p>
        </w:tc>
        <w:tc>
          <w:tcPr>
            <w:tcW w:w="1440" w:type="dxa"/>
            <w:vAlign w:val="center"/>
          </w:tcPr>
          <w:p w14:paraId="7D54D5D2" w14:textId="12DA5013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及格：-10，优良：110，优秀：200</w:t>
            </w:r>
          </w:p>
        </w:tc>
        <w:tc>
          <w:tcPr>
            <w:tcW w:w="1440" w:type="dxa"/>
            <w:vAlign w:val="center"/>
          </w:tcPr>
          <w:p w14:paraId="3A9BC689" w14:textId="5C3E957C" w:rsidR="004E59CF" w:rsidRPr="003A1B66" w:rsidRDefault="004E59CF" w:rsidP="003A1B66">
            <w:pPr>
              <w:spacing w:line="360" w:lineRule="auto"/>
              <w:ind w:firstLineChars="0" w:firstLine="0"/>
              <w:jc w:val="center"/>
              <w:rPr>
                <w:rFonts w:ascii="微软雅黑" w:hAnsi="微软雅黑"/>
              </w:rPr>
            </w:pPr>
            <w:r w:rsidRPr="003A1B66">
              <w:rPr>
                <w:rFonts w:ascii="微软雅黑" w:hAnsi="微软雅黑"/>
              </w:rPr>
              <w:t>显示错误提示信息，不进行统计。</w:t>
            </w:r>
          </w:p>
        </w:tc>
      </w:tr>
    </w:tbl>
    <w:p w14:paraId="0793D20A" w14:textId="77777777" w:rsidR="00051812" w:rsidRPr="003A1B66" w:rsidRDefault="00051812" w:rsidP="003A1B66">
      <w:pPr>
        <w:spacing w:line="360" w:lineRule="auto"/>
        <w:rPr>
          <w:rFonts w:ascii="微软雅黑" w:hAnsi="微软雅黑"/>
        </w:rPr>
      </w:pPr>
    </w:p>
    <w:p w14:paraId="4D09DA63" w14:textId="032F4608" w:rsidR="00B11425" w:rsidRPr="003A1B66" w:rsidRDefault="00DA15D9" w:rsidP="003A1B66">
      <w:pPr>
        <w:pStyle w:val="2"/>
        <w:numPr>
          <w:ilvl w:val="0"/>
          <w:numId w:val="0"/>
        </w:numPr>
        <w:snapToGrid w:val="0"/>
        <w:spacing w:before="0" w:after="0" w:line="360" w:lineRule="auto"/>
        <w:rPr>
          <w:rFonts w:ascii="微软雅黑" w:eastAsia="微软雅黑" w:hAnsi="微软雅黑" w:cs="Helvetica"/>
          <w:kern w:val="0"/>
        </w:rPr>
      </w:pPr>
      <w:bookmarkStart w:id="119" w:name="_Toc124506308"/>
      <w:bookmarkStart w:id="120" w:name="_Toc154578191"/>
      <w:r w:rsidRPr="003A1B66">
        <w:rPr>
          <w:rFonts w:ascii="微软雅黑" w:eastAsia="微软雅黑" w:hAnsi="微软雅黑" w:cs="Helvetica"/>
          <w:kern w:val="0"/>
        </w:rPr>
        <w:t>4</w:t>
      </w:r>
      <w:r w:rsidR="007429CC" w:rsidRPr="003A1B66">
        <w:rPr>
          <w:rFonts w:ascii="微软雅黑" w:eastAsia="微软雅黑" w:hAnsi="微软雅黑" w:cs="Helvetica"/>
          <w:kern w:val="0"/>
        </w:rPr>
        <w:t>.</w:t>
      </w:r>
      <w:r w:rsidR="00B27FCD" w:rsidRPr="003A1B66">
        <w:rPr>
          <w:rFonts w:ascii="微软雅黑" w:eastAsia="微软雅黑" w:hAnsi="微软雅黑" w:cs="Helvetica"/>
          <w:kern w:val="0"/>
        </w:rPr>
        <w:t>5</w:t>
      </w:r>
      <w:r w:rsidR="007429CC" w:rsidRPr="003A1B66">
        <w:rPr>
          <w:rFonts w:ascii="微软雅黑" w:eastAsia="微软雅黑" w:hAnsi="微软雅黑" w:cs="Helvetica"/>
          <w:kern w:val="0"/>
        </w:rPr>
        <w:t xml:space="preserve"> </w:t>
      </w:r>
      <w:r w:rsidR="007429CC" w:rsidRPr="003A1B66">
        <w:rPr>
          <w:rFonts w:ascii="微软雅黑" w:eastAsia="微软雅黑" w:hAnsi="微软雅黑" w:cs="Helvetica" w:hint="eastAsia"/>
          <w:kern w:val="0"/>
        </w:rPr>
        <w:t>测试</w:t>
      </w:r>
      <w:r w:rsidR="002C40C3" w:rsidRPr="003A1B66">
        <w:rPr>
          <w:rFonts w:ascii="微软雅黑" w:eastAsia="微软雅黑" w:hAnsi="微软雅黑" w:cs="Helvetica" w:hint="eastAsia"/>
          <w:kern w:val="0"/>
        </w:rPr>
        <w:t>截</w:t>
      </w:r>
      <w:proofErr w:type="gramStart"/>
      <w:r w:rsidR="002C40C3" w:rsidRPr="003A1B66">
        <w:rPr>
          <w:rFonts w:ascii="微软雅黑" w:eastAsia="微软雅黑" w:hAnsi="微软雅黑" w:cs="Helvetica" w:hint="eastAsia"/>
          <w:kern w:val="0"/>
        </w:rPr>
        <w:t>图</w:t>
      </w:r>
      <w:r w:rsidR="007429CC" w:rsidRPr="003A1B66">
        <w:rPr>
          <w:rFonts w:ascii="微软雅黑" w:eastAsia="微软雅黑" w:hAnsi="微软雅黑" w:cs="Helvetica" w:hint="eastAsia"/>
          <w:kern w:val="0"/>
        </w:rPr>
        <w:t>记录</w:t>
      </w:r>
      <w:bookmarkEnd w:id="119"/>
      <w:bookmarkEnd w:id="120"/>
      <w:proofErr w:type="gramEnd"/>
      <w:r w:rsidR="002C40C3" w:rsidRPr="003A1B66">
        <w:rPr>
          <w:rFonts w:ascii="微软雅黑" w:eastAsia="微软雅黑" w:hAnsi="微软雅黑" w:cs="Helvetica" w:hint="eastAsia"/>
          <w:kern w:val="0"/>
        </w:rPr>
        <w:t>与分析</w:t>
      </w:r>
    </w:p>
    <w:p w14:paraId="52EB2E38" w14:textId="1EB72A6F" w:rsidR="00D27951" w:rsidRPr="003A1B66" w:rsidRDefault="00D27951" w:rsidP="003A1B66">
      <w:pPr>
        <w:pStyle w:val="3"/>
        <w:numPr>
          <w:ilvl w:val="0"/>
          <w:numId w:val="0"/>
        </w:numPr>
        <w:snapToGrid w:val="0"/>
        <w:spacing w:line="360" w:lineRule="auto"/>
        <w:rPr>
          <w:rFonts w:ascii="微软雅黑" w:hAnsi="微软雅黑"/>
          <w:sz w:val="24"/>
          <w:szCs w:val="24"/>
        </w:rPr>
      </w:pPr>
      <w:r w:rsidRPr="003A1B66">
        <w:rPr>
          <w:rFonts w:ascii="微软雅黑" w:hAnsi="微软雅黑"/>
          <w:sz w:val="24"/>
          <w:szCs w:val="24"/>
        </w:rPr>
        <w:t>4.</w:t>
      </w:r>
      <w:r w:rsidRPr="003A1B66">
        <w:rPr>
          <w:rFonts w:ascii="微软雅黑" w:hAnsi="微软雅黑" w:hint="eastAsia"/>
          <w:sz w:val="24"/>
          <w:szCs w:val="24"/>
        </w:rPr>
        <w:t>5</w:t>
      </w:r>
      <w:r w:rsidRPr="003A1B66">
        <w:rPr>
          <w:rFonts w:ascii="微软雅黑" w:hAnsi="微软雅黑"/>
          <w:sz w:val="24"/>
          <w:szCs w:val="24"/>
        </w:rPr>
        <w:t xml:space="preserve">.1 </w:t>
      </w:r>
      <w:r w:rsidRPr="003A1B66">
        <w:rPr>
          <w:rFonts w:ascii="微软雅黑" w:hAnsi="微软雅黑" w:hint="eastAsia"/>
          <w:sz w:val="24"/>
          <w:szCs w:val="24"/>
        </w:rPr>
        <w:t>等价类划分</w:t>
      </w:r>
    </w:p>
    <w:p w14:paraId="54848C1E" w14:textId="77777777" w:rsidR="00947F9B" w:rsidRPr="003A1B66" w:rsidRDefault="002C40C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szCs w:val="21"/>
        </w:rPr>
      </w:pPr>
      <w:r w:rsidRPr="003A1B66">
        <w:rPr>
          <w:rFonts w:ascii="微软雅黑" w:hAnsi="微软雅黑" w:hint="eastAsia"/>
        </w:rPr>
        <w:t>用例1：</w:t>
      </w:r>
      <w:r w:rsidRPr="003A1B66">
        <w:rPr>
          <w:rFonts w:ascii="微软雅黑" w:hAnsi="微软雅黑"/>
          <w:szCs w:val="21"/>
        </w:rPr>
        <w:t>修改合法的教师信息</w:t>
      </w:r>
    </w:p>
    <w:p w14:paraId="3266EFC4" w14:textId="00FF12E5" w:rsidR="002C40C3" w:rsidRPr="003A1B66" w:rsidRDefault="002C40C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szCs w:val="21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05E19808" wp14:editId="0C0DC7C1">
            <wp:extent cx="1104900" cy="2242657"/>
            <wp:effectExtent l="0" t="0" r="0" b="5715"/>
            <wp:docPr id="362966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66208" name=""/>
                    <pic:cNvPicPr/>
                  </pic:nvPicPr>
                  <pic:blipFill rotWithShape="1">
                    <a:blip r:embed="rId31"/>
                    <a:srcRect l="10033" t="4211"/>
                    <a:stretch/>
                  </pic:blipFill>
                  <pic:spPr bwMode="auto">
                    <a:xfrm>
                      <a:off x="0" y="0"/>
                      <a:ext cx="1124052" cy="228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1B66">
        <w:rPr>
          <w:rFonts w:ascii="微软雅黑" w:hAnsi="微软雅黑"/>
          <w:noProof/>
        </w:rPr>
        <w:t xml:space="preserve"> </w:t>
      </w:r>
      <w:r w:rsidRPr="003A1B66">
        <w:rPr>
          <w:rFonts w:ascii="微软雅黑" w:hAnsi="微软雅黑" w:hint="eastAsia"/>
          <w:noProof/>
        </w:rPr>
        <w:t>检查：</w:t>
      </w:r>
      <w:r w:rsidRPr="003A1B66">
        <w:rPr>
          <w:rFonts w:ascii="微软雅黑" w:hAnsi="微软雅黑"/>
          <w:noProof/>
        </w:rPr>
        <w:drawing>
          <wp:inline distT="0" distB="0" distL="0" distR="0" wp14:anchorId="14291A74" wp14:editId="4A14FAFA">
            <wp:extent cx="1691640" cy="1380023"/>
            <wp:effectExtent l="0" t="0" r="3810" b="0"/>
            <wp:docPr id="1390214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147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4672" cy="13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AABD" w14:textId="4E1AD489" w:rsidR="002C40C3" w:rsidRPr="003A1B66" w:rsidRDefault="002C40C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  <w:noProof/>
        </w:rPr>
      </w:pPr>
      <w:r w:rsidRPr="003A1B66">
        <w:rPr>
          <w:rFonts w:ascii="微软雅黑" w:hAnsi="微软雅黑" w:hint="eastAsia"/>
          <w:b/>
          <w:bCs/>
          <w:noProof/>
        </w:rPr>
        <w:t>结果符合预期，通过</w:t>
      </w:r>
    </w:p>
    <w:p w14:paraId="591ED7FA" w14:textId="106899D5" w:rsidR="002C40C3" w:rsidRPr="003A1B66" w:rsidRDefault="002C40C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szCs w:val="21"/>
        </w:rPr>
      </w:pPr>
      <w:r w:rsidRPr="003A1B66">
        <w:rPr>
          <w:rFonts w:ascii="微软雅黑" w:hAnsi="微软雅黑" w:hint="eastAsia"/>
          <w:noProof/>
        </w:rPr>
        <w:t>用例2：</w:t>
      </w:r>
      <w:r w:rsidRPr="003A1B66">
        <w:rPr>
          <w:rFonts w:ascii="微软雅黑" w:hAnsi="微软雅黑"/>
          <w:szCs w:val="21"/>
        </w:rPr>
        <w:t>输入空信息</w:t>
      </w:r>
    </w:p>
    <w:p w14:paraId="0436A48D" w14:textId="083F1F74" w:rsidR="002C40C3" w:rsidRPr="003A1B66" w:rsidRDefault="002C40C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szCs w:val="21"/>
        </w:rPr>
      </w:pPr>
      <w:r w:rsidRPr="003A1B66">
        <w:rPr>
          <w:rFonts w:ascii="微软雅黑" w:hAnsi="微软雅黑"/>
          <w:noProof/>
        </w:rPr>
        <w:lastRenderedPageBreak/>
        <w:drawing>
          <wp:inline distT="0" distB="0" distL="0" distR="0" wp14:anchorId="78A659F6" wp14:editId="7560A7A0">
            <wp:extent cx="1902988" cy="1805940"/>
            <wp:effectExtent l="0" t="0" r="2540" b="3810"/>
            <wp:docPr id="1093659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59999" name=""/>
                    <pic:cNvPicPr/>
                  </pic:nvPicPr>
                  <pic:blipFill rotWithShape="1">
                    <a:blip r:embed="rId33"/>
                    <a:srcRect l="4605" t="10020" r="21217" b="5893"/>
                    <a:stretch/>
                  </pic:blipFill>
                  <pic:spPr bwMode="auto">
                    <a:xfrm>
                      <a:off x="0" y="0"/>
                      <a:ext cx="1913043" cy="1815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B2D71" w14:textId="41AE9EAC" w:rsidR="002C40C3" w:rsidRPr="003A1B66" w:rsidRDefault="002C40C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  <w:noProof/>
        </w:rPr>
      </w:pPr>
      <w:r w:rsidRPr="003A1B66">
        <w:rPr>
          <w:rFonts w:ascii="微软雅黑" w:hAnsi="微软雅黑" w:hint="eastAsia"/>
          <w:b/>
          <w:bCs/>
          <w:noProof/>
        </w:rPr>
        <w:t>结果符合预期，通过</w:t>
      </w:r>
    </w:p>
    <w:p w14:paraId="41BAC8C4" w14:textId="300B0DD4" w:rsidR="002C40C3" w:rsidRPr="003A1B66" w:rsidRDefault="002C40C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szCs w:val="21"/>
        </w:rPr>
      </w:pPr>
      <w:r w:rsidRPr="003A1B66">
        <w:rPr>
          <w:rFonts w:ascii="微软雅黑" w:hAnsi="微软雅黑" w:hint="eastAsia"/>
        </w:rPr>
        <w:t>用例3：</w:t>
      </w:r>
      <w:r w:rsidRPr="003A1B66">
        <w:rPr>
          <w:rFonts w:ascii="微软雅黑" w:hAnsi="微软雅黑"/>
          <w:szCs w:val="21"/>
        </w:rPr>
        <w:t>添加新课程并指定教师</w:t>
      </w:r>
    </w:p>
    <w:p w14:paraId="2AF57679" w14:textId="42483476" w:rsidR="002C40C3" w:rsidRPr="003A1B66" w:rsidRDefault="002C40C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67115F38" wp14:editId="487B3A0D">
            <wp:extent cx="1585802" cy="1981200"/>
            <wp:effectExtent l="0" t="0" r="0" b="0"/>
            <wp:docPr id="938798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984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93808" cy="199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07F8" w14:textId="77777777" w:rsidR="002C40C3" w:rsidRPr="003A1B66" w:rsidRDefault="002C40C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  <w:noProof/>
        </w:rPr>
      </w:pPr>
      <w:r w:rsidRPr="003A1B66">
        <w:rPr>
          <w:rFonts w:ascii="微软雅黑" w:hAnsi="微软雅黑" w:hint="eastAsia"/>
          <w:b/>
          <w:bCs/>
          <w:noProof/>
        </w:rPr>
        <w:t>结果符合预期，通过</w:t>
      </w:r>
    </w:p>
    <w:p w14:paraId="0101E992" w14:textId="02986C18" w:rsidR="002C40C3" w:rsidRPr="003A1B66" w:rsidRDefault="002C40C3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用例4：</w:t>
      </w:r>
      <w:r w:rsidRPr="003A1B66">
        <w:rPr>
          <w:rFonts w:ascii="微软雅黑" w:hAnsi="微软雅黑"/>
          <w:szCs w:val="21"/>
        </w:rPr>
        <w:t>添加已存在的课程</w:t>
      </w:r>
    </w:p>
    <w:p w14:paraId="37291383" w14:textId="1D52494F" w:rsidR="002C40C3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78D31BD6" wp14:editId="138063C2">
            <wp:extent cx="1668780" cy="1974976"/>
            <wp:effectExtent l="0" t="0" r="7620" b="6350"/>
            <wp:docPr id="98409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8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4400" cy="199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BDF5" w14:textId="77777777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结果符合预期，通过</w:t>
      </w:r>
    </w:p>
    <w:p w14:paraId="24104B4D" w14:textId="1780A37D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szCs w:val="21"/>
        </w:rPr>
      </w:pPr>
      <w:r w:rsidRPr="003A1B66">
        <w:rPr>
          <w:rFonts w:ascii="微软雅黑" w:hAnsi="微软雅黑" w:hint="eastAsia"/>
        </w:rPr>
        <w:lastRenderedPageBreak/>
        <w:t>用例5：</w:t>
      </w:r>
      <w:r w:rsidRPr="003A1B66">
        <w:rPr>
          <w:rFonts w:ascii="微软雅黑" w:hAnsi="微软雅黑"/>
          <w:szCs w:val="21"/>
        </w:rPr>
        <w:t>登记合法的学生成绩</w:t>
      </w:r>
    </w:p>
    <w:p w14:paraId="52E58D72" w14:textId="65C67395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094D0FA5" wp14:editId="0E41F583">
            <wp:extent cx="2560320" cy="2058875"/>
            <wp:effectExtent l="0" t="0" r="0" b="0"/>
            <wp:docPr id="944210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0950" name=""/>
                    <pic:cNvPicPr/>
                  </pic:nvPicPr>
                  <pic:blipFill rotWithShape="1">
                    <a:blip r:embed="rId36"/>
                    <a:srcRect l="6061" t="19770"/>
                    <a:stretch/>
                  </pic:blipFill>
                  <pic:spPr bwMode="auto">
                    <a:xfrm>
                      <a:off x="0" y="0"/>
                      <a:ext cx="2570371" cy="2066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BB9FB" w14:textId="77777777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结果符合预期，通过</w:t>
      </w:r>
    </w:p>
    <w:p w14:paraId="5D32FE70" w14:textId="4169ED0C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szCs w:val="21"/>
        </w:rPr>
      </w:pPr>
      <w:r w:rsidRPr="003A1B66">
        <w:rPr>
          <w:rFonts w:ascii="微软雅黑" w:hAnsi="微软雅黑" w:hint="eastAsia"/>
        </w:rPr>
        <w:t>用例6：</w:t>
      </w:r>
      <w:r w:rsidRPr="003A1B66">
        <w:rPr>
          <w:rFonts w:ascii="微软雅黑" w:hAnsi="微软雅黑"/>
          <w:szCs w:val="21"/>
        </w:rPr>
        <w:t>输入无效的成绩</w:t>
      </w:r>
    </w:p>
    <w:p w14:paraId="482A8836" w14:textId="0868F0C3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3CE91BCB" wp14:editId="31881402">
            <wp:extent cx="2590800" cy="2139419"/>
            <wp:effectExtent l="0" t="0" r="0" b="0"/>
            <wp:docPr id="1704494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946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6640" cy="214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5D21" w14:textId="788E4AC5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但是结果却不符合预期，不通过</w:t>
      </w:r>
    </w:p>
    <w:p w14:paraId="34D15596" w14:textId="1E98E318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szCs w:val="21"/>
        </w:rPr>
      </w:pPr>
      <w:r w:rsidRPr="003A1B66">
        <w:rPr>
          <w:rFonts w:ascii="微软雅黑" w:hAnsi="微软雅黑" w:hint="eastAsia"/>
        </w:rPr>
        <w:t>用例7：</w:t>
      </w:r>
      <w:r w:rsidRPr="003A1B66">
        <w:rPr>
          <w:rFonts w:ascii="微软雅黑" w:hAnsi="微软雅黑"/>
          <w:szCs w:val="21"/>
        </w:rPr>
        <w:t>合法输入成绩标准后统计</w:t>
      </w:r>
    </w:p>
    <w:p w14:paraId="6329FB7B" w14:textId="5314F225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659A65FB" wp14:editId="71845BFF">
            <wp:extent cx="2804160" cy="1384073"/>
            <wp:effectExtent l="0" t="0" r="0" b="6985"/>
            <wp:docPr id="705872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724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21042" cy="13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3B0A" w14:textId="443B78EF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结果符合预期，通过</w:t>
      </w:r>
    </w:p>
    <w:p w14:paraId="3944CF51" w14:textId="4815EC7E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szCs w:val="21"/>
        </w:rPr>
      </w:pPr>
      <w:r w:rsidRPr="003A1B66">
        <w:rPr>
          <w:rFonts w:ascii="微软雅黑" w:hAnsi="微软雅黑" w:hint="eastAsia"/>
        </w:rPr>
        <w:lastRenderedPageBreak/>
        <w:t>用例8：</w:t>
      </w:r>
      <w:r w:rsidRPr="003A1B66">
        <w:rPr>
          <w:rFonts w:ascii="微软雅黑" w:hAnsi="微软雅黑"/>
          <w:szCs w:val="21"/>
        </w:rPr>
        <w:t>输入不合法的分段标准</w:t>
      </w:r>
    </w:p>
    <w:p w14:paraId="772F90A4" w14:textId="0123F28B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5B1C5E30" wp14:editId="26C423BE">
            <wp:extent cx="2186940" cy="1595543"/>
            <wp:effectExtent l="0" t="0" r="3810" b="5080"/>
            <wp:docPr id="107948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83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5726" cy="160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39E3" w14:textId="636C6DEA" w:rsidR="004E59CF" w:rsidRPr="003A1B66" w:rsidRDefault="004E59C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结果符合预期，通过</w:t>
      </w:r>
    </w:p>
    <w:p w14:paraId="7A38063F" w14:textId="24297C0B" w:rsidR="00D27951" w:rsidRPr="003A1B66" w:rsidRDefault="00D27951" w:rsidP="003A1B66">
      <w:pPr>
        <w:pStyle w:val="3"/>
        <w:numPr>
          <w:ilvl w:val="0"/>
          <w:numId w:val="0"/>
        </w:numPr>
        <w:snapToGrid w:val="0"/>
        <w:spacing w:line="360" w:lineRule="auto"/>
        <w:rPr>
          <w:rFonts w:ascii="微软雅黑" w:hAnsi="微软雅黑"/>
          <w:sz w:val="24"/>
          <w:szCs w:val="24"/>
        </w:rPr>
      </w:pPr>
      <w:r w:rsidRPr="003A1B66">
        <w:rPr>
          <w:rFonts w:ascii="微软雅黑" w:hAnsi="微软雅黑"/>
          <w:sz w:val="24"/>
          <w:szCs w:val="24"/>
        </w:rPr>
        <w:t>4.</w:t>
      </w:r>
      <w:r w:rsidRPr="003A1B66">
        <w:rPr>
          <w:rFonts w:ascii="微软雅黑" w:hAnsi="微软雅黑" w:hint="eastAsia"/>
          <w:sz w:val="24"/>
          <w:szCs w:val="24"/>
        </w:rPr>
        <w:t>5</w:t>
      </w:r>
      <w:r w:rsidRPr="003A1B66">
        <w:rPr>
          <w:rFonts w:ascii="微软雅黑" w:hAnsi="微软雅黑"/>
          <w:sz w:val="24"/>
          <w:szCs w:val="24"/>
        </w:rPr>
        <w:t xml:space="preserve">.2 </w:t>
      </w:r>
      <w:r w:rsidRPr="003A1B66">
        <w:rPr>
          <w:rFonts w:ascii="微软雅黑" w:hAnsi="微软雅黑" w:hint="eastAsia"/>
          <w:sz w:val="24"/>
          <w:szCs w:val="24"/>
        </w:rPr>
        <w:t>边界值分析</w:t>
      </w:r>
    </w:p>
    <w:p w14:paraId="5BC7EB54" w14:textId="1F9BEB61" w:rsidR="00947F9B" w:rsidRPr="003A1B66" w:rsidRDefault="00947F9B" w:rsidP="003A1B66">
      <w:pPr>
        <w:spacing w:line="360" w:lineRule="auto"/>
        <w:ind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用例1：</w:t>
      </w:r>
      <w:r w:rsidRPr="003A1B66">
        <w:rPr>
          <w:rFonts w:ascii="微软雅黑" w:hAnsi="微软雅黑"/>
        </w:rPr>
        <w:t>登记最低分数成绩</w:t>
      </w:r>
    </w:p>
    <w:p w14:paraId="05E14008" w14:textId="4D48DAB4" w:rsidR="00D27951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7957AD0A" wp14:editId="24D49692">
            <wp:extent cx="2667000" cy="1765068"/>
            <wp:effectExtent l="0" t="0" r="0" b="6985"/>
            <wp:docPr id="1598069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95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5979" cy="17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B66">
        <w:rPr>
          <w:rFonts w:ascii="微软雅黑" w:hAnsi="微软雅黑"/>
          <w:noProof/>
        </w:rPr>
        <w:drawing>
          <wp:inline distT="0" distB="0" distL="0" distR="0" wp14:anchorId="7EFB1350" wp14:editId="6C1CE3D9">
            <wp:extent cx="4305300" cy="1086200"/>
            <wp:effectExtent l="0" t="0" r="0" b="0"/>
            <wp:docPr id="245016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169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6548" cy="109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350C" w14:textId="3D10A95B" w:rsidR="00947F9B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结果符合预期，通过</w:t>
      </w:r>
    </w:p>
    <w:p w14:paraId="0EB5E825" w14:textId="2E89BBBE" w:rsidR="00947F9B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用例2：</w:t>
      </w:r>
      <w:r w:rsidRPr="003A1B66">
        <w:rPr>
          <w:rFonts w:ascii="微软雅黑" w:hAnsi="微软雅黑"/>
        </w:rPr>
        <w:t>登记最高分数成绩</w:t>
      </w:r>
    </w:p>
    <w:p w14:paraId="6B492C27" w14:textId="66DA8738" w:rsidR="00947F9B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noProof/>
        </w:rPr>
      </w:pPr>
      <w:r w:rsidRPr="003A1B66">
        <w:rPr>
          <w:rFonts w:ascii="微软雅黑" w:hAnsi="微软雅黑"/>
          <w:noProof/>
        </w:rPr>
        <w:lastRenderedPageBreak/>
        <w:drawing>
          <wp:inline distT="0" distB="0" distL="0" distR="0" wp14:anchorId="051C207C" wp14:editId="00A3BBE0">
            <wp:extent cx="2720340" cy="1834051"/>
            <wp:effectExtent l="0" t="0" r="3810" b="0"/>
            <wp:docPr id="1127997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973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7940" cy="184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B66">
        <w:rPr>
          <w:rFonts w:ascii="微软雅黑" w:hAnsi="微软雅黑"/>
          <w:noProof/>
        </w:rPr>
        <w:t xml:space="preserve"> </w:t>
      </w:r>
      <w:r w:rsidRPr="003A1B66">
        <w:rPr>
          <w:rFonts w:ascii="微软雅黑" w:hAnsi="微软雅黑"/>
          <w:noProof/>
        </w:rPr>
        <w:drawing>
          <wp:inline distT="0" distB="0" distL="0" distR="0" wp14:anchorId="3818AF0A" wp14:editId="0B60E47E">
            <wp:extent cx="4320540" cy="1265680"/>
            <wp:effectExtent l="0" t="0" r="3810" b="0"/>
            <wp:docPr id="2091300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009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31523" cy="126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9C09" w14:textId="6052E63A" w:rsidR="00947F9B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结果符合预期，通过</w:t>
      </w:r>
    </w:p>
    <w:p w14:paraId="7D1122BB" w14:textId="156E6A08" w:rsidR="00947F9B" w:rsidRPr="003A1B66" w:rsidRDefault="00947F9B" w:rsidP="003A1B66">
      <w:pPr>
        <w:spacing w:line="360" w:lineRule="auto"/>
        <w:ind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  <w:noProof/>
        </w:rPr>
        <w:t>用例3：</w:t>
      </w:r>
      <w:r w:rsidRPr="003A1B66">
        <w:rPr>
          <w:rFonts w:ascii="微软雅黑" w:hAnsi="微软雅黑"/>
        </w:rPr>
        <w:t>分段标准的边界值测试</w:t>
      </w:r>
    </w:p>
    <w:p w14:paraId="71BDB5DC" w14:textId="78E5815F" w:rsidR="00947F9B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17A11452" wp14:editId="6B3F2A60">
            <wp:extent cx="2651760" cy="1579500"/>
            <wp:effectExtent l="0" t="0" r="0" b="1905"/>
            <wp:docPr id="1887361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61495" name=""/>
                    <pic:cNvPicPr/>
                  </pic:nvPicPr>
                  <pic:blipFill rotWithShape="1">
                    <a:blip r:embed="rId44"/>
                    <a:srcRect l="6982" t="18273"/>
                    <a:stretch/>
                  </pic:blipFill>
                  <pic:spPr bwMode="auto">
                    <a:xfrm>
                      <a:off x="0" y="0"/>
                      <a:ext cx="2658240" cy="158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2B179" w14:textId="1C061125" w:rsidR="00947F9B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t>结果符合预期，通过</w:t>
      </w:r>
    </w:p>
    <w:p w14:paraId="2820DBE4" w14:textId="1C6DB214" w:rsidR="00947F9B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用例4：</w:t>
      </w:r>
      <w:r w:rsidRPr="003A1B66">
        <w:rPr>
          <w:rFonts w:ascii="微软雅黑" w:hAnsi="微软雅黑"/>
        </w:rPr>
        <w:t>分段标准超出允许范围</w:t>
      </w:r>
    </w:p>
    <w:p w14:paraId="68A9F3C3" w14:textId="3C1A33FD" w:rsidR="00947F9B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noProof/>
        </w:rPr>
        <w:drawing>
          <wp:inline distT="0" distB="0" distL="0" distR="0" wp14:anchorId="54494EDF" wp14:editId="5CB2D151">
            <wp:extent cx="2484120" cy="1630404"/>
            <wp:effectExtent l="0" t="0" r="0" b="8255"/>
            <wp:docPr id="70445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56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86933" cy="16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19DF" w14:textId="29525F86" w:rsidR="00947F9B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  <w:r w:rsidRPr="003A1B66">
        <w:rPr>
          <w:rFonts w:ascii="微软雅黑" w:hAnsi="微软雅黑" w:hint="eastAsia"/>
          <w:b/>
          <w:bCs/>
        </w:rPr>
        <w:lastRenderedPageBreak/>
        <w:t>结果符合预期，通过</w:t>
      </w:r>
    </w:p>
    <w:p w14:paraId="2CCD7DB5" w14:textId="77777777" w:rsidR="00947F9B" w:rsidRPr="003A1B66" w:rsidRDefault="00947F9B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</w:p>
    <w:p w14:paraId="6BF75818" w14:textId="1AD60DC9" w:rsidR="00947F9B" w:rsidRPr="003A1B66" w:rsidRDefault="00947F9B" w:rsidP="003A1B66">
      <w:pPr>
        <w:pStyle w:val="2"/>
        <w:numPr>
          <w:ilvl w:val="0"/>
          <w:numId w:val="0"/>
        </w:numPr>
        <w:snapToGrid w:val="0"/>
        <w:spacing w:before="0" w:after="0" w:line="360" w:lineRule="auto"/>
        <w:rPr>
          <w:rFonts w:ascii="微软雅黑" w:eastAsia="微软雅黑" w:hAnsi="微软雅黑" w:cs="Helvetica"/>
          <w:kern w:val="0"/>
        </w:rPr>
      </w:pPr>
      <w:r w:rsidRPr="003A1B66">
        <w:rPr>
          <w:rFonts w:ascii="微软雅黑" w:eastAsia="微软雅黑" w:hAnsi="微软雅黑" w:cs="Helvetica" w:hint="eastAsia"/>
          <w:kern w:val="0"/>
        </w:rPr>
        <w:t>4</w:t>
      </w:r>
      <w:r w:rsidRPr="003A1B66">
        <w:rPr>
          <w:rFonts w:ascii="微软雅黑" w:eastAsia="微软雅黑" w:hAnsi="微软雅黑" w:cs="Helvetica"/>
          <w:kern w:val="0"/>
        </w:rPr>
        <w:t>.</w:t>
      </w:r>
      <w:r w:rsidRPr="003A1B66">
        <w:rPr>
          <w:rFonts w:ascii="微软雅黑" w:eastAsia="微软雅黑" w:hAnsi="微软雅黑" w:cs="Helvetica" w:hint="eastAsia"/>
          <w:kern w:val="0"/>
        </w:rPr>
        <w:t>7</w:t>
      </w:r>
      <w:r w:rsidRPr="003A1B66">
        <w:rPr>
          <w:rFonts w:ascii="微软雅黑" w:eastAsia="微软雅黑" w:hAnsi="微软雅黑" w:cs="Helvetica"/>
          <w:kern w:val="0"/>
        </w:rPr>
        <w:t xml:space="preserve"> </w:t>
      </w:r>
      <w:r w:rsidRPr="003A1B66">
        <w:rPr>
          <w:rFonts w:ascii="微软雅黑" w:eastAsia="微软雅黑" w:hAnsi="微软雅黑" w:cs="Helvetica" w:hint="eastAsia"/>
          <w:kern w:val="0"/>
        </w:rPr>
        <w:t>总结</w:t>
      </w:r>
    </w:p>
    <w:p w14:paraId="0DE02BA7" w14:textId="5CDCAF05" w:rsidR="00947F9B" w:rsidRPr="003A1B66" w:rsidRDefault="00DD275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等价类划分中用例6未能通过测试，其余各项测试均能通过</w:t>
      </w:r>
    </w:p>
    <w:p w14:paraId="2ACB8765" w14:textId="77777777" w:rsidR="00DD275F" w:rsidRPr="003A1B66" w:rsidRDefault="00DD275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</w:p>
    <w:p w14:paraId="51626512" w14:textId="65B86BB9" w:rsidR="00DD275F" w:rsidRPr="003A1B66" w:rsidRDefault="00DD275F" w:rsidP="003A1B66">
      <w:pPr>
        <w:keepNext/>
        <w:keepLines/>
        <w:snapToGrid w:val="0"/>
        <w:spacing w:line="360" w:lineRule="auto"/>
        <w:ind w:firstLineChars="0" w:firstLine="0"/>
        <w:jc w:val="left"/>
        <w:outlineLvl w:val="0"/>
        <w:rPr>
          <w:rFonts w:ascii="微软雅黑" w:hAnsi="微软雅黑"/>
          <w:b/>
          <w:bCs/>
          <w:kern w:val="44"/>
          <w:sz w:val="28"/>
          <w:szCs w:val="44"/>
        </w:rPr>
      </w:pPr>
      <w:r w:rsidRPr="003A1B66">
        <w:rPr>
          <w:rFonts w:ascii="微软雅黑" w:hAnsi="微软雅黑" w:hint="eastAsia"/>
          <w:b/>
          <w:bCs/>
          <w:kern w:val="44"/>
          <w:sz w:val="28"/>
          <w:szCs w:val="44"/>
        </w:rPr>
        <w:t>5</w:t>
      </w:r>
      <w:r w:rsidRPr="003A1B66">
        <w:rPr>
          <w:rFonts w:ascii="微软雅黑" w:hAnsi="微软雅黑"/>
          <w:b/>
          <w:bCs/>
          <w:kern w:val="44"/>
          <w:sz w:val="28"/>
          <w:szCs w:val="44"/>
        </w:rPr>
        <w:t xml:space="preserve">. </w:t>
      </w:r>
      <w:r w:rsidRPr="003A1B66">
        <w:rPr>
          <w:rFonts w:ascii="微软雅黑" w:hAnsi="微软雅黑" w:hint="eastAsia"/>
          <w:b/>
          <w:bCs/>
          <w:kern w:val="44"/>
          <w:sz w:val="28"/>
          <w:szCs w:val="44"/>
        </w:rPr>
        <w:t>总结</w:t>
      </w:r>
    </w:p>
    <w:p w14:paraId="6B7792C2" w14:textId="0A4E0C6F" w:rsidR="00DD275F" w:rsidRPr="003A1B66" w:rsidRDefault="00DD275F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</w:rPr>
        <w:t>本次测试围绕系统核心功能，全面开展了单元测试、集成测试和验收测试，对系统的功能性、可靠性和稳定性进行了充分验证</w:t>
      </w:r>
      <w:r w:rsidRPr="003A1B66">
        <w:rPr>
          <w:rFonts w:ascii="微软雅黑" w:hAnsi="微软雅黑" w:hint="eastAsia"/>
        </w:rPr>
        <w:t>。</w:t>
      </w:r>
    </w:p>
    <w:p w14:paraId="46CC3702" w14:textId="7E95CB20" w:rsidR="00DD275F" w:rsidRPr="003A1B66" w:rsidRDefault="00DD275F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8"/>
          <w:szCs w:val="28"/>
        </w:rPr>
      </w:pPr>
      <w:r w:rsidRPr="003A1B66">
        <w:rPr>
          <w:rFonts w:ascii="微软雅黑" w:hAnsi="微软雅黑" w:hint="eastAsia"/>
          <w:b/>
          <w:bCs/>
          <w:sz w:val="28"/>
          <w:szCs w:val="28"/>
        </w:rPr>
        <w:t>5</w:t>
      </w:r>
      <w:r w:rsidRPr="003A1B66">
        <w:rPr>
          <w:rFonts w:ascii="微软雅黑" w:hAnsi="微软雅黑"/>
          <w:b/>
          <w:bCs/>
          <w:sz w:val="28"/>
          <w:szCs w:val="28"/>
        </w:rPr>
        <w:t>.1 测试范围与方法</w:t>
      </w:r>
    </w:p>
    <w:p w14:paraId="0768A430" w14:textId="3B3C891A" w:rsidR="00DD275F" w:rsidRPr="003A1B66" w:rsidRDefault="00DD275F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单元测试：</w:t>
      </w:r>
      <w:proofErr w:type="gramStart"/>
      <w:r w:rsidRPr="003A1B66">
        <w:rPr>
          <w:rFonts w:ascii="微软雅黑" w:hAnsi="微软雅黑" w:hint="eastAsia"/>
        </w:rPr>
        <w:t>采用白盒测试</w:t>
      </w:r>
      <w:proofErr w:type="gramEnd"/>
      <w:r w:rsidRPr="003A1B66">
        <w:rPr>
          <w:rFonts w:ascii="微软雅黑" w:hAnsi="微软雅黑" w:hint="eastAsia"/>
        </w:rPr>
        <w:t>中的基本路测试发对</w:t>
      </w:r>
      <w:proofErr w:type="spellStart"/>
      <w:r w:rsidRPr="003A1B66">
        <w:rPr>
          <w:rFonts w:ascii="微软雅黑" w:hAnsi="微软雅黑" w:hint="eastAsia"/>
        </w:rPr>
        <w:t>controll</w:t>
      </w:r>
      <w:proofErr w:type="spellEnd"/>
      <w:r w:rsidRPr="003A1B66">
        <w:rPr>
          <w:rFonts w:ascii="微软雅黑" w:hAnsi="微软雅黑" w:hint="eastAsia"/>
        </w:rPr>
        <w:t>包中的</w:t>
      </w:r>
      <w:r w:rsidR="001657AE" w:rsidRPr="003A1B66">
        <w:rPr>
          <w:rFonts w:ascii="微软雅黑" w:hAnsi="微软雅黑" w:hint="eastAsia"/>
        </w:rPr>
        <w:t>类进行测试</w:t>
      </w:r>
      <w:r w:rsidRPr="003A1B66">
        <w:rPr>
          <w:rFonts w:ascii="微软雅黑" w:hAnsi="微软雅黑"/>
        </w:rPr>
        <w:t xml:space="preserve"> </w:t>
      </w:r>
      <w:r w:rsidR="001657AE" w:rsidRPr="003A1B66">
        <w:rPr>
          <w:rFonts w:ascii="微软雅黑" w:hAnsi="微软雅黑" w:hint="eastAsia"/>
        </w:rPr>
        <w:t>，</w:t>
      </w:r>
      <w:r w:rsidR="001657AE" w:rsidRPr="003A1B66">
        <w:rPr>
          <w:rFonts w:ascii="微软雅黑" w:hAnsi="微软雅黑"/>
        </w:rPr>
        <w:t>确保功能的正确性</w:t>
      </w:r>
      <w:r w:rsidR="001657AE" w:rsidRPr="003A1B66">
        <w:rPr>
          <w:rFonts w:ascii="微软雅黑" w:hAnsi="微软雅黑" w:hint="eastAsia"/>
        </w:rPr>
        <w:t>与正常性</w:t>
      </w:r>
    </w:p>
    <w:p w14:paraId="546F7158" w14:textId="449E7C5A" w:rsidR="00DD275F" w:rsidRPr="003A1B66" w:rsidRDefault="00DD275F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集成测试：</w:t>
      </w:r>
      <w:r w:rsidR="001657AE" w:rsidRPr="003A1B66">
        <w:rPr>
          <w:rFonts w:ascii="微软雅黑" w:hAnsi="微软雅黑" w:hint="eastAsia"/>
        </w:rPr>
        <w:t>对model包中的User类及其子类 Student Teacher Administrator还有Course类进行测试。</w:t>
      </w:r>
      <w:r w:rsidR="001657AE" w:rsidRPr="003A1B66">
        <w:rPr>
          <w:rFonts w:ascii="微软雅黑" w:hAnsi="微软雅黑"/>
        </w:rPr>
        <w:t>验证了 model 包内类之间的交互逻辑，如课程管理、用户角色操作的协作性</w:t>
      </w:r>
    </w:p>
    <w:p w14:paraId="525C27BE" w14:textId="77830FD5" w:rsidR="00DD275F" w:rsidRPr="003A1B66" w:rsidRDefault="00DD275F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验收测试：</w:t>
      </w:r>
      <w:r w:rsidRPr="003A1B66">
        <w:rPr>
          <w:rFonts w:ascii="微软雅黑" w:hAnsi="微软雅黑"/>
        </w:rPr>
        <w:t>以“教师”角色为重点，采用黑盒测试方法</w:t>
      </w:r>
      <w:r w:rsidR="001657AE" w:rsidRPr="003A1B66">
        <w:rPr>
          <w:rFonts w:ascii="微软雅黑" w:hAnsi="微软雅黑" w:hint="eastAsia"/>
        </w:rPr>
        <w:t>中的等价类划分与边界值分析</w:t>
      </w:r>
      <w:r w:rsidRPr="003A1B66">
        <w:rPr>
          <w:rFonts w:ascii="微软雅黑" w:hAnsi="微软雅黑"/>
        </w:rPr>
        <w:t>，测试核心功能的完整性和用户操作的正确性。</w:t>
      </w:r>
    </w:p>
    <w:p w14:paraId="6A0A7397" w14:textId="6814C1C6" w:rsidR="001657AE" w:rsidRPr="003A1B66" w:rsidRDefault="001657AE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8"/>
          <w:szCs w:val="28"/>
        </w:rPr>
      </w:pPr>
      <w:r w:rsidRPr="003A1B66">
        <w:rPr>
          <w:rFonts w:ascii="微软雅黑" w:hAnsi="微软雅黑" w:hint="eastAsia"/>
          <w:b/>
          <w:bCs/>
          <w:sz w:val="28"/>
          <w:szCs w:val="28"/>
        </w:rPr>
        <w:t>5</w:t>
      </w:r>
      <w:r w:rsidRPr="003A1B66">
        <w:rPr>
          <w:rFonts w:ascii="微软雅黑" w:hAnsi="微软雅黑"/>
          <w:b/>
          <w:bCs/>
          <w:sz w:val="28"/>
          <w:szCs w:val="28"/>
        </w:rPr>
        <w:t>.</w:t>
      </w:r>
      <w:r w:rsidRPr="003A1B66">
        <w:rPr>
          <w:rFonts w:ascii="微软雅黑" w:hAnsi="微软雅黑" w:hint="eastAsia"/>
          <w:b/>
          <w:bCs/>
          <w:sz w:val="28"/>
          <w:szCs w:val="28"/>
        </w:rPr>
        <w:t>2</w:t>
      </w:r>
      <w:r w:rsidRPr="003A1B66">
        <w:rPr>
          <w:rFonts w:ascii="微软雅黑" w:hAnsi="微软雅黑"/>
          <w:b/>
          <w:bCs/>
          <w:sz w:val="28"/>
          <w:szCs w:val="28"/>
        </w:rPr>
        <w:t xml:space="preserve"> </w:t>
      </w:r>
      <w:r w:rsidRPr="003A1B66">
        <w:rPr>
          <w:rFonts w:ascii="微软雅黑" w:hAnsi="微软雅黑" w:hint="eastAsia"/>
          <w:b/>
          <w:bCs/>
          <w:sz w:val="28"/>
          <w:szCs w:val="28"/>
        </w:rPr>
        <w:t>测试结果</w:t>
      </w:r>
    </w:p>
    <w:p w14:paraId="03D3ECFE" w14:textId="49F936A2" w:rsidR="001657AE" w:rsidRPr="003A1B66" w:rsidRDefault="001657AE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单元测试：</w:t>
      </w:r>
      <w:r w:rsidRPr="003A1B66">
        <w:rPr>
          <w:rFonts w:ascii="微软雅黑" w:hAnsi="微软雅黑" w:hint="eastAsia"/>
        </w:rPr>
        <w:t>完全通过 没有问题</w:t>
      </w:r>
    </w:p>
    <w:p w14:paraId="74377209" w14:textId="49A3D292" w:rsidR="001657AE" w:rsidRPr="003A1B66" w:rsidRDefault="001657AE" w:rsidP="003A1B66">
      <w:pPr>
        <w:spacing w:line="360" w:lineRule="auto"/>
        <w:ind w:firstLineChars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集成测试：</w:t>
      </w:r>
      <w:r w:rsidRPr="003A1B66">
        <w:rPr>
          <w:rFonts w:ascii="微软雅黑" w:hAnsi="微软雅黑" w:hint="eastAsia"/>
        </w:rPr>
        <w:t>完全通过 没有问题</w:t>
      </w:r>
    </w:p>
    <w:p w14:paraId="1786E36B" w14:textId="190AAF9C" w:rsidR="001657AE" w:rsidRPr="003A1B66" w:rsidRDefault="001657AE" w:rsidP="003A1B66">
      <w:pPr>
        <w:spacing w:line="360" w:lineRule="auto"/>
        <w:ind w:firstLineChars="0"/>
        <w:rPr>
          <w:rFonts w:ascii="微软雅黑" w:hAnsi="微软雅黑"/>
          <w:szCs w:val="21"/>
        </w:rPr>
      </w:pPr>
      <w:r w:rsidRPr="003A1B66">
        <w:rPr>
          <w:rFonts w:ascii="微软雅黑" w:hAnsi="微软雅黑"/>
          <w:sz w:val="24"/>
        </w:rPr>
        <w:t>验收测试：</w:t>
      </w:r>
      <w:r w:rsidRPr="003A1B66">
        <w:rPr>
          <w:rFonts w:ascii="微软雅黑" w:hAnsi="微软雅黑" w:hint="eastAsia"/>
        </w:rPr>
        <w:t>在进行黑盒测试 等价类划分时的用例6“</w:t>
      </w:r>
      <w:r w:rsidRPr="003A1B66">
        <w:rPr>
          <w:rFonts w:ascii="微软雅黑" w:hAnsi="微软雅黑"/>
          <w:szCs w:val="21"/>
        </w:rPr>
        <w:t>登记课程成绩</w:t>
      </w:r>
      <w:r w:rsidRPr="003A1B66">
        <w:rPr>
          <w:rFonts w:ascii="微软雅黑" w:hAnsi="微软雅黑" w:hint="eastAsia"/>
          <w:szCs w:val="21"/>
        </w:rPr>
        <w:t xml:space="preserve"> 输入无效非法成绩</w:t>
      </w:r>
      <w:r w:rsidRPr="003A1B66">
        <w:rPr>
          <w:rFonts w:ascii="微软雅黑" w:hAnsi="微软雅黑" w:hint="eastAsia"/>
        </w:rPr>
        <w:t>”时返回值理应为</w:t>
      </w:r>
      <w:r w:rsidRPr="003A1B66">
        <w:rPr>
          <w:rFonts w:ascii="微软雅黑" w:hAnsi="微软雅黑"/>
        </w:rPr>
        <w:t xml:space="preserve"> </w:t>
      </w:r>
      <w:proofErr w:type="gramStart"/>
      <w:r w:rsidRPr="003A1B66">
        <w:rPr>
          <w:rFonts w:ascii="微软雅黑" w:hAnsi="微软雅黑" w:hint="eastAsia"/>
        </w:rPr>
        <w:t>“</w:t>
      </w:r>
      <w:proofErr w:type="gramEnd"/>
      <w:r w:rsidRPr="003A1B66">
        <w:rPr>
          <w:rFonts w:ascii="微软雅黑" w:hAnsi="微软雅黑"/>
          <w:szCs w:val="21"/>
        </w:rPr>
        <w:t>显示错误提示信息，不更新成绩记录</w:t>
      </w:r>
      <w:r w:rsidRPr="003A1B66">
        <w:rPr>
          <w:rFonts w:ascii="微软雅黑" w:hAnsi="微软雅黑" w:hint="eastAsia"/>
          <w:szCs w:val="21"/>
        </w:rPr>
        <w:t>“，但是输入的错误信息却被</w:t>
      </w:r>
      <w:r w:rsidRPr="003A1B66">
        <w:rPr>
          <w:rFonts w:ascii="微软雅黑" w:hAnsi="微软雅黑" w:hint="eastAsia"/>
          <w:szCs w:val="21"/>
        </w:rPr>
        <w:lastRenderedPageBreak/>
        <w:t>保存，与预期不符。</w:t>
      </w:r>
    </w:p>
    <w:p w14:paraId="24D9C4DF" w14:textId="4AE57FEA" w:rsidR="00DD275F" w:rsidRPr="003A1B66" w:rsidRDefault="001657AE" w:rsidP="003A1B66">
      <w:pPr>
        <w:pStyle w:val="20"/>
        <w:spacing w:line="360" w:lineRule="auto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其余各项测试均能完全通过 没有问题</w:t>
      </w:r>
    </w:p>
    <w:p w14:paraId="5E013892" w14:textId="77777777" w:rsidR="001657AE" w:rsidRPr="003A1B66" w:rsidRDefault="001657AE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</w:p>
    <w:p w14:paraId="39B4E1E4" w14:textId="3503A579" w:rsidR="001657AE" w:rsidRPr="003A1B66" w:rsidRDefault="001657AE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8"/>
          <w:szCs w:val="28"/>
        </w:rPr>
      </w:pPr>
      <w:r w:rsidRPr="003A1B66">
        <w:rPr>
          <w:rFonts w:ascii="微软雅黑" w:hAnsi="微软雅黑" w:hint="eastAsia"/>
          <w:b/>
          <w:bCs/>
          <w:sz w:val="28"/>
          <w:szCs w:val="28"/>
        </w:rPr>
        <w:t>5</w:t>
      </w:r>
      <w:r w:rsidRPr="003A1B66">
        <w:rPr>
          <w:rFonts w:ascii="微软雅黑" w:hAnsi="微软雅黑"/>
          <w:b/>
          <w:bCs/>
          <w:sz w:val="28"/>
          <w:szCs w:val="28"/>
        </w:rPr>
        <w:t>.</w:t>
      </w:r>
      <w:r w:rsidRPr="003A1B66">
        <w:rPr>
          <w:rFonts w:ascii="微软雅黑" w:hAnsi="微软雅黑" w:hint="eastAsia"/>
          <w:b/>
          <w:bCs/>
          <w:sz w:val="28"/>
          <w:szCs w:val="28"/>
        </w:rPr>
        <w:t>3主要成果</w:t>
      </w:r>
    </w:p>
    <w:p w14:paraId="30B33DD4" w14:textId="77777777" w:rsidR="001657AE" w:rsidRPr="003A1B66" w:rsidRDefault="001657AE" w:rsidP="003A1B66">
      <w:pPr>
        <w:spacing w:line="360" w:lineRule="auto"/>
        <w:ind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功能验证：</w:t>
      </w:r>
      <w:r w:rsidRPr="003A1B66">
        <w:rPr>
          <w:rFonts w:ascii="微软雅黑" w:hAnsi="微软雅黑"/>
        </w:rPr>
        <w:t>系统主要功能全面通过测试，关键场景运行稳定。</w:t>
      </w:r>
    </w:p>
    <w:p w14:paraId="2A08D75C" w14:textId="77777777" w:rsidR="001657AE" w:rsidRPr="003A1B66" w:rsidRDefault="001657AE" w:rsidP="003A1B66">
      <w:pPr>
        <w:spacing w:line="360" w:lineRule="auto"/>
        <w:ind w:firstLineChars="0" w:firstLine="0"/>
        <w:rPr>
          <w:rFonts w:ascii="微软雅黑" w:hAnsi="微软雅黑"/>
        </w:rPr>
      </w:pPr>
      <w:r w:rsidRPr="003A1B66">
        <w:rPr>
          <w:rFonts w:ascii="微软雅黑" w:hAnsi="微软雅黑"/>
          <w:sz w:val="24"/>
        </w:rPr>
        <w:t>测试价值：</w:t>
      </w:r>
      <w:r w:rsidRPr="003A1B66">
        <w:rPr>
          <w:rFonts w:ascii="微软雅黑" w:hAnsi="微软雅黑"/>
        </w:rPr>
        <w:t>综合运用黑盒</w:t>
      </w:r>
      <w:proofErr w:type="gramStart"/>
      <w:r w:rsidRPr="003A1B66">
        <w:rPr>
          <w:rFonts w:ascii="微软雅黑" w:hAnsi="微软雅黑"/>
        </w:rPr>
        <w:t>与白盒测试</w:t>
      </w:r>
      <w:proofErr w:type="gramEnd"/>
      <w:r w:rsidRPr="003A1B66">
        <w:rPr>
          <w:rFonts w:ascii="微软雅黑" w:hAnsi="微软雅黑"/>
        </w:rPr>
        <w:t>方法，有效保障了系统的可靠性。</w:t>
      </w:r>
    </w:p>
    <w:p w14:paraId="7745A358" w14:textId="77777777" w:rsidR="001657AE" w:rsidRPr="003A1B66" w:rsidRDefault="001657AE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</w:p>
    <w:p w14:paraId="6DBCB341" w14:textId="6E5F741A" w:rsidR="001657AE" w:rsidRPr="003A1B66" w:rsidRDefault="001657AE" w:rsidP="003A1B66">
      <w:pPr>
        <w:keepNext/>
        <w:keepLines/>
        <w:snapToGrid w:val="0"/>
        <w:spacing w:line="360" w:lineRule="auto"/>
        <w:ind w:firstLineChars="0" w:firstLine="0"/>
        <w:outlineLvl w:val="1"/>
        <w:rPr>
          <w:rFonts w:ascii="微软雅黑" w:hAnsi="微软雅黑"/>
          <w:b/>
          <w:bCs/>
          <w:sz w:val="28"/>
          <w:szCs w:val="28"/>
        </w:rPr>
      </w:pPr>
      <w:r w:rsidRPr="003A1B66">
        <w:rPr>
          <w:rFonts w:ascii="微软雅黑" w:hAnsi="微软雅黑" w:hint="eastAsia"/>
          <w:b/>
          <w:bCs/>
          <w:sz w:val="28"/>
          <w:szCs w:val="28"/>
        </w:rPr>
        <w:t>5</w:t>
      </w:r>
      <w:r w:rsidRPr="003A1B66">
        <w:rPr>
          <w:rFonts w:ascii="微软雅黑" w:hAnsi="微软雅黑"/>
          <w:b/>
          <w:bCs/>
          <w:sz w:val="28"/>
          <w:szCs w:val="28"/>
        </w:rPr>
        <w:t>.</w:t>
      </w:r>
      <w:r w:rsidRPr="003A1B66">
        <w:rPr>
          <w:rFonts w:ascii="微软雅黑" w:hAnsi="微软雅黑" w:hint="eastAsia"/>
          <w:b/>
          <w:bCs/>
          <w:sz w:val="28"/>
          <w:szCs w:val="28"/>
        </w:rPr>
        <w:t>4建议</w:t>
      </w:r>
    </w:p>
    <w:p w14:paraId="1D815236" w14:textId="1BE7909D" w:rsidR="001657AE" w:rsidRPr="003A1B66" w:rsidRDefault="0051027C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引入测试框架（JUnit）提升测试效率</w:t>
      </w:r>
    </w:p>
    <w:p w14:paraId="680827B1" w14:textId="62DA3208" w:rsidR="0051027C" w:rsidRPr="003A1B66" w:rsidRDefault="0051027C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根据已知的错误修改代码错误，弥补程序bug</w:t>
      </w:r>
    </w:p>
    <w:p w14:paraId="0A634B3D" w14:textId="4F173502" w:rsidR="0051027C" w:rsidRPr="003A1B66" w:rsidRDefault="0051027C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</w:rPr>
      </w:pPr>
      <w:r w:rsidRPr="003A1B66">
        <w:rPr>
          <w:rFonts w:ascii="微软雅黑" w:hAnsi="微软雅黑" w:hint="eastAsia"/>
        </w:rPr>
        <w:t>完善对异常情况的提示与处理，如文件缺失、数据格式不符等</w:t>
      </w:r>
    </w:p>
    <w:p w14:paraId="23337A0A" w14:textId="1ABB393D" w:rsidR="001657AE" w:rsidRPr="003A1B66" w:rsidRDefault="001657AE" w:rsidP="003A1B66">
      <w:pPr>
        <w:pStyle w:val="20"/>
        <w:spacing w:line="360" w:lineRule="auto"/>
        <w:ind w:leftChars="0" w:left="0" w:firstLineChars="0" w:firstLine="0"/>
        <w:rPr>
          <w:rFonts w:ascii="微软雅黑" w:hAnsi="微软雅黑"/>
          <w:b/>
          <w:bCs/>
        </w:rPr>
      </w:pPr>
    </w:p>
    <w:p w14:paraId="295FB1EB" w14:textId="1078ED0B" w:rsidR="0051027C" w:rsidRPr="003A1B66" w:rsidRDefault="0051027C" w:rsidP="003A1B66">
      <w:pPr>
        <w:spacing w:line="360" w:lineRule="auto"/>
        <w:ind w:firstLineChars="0" w:firstLine="0"/>
        <w:rPr>
          <w:rFonts w:ascii="微软雅黑" w:hAnsi="微软雅黑"/>
          <w:b/>
          <w:bCs/>
          <w:sz w:val="28"/>
          <w:szCs w:val="28"/>
        </w:rPr>
      </w:pPr>
      <w:r w:rsidRPr="003A1B66">
        <w:rPr>
          <w:rFonts w:ascii="微软雅黑" w:hAnsi="微软雅黑"/>
          <w:b/>
          <w:bCs/>
          <w:sz w:val="28"/>
          <w:szCs w:val="28"/>
        </w:rPr>
        <w:t>通过本次测试，系统已</w:t>
      </w:r>
      <w:r w:rsidRPr="003A1B66">
        <w:rPr>
          <w:rFonts w:ascii="微软雅黑" w:hAnsi="微软雅黑" w:hint="eastAsia"/>
          <w:b/>
          <w:bCs/>
          <w:sz w:val="28"/>
          <w:szCs w:val="28"/>
        </w:rPr>
        <w:t>基本</w:t>
      </w:r>
      <w:r w:rsidRPr="003A1B66">
        <w:rPr>
          <w:rFonts w:ascii="微软雅黑" w:hAnsi="微软雅黑"/>
          <w:b/>
          <w:bCs/>
          <w:sz w:val="28"/>
          <w:szCs w:val="28"/>
        </w:rPr>
        <w:t>具备良好的稳定性和可靠性，</w:t>
      </w:r>
      <w:r w:rsidRPr="003A1B66">
        <w:rPr>
          <w:rFonts w:ascii="微软雅黑" w:hAnsi="微软雅黑" w:hint="eastAsia"/>
          <w:b/>
          <w:bCs/>
          <w:sz w:val="28"/>
          <w:szCs w:val="28"/>
        </w:rPr>
        <w:t>在修改最后已知的问题后方可</w:t>
      </w:r>
      <w:r w:rsidRPr="003A1B66">
        <w:rPr>
          <w:rFonts w:ascii="微软雅黑" w:hAnsi="微软雅黑"/>
          <w:b/>
          <w:bCs/>
          <w:sz w:val="28"/>
          <w:szCs w:val="28"/>
        </w:rPr>
        <w:t>满足上线条件</w:t>
      </w:r>
    </w:p>
    <w:sectPr w:rsidR="0051027C" w:rsidRPr="003A1B66" w:rsidSect="00E53463">
      <w:headerReference w:type="default" r:id="rId4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D6C0D7" w14:textId="77777777" w:rsidR="0080704C" w:rsidRDefault="0080704C">
      <w:r>
        <w:separator/>
      </w:r>
    </w:p>
  </w:endnote>
  <w:endnote w:type="continuationSeparator" w:id="0">
    <w:p w14:paraId="39CD23A3" w14:textId="77777777" w:rsidR="0080704C" w:rsidRDefault="00807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EBCCB" w14:textId="77777777" w:rsidR="00D64B3B" w:rsidRDefault="00D64B3B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1E63F5" w14:textId="77777777" w:rsidR="00D64B3B" w:rsidRDefault="00D64B3B" w:rsidP="00DD275F">
    <w:pPr>
      <w:pStyle w:val="a9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6F39D3" w14:textId="77777777" w:rsidR="00D64B3B" w:rsidRDefault="00D64B3B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B63C87" w14:textId="77777777" w:rsidR="0080704C" w:rsidRDefault="0080704C">
      <w:r>
        <w:separator/>
      </w:r>
    </w:p>
  </w:footnote>
  <w:footnote w:type="continuationSeparator" w:id="0">
    <w:p w14:paraId="1CB3F705" w14:textId="77777777" w:rsidR="0080704C" w:rsidRDefault="00807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89069" w14:textId="77777777" w:rsidR="00D64B3B" w:rsidRDefault="00D64B3B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1ABDF" w14:textId="22116C18" w:rsidR="00715BBA" w:rsidRDefault="00715BBA" w:rsidP="00DD275F">
    <w:pPr>
      <w:pStyle w:val="ab"/>
      <w:ind w:firstLineChars="0" w:firstLine="0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E3A4C9" w14:textId="77777777" w:rsidR="00D64B3B" w:rsidRDefault="00D64B3B">
    <w:pPr>
      <w:pStyle w:val="ab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98E5E7" w14:textId="77777777" w:rsidR="00715BBA" w:rsidRDefault="00715BBA" w:rsidP="000D002F">
    <w:pPr>
      <w:pStyle w:val="ab"/>
      <w:ind w:firstLineChars="0" w:firstLine="0"/>
    </w:pPr>
    <w:r>
      <w:rPr>
        <w:rFonts w:hint="eastAsia"/>
      </w:rPr>
      <w:t>软件测试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lvl w:ilvl="0">
      <w:start w:val="3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multilevel"/>
    <w:tmpl w:val="00000005"/>
    <w:lvl w:ilvl="0">
      <w:start w:val="3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0000007"/>
    <w:multiLevelType w:val="multilevel"/>
    <w:tmpl w:val="541AFF1E"/>
    <w:lvl w:ilvl="0">
      <w:start w:val="1"/>
      <w:numFmt w:val="decimal"/>
      <w:pStyle w:val="1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5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00000008"/>
    <w:multiLevelType w:val="multilevel"/>
    <w:tmpl w:val="00000008"/>
    <w:lvl w:ilvl="0">
      <w:start w:val="1"/>
      <w:numFmt w:val="bullet"/>
      <w:lvlText w:val=""/>
      <w:lvlJc w:val="left"/>
      <w:pPr>
        <w:tabs>
          <w:tab w:val="num" w:pos="1123"/>
        </w:tabs>
        <w:ind w:left="1123" w:hanging="136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827"/>
        </w:tabs>
        <w:ind w:left="182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47"/>
        </w:tabs>
        <w:ind w:left="224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667"/>
        </w:tabs>
        <w:ind w:left="266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087"/>
        </w:tabs>
        <w:ind w:left="308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507"/>
        </w:tabs>
        <w:ind w:left="350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927"/>
        </w:tabs>
        <w:ind w:left="392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347"/>
        </w:tabs>
        <w:ind w:left="434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767"/>
        </w:tabs>
        <w:ind w:left="4767" w:hanging="420"/>
      </w:pPr>
      <w:rPr>
        <w:rFonts w:ascii="Wingdings" w:hAnsi="Wingdings" w:hint="default"/>
      </w:rPr>
    </w:lvl>
  </w:abstractNum>
  <w:abstractNum w:abstractNumId="4" w15:restartNumberingAfterBreak="0">
    <w:nsid w:val="00000009"/>
    <w:multiLevelType w:val="multilevel"/>
    <w:tmpl w:val="00000009"/>
    <w:lvl w:ilvl="0">
      <w:start w:val="1"/>
      <w:numFmt w:val="bullet"/>
      <w:lvlText w:val=""/>
      <w:lvlJc w:val="left"/>
      <w:pPr>
        <w:tabs>
          <w:tab w:val="num" w:pos="567"/>
        </w:tabs>
        <w:ind w:left="567" w:hanging="19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87"/>
        </w:tabs>
        <w:ind w:left="98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07"/>
        </w:tabs>
        <w:ind w:left="140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27"/>
        </w:tabs>
        <w:ind w:left="182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47"/>
        </w:tabs>
        <w:ind w:left="224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67"/>
        </w:tabs>
        <w:ind w:left="266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87"/>
        </w:tabs>
        <w:ind w:left="308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507"/>
        </w:tabs>
        <w:ind w:left="350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927"/>
        </w:tabs>
        <w:ind w:left="3927" w:hanging="420"/>
      </w:pPr>
      <w:rPr>
        <w:rFonts w:ascii="Wingdings" w:hAnsi="Wingdings" w:hint="default"/>
      </w:rPr>
    </w:lvl>
  </w:abstractNum>
  <w:abstractNum w:abstractNumId="5" w15:restartNumberingAfterBreak="0">
    <w:nsid w:val="0000000A"/>
    <w:multiLevelType w:val="multilevel"/>
    <w:tmpl w:val="0000000A"/>
    <w:lvl w:ilvl="0">
      <w:start w:val="3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000000B"/>
    <w:multiLevelType w:val="multilevel"/>
    <w:tmpl w:val="0000000B"/>
    <w:lvl w:ilvl="0">
      <w:start w:val="1"/>
      <w:numFmt w:val="bullet"/>
      <w:lvlText w:val=""/>
      <w:lvlJc w:val="left"/>
      <w:pPr>
        <w:tabs>
          <w:tab w:val="num" w:pos="567"/>
        </w:tabs>
        <w:ind w:left="567" w:hanging="19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87"/>
        </w:tabs>
        <w:ind w:left="98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07"/>
        </w:tabs>
        <w:ind w:left="140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27"/>
        </w:tabs>
        <w:ind w:left="182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47"/>
        </w:tabs>
        <w:ind w:left="224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67"/>
        </w:tabs>
        <w:ind w:left="266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87"/>
        </w:tabs>
        <w:ind w:left="308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507"/>
        </w:tabs>
        <w:ind w:left="350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927"/>
        </w:tabs>
        <w:ind w:left="3927" w:hanging="420"/>
      </w:pPr>
      <w:rPr>
        <w:rFonts w:ascii="Wingdings" w:hAnsi="Wingdings" w:hint="default"/>
      </w:rPr>
    </w:lvl>
  </w:abstractNum>
  <w:abstractNum w:abstractNumId="7" w15:restartNumberingAfterBreak="0">
    <w:nsid w:val="0000000C"/>
    <w:multiLevelType w:val="multilevel"/>
    <w:tmpl w:val="0000000C"/>
    <w:lvl w:ilvl="0">
      <w:start w:val="3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0000000D"/>
    <w:multiLevelType w:val="multilevel"/>
    <w:tmpl w:val="0000000D"/>
    <w:lvl w:ilvl="0">
      <w:start w:val="3"/>
      <w:numFmt w:val="bullet"/>
      <w:pStyle w:val="a"/>
      <w:lvlText w:val="●"/>
      <w:lvlJc w:val="left"/>
      <w:pPr>
        <w:tabs>
          <w:tab w:val="num" w:pos="927"/>
        </w:tabs>
        <w:ind w:left="927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0000000E"/>
    <w:multiLevelType w:val="multilevel"/>
    <w:tmpl w:val="0000000E"/>
    <w:lvl w:ilvl="0">
      <w:start w:val="3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0000000F"/>
    <w:multiLevelType w:val="multilevel"/>
    <w:tmpl w:val="0000000F"/>
    <w:lvl w:ilvl="0">
      <w:start w:val="1"/>
      <w:numFmt w:val="chineseCountingThousand"/>
      <w:pStyle w:val="074"/>
      <w:lvlText w:val="（%1）"/>
      <w:lvlJc w:val="right"/>
      <w:pPr>
        <w:tabs>
          <w:tab w:val="num" w:pos="1080"/>
        </w:tabs>
        <w:ind w:left="513" w:firstLine="567"/>
      </w:pPr>
      <w:rPr>
        <w:rFonts w:hint="eastAsia"/>
        <w:lang w:val="en-US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lang w:val="en-US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00000011"/>
    <w:multiLevelType w:val="multilevel"/>
    <w:tmpl w:val="00000011"/>
    <w:lvl w:ilvl="0">
      <w:start w:val="3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0000013"/>
    <w:multiLevelType w:val="multilevel"/>
    <w:tmpl w:val="00000013"/>
    <w:lvl w:ilvl="0">
      <w:start w:val="3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0000014"/>
    <w:multiLevelType w:val="multilevel"/>
    <w:tmpl w:val="00000014"/>
    <w:lvl w:ilvl="0">
      <w:start w:val="1"/>
      <w:numFmt w:val="decimal"/>
      <w:lvlText w:val="%1、"/>
      <w:lvlJc w:val="left"/>
      <w:pPr>
        <w:tabs>
          <w:tab w:val="num" w:pos="1591"/>
        </w:tabs>
        <w:ind w:left="159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071"/>
        </w:tabs>
        <w:ind w:left="2071" w:hanging="420"/>
      </w:pPr>
    </w:lvl>
    <w:lvl w:ilvl="2">
      <w:start w:val="1"/>
      <w:numFmt w:val="lowerRoman"/>
      <w:lvlText w:val="%3."/>
      <w:lvlJc w:val="right"/>
      <w:pPr>
        <w:tabs>
          <w:tab w:val="num" w:pos="2491"/>
        </w:tabs>
        <w:ind w:left="2491" w:hanging="420"/>
      </w:pPr>
    </w:lvl>
    <w:lvl w:ilvl="3">
      <w:start w:val="1"/>
      <w:numFmt w:val="decimal"/>
      <w:lvlText w:val="%4."/>
      <w:lvlJc w:val="left"/>
      <w:pPr>
        <w:tabs>
          <w:tab w:val="num" w:pos="2911"/>
        </w:tabs>
        <w:ind w:left="2911" w:hanging="420"/>
      </w:pPr>
    </w:lvl>
    <w:lvl w:ilvl="4">
      <w:start w:val="1"/>
      <w:numFmt w:val="lowerLetter"/>
      <w:lvlText w:val="%5)"/>
      <w:lvlJc w:val="left"/>
      <w:pPr>
        <w:tabs>
          <w:tab w:val="num" w:pos="3331"/>
        </w:tabs>
        <w:ind w:left="3331" w:hanging="420"/>
      </w:pPr>
    </w:lvl>
    <w:lvl w:ilvl="5">
      <w:start w:val="1"/>
      <w:numFmt w:val="lowerRoman"/>
      <w:lvlText w:val="%6."/>
      <w:lvlJc w:val="right"/>
      <w:pPr>
        <w:tabs>
          <w:tab w:val="num" w:pos="3751"/>
        </w:tabs>
        <w:ind w:left="3751" w:hanging="420"/>
      </w:pPr>
    </w:lvl>
    <w:lvl w:ilvl="6">
      <w:start w:val="1"/>
      <w:numFmt w:val="decimal"/>
      <w:lvlText w:val="%7."/>
      <w:lvlJc w:val="left"/>
      <w:pPr>
        <w:tabs>
          <w:tab w:val="num" w:pos="4171"/>
        </w:tabs>
        <w:ind w:left="4171" w:hanging="420"/>
      </w:pPr>
    </w:lvl>
    <w:lvl w:ilvl="7">
      <w:start w:val="1"/>
      <w:numFmt w:val="lowerLetter"/>
      <w:lvlText w:val="%8)"/>
      <w:lvlJc w:val="left"/>
      <w:pPr>
        <w:tabs>
          <w:tab w:val="num" w:pos="4591"/>
        </w:tabs>
        <w:ind w:left="4591" w:hanging="420"/>
      </w:pPr>
    </w:lvl>
    <w:lvl w:ilvl="8">
      <w:start w:val="1"/>
      <w:numFmt w:val="lowerRoman"/>
      <w:lvlText w:val="%9."/>
      <w:lvlJc w:val="right"/>
      <w:pPr>
        <w:tabs>
          <w:tab w:val="num" w:pos="5011"/>
        </w:tabs>
        <w:ind w:left="5011" w:hanging="420"/>
      </w:pPr>
    </w:lvl>
  </w:abstractNum>
  <w:abstractNum w:abstractNumId="14" w15:restartNumberingAfterBreak="0">
    <w:nsid w:val="00000015"/>
    <w:multiLevelType w:val="multilevel"/>
    <w:tmpl w:val="00000015"/>
    <w:lvl w:ilvl="0">
      <w:start w:val="1"/>
      <w:numFmt w:val="decimal"/>
      <w:lvlText w:val="%1、"/>
      <w:lvlJc w:val="left"/>
      <w:pPr>
        <w:tabs>
          <w:tab w:val="num" w:pos="1410"/>
        </w:tabs>
        <w:ind w:left="141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890"/>
        </w:tabs>
        <w:ind w:left="1890" w:hanging="420"/>
      </w:pPr>
    </w:lvl>
    <w:lvl w:ilvl="2">
      <w:start w:val="1"/>
      <w:numFmt w:val="lowerRoman"/>
      <w:lvlText w:val="%3."/>
      <w:lvlJc w:val="right"/>
      <w:pPr>
        <w:tabs>
          <w:tab w:val="num" w:pos="2310"/>
        </w:tabs>
        <w:ind w:left="2310" w:hanging="420"/>
      </w:pPr>
    </w:lvl>
    <w:lvl w:ilvl="3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>
      <w:start w:val="1"/>
      <w:numFmt w:val="lowerLetter"/>
      <w:lvlText w:val="%5)"/>
      <w:lvlJc w:val="left"/>
      <w:pPr>
        <w:tabs>
          <w:tab w:val="num" w:pos="3150"/>
        </w:tabs>
        <w:ind w:left="3150" w:hanging="420"/>
      </w:pPr>
    </w:lvl>
    <w:lvl w:ilvl="5">
      <w:start w:val="1"/>
      <w:numFmt w:val="lowerRoman"/>
      <w:lvlText w:val="%6."/>
      <w:lvlJc w:val="right"/>
      <w:pPr>
        <w:tabs>
          <w:tab w:val="num" w:pos="3570"/>
        </w:tabs>
        <w:ind w:left="3570" w:hanging="420"/>
      </w:pPr>
    </w:lvl>
    <w:lvl w:ilvl="6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>
      <w:start w:val="1"/>
      <w:numFmt w:val="lowerLetter"/>
      <w:lvlText w:val="%8)"/>
      <w:lvlJc w:val="left"/>
      <w:pPr>
        <w:tabs>
          <w:tab w:val="num" w:pos="4410"/>
        </w:tabs>
        <w:ind w:left="4410" w:hanging="420"/>
      </w:pPr>
    </w:lvl>
    <w:lvl w:ilvl="8">
      <w:start w:val="1"/>
      <w:numFmt w:val="lowerRoman"/>
      <w:lvlText w:val="%9."/>
      <w:lvlJc w:val="right"/>
      <w:pPr>
        <w:tabs>
          <w:tab w:val="num" w:pos="4830"/>
        </w:tabs>
        <w:ind w:left="4830" w:hanging="420"/>
      </w:pPr>
    </w:lvl>
  </w:abstractNum>
  <w:abstractNum w:abstractNumId="15" w15:restartNumberingAfterBreak="0">
    <w:nsid w:val="01F77F53"/>
    <w:multiLevelType w:val="multilevel"/>
    <w:tmpl w:val="F3F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C1616"/>
    <w:multiLevelType w:val="multilevel"/>
    <w:tmpl w:val="F1F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FF5"/>
    <w:multiLevelType w:val="multilevel"/>
    <w:tmpl w:val="935E1E8A"/>
    <w:lvl w:ilvl="0">
      <w:start w:val="1"/>
      <w:numFmt w:val="bullet"/>
      <w:lvlText w:val="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09483231"/>
    <w:multiLevelType w:val="hybridMultilevel"/>
    <w:tmpl w:val="979A63A6"/>
    <w:lvl w:ilvl="0" w:tplc="7458CE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E666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76FB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E3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408D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FCA2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9A91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A8C2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6E8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A73633"/>
    <w:multiLevelType w:val="multilevel"/>
    <w:tmpl w:val="935E1E8A"/>
    <w:lvl w:ilvl="0">
      <w:start w:val="1"/>
      <w:numFmt w:val="bullet"/>
      <w:lvlText w:val="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10A07253"/>
    <w:multiLevelType w:val="multilevel"/>
    <w:tmpl w:val="456A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42B12"/>
    <w:multiLevelType w:val="multilevel"/>
    <w:tmpl w:val="F992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5F1512"/>
    <w:multiLevelType w:val="multilevel"/>
    <w:tmpl w:val="EA80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FF3C06"/>
    <w:multiLevelType w:val="multilevel"/>
    <w:tmpl w:val="935E1E8A"/>
    <w:lvl w:ilvl="0">
      <w:start w:val="1"/>
      <w:numFmt w:val="bullet"/>
      <w:lvlText w:val="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241F7B77"/>
    <w:multiLevelType w:val="multilevel"/>
    <w:tmpl w:val="B9A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416A71"/>
    <w:multiLevelType w:val="multilevel"/>
    <w:tmpl w:val="7A720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2D43A7"/>
    <w:multiLevelType w:val="multilevel"/>
    <w:tmpl w:val="3CB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8844EB"/>
    <w:multiLevelType w:val="hybridMultilevel"/>
    <w:tmpl w:val="DFB81D64"/>
    <w:lvl w:ilvl="0" w:tplc="6FB4DB12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0C07CF6"/>
    <w:multiLevelType w:val="multilevel"/>
    <w:tmpl w:val="5D5A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7650B6"/>
    <w:multiLevelType w:val="hybridMultilevel"/>
    <w:tmpl w:val="17F8D55A"/>
    <w:lvl w:ilvl="0" w:tplc="8BF84A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558FF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89236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0A26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D6C12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C72E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10A35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C1843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7AAC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0" w15:restartNumberingAfterBreak="0">
    <w:nsid w:val="36424F25"/>
    <w:multiLevelType w:val="multilevel"/>
    <w:tmpl w:val="1DD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F49FA"/>
    <w:multiLevelType w:val="multilevel"/>
    <w:tmpl w:val="876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4F193C"/>
    <w:multiLevelType w:val="multilevel"/>
    <w:tmpl w:val="807C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91130"/>
    <w:multiLevelType w:val="multilevel"/>
    <w:tmpl w:val="935E1E8A"/>
    <w:lvl w:ilvl="0">
      <w:start w:val="1"/>
      <w:numFmt w:val="bullet"/>
      <w:lvlText w:val="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4" w15:restartNumberingAfterBreak="0">
    <w:nsid w:val="574B2FD9"/>
    <w:multiLevelType w:val="hybridMultilevel"/>
    <w:tmpl w:val="9676A95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5C50210F"/>
    <w:multiLevelType w:val="multilevel"/>
    <w:tmpl w:val="C36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F2081F"/>
    <w:multiLevelType w:val="multilevel"/>
    <w:tmpl w:val="5B3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30546"/>
    <w:multiLevelType w:val="multilevel"/>
    <w:tmpl w:val="119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600A1"/>
    <w:multiLevelType w:val="multilevel"/>
    <w:tmpl w:val="810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D77F3D"/>
    <w:multiLevelType w:val="multilevel"/>
    <w:tmpl w:val="2F6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80AE1"/>
    <w:multiLevelType w:val="multilevel"/>
    <w:tmpl w:val="935E1E8A"/>
    <w:lvl w:ilvl="0">
      <w:start w:val="1"/>
      <w:numFmt w:val="bullet"/>
      <w:lvlText w:val="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7F36959"/>
    <w:multiLevelType w:val="multilevel"/>
    <w:tmpl w:val="A74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F5BBA"/>
    <w:multiLevelType w:val="multilevel"/>
    <w:tmpl w:val="00000000"/>
    <w:lvl w:ilvl="0">
      <w:start w:val="3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742531881">
    <w:abstractNumId w:val="8"/>
  </w:num>
  <w:num w:numId="2" w16cid:durableId="400173845">
    <w:abstractNumId w:val="2"/>
  </w:num>
  <w:num w:numId="3" w16cid:durableId="108206694">
    <w:abstractNumId w:val="10"/>
  </w:num>
  <w:num w:numId="4" w16cid:durableId="1775246518">
    <w:abstractNumId w:val="10"/>
    <w:lvlOverride w:ilvl="0">
      <w:startOverride w:val="1"/>
    </w:lvlOverride>
  </w:num>
  <w:num w:numId="5" w16cid:durableId="788822413">
    <w:abstractNumId w:val="2"/>
    <w:lvlOverride w:ilvl="0">
      <w:startOverride w:val="1"/>
    </w:lvlOverride>
  </w:num>
  <w:num w:numId="6" w16cid:durableId="1783381465">
    <w:abstractNumId w:val="12"/>
  </w:num>
  <w:num w:numId="7" w16cid:durableId="2127429875">
    <w:abstractNumId w:val="1"/>
  </w:num>
  <w:num w:numId="8" w16cid:durableId="199630988">
    <w:abstractNumId w:val="5"/>
  </w:num>
  <w:num w:numId="9" w16cid:durableId="1269002840">
    <w:abstractNumId w:val="0"/>
  </w:num>
  <w:num w:numId="10" w16cid:durableId="1855604938">
    <w:abstractNumId w:val="7"/>
  </w:num>
  <w:num w:numId="11" w16cid:durableId="611978422">
    <w:abstractNumId w:val="11"/>
  </w:num>
  <w:num w:numId="12" w16cid:durableId="1497527571">
    <w:abstractNumId w:val="9"/>
  </w:num>
  <w:num w:numId="13" w16cid:durableId="615022442">
    <w:abstractNumId w:val="2"/>
    <w:lvlOverride w:ilvl="0">
      <w:startOverride w:val="1"/>
    </w:lvlOverride>
  </w:num>
  <w:num w:numId="14" w16cid:durableId="1620064709">
    <w:abstractNumId w:val="3"/>
  </w:num>
  <w:num w:numId="15" w16cid:durableId="2013794925">
    <w:abstractNumId w:val="2"/>
    <w:lvlOverride w:ilvl="0">
      <w:startOverride w:val="1"/>
    </w:lvlOverride>
  </w:num>
  <w:num w:numId="16" w16cid:durableId="372508207">
    <w:abstractNumId w:val="2"/>
    <w:lvlOverride w:ilvl="0">
      <w:startOverride w:val="1"/>
    </w:lvlOverride>
  </w:num>
  <w:num w:numId="17" w16cid:durableId="1830444575">
    <w:abstractNumId w:val="6"/>
  </w:num>
  <w:num w:numId="18" w16cid:durableId="219829410">
    <w:abstractNumId w:val="4"/>
  </w:num>
  <w:num w:numId="19" w16cid:durableId="372000551">
    <w:abstractNumId w:val="2"/>
    <w:lvlOverride w:ilvl="0">
      <w:startOverride w:val="1"/>
    </w:lvlOverride>
  </w:num>
  <w:num w:numId="20" w16cid:durableId="1844124572">
    <w:abstractNumId w:val="13"/>
  </w:num>
  <w:num w:numId="21" w16cid:durableId="1778717841">
    <w:abstractNumId w:val="14"/>
  </w:num>
  <w:num w:numId="22" w16cid:durableId="709914170">
    <w:abstractNumId w:val="42"/>
  </w:num>
  <w:num w:numId="23" w16cid:durableId="1676763671">
    <w:abstractNumId w:val="2"/>
  </w:num>
  <w:num w:numId="24" w16cid:durableId="1416706095">
    <w:abstractNumId w:val="2"/>
  </w:num>
  <w:num w:numId="25" w16cid:durableId="833763084">
    <w:abstractNumId w:val="2"/>
  </w:num>
  <w:num w:numId="26" w16cid:durableId="52512084">
    <w:abstractNumId w:val="2"/>
  </w:num>
  <w:num w:numId="27" w16cid:durableId="1955481380">
    <w:abstractNumId w:val="2"/>
  </w:num>
  <w:num w:numId="28" w16cid:durableId="1977055444">
    <w:abstractNumId w:val="18"/>
  </w:num>
  <w:num w:numId="29" w16cid:durableId="787236559">
    <w:abstractNumId w:val="34"/>
  </w:num>
  <w:num w:numId="30" w16cid:durableId="1127161374">
    <w:abstractNumId w:val="29"/>
  </w:num>
  <w:num w:numId="31" w16cid:durableId="186409830">
    <w:abstractNumId w:val="2"/>
  </w:num>
  <w:num w:numId="32" w16cid:durableId="202452133">
    <w:abstractNumId w:val="2"/>
  </w:num>
  <w:num w:numId="33" w16cid:durableId="1840849082">
    <w:abstractNumId w:val="2"/>
  </w:num>
  <w:num w:numId="34" w16cid:durableId="1075125259">
    <w:abstractNumId w:val="2"/>
  </w:num>
  <w:num w:numId="35" w16cid:durableId="381294075">
    <w:abstractNumId w:val="2"/>
    <w:lvlOverride w:ilvl="0">
      <w:startOverride w:val="9"/>
    </w:lvlOverride>
    <w:lvlOverride w:ilvl="1">
      <w:startOverride w:val="5"/>
    </w:lvlOverride>
  </w:num>
  <w:num w:numId="36" w16cid:durableId="888569192">
    <w:abstractNumId w:val="2"/>
  </w:num>
  <w:num w:numId="37" w16cid:durableId="1973437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94826861">
    <w:abstractNumId w:val="33"/>
  </w:num>
  <w:num w:numId="39" w16cid:durableId="58481009">
    <w:abstractNumId w:val="17"/>
  </w:num>
  <w:num w:numId="40" w16cid:durableId="1254969816">
    <w:abstractNumId w:val="23"/>
  </w:num>
  <w:num w:numId="41" w16cid:durableId="1099721545">
    <w:abstractNumId w:val="19"/>
  </w:num>
  <w:num w:numId="42" w16cid:durableId="1533180637">
    <w:abstractNumId w:val="8"/>
  </w:num>
  <w:num w:numId="43" w16cid:durableId="1555234981">
    <w:abstractNumId w:val="40"/>
  </w:num>
  <w:num w:numId="44" w16cid:durableId="225727354">
    <w:abstractNumId w:val="27"/>
  </w:num>
  <w:num w:numId="45" w16cid:durableId="583487970">
    <w:abstractNumId w:val="26"/>
  </w:num>
  <w:num w:numId="46" w16cid:durableId="783885414">
    <w:abstractNumId w:val="21"/>
  </w:num>
  <w:num w:numId="47" w16cid:durableId="847716706">
    <w:abstractNumId w:val="16"/>
  </w:num>
  <w:num w:numId="48" w16cid:durableId="1557816831">
    <w:abstractNumId w:val="38"/>
  </w:num>
  <w:num w:numId="49" w16cid:durableId="92168727">
    <w:abstractNumId w:val="30"/>
  </w:num>
  <w:num w:numId="50" w16cid:durableId="1199854868">
    <w:abstractNumId w:val="41"/>
  </w:num>
  <w:num w:numId="51" w16cid:durableId="1918397139">
    <w:abstractNumId w:val="24"/>
  </w:num>
  <w:num w:numId="52" w16cid:durableId="1012880453">
    <w:abstractNumId w:val="15"/>
  </w:num>
  <w:num w:numId="53" w16cid:durableId="1779376792">
    <w:abstractNumId w:val="35"/>
  </w:num>
  <w:num w:numId="54" w16cid:durableId="1219317528">
    <w:abstractNumId w:val="37"/>
  </w:num>
  <w:num w:numId="55" w16cid:durableId="629631657">
    <w:abstractNumId w:val="39"/>
  </w:num>
  <w:num w:numId="56" w16cid:durableId="1488745603">
    <w:abstractNumId w:val="22"/>
  </w:num>
  <w:num w:numId="57" w16cid:durableId="2113819747">
    <w:abstractNumId w:val="25"/>
  </w:num>
  <w:num w:numId="58" w16cid:durableId="438261919">
    <w:abstractNumId w:val="20"/>
  </w:num>
  <w:num w:numId="59" w16cid:durableId="1515193882">
    <w:abstractNumId w:val="32"/>
  </w:num>
  <w:num w:numId="60" w16cid:durableId="1629701829">
    <w:abstractNumId w:val="28"/>
  </w:num>
  <w:num w:numId="61" w16cid:durableId="62414025">
    <w:abstractNumId w:val="36"/>
  </w:num>
  <w:num w:numId="62" w16cid:durableId="8786696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50B"/>
    <w:rsid w:val="00006797"/>
    <w:rsid w:val="00006F52"/>
    <w:rsid w:val="0000795C"/>
    <w:rsid w:val="0002310C"/>
    <w:rsid w:val="00043CC6"/>
    <w:rsid w:val="00047ADD"/>
    <w:rsid w:val="00051812"/>
    <w:rsid w:val="00051BDA"/>
    <w:rsid w:val="000954C1"/>
    <w:rsid w:val="000A540C"/>
    <w:rsid w:val="000A74DF"/>
    <w:rsid w:val="000C686C"/>
    <w:rsid w:val="000D002F"/>
    <w:rsid w:val="000D24DC"/>
    <w:rsid w:val="000E183C"/>
    <w:rsid w:val="000E7A38"/>
    <w:rsid w:val="000F25AC"/>
    <w:rsid w:val="000F4047"/>
    <w:rsid w:val="000F6428"/>
    <w:rsid w:val="001059A7"/>
    <w:rsid w:val="001176A4"/>
    <w:rsid w:val="001362D1"/>
    <w:rsid w:val="00141871"/>
    <w:rsid w:val="0015365F"/>
    <w:rsid w:val="001657AE"/>
    <w:rsid w:val="00166FC8"/>
    <w:rsid w:val="00172A27"/>
    <w:rsid w:val="00175355"/>
    <w:rsid w:val="00182861"/>
    <w:rsid w:val="00196572"/>
    <w:rsid w:val="001C2368"/>
    <w:rsid w:val="001E3C2C"/>
    <w:rsid w:val="00231533"/>
    <w:rsid w:val="002459A7"/>
    <w:rsid w:val="00261476"/>
    <w:rsid w:val="00277DCF"/>
    <w:rsid w:val="00285B19"/>
    <w:rsid w:val="00290810"/>
    <w:rsid w:val="00294C00"/>
    <w:rsid w:val="002950BC"/>
    <w:rsid w:val="002C40C3"/>
    <w:rsid w:val="0031090D"/>
    <w:rsid w:val="00323D0A"/>
    <w:rsid w:val="00330DFC"/>
    <w:rsid w:val="00344FC0"/>
    <w:rsid w:val="0035462E"/>
    <w:rsid w:val="0035615A"/>
    <w:rsid w:val="00366F8A"/>
    <w:rsid w:val="003A1B66"/>
    <w:rsid w:val="003B41FB"/>
    <w:rsid w:val="003B4F42"/>
    <w:rsid w:val="003B5DF1"/>
    <w:rsid w:val="003B6FFA"/>
    <w:rsid w:val="003B773D"/>
    <w:rsid w:val="003D37A0"/>
    <w:rsid w:val="003D5E95"/>
    <w:rsid w:val="003F0A79"/>
    <w:rsid w:val="0040152C"/>
    <w:rsid w:val="00425617"/>
    <w:rsid w:val="00435760"/>
    <w:rsid w:val="0044388A"/>
    <w:rsid w:val="00475A49"/>
    <w:rsid w:val="0048212A"/>
    <w:rsid w:val="004D0935"/>
    <w:rsid w:val="004E59CF"/>
    <w:rsid w:val="004F0607"/>
    <w:rsid w:val="00500A63"/>
    <w:rsid w:val="0051027C"/>
    <w:rsid w:val="00525216"/>
    <w:rsid w:val="00534867"/>
    <w:rsid w:val="00547E07"/>
    <w:rsid w:val="005625C9"/>
    <w:rsid w:val="00591A25"/>
    <w:rsid w:val="005927EE"/>
    <w:rsid w:val="005D2D06"/>
    <w:rsid w:val="005E7FF7"/>
    <w:rsid w:val="005F2866"/>
    <w:rsid w:val="00622509"/>
    <w:rsid w:val="00636853"/>
    <w:rsid w:val="00637A74"/>
    <w:rsid w:val="00641C7D"/>
    <w:rsid w:val="00644965"/>
    <w:rsid w:val="006816B7"/>
    <w:rsid w:val="00686063"/>
    <w:rsid w:val="00697A48"/>
    <w:rsid w:val="006A2BEC"/>
    <w:rsid w:val="006A6844"/>
    <w:rsid w:val="006A797F"/>
    <w:rsid w:val="006B6586"/>
    <w:rsid w:val="006C4372"/>
    <w:rsid w:val="006C7C0E"/>
    <w:rsid w:val="0070103E"/>
    <w:rsid w:val="007032BE"/>
    <w:rsid w:val="00703328"/>
    <w:rsid w:val="00715BBA"/>
    <w:rsid w:val="00715D91"/>
    <w:rsid w:val="007207C5"/>
    <w:rsid w:val="007429CC"/>
    <w:rsid w:val="00760237"/>
    <w:rsid w:val="007661F2"/>
    <w:rsid w:val="00782159"/>
    <w:rsid w:val="00787890"/>
    <w:rsid w:val="007A0314"/>
    <w:rsid w:val="007A34ED"/>
    <w:rsid w:val="007A4B04"/>
    <w:rsid w:val="007B1164"/>
    <w:rsid w:val="007B723A"/>
    <w:rsid w:val="007B7F3C"/>
    <w:rsid w:val="0080704C"/>
    <w:rsid w:val="008256B0"/>
    <w:rsid w:val="00853B4C"/>
    <w:rsid w:val="00855F7D"/>
    <w:rsid w:val="00862D1A"/>
    <w:rsid w:val="00867BCD"/>
    <w:rsid w:val="008738E4"/>
    <w:rsid w:val="0088038B"/>
    <w:rsid w:val="008A299C"/>
    <w:rsid w:val="008B079B"/>
    <w:rsid w:val="008B508C"/>
    <w:rsid w:val="008D5E2B"/>
    <w:rsid w:val="00912CDF"/>
    <w:rsid w:val="009209F7"/>
    <w:rsid w:val="00947F9B"/>
    <w:rsid w:val="00954251"/>
    <w:rsid w:val="009820B5"/>
    <w:rsid w:val="009861A6"/>
    <w:rsid w:val="009874DF"/>
    <w:rsid w:val="00996BD1"/>
    <w:rsid w:val="009A3DCC"/>
    <w:rsid w:val="009A4DFD"/>
    <w:rsid w:val="009C38C6"/>
    <w:rsid w:val="009C5D9D"/>
    <w:rsid w:val="009E66C0"/>
    <w:rsid w:val="009F1725"/>
    <w:rsid w:val="009F4EBC"/>
    <w:rsid w:val="00A325E4"/>
    <w:rsid w:val="00A4077D"/>
    <w:rsid w:val="00A56799"/>
    <w:rsid w:val="00A95502"/>
    <w:rsid w:val="00B03BF9"/>
    <w:rsid w:val="00B11425"/>
    <w:rsid w:val="00B2079F"/>
    <w:rsid w:val="00B26AE0"/>
    <w:rsid w:val="00B27FCD"/>
    <w:rsid w:val="00B31820"/>
    <w:rsid w:val="00B36C05"/>
    <w:rsid w:val="00B5290C"/>
    <w:rsid w:val="00B547EF"/>
    <w:rsid w:val="00B63C4F"/>
    <w:rsid w:val="00B66F65"/>
    <w:rsid w:val="00B81843"/>
    <w:rsid w:val="00B94BDA"/>
    <w:rsid w:val="00BB21E2"/>
    <w:rsid w:val="00C3167C"/>
    <w:rsid w:val="00C757DE"/>
    <w:rsid w:val="00CB25FE"/>
    <w:rsid w:val="00CB6DAF"/>
    <w:rsid w:val="00CF703A"/>
    <w:rsid w:val="00D02DAF"/>
    <w:rsid w:val="00D10832"/>
    <w:rsid w:val="00D15FAC"/>
    <w:rsid w:val="00D27951"/>
    <w:rsid w:val="00D34359"/>
    <w:rsid w:val="00D46A97"/>
    <w:rsid w:val="00D64B3B"/>
    <w:rsid w:val="00D64D17"/>
    <w:rsid w:val="00D77C2B"/>
    <w:rsid w:val="00D84038"/>
    <w:rsid w:val="00DA15D9"/>
    <w:rsid w:val="00DC4013"/>
    <w:rsid w:val="00DD275F"/>
    <w:rsid w:val="00DF59E1"/>
    <w:rsid w:val="00E15266"/>
    <w:rsid w:val="00E15723"/>
    <w:rsid w:val="00E30D31"/>
    <w:rsid w:val="00E3261C"/>
    <w:rsid w:val="00E5039C"/>
    <w:rsid w:val="00E53463"/>
    <w:rsid w:val="00E62EB1"/>
    <w:rsid w:val="00E6758A"/>
    <w:rsid w:val="00E72AB0"/>
    <w:rsid w:val="00E7592F"/>
    <w:rsid w:val="00E82F05"/>
    <w:rsid w:val="00E84DD1"/>
    <w:rsid w:val="00E85ECD"/>
    <w:rsid w:val="00E9121A"/>
    <w:rsid w:val="00E93EC9"/>
    <w:rsid w:val="00EB5BE3"/>
    <w:rsid w:val="00EE74DD"/>
    <w:rsid w:val="00EE75E7"/>
    <w:rsid w:val="00F02542"/>
    <w:rsid w:val="00F14E2A"/>
    <w:rsid w:val="00F30B20"/>
    <w:rsid w:val="00F357DE"/>
    <w:rsid w:val="00F60569"/>
    <w:rsid w:val="00F71DBD"/>
    <w:rsid w:val="00F80EA2"/>
    <w:rsid w:val="00F939B7"/>
    <w:rsid w:val="00F94036"/>
    <w:rsid w:val="00FA1399"/>
    <w:rsid w:val="00FB2633"/>
    <w:rsid w:val="00FB3AFB"/>
    <w:rsid w:val="00FF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BB7B9"/>
  <w15:docId w15:val="{8CC2CBE9-8D27-46F1-8374-3576E49B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next w:val="20"/>
    <w:qFormat/>
    <w:rsid w:val="001657AE"/>
    <w:pPr>
      <w:widowControl w:val="0"/>
      <w:ind w:firstLineChars="200" w:firstLine="420"/>
      <w:jc w:val="both"/>
    </w:pPr>
    <w:rPr>
      <w:rFonts w:ascii="Consolas" w:eastAsia="微软雅黑" w:hAnsi="Consolas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2"/>
      </w:numPr>
      <w:spacing w:before="340" w:after="330" w:line="576" w:lineRule="auto"/>
      <w:ind w:firstLineChars="0"/>
      <w:jc w:val="lef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0"/>
    <w:next w:val="a0"/>
    <w:link w:val="21"/>
    <w:qFormat/>
    <w:pPr>
      <w:keepNext/>
      <w:keepLines/>
      <w:numPr>
        <w:ilvl w:val="1"/>
        <w:numId w:val="2"/>
      </w:numPr>
      <w:spacing w:before="260" w:after="260" w:line="415" w:lineRule="auto"/>
      <w:ind w:firstLineChars="0"/>
      <w:outlineLvl w:val="1"/>
    </w:pPr>
    <w:rPr>
      <w:rFonts w:ascii="Arial" w:eastAsia="黑体" w:hAnsi="Arial"/>
      <w:b/>
      <w:bCs/>
      <w:sz w:val="24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ilvl w:val="2"/>
        <w:numId w:val="2"/>
      </w:numPr>
      <w:ind w:firstLineChars="0" w:firstLine="0"/>
      <w:outlineLvl w:val="2"/>
    </w:pPr>
    <w:rPr>
      <w:bCs/>
      <w:szCs w:val="32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2"/>
      </w:numPr>
      <w:spacing w:before="280" w:after="290" w:line="374" w:lineRule="auto"/>
      <w:ind w:firstLineChars="0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2"/>
      </w:numPr>
      <w:spacing w:before="280" w:after="290" w:line="374" w:lineRule="auto"/>
      <w:ind w:firstLineChars="0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2"/>
      </w:numPr>
      <w:spacing w:before="240" w:after="64" w:line="319" w:lineRule="auto"/>
      <w:ind w:firstLineChars="0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2"/>
      </w:numPr>
      <w:spacing w:before="240" w:after="64" w:line="319" w:lineRule="auto"/>
      <w:ind w:firstLineChars="0"/>
      <w:outlineLvl w:val="6"/>
    </w:pPr>
    <w:rPr>
      <w:b/>
      <w:bCs/>
      <w:sz w:val="24"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2"/>
      </w:numPr>
      <w:spacing w:before="240" w:after="64" w:line="319" w:lineRule="auto"/>
      <w:ind w:firstLineChars="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2"/>
      </w:numPr>
      <w:spacing w:before="240" w:after="64" w:line="319" w:lineRule="auto"/>
      <w:ind w:firstLineChars="0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Char1">
    <w:name w:val="Char Char1"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1Char">
    <w:name w:val="标题 1 Char"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10">
    <w:name w:val="标题 1 字符"/>
    <w:link w:val="1"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styleId="a4">
    <w:name w:val="FollowedHyperlink"/>
    <w:rPr>
      <w:color w:val="800080"/>
      <w:u w:val="single"/>
    </w:rPr>
  </w:style>
  <w:style w:type="character" w:styleId="a5">
    <w:name w:val="page number"/>
    <w:basedOn w:val="a1"/>
  </w:style>
  <w:style w:type="character" w:customStyle="1" w:styleId="CharChar2">
    <w:name w:val="Char Char2"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annotation reference"/>
    <w:rPr>
      <w:sz w:val="21"/>
      <w:szCs w:val="21"/>
    </w:rPr>
  </w:style>
  <w:style w:type="character" w:customStyle="1" w:styleId="Char">
    <w:name w:val="原点第二行 Char"/>
    <w:basedOn w:val="Char0"/>
    <w:link w:val="a8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har0">
    <w:name w:val="原点 Char"/>
    <w:link w:val="a"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a">
    <w:name w:val="原点"/>
    <w:basedOn w:val="a0"/>
    <w:link w:val="Char0"/>
    <w:pPr>
      <w:numPr>
        <w:numId w:val="1"/>
      </w:numPr>
      <w:ind w:firstLineChars="0" w:firstLine="0"/>
    </w:pPr>
  </w:style>
  <w:style w:type="paragraph" w:styleId="a9">
    <w:name w:val="footer"/>
    <w:basedOn w:val="a0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0"/>
    <w:link w:val="ac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First Indent 2"/>
    <w:basedOn w:val="ad"/>
    <w:link w:val="22"/>
  </w:style>
  <w:style w:type="paragraph" w:styleId="ad">
    <w:name w:val="Body Text Indent"/>
    <w:basedOn w:val="a0"/>
    <w:pPr>
      <w:spacing w:after="120"/>
      <w:ind w:leftChars="200" w:left="420"/>
    </w:pPr>
  </w:style>
  <w:style w:type="paragraph" w:styleId="TOC2">
    <w:name w:val="toc 2"/>
    <w:basedOn w:val="a0"/>
    <w:next w:val="a0"/>
    <w:uiPriority w:val="39"/>
    <w:pPr>
      <w:ind w:left="210"/>
      <w:jc w:val="left"/>
    </w:pPr>
    <w:rPr>
      <w:smallCaps/>
      <w:sz w:val="20"/>
      <w:szCs w:val="20"/>
    </w:rPr>
  </w:style>
  <w:style w:type="paragraph" w:styleId="23">
    <w:name w:val="Body Text Indent 2"/>
    <w:basedOn w:val="a0"/>
    <w:pPr>
      <w:spacing w:after="120" w:line="480" w:lineRule="auto"/>
      <w:ind w:leftChars="200" w:left="420"/>
    </w:pPr>
  </w:style>
  <w:style w:type="paragraph" w:styleId="ae">
    <w:name w:val="annotation text"/>
    <w:basedOn w:val="a0"/>
    <w:pPr>
      <w:jc w:val="left"/>
    </w:pPr>
  </w:style>
  <w:style w:type="paragraph" w:styleId="TOC1">
    <w:name w:val="toc 1"/>
    <w:basedOn w:val="a0"/>
    <w:next w:val="a0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3">
    <w:name w:val="toc 3"/>
    <w:basedOn w:val="a0"/>
    <w:next w:val="a0"/>
    <w:uiPriority w:val="39"/>
    <w:pPr>
      <w:ind w:left="420"/>
      <w:jc w:val="left"/>
    </w:pPr>
    <w:rPr>
      <w:i/>
      <w:iCs/>
      <w:sz w:val="20"/>
      <w:szCs w:val="20"/>
    </w:rPr>
  </w:style>
  <w:style w:type="paragraph" w:customStyle="1" w:styleId="a8">
    <w:name w:val="原点第二行"/>
    <w:basedOn w:val="a"/>
    <w:link w:val="Char"/>
    <w:pPr>
      <w:numPr>
        <w:numId w:val="0"/>
      </w:numPr>
      <w:tabs>
        <w:tab w:val="left" w:pos="927"/>
      </w:tabs>
      <w:ind w:leftChars="270" w:left="567" w:firstLineChars="200" w:firstLine="420"/>
    </w:pPr>
  </w:style>
  <w:style w:type="paragraph" w:styleId="af">
    <w:name w:val="Document Map"/>
    <w:basedOn w:val="a0"/>
    <w:pPr>
      <w:shd w:val="clear" w:color="auto" w:fill="000080"/>
    </w:pPr>
  </w:style>
  <w:style w:type="paragraph" w:customStyle="1" w:styleId="074">
    <w:name w:val="样式 左侧:  0.74 厘米"/>
    <w:basedOn w:val="a0"/>
    <w:pPr>
      <w:numPr>
        <w:numId w:val="3"/>
      </w:numPr>
      <w:tabs>
        <w:tab w:val="left" w:pos="1080"/>
      </w:tabs>
      <w:ind w:firstLineChars="0" w:firstLine="0"/>
    </w:pPr>
    <w:rPr>
      <w:rFonts w:cs="宋体"/>
      <w:szCs w:val="20"/>
    </w:rPr>
  </w:style>
  <w:style w:type="paragraph" w:styleId="af0">
    <w:name w:val="Balloon Text"/>
    <w:basedOn w:val="a0"/>
    <w:rPr>
      <w:sz w:val="18"/>
      <w:szCs w:val="18"/>
    </w:rPr>
  </w:style>
  <w:style w:type="paragraph" w:styleId="af1">
    <w:name w:val="Body Text"/>
    <w:basedOn w:val="a0"/>
    <w:pPr>
      <w:spacing w:line="380" w:lineRule="atLeast"/>
    </w:pPr>
    <w:rPr>
      <w:sz w:val="24"/>
    </w:rPr>
  </w:style>
  <w:style w:type="character" w:styleId="af2">
    <w:name w:val="Unresolved Mention"/>
    <w:uiPriority w:val="99"/>
    <w:semiHidden/>
    <w:unhideWhenUsed/>
    <w:rsid w:val="00B31820"/>
    <w:rPr>
      <w:color w:val="605E5C"/>
      <w:shd w:val="clear" w:color="auto" w:fill="E1DFDD"/>
    </w:rPr>
  </w:style>
  <w:style w:type="paragraph" w:styleId="TOC">
    <w:name w:val="TOC Heading"/>
    <w:basedOn w:val="1"/>
    <w:next w:val="a0"/>
    <w:uiPriority w:val="39"/>
    <w:unhideWhenUsed/>
    <w:qFormat/>
    <w:rsid w:val="00B11425"/>
    <w:pPr>
      <w:numPr>
        <w:numId w:val="0"/>
      </w:numPr>
      <w:spacing w:line="578" w:lineRule="auto"/>
      <w:ind w:firstLineChars="200" w:firstLine="420"/>
      <w:jc w:val="both"/>
      <w:outlineLvl w:val="9"/>
    </w:pPr>
    <w:rPr>
      <w:sz w:val="44"/>
    </w:rPr>
  </w:style>
  <w:style w:type="numbering" w:customStyle="1" w:styleId="11">
    <w:name w:val="无列表1"/>
    <w:next w:val="a3"/>
    <w:uiPriority w:val="99"/>
    <w:semiHidden/>
    <w:unhideWhenUsed/>
    <w:rsid w:val="00B11425"/>
  </w:style>
  <w:style w:type="character" w:customStyle="1" w:styleId="21">
    <w:name w:val="标题 2 字符"/>
    <w:link w:val="2"/>
    <w:rsid w:val="00B11425"/>
    <w:rPr>
      <w:rFonts w:ascii="Arial" w:eastAsia="黑体" w:hAnsi="Arial"/>
      <w:b/>
      <w:bCs/>
      <w:kern w:val="2"/>
      <w:sz w:val="24"/>
      <w:szCs w:val="32"/>
    </w:rPr>
  </w:style>
  <w:style w:type="paragraph" w:customStyle="1" w:styleId="msonormal0">
    <w:name w:val="msonormal"/>
    <w:basedOn w:val="a0"/>
    <w:rsid w:val="00B11425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3">
    <w:name w:val="Strong"/>
    <w:uiPriority w:val="22"/>
    <w:qFormat/>
    <w:rsid w:val="00B11425"/>
    <w:rPr>
      <w:b/>
      <w:bCs/>
    </w:rPr>
  </w:style>
  <w:style w:type="paragraph" w:styleId="af4">
    <w:name w:val="Normal (Web)"/>
    <w:basedOn w:val="a0"/>
    <w:uiPriority w:val="99"/>
    <w:semiHidden/>
    <w:unhideWhenUsed/>
    <w:rsid w:val="00B11425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5">
    <w:name w:val="Emphasis"/>
    <w:uiPriority w:val="20"/>
    <w:qFormat/>
    <w:rsid w:val="00B11425"/>
    <w:rPr>
      <w:i/>
      <w:iCs/>
    </w:rPr>
  </w:style>
  <w:style w:type="character" w:customStyle="1" w:styleId="ac">
    <w:name w:val="页眉 字符"/>
    <w:link w:val="ab"/>
    <w:uiPriority w:val="99"/>
    <w:rsid w:val="00B11425"/>
    <w:rPr>
      <w:kern w:val="2"/>
      <w:sz w:val="18"/>
      <w:szCs w:val="18"/>
    </w:rPr>
  </w:style>
  <w:style w:type="character" w:customStyle="1" w:styleId="aa">
    <w:name w:val="页脚 字符"/>
    <w:link w:val="a9"/>
    <w:uiPriority w:val="99"/>
    <w:rsid w:val="00B11425"/>
    <w:rPr>
      <w:kern w:val="2"/>
      <w:sz w:val="18"/>
      <w:szCs w:val="18"/>
    </w:rPr>
  </w:style>
  <w:style w:type="character" w:customStyle="1" w:styleId="fontstyle01">
    <w:name w:val="fontstyle01"/>
    <w:rsid w:val="00B11425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sid w:val="00B11425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rsid w:val="00B11425"/>
    <w:rPr>
      <w:rFonts w:ascii="Times New Roman" w:hAnsi="Times New Roman" w:cs="Times New Roman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rsid w:val="00B11425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paragraph" w:styleId="TOC4">
    <w:name w:val="toc 4"/>
    <w:basedOn w:val="a0"/>
    <w:next w:val="a0"/>
    <w:autoRedefine/>
    <w:uiPriority w:val="39"/>
    <w:unhideWhenUsed/>
    <w:rsid w:val="009C5D9D"/>
    <w:pPr>
      <w:ind w:leftChars="600" w:left="1260" w:firstLineChars="0" w:firstLine="0"/>
    </w:pPr>
    <w:rPr>
      <w:rFonts w:ascii="等线" w:eastAsia="等线" w:hAnsi="等线"/>
      <w:szCs w:val="22"/>
    </w:rPr>
  </w:style>
  <w:style w:type="paragraph" w:styleId="TOC5">
    <w:name w:val="toc 5"/>
    <w:basedOn w:val="a0"/>
    <w:next w:val="a0"/>
    <w:autoRedefine/>
    <w:uiPriority w:val="39"/>
    <w:unhideWhenUsed/>
    <w:rsid w:val="009C5D9D"/>
    <w:pPr>
      <w:ind w:leftChars="800" w:left="1680" w:firstLineChars="0" w:firstLine="0"/>
    </w:pPr>
    <w:rPr>
      <w:rFonts w:ascii="等线" w:eastAsia="等线" w:hAnsi="等线"/>
      <w:szCs w:val="22"/>
    </w:rPr>
  </w:style>
  <w:style w:type="paragraph" w:styleId="TOC6">
    <w:name w:val="toc 6"/>
    <w:basedOn w:val="a0"/>
    <w:next w:val="a0"/>
    <w:autoRedefine/>
    <w:uiPriority w:val="39"/>
    <w:unhideWhenUsed/>
    <w:rsid w:val="009C5D9D"/>
    <w:pPr>
      <w:ind w:leftChars="1000" w:left="2100" w:firstLineChars="0" w:firstLine="0"/>
    </w:pPr>
    <w:rPr>
      <w:rFonts w:ascii="等线" w:eastAsia="等线" w:hAnsi="等线"/>
      <w:szCs w:val="22"/>
    </w:rPr>
  </w:style>
  <w:style w:type="paragraph" w:styleId="TOC7">
    <w:name w:val="toc 7"/>
    <w:basedOn w:val="a0"/>
    <w:next w:val="a0"/>
    <w:autoRedefine/>
    <w:uiPriority w:val="39"/>
    <w:unhideWhenUsed/>
    <w:rsid w:val="009C5D9D"/>
    <w:pPr>
      <w:ind w:leftChars="1200" w:left="2520" w:firstLineChars="0" w:firstLine="0"/>
    </w:pPr>
    <w:rPr>
      <w:rFonts w:ascii="等线" w:eastAsia="等线" w:hAnsi="等线"/>
      <w:szCs w:val="22"/>
    </w:rPr>
  </w:style>
  <w:style w:type="paragraph" w:styleId="TOC8">
    <w:name w:val="toc 8"/>
    <w:basedOn w:val="a0"/>
    <w:next w:val="a0"/>
    <w:autoRedefine/>
    <w:uiPriority w:val="39"/>
    <w:unhideWhenUsed/>
    <w:rsid w:val="009C5D9D"/>
    <w:pPr>
      <w:ind w:leftChars="1400" w:left="2940" w:firstLineChars="0" w:firstLine="0"/>
    </w:pPr>
    <w:rPr>
      <w:rFonts w:ascii="等线" w:eastAsia="等线" w:hAnsi="等线"/>
      <w:szCs w:val="22"/>
    </w:rPr>
  </w:style>
  <w:style w:type="paragraph" w:styleId="TOC9">
    <w:name w:val="toc 9"/>
    <w:basedOn w:val="a0"/>
    <w:next w:val="a0"/>
    <w:autoRedefine/>
    <w:uiPriority w:val="39"/>
    <w:unhideWhenUsed/>
    <w:rsid w:val="009C5D9D"/>
    <w:pPr>
      <w:ind w:leftChars="1600" w:left="3360" w:firstLineChars="0" w:firstLine="0"/>
    </w:pPr>
    <w:rPr>
      <w:rFonts w:ascii="等线" w:eastAsia="等线" w:hAnsi="等线"/>
      <w:szCs w:val="22"/>
    </w:rPr>
  </w:style>
  <w:style w:type="paragraph" w:customStyle="1" w:styleId="af6">
    <w:name w:val="正文格式"/>
    <w:basedOn w:val="a0"/>
    <w:link w:val="Char1"/>
    <w:qFormat/>
    <w:rsid w:val="000D002F"/>
    <w:pPr>
      <w:snapToGrid w:val="0"/>
      <w:spacing w:line="300" w:lineRule="auto"/>
      <w:ind w:firstLine="200"/>
    </w:pPr>
    <w:rPr>
      <w:rFonts w:cs="宋体"/>
      <w:sz w:val="24"/>
      <w:szCs w:val="20"/>
    </w:rPr>
  </w:style>
  <w:style w:type="paragraph" w:customStyle="1" w:styleId="af7">
    <w:name w:val="题注文字"/>
    <w:basedOn w:val="a0"/>
    <w:rsid w:val="000D002F"/>
    <w:pPr>
      <w:snapToGrid w:val="0"/>
      <w:ind w:firstLineChars="0" w:firstLine="0"/>
      <w:jc w:val="left"/>
    </w:pPr>
  </w:style>
  <w:style w:type="character" w:customStyle="1" w:styleId="Char1">
    <w:name w:val="正文格式 Char"/>
    <w:link w:val="af6"/>
    <w:rsid w:val="000D002F"/>
    <w:rPr>
      <w:rFonts w:cs="宋体"/>
      <w:kern w:val="2"/>
      <w:sz w:val="24"/>
    </w:rPr>
  </w:style>
  <w:style w:type="paragraph" w:styleId="af8">
    <w:name w:val="Date"/>
    <w:basedOn w:val="a0"/>
    <w:next w:val="a0"/>
    <w:link w:val="af9"/>
    <w:uiPriority w:val="99"/>
    <w:semiHidden/>
    <w:unhideWhenUsed/>
    <w:rsid w:val="000D002F"/>
    <w:pPr>
      <w:ind w:leftChars="2500" w:left="100"/>
    </w:pPr>
  </w:style>
  <w:style w:type="character" w:customStyle="1" w:styleId="af9">
    <w:name w:val="日期 字符"/>
    <w:link w:val="af8"/>
    <w:uiPriority w:val="99"/>
    <w:semiHidden/>
    <w:rsid w:val="000D002F"/>
    <w:rPr>
      <w:kern w:val="2"/>
      <w:sz w:val="21"/>
      <w:szCs w:val="24"/>
    </w:rPr>
  </w:style>
  <w:style w:type="paragraph" w:styleId="afa">
    <w:name w:val="List Paragraph"/>
    <w:basedOn w:val="a0"/>
    <w:uiPriority w:val="34"/>
    <w:qFormat/>
    <w:rsid w:val="00A325E4"/>
  </w:style>
  <w:style w:type="character" w:customStyle="1" w:styleId="22">
    <w:name w:val="正文文本首行缩进 2 字符"/>
    <w:basedOn w:val="a1"/>
    <w:link w:val="20"/>
    <w:rsid w:val="0015365F"/>
    <w:rPr>
      <w:kern w:val="2"/>
      <w:sz w:val="21"/>
      <w:szCs w:val="24"/>
    </w:rPr>
  </w:style>
  <w:style w:type="table" w:styleId="afb">
    <w:name w:val="Table Grid"/>
    <w:basedOn w:val="a2"/>
    <w:uiPriority w:val="59"/>
    <w:rsid w:val="00E50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1"/>
    <w:link w:val="3"/>
    <w:rsid w:val="00D27951"/>
    <w:rPr>
      <w:rFonts w:ascii="Consolas" w:eastAsia="微软雅黑" w:hAnsi="Consolas"/>
      <w:bCs/>
      <w:kern w:val="2"/>
      <w:sz w:val="2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9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03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n\Documents\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0830E-7E23-4A15-95AD-D565C87B4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332</TotalTime>
  <Pages>27</Pages>
  <Words>1290</Words>
  <Characters>7356</Characters>
  <Application>Microsoft Office Word</Application>
  <DocSecurity>0</DocSecurity>
  <Lines>61</Lines>
  <Paragraphs>17</Paragraphs>
  <ScaleCrop>false</ScaleCrop>
  <Manager>经理</Manager>
  <Company>乐享科技</Company>
  <LinksUpToDate>false</LinksUpToDate>
  <CharactersWithSpaces>8629</CharactersWithSpaces>
  <SharedDoc>false</SharedDoc>
  <HLinks>
    <vt:vector size="822" baseType="variant">
      <vt:variant>
        <vt:i4>1507382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_Toc124506314</vt:lpwstr>
      </vt:variant>
      <vt:variant>
        <vt:i4>1507382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_Toc124506313</vt:lpwstr>
      </vt:variant>
      <vt:variant>
        <vt:i4>1507382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_Toc124506312</vt:lpwstr>
      </vt:variant>
      <vt:variant>
        <vt:i4>1507382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_Toc124506311</vt:lpwstr>
      </vt:variant>
      <vt:variant>
        <vt:i4>1507382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_Toc124506310</vt:lpwstr>
      </vt:variant>
      <vt:variant>
        <vt:i4>1441846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_Toc124506309</vt:lpwstr>
      </vt:variant>
      <vt:variant>
        <vt:i4>1441846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_Toc124506308</vt:lpwstr>
      </vt:variant>
      <vt:variant>
        <vt:i4>1441846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_Toc124506307</vt:lpwstr>
      </vt:variant>
      <vt:variant>
        <vt:i4>1441846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_Toc124506306</vt:lpwstr>
      </vt:variant>
      <vt:variant>
        <vt:i4>1441846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_Toc124506305</vt:lpwstr>
      </vt:variant>
      <vt:variant>
        <vt:i4>1441846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_Toc124506304</vt:lpwstr>
      </vt:variant>
      <vt:variant>
        <vt:i4>1441846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_Toc124506303</vt:lpwstr>
      </vt:variant>
      <vt:variant>
        <vt:i4>1441846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_Toc124506302</vt:lpwstr>
      </vt:variant>
      <vt:variant>
        <vt:i4>1441846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_Toc124506301</vt:lpwstr>
      </vt:variant>
      <vt:variant>
        <vt:i4>1441846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_Toc124506300</vt:lpwstr>
      </vt:variant>
      <vt:variant>
        <vt:i4>2031671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_Toc124506299</vt:lpwstr>
      </vt:variant>
      <vt:variant>
        <vt:i4>2031671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_Toc124506298</vt:lpwstr>
      </vt:variant>
      <vt:variant>
        <vt:i4>2031671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_Toc124506297</vt:lpwstr>
      </vt:variant>
      <vt:variant>
        <vt:i4>2031671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_Toc124506296</vt:lpwstr>
      </vt:variant>
      <vt:variant>
        <vt:i4>2031671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_Toc124506295</vt:lpwstr>
      </vt:variant>
      <vt:variant>
        <vt:i4>2031671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_Toc124506294</vt:lpwstr>
      </vt:variant>
      <vt:variant>
        <vt:i4>2031671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_Toc124506293</vt:lpwstr>
      </vt:variant>
      <vt:variant>
        <vt:i4>2031671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_Toc124506292</vt:lpwstr>
      </vt:variant>
      <vt:variant>
        <vt:i4>2031671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_Toc124506291</vt:lpwstr>
      </vt:variant>
      <vt:variant>
        <vt:i4>2031671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_Toc124506290</vt:lpwstr>
      </vt:variant>
      <vt:variant>
        <vt:i4>1966135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_Toc124506289</vt:lpwstr>
      </vt:variant>
      <vt:variant>
        <vt:i4>1966135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_Toc124506288</vt:lpwstr>
      </vt:variant>
      <vt:variant>
        <vt:i4>1966135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_Toc124506287</vt:lpwstr>
      </vt:variant>
      <vt:variant>
        <vt:i4>1966135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_Toc124506286</vt:lpwstr>
      </vt:variant>
      <vt:variant>
        <vt:i4>1966135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_Toc124506285</vt:lpwstr>
      </vt:variant>
      <vt:variant>
        <vt:i4>1966135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_Toc124506284</vt:lpwstr>
      </vt:variant>
      <vt:variant>
        <vt:i4>1966135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_Toc124506283</vt:lpwstr>
      </vt:variant>
      <vt:variant>
        <vt:i4>1966135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_Toc124506282</vt:lpwstr>
      </vt:variant>
      <vt:variant>
        <vt:i4>1114160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_Toc120968759</vt:lpwstr>
      </vt:variant>
      <vt:variant>
        <vt:i4>1114160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_Toc120968758</vt:lpwstr>
      </vt:variant>
      <vt:variant>
        <vt:i4>1114160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_Toc120968757</vt:lpwstr>
      </vt:variant>
      <vt:variant>
        <vt:i4>1114160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_Toc120968756</vt:lpwstr>
      </vt:variant>
      <vt:variant>
        <vt:i4>1114160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_Toc120968755</vt:lpwstr>
      </vt:variant>
      <vt:variant>
        <vt:i4>1114160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_Toc120968754</vt:lpwstr>
      </vt:variant>
      <vt:variant>
        <vt:i4>1114160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_Toc120968753</vt:lpwstr>
      </vt:variant>
      <vt:variant>
        <vt:i4>1114160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_Toc120968752</vt:lpwstr>
      </vt:variant>
      <vt:variant>
        <vt:i4>1114160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_Toc120968751</vt:lpwstr>
      </vt:variant>
      <vt:variant>
        <vt:i4>1114160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_Toc120968750</vt:lpwstr>
      </vt:variant>
      <vt:variant>
        <vt:i4>1048624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_Toc120968749</vt:lpwstr>
      </vt:variant>
      <vt:variant>
        <vt:i4>1048624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_Toc120968748</vt:lpwstr>
      </vt:variant>
      <vt:variant>
        <vt:i4>1048624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_Toc120968747</vt:lpwstr>
      </vt:variant>
      <vt:variant>
        <vt:i4>1048624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_Toc120968746</vt:lpwstr>
      </vt:variant>
      <vt:variant>
        <vt:i4>1048624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_Toc120968745</vt:lpwstr>
      </vt:variant>
      <vt:variant>
        <vt:i4>1048624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_Toc120968744</vt:lpwstr>
      </vt:variant>
      <vt:variant>
        <vt:i4>1048624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_Toc120968743</vt:lpwstr>
      </vt:variant>
      <vt:variant>
        <vt:i4>1048624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_Toc120968742</vt:lpwstr>
      </vt:variant>
      <vt:variant>
        <vt:i4>1048624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_Toc120968741</vt:lpwstr>
      </vt:variant>
      <vt:variant>
        <vt:i4>1638449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_Toc120961643</vt:lpwstr>
      </vt:variant>
      <vt:variant>
        <vt:i4>1638449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_Toc120961642</vt:lpwstr>
      </vt:variant>
      <vt:variant>
        <vt:i4>1638449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_Toc120961641</vt:lpwstr>
      </vt:variant>
      <vt:variant>
        <vt:i4>1638449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_Toc120961640</vt:lpwstr>
      </vt:variant>
      <vt:variant>
        <vt:i4>1966129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_Toc120961639</vt:lpwstr>
      </vt:variant>
      <vt:variant>
        <vt:i4>1966129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_Toc120961638</vt:lpwstr>
      </vt:variant>
      <vt:variant>
        <vt:i4>1966129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_Toc120961637</vt:lpwstr>
      </vt:variant>
      <vt:variant>
        <vt:i4>1966129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_Toc120961636</vt:lpwstr>
      </vt:variant>
      <vt:variant>
        <vt:i4>1966129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_Toc120961635</vt:lpwstr>
      </vt:variant>
      <vt:variant>
        <vt:i4>1966129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_Toc120961634</vt:lpwstr>
      </vt:variant>
      <vt:variant>
        <vt:i4>1966129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_Toc120961633</vt:lpwstr>
      </vt:variant>
      <vt:variant>
        <vt:i4>1966129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_Toc120961632</vt:lpwstr>
      </vt:variant>
      <vt:variant>
        <vt:i4>1966129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_Toc120961631</vt:lpwstr>
      </vt:variant>
      <vt:variant>
        <vt:i4>1966129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_Toc120961630</vt:lpwstr>
      </vt:variant>
      <vt:variant>
        <vt:i4>2031665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_Toc120961629</vt:lpwstr>
      </vt:variant>
      <vt:variant>
        <vt:i4>2031665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_Toc120961628</vt:lpwstr>
      </vt:variant>
      <vt:variant>
        <vt:i4>1769523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_Toc120961462</vt:lpwstr>
      </vt:variant>
      <vt:variant>
        <vt:i4>1769523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_Toc120961461</vt:lpwstr>
      </vt:variant>
      <vt:variant>
        <vt:i4>1769523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_Toc120961460</vt:lpwstr>
      </vt:variant>
      <vt:variant>
        <vt:i4>1572915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_Toc120961459</vt:lpwstr>
      </vt:variant>
      <vt:variant>
        <vt:i4>1572915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_Toc120961458</vt:lpwstr>
      </vt:variant>
      <vt:variant>
        <vt:i4>1572915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_Toc120961457</vt:lpwstr>
      </vt:variant>
      <vt:variant>
        <vt:i4>1572915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_Toc120961453</vt:lpwstr>
      </vt:variant>
      <vt:variant>
        <vt:i4>1572915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_Toc120961452</vt:lpwstr>
      </vt:variant>
      <vt:variant>
        <vt:i4>1572915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_Toc120961451</vt:lpwstr>
      </vt:variant>
      <vt:variant>
        <vt:i4>1572915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_Toc120961450</vt:lpwstr>
      </vt:variant>
      <vt:variant>
        <vt:i4>1638451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_Toc120961449</vt:lpwstr>
      </vt:variant>
      <vt:variant>
        <vt:i4>1638451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_Toc120961448</vt:lpwstr>
      </vt:variant>
      <vt:variant>
        <vt:i4>1638451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_Toc120961447</vt:lpwstr>
      </vt:variant>
      <vt:variant>
        <vt:i4>1638451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_Toc120961446</vt:lpwstr>
      </vt:variant>
      <vt:variant>
        <vt:i4>1638451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_Toc120961445</vt:lpwstr>
      </vt:variant>
      <vt:variant>
        <vt:i4>1638451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_Toc120961444</vt:lpwstr>
      </vt:variant>
      <vt:variant>
        <vt:i4>1638451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_Toc120961443</vt:lpwstr>
      </vt:variant>
      <vt:variant>
        <vt:i4>1638451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_Toc120961442</vt:lpwstr>
      </vt:variant>
      <vt:variant>
        <vt:i4>1638451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_Toc120961441</vt:lpwstr>
      </vt:variant>
      <vt:variant>
        <vt:i4>1638451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_Toc120961440</vt:lpwstr>
      </vt:variant>
      <vt:variant>
        <vt:i4>1966131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_Toc120961439</vt:lpwstr>
      </vt:variant>
      <vt:variant>
        <vt:i4>1966131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_Toc120961438</vt:lpwstr>
      </vt:variant>
      <vt:variant>
        <vt:i4>1966131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_Toc120961437</vt:lpwstr>
      </vt:variant>
      <vt:variant>
        <vt:i4>1769525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_Toc120961264</vt:lpwstr>
      </vt:variant>
      <vt:variant>
        <vt:i4>1769525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_Toc120961263</vt:lpwstr>
      </vt:variant>
      <vt:variant>
        <vt:i4>1769525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_Toc120961262</vt:lpwstr>
      </vt:variant>
      <vt:variant>
        <vt:i4>1769525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_Toc120961261</vt:lpwstr>
      </vt:variant>
      <vt:variant>
        <vt:i4>1769525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_Toc120961260</vt:lpwstr>
      </vt:variant>
      <vt:variant>
        <vt:i4>1572917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_Toc120961259</vt:lpwstr>
      </vt:variant>
      <vt:variant>
        <vt:i4>1572917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_Toc120961258</vt:lpwstr>
      </vt:variant>
      <vt:variant>
        <vt:i4>1572917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_Toc120961257</vt:lpwstr>
      </vt:variant>
      <vt:variant>
        <vt:i4>1572917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_Toc120961256</vt:lpwstr>
      </vt:variant>
      <vt:variant>
        <vt:i4>1572917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_Toc120961255</vt:lpwstr>
      </vt:variant>
      <vt:variant>
        <vt:i4>1572917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_Toc120961254</vt:lpwstr>
      </vt:variant>
      <vt:variant>
        <vt:i4>1572917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_Toc120961253</vt:lpwstr>
      </vt:variant>
      <vt:variant>
        <vt:i4>1572917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_Toc120961252</vt:lpwstr>
      </vt:variant>
      <vt:variant>
        <vt:i4>1572917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_Toc120961251</vt:lpwstr>
      </vt:variant>
      <vt:variant>
        <vt:i4>1572917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_Toc120961250</vt:lpwstr>
      </vt:variant>
      <vt:variant>
        <vt:i4>1638453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_Toc120961249</vt:lpwstr>
      </vt:variant>
      <vt:variant>
        <vt:i4>1638453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_Toc120961248</vt:lpwstr>
      </vt:variant>
      <vt:variant>
        <vt:i4>1638453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_Toc120961247</vt:lpwstr>
      </vt:variant>
      <vt:variant>
        <vt:i4>1638453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_Toc120961246</vt:lpwstr>
      </vt:variant>
      <vt:variant>
        <vt:i4>1638453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_Toc120961245</vt:lpwstr>
      </vt:variant>
      <vt:variant>
        <vt:i4>1638453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_Toc120961244</vt:lpwstr>
      </vt:variant>
      <vt:variant>
        <vt:i4>1638453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_Toc120961243</vt:lpwstr>
      </vt:variant>
      <vt:variant>
        <vt:i4>1638453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_Toc120961242</vt:lpwstr>
      </vt:variant>
      <vt:variant>
        <vt:i4>1638453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_Toc120961241</vt:lpwstr>
      </vt:variant>
      <vt:variant>
        <vt:i4>1638453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_Toc120961240</vt:lpwstr>
      </vt:variant>
      <vt:variant>
        <vt:i4>1966133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_Toc120961239</vt:lpwstr>
      </vt:variant>
      <vt:variant>
        <vt:i4>1966133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_Toc120961238</vt:lpwstr>
      </vt:variant>
      <vt:variant>
        <vt:i4>1966133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_Toc120961237</vt:lpwstr>
      </vt:variant>
      <vt:variant>
        <vt:i4>1966133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_Toc120961236</vt:lpwstr>
      </vt:variant>
      <vt:variant>
        <vt:i4>1966133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_Toc120961235</vt:lpwstr>
      </vt:variant>
      <vt:variant>
        <vt:i4>1966133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_Toc120961234</vt:lpwstr>
      </vt:variant>
      <vt:variant>
        <vt:i4>1966133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_Toc120961233</vt:lpwstr>
      </vt:variant>
      <vt:variant>
        <vt:i4>1966133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_Toc120961232</vt:lpwstr>
      </vt:variant>
      <vt:variant>
        <vt:i4>1966133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_Toc120961231</vt:lpwstr>
      </vt:variant>
      <vt:variant>
        <vt:i4>1966133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_Toc120961230</vt:lpwstr>
      </vt:variant>
      <vt:variant>
        <vt:i4>2031669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_Toc120961229</vt:lpwstr>
      </vt:variant>
      <vt:variant>
        <vt:i4>2031669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_Toc120961228</vt:lpwstr>
      </vt:variant>
      <vt:variant>
        <vt:i4>1572926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_Toc127782083</vt:lpwstr>
      </vt:variant>
      <vt:variant>
        <vt:i4>1599444548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附录E</vt:lpwstr>
      </vt:variant>
      <vt:variant>
        <vt:i4>1572926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_Toc127782083</vt:lpwstr>
      </vt:variant>
      <vt:variant>
        <vt:i4>1599444548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附录D</vt:lpwstr>
      </vt:variant>
      <vt:variant>
        <vt:i4>1572926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_Toc127782083</vt:lpwstr>
      </vt:variant>
      <vt:variant>
        <vt:i4>1599444548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附录C</vt:lpwstr>
      </vt:variant>
      <vt:variant>
        <vt:i4>1572926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_Toc127782083</vt:lpwstr>
      </vt:variant>
      <vt:variant>
        <vt:i4>1599444548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附录B</vt:lpwstr>
      </vt:variant>
      <vt:variant>
        <vt:i4>1595211871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_引言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软件分析报告模板</dc:title>
  <dc:subject>经营管理</dc:subject>
  <dc:creator>乐享</dc:creator>
  <cp:keywords>经营类</cp:keywords>
  <dc:description/>
  <cp:lastModifiedBy>路 季</cp:lastModifiedBy>
  <cp:revision>25</cp:revision>
  <cp:lastPrinted>1899-12-31T16:00:00Z</cp:lastPrinted>
  <dcterms:created xsi:type="dcterms:W3CDTF">2024-11-01T03:27:00Z</dcterms:created>
  <dcterms:modified xsi:type="dcterms:W3CDTF">2025-01-03T07:17:00Z</dcterms:modified>
  <cp:category>经营管理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2052-6.6.0.2699</vt:lpwstr>
  </property>
</Properties>
</file>