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90AA01" w14:textId="77777777" w:rsidR="00A3445E" w:rsidRDefault="00A3445E">
      <w:pPr>
        <w:pStyle w:val="TOC1"/>
        <w:snapToGrid w:val="0"/>
        <w:spacing w:before="0" w:after="0" w:line="288" w:lineRule="auto"/>
        <w:ind w:firstLineChars="0" w:firstLine="0"/>
        <w:jc w:val="right"/>
        <w:rPr>
          <w:b w:val="0"/>
          <w:bCs w:val="0"/>
          <w:sz w:val="24"/>
          <w:szCs w:val="24"/>
        </w:rPr>
      </w:pPr>
    </w:p>
    <w:p w14:paraId="16D6A821" w14:textId="77777777" w:rsidR="00A3445E" w:rsidRDefault="00000000">
      <w:pPr>
        <w:pStyle w:val="TOC1"/>
        <w:snapToGrid w:val="0"/>
        <w:spacing w:before="0" w:after="0" w:line="288" w:lineRule="auto"/>
        <w:ind w:firstLineChars="0" w:firstLine="0"/>
        <w:jc w:val="right"/>
        <w:rPr>
          <w:b w:val="0"/>
          <w:bCs w:val="0"/>
          <w:sz w:val="24"/>
          <w:szCs w:val="24"/>
        </w:rPr>
      </w:pPr>
      <w:r>
        <w:rPr>
          <w:rFonts w:hint="eastAsia"/>
          <w:b w:val="0"/>
          <w:bCs w:val="0"/>
          <w:sz w:val="24"/>
          <w:szCs w:val="24"/>
        </w:rPr>
        <w:t>版次：</w:t>
      </w:r>
      <w:r>
        <w:rPr>
          <w:rFonts w:hint="eastAsia"/>
          <w:b w:val="0"/>
          <w:bCs w:val="0"/>
          <w:sz w:val="24"/>
          <w:szCs w:val="24"/>
        </w:rPr>
        <w:t xml:space="preserve"> </w:t>
      </w:r>
      <w:r>
        <w:rPr>
          <w:b w:val="0"/>
          <w:bCs w:val="0"/>
          <w:sz w:val="24"/>
          <w:szCs w:val="24"/>
        </w:rPr>
        <w:t xml:space="preserve">      </w:t>
      </w:r>
    </w:p>
    <w:p w14:paraId="43FCC391" w14:textId="77777777" w:rsidR="00A3445E" w:rsidRDefault="00A3445E">
      <w:pPr>
        <w:pStyle w:val="TOC1"/>
        <w:snapToGrid w:val="0"/>
        <w:spacing w:before="0" w:after="0" w:line="288" w:lineRule="auto"/>
        <w:ind w:firstLineChars="0" w:firstLine="0"/>
        <w:jc w:val="center"/>
        <w:rPr>
          <w:sz w:val="36"/>
          <w:szCs w:val="36"/>
        </w:rPr>
      </w:pPr>
    </w:p>
    <w:p w14:paraId="52E779C0" w14:textId="77777777" w:rsidR="00A3445E" w:rsidRDefault="00A3445E">
      <w:pPr>
        <w:pStyle w:val="TOC1"/>
        <w:snapToGrid w:val="0"/>
        <w:spacing w:before="0" w:after="0" w:line="288" w:lineRule="auto"/>
        <w:ind w:firstLineChars="0" w:firstLine="0"/>
        <w:jc w:val="center"/>
        <w:rPr>
          <w:sz w:val="36"/>
          <w:szCs w:val="36"/>
        </w:rPr>
      </w:pPr>
    </w:p>
    <w:p w14:paraId="1536A00E" w14:textId="77777777" w:rsidR="00A3445E" w:rsidRDefault="00A3445E">
      <w:pPr>
        <w:pStyle w:val="TOC1"/>
        <w:snapToGrid w:val="0"/>
        <w:spacing w:before="0" w:after="0" w:line="288" w:lineRule="auto"/>
        <w:ind w:firstLineChars="0" w:firstLine="0"/>
        <w:jc w:val="center"/>
        <w:rPr>
          <w:sz w:val="36"/>
          <w:szCs w:val="36"/>
        </w:rPr>
      </w:pPr>
    </w:p>
    <w:p w14:paraId="6BA702BD" w14:textId="77777777" w:rsidR="00A3445E" w:rsidRDefault="00A3445E">
      <w:pPr>
        <w:pStyle w:val="TOC1"/>
        <w:snapToGrid w:val="0"/>
        <w:spacing w:before="0" w:after="0" w:line="288" w:lineRule="auto"/>
        <w:ind w:firstLineChars="0" w:firstLine="0"/>
        <w:jc w:val="center"/>
        <w:rPr>
          <w:sz w:val="36"/>
          <w:szCs w:val="36"/>
        </w:rPr>
      </w:pPr>
    </w:p>
    <w:p w14:paraId="0120FBB5" w14:textId="77777777" w:rsidR="00A3445E" w:rsidRDefault="00000000">
      <w:pPr>
        <w:pStyle w:val="TOC1"/>
        <w:snapToGrid w:val="0"/>
        <w:spacing w:before="0" w:after="0" w:line="288" w:lineRule="auto"/>
        <w:ind w:firstLineChars="0" w:firstLine="0"/>
        <w:jc w:val="center"/>
        <w:rPr>
          <w:sz w:val="36"/>
          <w:szCs w:val="36"/>
        </w:rPr>
      </w:pPr>
      <w:r>
        <w:rPr>
          <w:rFonts w:hint="eastAsia"/>
          <w:sz w:val="36"/>
          <w:szCs w:val="36"/>
        </w:rPr>
        <w:t>《软件工程基础》大作业</w:t>
      </w:r>
    </w:p>
    <w:p w14:paraId="696509B8" w14:textId="77777777" w:rsidR="00A3445E" w:rsidRDefault="00000000">
      <w:pPr>
        <w:snapToGrid w:val="0"/>
        <w:spacing w:line="288" w:lineRule="auto"/>
        <w:ind w:firstLineChars="0" w:firstLine="0"/>
        <w:jc w:val="center"/>
        <w:rPr>
          <w:sz w:val="32"/>
          <w:szCs w:val="32"/>
        </w:rPr>
      </w:pPr>
      <w:r>
        <w:rPr>
          <w:rFonts w:hint="eastAsia"/>
          <w:sz w:val="32"/>
          <w:szCs w:val="32"/>
        </w:rPr>
        <w:t>对《成绩管理系统》的开发文档（模拟）</w:t>
      </w:r>
    </w:p>
    <w:p w14:paraId="6432D62C" w14:textId="77777777" w:rsidR="00A3445E" w:rsidRDefault="00A3445E">
      <w:pPr>
        <w:pStyle w:val="22"/>
        <w:snapToGrid w:val="0"/>
        <w:spacing w:after="0" w:line="288" w:lineRule="auto"/>
      </w:pPr>
    </w:p>
    <w:p w14:paraId="0D4F44BB" w14:textId="77777777" w:rsidR="00A3445E" w:rsidRDefault="00A3445E">
      <w:pPr>
        <w:pStyle w:val="22"/>
        <w:snapToGrid w:val="0"/>
        <w:spacing w:after="0" w:line="288" w:lineRule="auto"/>
      </w:pPr>
    </w:p>
    <w:p w14:paraId="350C7F3E" w14:textId="77777777" w:rsidR="00A3445E" w:rsidRDefault="00A3445E">
      <w:pPr>
        <w:pStyle w:val="22"/>
        <w:snapToGrid w:val="0"/>
        <w:spacing w:after="0" w:line="288" w:lineRule="auto"/>
      </w:pPr>
    </w:p>
    <w:p w14:paraId="3B7A480A" w14:textId="77777777" w:rsidR="00A3445E" w:rsidRDefault="00A3445E">
      <w:pPr>
        <w:pStyle w:val="22"/>
        <w:snapToGrid w:val="0"/>
        <w:spacing w:after="0" w:line="288" w:lineRule="auto"/>
      </w:pPr>
    </w:p>
    <w:p w14:paraId="5D2A6B4B" w14:textId="77777777" w:rsidR="00A3445E" w:rsidRDefault="00A3445E">
      <w:pPr>
        <w:pStyle w:val="22"/>
        <w:snapToGrid w:val="0"/>
        <w:spacing w:after="0" w:line="288" w:lineRule="auto"/>
      </w:pPr>
    </w:p>
    <w:p w14:paraId="3F62F6E9" w14:textId="77777777" w:rsidR="00A3445E" w:rsidRDefault="00A3445E">
      <w:pPr>
        <w:pStyle w:val="22"/>
        <w:snapToGrid w:val="0"/>
        <w:spacing w:after="0" w:line="288" w:lineRule="auto"/>
      </w:pPr>
    </w:p>
    <w:p w14:paraId="52A71A3E" w14:textId="77777777" w:rsidR="00A3445E" w:rsidRDefault="00A3445E">
      <w:pPr>
        <w:pStyle w:val="22"/>
        <w:snapToGrid w:val="0"/>
        <w:spacing w:after="0" w:line="288" w:lineRule="auto"/>
      </w:pPr>
    </w:p>
    <w:p w14:paraId="6FA68EF1" w14:textId="77777777" w:rsidR="00A3445E" w:rsidRDefault="00A3445E">
      <w:pPr>
        <w:pStyle w:val="22"/>
        <w:snapToGrid w:val="0"/>
        <w:spacing w:after="0" w:line="288" w:lineRule="auto"/>
      </w:pPr>
    </w:p>
    <w:p w14:paraId="63C6AC42" w14:textId="77777777" w:rsidR="00A3445E" w:rsidRDefault="00A3445E">
      <w:pPr>
        <w:pStyle w:val="22"/>
        <w:snapToGrid w:val="0"/>
        <w:spacing w:after="0" w:line="288" w:lineRule="auto"/>
      </w:pPr>
    </w:p>
    <w:p w14:paraId="57CB51CB" w14:textId="77777777" w:rsidR="00A3445E" w:rsidRDefault="00A3445E">
      <w:pPr>
        <w:pStyle w:val="22"/>
        <w:snapToGrid w:val="0"/>
        <w:spacing w:after="0" w:line="288" w:lineRule="auto"/>
      </w:pPr>
    </w:p>
    <w:p w14:paraId="2E0DAF37" w14:textId="77777777" w:rsidR="00A3445E" w:rsidRDefault="00A3445E">
      <w:pPr>
        <w:pStyle w:val="22"/>
        <w:snapToGrid w:val="0"/>
        <w:spacing w:after="0" w:line="288" w:lineRule="auto"/>
      </w:pPr>
    </w:p>
    <w:p w14:paraId="5E079BFB" w14:textId="77777777" w:rsidR="00A3445E" w:rsidRDefault="00A3445E">
      <w:pPr>
        <w:pStyle w:val="22"/>
        <w:snapToGrid w:val="0"/>
        <w:spacing w:after="0" w:line="288" w:lineRule="auto"/>
      </w:pPr>
    </w:p>
    <w:p w14:paraId="64F7E591" w14:textId="77777777" w:rsidR="00A3445E" w:rsidRDefault="00A3445E">
      <w:pPr>
        <w:pStyle w:val="22"/>
        <w:snapToGrid w:val="0"/>
        <w:spacing w:after="0" w:line="288" w:lineRule="auto"/>
      </w:pPr>
    </w:p>
    <w:p w14:paraId="152ECF69" w14:textId="77777777" w:rsidR="00A3445E" w:rsidRDefault="00A3445E">
      <w:pPr>
        <w:pStyle w:val="22"/>
        <w:snapToGrid w:val="0"/>
        <w:spacing w:after="0" w:line="288" w:lineRule="auto"/>
      </w:pPr>
    </w:p>
    <w:p w14:paraId="3FD7998E" w14:textId="77777777" w:rsidR="00A3445E" w:rsidRDefault="00A3445E">
      <w:pPr>
        <w:pStyle w:val="22"/>
        <w:snapToGrid w:val="0"/>
        <w:spacing w:after="0" w:line="288" w:lineRule="auto"/>
      </w:pPr>
    </w:p>
    <w:p w14:paraId="4D2AAF15" w14:textId="77777777" w:rsidR="00A3445E" w:rsidRDefault="00000000">
      <w:pPr>
        <w:pStyle w:val="22"/>
        <w:snapToGrid w:val="0"/>
        <w:spacing w:after="0" w:line="288" w:lineRule="auto"/>
        <w:ind w:leftChars="0" w:left="480" w:hangingChars="200" w:hanging="480"/>
        <w:jc w:val="center"/>
        <w:rPr>
          <w:sz w:val="24"/>
        </w:rPr>
      </w:pPr>
      <w:r>
        <w:rPr>
          <w:rFonts w:hint="eastAsia"/>
          <w:sz w:val="24"/>
        </w:rPr>
        <w:t>信软学院软件工程课程组</w:t>
      </w:r>
    </w:p>
    <w:p w14:paraId="798B91F1" w14:textId="77777777" w:rsidR="00A3445E" w:rsidRDefault="00000000">
      <w:pPr>
        <w:pStyle w:val="22"/>
        <w:snapToGrid w:val="0"/>
        <w:spacing w:after="0" w:line="288" w:lineRule="auto"/>
        <w:ind w:leftChars="0" w:left="480" w:hangingChars="200" w:hanging="480"/>
        <w:jc w:val="center"/>
        <w:rPr>
          <w:sz w:val="24"/>
        </w:rPr>
      </w:pPr>
      <w:r>
        <w:rPr>
          <w:rFonts w:hint="eastAsia"/>
          <w:sz w:val="24"/>
        </w:rPr>
        <w:t>20</w:t>
      </w:r>
      <w:r>
        <w:rPr>
          <w:sz w:val="24"/>
        </w:rPr>
        <w:t>23</w:t>
      </w:r>
      <w:r>
        <w:rPr>
          <w:rFonts w:hint="eastAsia"/>
          <w:sz w:val="24"/>
        </w:rPr>
        <w:t>年</w:t>
      </w:r>
      <w:r>
        <w:rPr>
          <w:rFonts w:hint="eastAsia"/>
          <w:sz w:val="24"/>
        </w:rPr>
        <w:t>1</w:t>
      </w:r>
      <w:r>
        <w:rPr>
          <w:sz w:val="24"/>
        </w:rPr>
        <w:t>0</w:t>
      </w:r>
      <w:r>
        <w:rPr>
          <w:rFonts w:hint="eastAsia"/>
          <w:sz w:val="24"/>
        </w:rPr>
        <w:t>月</w:t>
      </w:r>
    </w:p>
    <w:p w14:paraId="7A6AB82B" w14:textId="77777777" w:rsidR="00A3445E" w:rsidRDefault="00A3445E">
      <w:pPr>
        <w:pStyle w:val="22"/>
        <w:snapToGrid w:val="0"/>
        <w:spacing w:after="0" w:line="288" w:lineRule="auto"/>
        <w:ind w:leftChars="0" w:left="480" w:hangingChars="200" w:hanging="480"/>
        <w:jc w:val="center"/>
        <w:rPr>
          <w:sz w:val="24"/>
        </w:rPr>
      </w:pPr>
    </w:p>
    <w:p w14:paraId="6B283FEE" w14:textId="77777777" w:rsidR="00A3445E" w:rsidRDefault="00A3445E">
      <w:pPr>
        <w:snapToGrid w:val="0"/>
        <w:spacing w:line="288" w:lineRule="auto"/>
        <w:ind w:firstLineChars="0" w:firstLine="0"/>
        <w:jc w:val="center"/>
        <w:rPr>
          <w:b/>
          <w:sz w:val="28"/>
        </w:rPr>
        <w:sectPr w:rsidR="00A3445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pgNumType w:fmt="upperRoman" w:start="1"/>
          <w:cols w:space="720"/>
          <w:docGrid w:type="lines" w:linePitch="312"/>
        </w:sectPr>
      </w:pPr>
    </w:p>
    <w:p w14:paraId="02298679" w14:textId="77777777" w:rsidR="00A3445E" w:rsidRDefault="00000000">
      <w:pPr>
        <w:snapToGrid w:val="0"/>
        <w:spacing w:line="288" w:lineRule="auto"/>
        <w:ind w:firstLineChars="0" w:firstLine="0"/>
        <w:jc w:val="center"/>
        <w:rPr>
          <w:b/>
        </w:rPr>
      </w:pPr>
      <w:r>
        <w:rPr>
          <w:rFonts w:hint="eastAsia"/>
          <w:b/>
          <w:sz w:val="28"/>
        </w:rPr>
        <w:lastRenderedPageBreak/>
        <w:t>本文档的版本记录</w:t>
      </w:r>
    </w:p>
    <w:p w14:paraId="0E1890EC" w14:textId="77777777" w:rsidR="00A3445E" w:rsidRDefault="00000000">
      <w:pPr>
        <w:pStyle w:val="af8"/>
        <w:spacing w:line="288" w:lineRule="auto"/>
        <w:ind w:firstLine="480"/>
      </w:pPr>
      <w:r>
        <w:rPr>
          <w:rFonts w:hint="eastAsia"/>
        </w:rPr>
        <w:t>本文件的版本变动情况如下：</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3"/>
        <w:gridCol w:w="1628"/>
        <w:gridCol w:w="3411"/>
        <w:gridCol w:w="1183"/>
        <w:gridCol w:w="1231"/>
      </w:tblGrid>
      <w:tr w:rsidR="00A3445E" w14:paraId="3126703F" w14:textId="77777777">
        <w:tc>
          <w:tcPr>
            <w:tcW w:w="508" w:type="pct"/>
          </w:tcPr>
          <w:p w14:paraId="5F7C73B8" w14:textId="77777777" w:rsidR="00A3445E" w:rsidRDefault="00000000">
            <w:pPr>
              <w:pStyle w:val="af9"/>
              <w:spacing w:line="288" w:lineRule="auto"/>
              <w:jc w:val="center"/>
              <w:rPr>
                <w:sz w:val="24"/>
              </w:rPr>
            </w:pPr>
            <w:r>
              <w:rPr>
                <w:rFonts w:hint="eastAsia"/>
                <w:sz w:val="24"/>
              </w:rPr>
              <w:t>版次</w:t>
            </w:r>
          </w:p>
        </w:tc>
        <w:tc>
          <w:tcPr>
            <w:tcW w:w="981" w:type="pct"/>
          </w:tcPr>
          <w:p w14:paraId="44703D59" w14:textId="77777777" w:rsidR="00A3445E" w:rsidRDefault="00000000">
            <w:pPr>
              <w:pStyle w:val="af9"/>
              <w:spacing w:line="288" w:lineRule="auto"/>
              <w:jc w:val="center"/>
              <w:rPr>
                <w:sz w:val="24"/>
              </w:rPr>
            </w:pPr>
            <w:r>
              <w:rPr>
                <w:rFonts w:hint="eastAsia"/>
                <w:sz w:val="24"/>
              </w:rPr>
              <w:t>修改原因</w:t>
            </w:r>
          </w:p>
        </w:tc>
        <w:tc>
          <w:tcPr>
            <w:tcW w:w="2056" w:type="pct"/>
          </w:tcPr>
          <w:p w14:paraId="20EE6191" w14:textId="77777777" w:rsidR="00A3445E" w:rsidRDefault="00000000">
            <w:pPr>
              <w:pStyle w:val="af9"/>
              <w:spacing w:line="288" w:lineRule="auto"/>
              <w:jc w:val="center"/>
              <w:rPr>
                <w:sz w:val="24"/>
              </w:rPr>
            </w:pPr>
            <w:r>
              <w:rPr>
                <w:rFonts w:hint="eastAsia"/>
                <w:sz w:val="24"/>
              </w:rPr>
              <w:t>修改内容</w:t>
            </w:r>
          </w:p>
        </w:tc>
        <w:tc>
          <w:tcPr>
            <w:tcW w:w="713" w:type="pct"/>
          </w:tcPr>
          <w:p w14:paraId="7421B02B" w14:textId="77777777" w:rsidR="00A3445E" w:rsidRDefault="00000000">
            <w:pPr>
              <w:pStyle w:val="af9"/>
              <w:spacing w:line="288" w:lineRule="auto"/>
              <w:jc w:val="center"/>
              <w:rPr>
                <w:sz w:val="24"/>
              </w:rPr>
            </w:pPr>
            <w:r>
              <w:rPr>
                <w:rFonts w:hint="eastAsia"/>
                <w:sz w:val="24"/>
              </w:rPr>
              <w:t>修改人</w:t>
            </w:r>
          </w:p>
        </w:tc>
        <w:tc>
          <w:tcPr>
            <w:tcW w:w="742" w:type="pct"/>
          </w:tcPr>
          <w:p w14:paraId="4B70602D" w14:textId="77777777" w:rsidR="00A3445E" w:rsidRDefault="00000000">
            <w:pPr>
              <w:pStyle w:val="af9"/>
              <w:spacing w:line="288" w:lineRule="auto"/>
              <w:jc w:val="center"/>
              <w:rPr>
                <w:sz w:val="24"/>
              </w:rPr>
            </w:pPr>
            <w:r>
              <w:rPr>
                <w:rFonts w:hint="eastAsia"/>
                <w:sz w:val="24"/>
              </w:rPr>
              <w:t>日期</w:t>
            </w:r>
          </w:p>
        </w:tc>
      </w:tr>
      <w:tr w:rsidR="00A3445E" w14:paraId="7494348F" w14:textId="77777777">
        <w:tc>
          <w:tcPr>
            <w:tcW w:w="508" w:type="pct"/>
          </w:tcPr>
          <w:p w14:paraId="2AACE8D2" w14:textId="77777777" w:rsidR="00A3445E" w:rsidRDefault="00A3445E">
            <w:pPr>
              <w:pStyle w:val="af9"/>
              <w:spacing w:line="288" w:lineRule="auto"/>
              <w:jc w:val="center"/>
              <w:rPr>
                <w:sz w:val="24"/>
              </w:rPr>
            </w:pPr>
          </w:p>
        </w:tc>
        <w:tc>
          <w:tcPr>
            <w:tcW w:w="981" w:type="pct"/>
          </w:tcPr>
          <w:p w14:paraId="466C8227" w14:textId="77777777" w:rsidR="00A3445E" w:rsidRDefault="00A3445E">
            <w:pPr>
              <w:pStyle w:val="af9"/>
              <w:spacing w:line="288" w:lineRule="auto"/>
              <w:rPr>
                <w:sz w:val="24"/>
              </w:rPr>
            </w:pPr>
          </w:p>
        </w:tc>
        <w:tc>
          <w:tcPr>
            <w:tcW w:w="2056" w:type="pct"/>
          </w:tcPr>
          <w:p w14:paraId="4BC9DF0B" w14:textId="77777777" w:rsidR="00A3445E" w:rsidRDefault="00A3445E">
            <w:pPr>
              <w:pStyle w:val="af9"/>
              <w:spacing w:line="288" w:lineRule="auto"/>
              <w:rPr>
                <w:sz w:val="24"/>
              </w:rPr>
            </w:pPr>
          </w:p>
        </w:tc>
        <w:tc>
          <w:tcPr>
            <w:tcW w:w="713" w:type="pct"/>
          </w:tcPr>
          <w:p w14:paraId="1A7E90C6" w14:textId="77777777" w:rsidR="00A3445E" w:rsidRDefault="00A3445E">
            <w:pPr>
              <w:pStyle w:val="af9"/>
              <w:spacing w:line="288" w:lineRule="auto"/>
              <w:jc w:val="center"/>
              <w:rPr>
                <w:sz w:val="24"/>
              </w:rPr>
            </w:pPr>
          </w:p>
        </w:tc>
        <w:tc>
          <w:tcPr>
            <w:tcW w:w="742" w:type="pct"/>
          </w:tcPr>
          <w:p w14:paraId="0484C55D" w14:textId="77777777" w:rsidR="00A3445E" w:rsidRDefault="00A3445E">
            <w:pPr>
              <w:pStyle w:val="af9"/>
              <w:spacing w:line="288" w:lineRule="auto"/>
              <w:rPr>
                <w:sz w:val="24"/>
              </w:rPr>
            </w:pPr>
          </w:p>
        </w:tc>
      </w:tr>
      <w:tr w:rsidR="00A3445E" w14:paraId="0072925A" w14:textId="77777777">
        <w:trPr>
          <w:trHeight w:val="305"/>
        </w:trPr>
        <w:tc>
          <w:tcPr>
            <w:tcW w:w="508" w:type="pct"/>
            <w:vAlign w:val="center"/>
          </w:tcPr>
          <w:p w14:paraId="74B13F7E" w14:textId="77777777" w:rsidR="00A3445E" w:rsidRDefault="00A3445E">
            <w:pPr>
              <w:pStyle w:val="af9"/>
              <w:spacing w:line="288" w:lineRule="auto"/>
              <w:jc w:val="center"/>
              <w:rPr>
                <w:sz w:val="24"/>
              </w:rPr>
            </w:pPr>
          </w:p>
        </w:tc>
        <w:tc>
          <w:tcPr>
            <w:tcW w:w="981" w:type="pct"/>
          </w:tcPr>
          <w:p w14:paraId="4EDDB431" w14:textId="77777777" w:rsidR="00A3445E" w:rsidRDefault="00A3445E">
            <w:pPr>
              <w:pStyle w:val="af9"/>
              <w:spacing w:line="288" w:lineRule="auto"/>
              <w:rPr>
                <w:sz w:val="24"/>
              </w:rPr>
            </w:pPr>
          </w:p>
        </w:tc>
        <w:tc>
          <w:tcPr>
            <w:tcW w:w="2056" w:type="pct"/>
          </w:tcPr>
          <w:p w14:paraId="2A56998A" w14:textId="77777777" w:rsidR="00A3445E" w:rsidRDefault="00A3445E">
            <w:pPr>
              <w:pStyle w:val="af9"/>
              <w:spacing w:line="288" w:lineRule="auto"/>
              <w:rPr>
                <w:sz w:val="24"/>
              </w:rPr>
            </w:pPr>
          </w:p>
        </w:tc>
        <w:tc>
          <w:tcPr>
            <w:tcW w:w="713" w:type="pct"/>
            <w:vAlign w:val="center"/>
          </w:tcPr>
          <w:p w14:paraId="574CFF86" w14:textId="77777777" w:rsidR="00A3445E" w:rsidRDefault="00A3445E">
            <w:pPr>
              <w:pStyle w:val="af9"/>
              <w:spacing w:line="288" w:lineRule="auto"/>
              <w:jc w:val="center"/>
              <w:rPr>
                <w:sz w:val="24"/>
              </w:rPr>
            </w:pPr>
          </w:p>
        </w:tc>
        <w:tc>
          <w:tcPr>
            <w:tcW w:w="742" w:type="pct"/>
            <w:vAlign w:val="center"/>
          </w:tcPr>
          <w:p w14:paraId="3FF3A0F4" w14:textId="77777777" w:rsidR="00A3445E" w:rsidRDefault="00A3445E">
            <w:pPr>
              <w:pStyle w:val="af9"/>
              <w:spacing w:line="288" w:lineRule="auto"/>
              <w:rPr>
                <w:sz w:val="24"/>
              </w:rPr>
            </w:pPr>
          </w:p>
        </w:tc>
      </w:tr>
      <w:tr w:rsidR="00A3445E" w14:paraId="318C3D80" w14:textId="77777777">
        <w:tc>
          <w:tcPr>
            <w:tcW w:w="508" w:type="pct"/>
          </w:tcPr>
          <w:p w14:paraId="466534C7" w14:textId="77777777" w:rsidR="00A3445E" w:rsidRDefault="00A3445E">
            <w:pPr>
              <w:pStyle w:val="af9"/>
              <w:spacing w:line="288" w:lineRule="auto"/>
              <w:jc w:val="center"/>
              <w:rPr>
                <w:sz w:val="24"/>
              </w:rPr>
            </w:pPr>
          </w:p>
        </w:tc>
        <w:tc>
          <w:tcPr>
            <w:tcW w:w="981" w:type="pct"/>
          </w:tcPr>
          <w:p w14:paraId="33A684F8" w14:textId="77777777" w:rsidR="00A3445E" w:rsidRDefault="00A3445E">
            <w:pPr>
              <w:pStyle w:val="af9"/>
              <w:spacing w:line="288" w:lineRule="auto"/>
              <w:rPr>
                <w:sz w:val="24"/>
              </w:rPr>
            </w:pPr>
          </w:p>
        </w:tc>
        <w:tc>
          <w:tcPr>
            <w:tcW w:w="2056" w:type="pct"/>
          </w:tcPr>
          <w:p w14:paraId="1647F8C3" w14:textId="77777777" w:rsidR="00A3445E" w:rsidRDefault="00A3445E">
            <w:pPr>
              <w:pStyle w:val="af9"/>
              <w:spacing w:line="288" w:lineRule="auto"/>
              <w:rPr>
                <w:sz w:val="24"/>
              </w:rPr>
            </w:pPr>
          </w:p>
        </w:tc>
        <w:tc>
          <w:tcPr>
            <w:tcW w:w="713" w:type="pct"/>
          </w:tcPr>
          <w:p w14:paraId="621EFC12" w14:textId="77777777" w:rsidR="00A3445E" w:rsidRDefault="00A3445E">
            <w:pPr>
              <w:pStyle w:val="af9"/>
              <w:spacing w:line="288" w:lineRule="auto"/>
              <w:jc w:val="center"/>
              <w:rPr>
                <w:sz w:val="24"/>
              </w:rPr>
            </w:pPr>
          </w:p>
        </w:tc>
        <w:tc>
          <w:tcPr>
            <w:tcW w:w="742" w:type="pct"/>
          </w:tcPr>
          <w:p w14:paraId="59B93752" w14:textId="77777777" w:rsidR="00A3445E" w:rsidRDefault="00A3445E">
            <w:pPr>
              <w:pStyle w:val="af9"/>
              <w:spacing w:line="288" w:lineRule="auto"/>
              <w:rPr>
                <w:sz w:val="24"/>
              </w:rPr>
            </w:pPr>
          </w:p>
        </w:tc>
      </w:tr>
      <w:tr w:rsidR="00A3445E" w14:paraId="29BB65CF" w14:textId="77777777">
        <w:tc>
          <w:tcPr>
            <w:tcW w:w="508" w:type="pct"/>
          </w:tcPr>
          <w:p w14:paraId="6C2022E0" w14:textId="77777777" w:rsidR="00A3445E" w:rsidRDefault="00A3445E">
            <w:pPr>
              <w:pStyle w:val="af9"/>
              <w:spacing w:line="288" w:lineRule="auto"/>
              <w:jc w:val="center"/>
              <w:rPr>
                <w:sz w:val="24"/>
              </w:rPr>
            </w:pPr>
          </w:p>
        </w:tc>
        <w:tc>
          <w:tcPr>
            <w:tcW w:w="981" w:type="pct"/>
          </w:tcPr>
          <w:p w14:paraId="27E6E13D" w14:textId="77777777" w:rsidR="00A3445E" w:rsidRDefault="00A3445E">
            <w:pPr>
              <w:pStyle w:val="af9"/>
              <w:spacing w:line="288" w:lineRule="auto"/>
              <w:rPr>
                <w:sz w:val="24"/>
              </w:rPr>
            </w:pPr>
          </w:p>
        </w:tc>
        <w:tc>
          <w:tcPr>
            <w:tcW w:w="2056" w:type="pct"/>
          </w:tcPr>
          <w:p w14:paraId="5F5BB05C" w14:textId="77777777" w:rsidR="00A3445E" w:rsidRDefault="00A3445E">
            <w:pPr>
              <w:pStyle w:val="af9"/>
              <w:spacing w:line="288" w:lineRule="auto"/>
              <w:rPr>
                <w:sz w:val="24"/>
              </w:rPr>
            </w:pPr>
          </w:p>
        </w:tc>
        <w:tc>
          <w:tcPr>
            <w:tcW w:w="713" w:type="pct"/>
          </w:tcPr>
          <w:p w14:paraId="5B899309" w14:textId="77777777" w:rsidR="00A3445E" w:rsidRDefault="00A3445E">
            <w:pPr>
              <w:pStyle w:val="af9"/>
              <w:spacing w:line="288" w:lineRule="auto"/>
              <w:jc w:val="center"/>
              <w:rPr>
                <w:sz w:val="24"/>
              </w:rPr>
            </w:pPr>
          </w:p>
        </w:tc>
        <w:tc>
          <w:tcPr>
            <w:tcW w:w="742" w:type="pct"/>
          </w:tcPr>
          <w:p w14:paraId="47DAA366" w14:textId="77777777" w:rsidR="00A3445E" w:rsidRDefault="00A3445E">
            <w:pPr>
              <w:pStyle w:val="af9"/>
              <w:spacing w:line="288" w:lineRule="auto"/>
              <w:rPr>
                <w:sz w:val="24"/>
              </w:rPr>
            </w:pPr>
          </w:p>
        </w:tc>
      </w:tr>
      <w:tr w:rsidR="00A3445E" w14:paraId="084BA210" w14:textId="77777777">
        <w:tc>
          <w:tcPr>
            <w:tcW w:w="508" w:type="pct"/>
          </w:tcPr>
          <w:p w14:paraId="153D834E" w14:textId="77777777" w:rsidR="00A3445E" w:rsidRDefault="00A3445E">
            <w:pPr>
              <w:pStyle w:val="af9"/>
              <w:spacing w:line="288" w:lineRule="auto"/>
              <w:jc w:val="center"/>
              <w:rPr>
                <w:sz w:val="24"/>
              </w:rPr>
            </w:pPr>
          </w:p>
        </w:tc>
        <w:tc>
          <w:tcPr>
            <w:tcW w:w="981" w:type="pct"/>
          </w:tcPr>
          <w:p w14:paraId="73E2F74A" w14:textId="77777777" w:rsidR="00A3445E" w:rsidRDefault="00A3445E">
            <w:pPr>
              <w:pStyle w:val="af9"/>
              <w:spacing w:line="288" w:lineRule="auto"/>
              <w:rPr>
                <w:sz w:val="24"/>
              </w:rPr>
            </w:pPr>
          </w:p>
        </w:tc>
        <w:tc>
          <w:tcPr>
            <w:tcW w:w="2056" w:type="pct"/>
          </w:tcPr>
          <w:p w14:paraId="6535B550" w14:textId="77777777" w:rsidR="00A3445E" w:rsidRDefault="00A3445E">
            <w:pPr>
              <w:pStyle w:val="af9"/>
              <w:spacing w:line="288" w:lineRule="auto"/>
              <w:rPr>
                <w:sz w:val="24"/>
              </w:rPr>
            </w:pPr>
          </w:p>
        </w:tc>
        <w:tc>
          <w:tcPr>
            <w:tcW w:w="713" w:type="pct"/>
          </w:tcPr>
          <w:p w14:paraId="58799966" w14:textId="77777777" w:rsidR="00A3445E" w:rsidRDefault="00A3445E">
            <w:pPr>
              <w:pStyle w:val="af9"/>
              <w:spacing w:line="288" w:lineRule="auto"/>
              <w:jc w:val="center"/>
              <w:rPr>
                <w:sz w:val="24"/>
              </w:rPr>
            </w:pPr>
          </w:p>
        </w:tc>
        <w:tc>
          <w:tcPr>
            <w:tcW w:w="742" w:type="pct"/>
          </w:tcPr>
          <w:p w14:paraId="4BFEC801" w14:textId="77777777" w:rsidR="00A3445E" w:rsidRDefault="00A3445E">
            <w:pPr>
              <w:pStyle w:val="af9"/>
              <w:spacing w:line="288" w:lineRule="auto"/>
              <w:rPr>
                <w:sz w:val="24"/>
              </w:rPr>
            </w:pPr>
          </w:p>
        </w:tc>
      </w:tr>
      <w:tr w:rsidR="00A3445E" w14:paraId="5A3F28A8" w14:textId="77777777">
        <w:tc>
          <w:tcPr>
            <w:tcW w:w="508" w:type="pct"/>
          </w:tcPr>
          <w:p w14:paraId="5894EF2A" w14:textId="77777777" w:rsidR="00A3445E" w:rsidRDefault="00A3445E">
            <w:pPr>
              <w:pStyle w:val="af9"/>
              <w:spacing w:line="288" w:lineRule="auto"/>
              <w:jc w:val="center"/>
              <w:rPr>
                <w:sz w:val="24"/>
              </w:rPr>
            </w:pPr>
          </w:p>
        </w:tc>
        <w:tc>
          <w:tcPr>
            <w:tcW w:w="981" w:type="pct"/>
          </w:tcPr>
          <w:p w14:paraId="64A816AA" w14:textId="77777777" w:rsidR="00A3445E" w:rsidRDefault="00A3445E">
            <w:pPr>
              <w:pStyle w:val="af9"/>
              <w:spacing w:line="288" w:lineRule="auto"/>
              <w:rPr>
                <w:sz w:val="24"/>
              </w:rPr>
            </w:pPr>
          </w:p>
        </w:tc>
        <w:tc>
          <w:tcPr>
            <w:tcW w:w="2056" w:type="pct"/>
          </w:tcPr>
          <w:p w14:paraId="1F7A73FE" w14:textId="77777777" w:rsidR="00A3445E" w:rsidRDefault="00A3445E">
            <w:pPr>
              <w:pStyle w:val="af9"/>
              <w:spacing w:line="288" w:lineRule="auto"/>
              <w:rPr>
                <w:sz w:val="24"/>
              </w:rPr>
            </w:pPr>
          </w:p>
        </w:tc>
        <w:tc>
          <w:tcPr>
            <w:tcW w:w="713" w:type="pct"/>
          </w:tcPr>
          <w:p w14:paraId="37C090E5" w14:textId="77777777" w:rsidR="00A3445E" w:rsidRDefault="00A3445E">
            <w:pPr>
              <w:pStyle w:val="af9"/>
              <w:spacing w:line="288" w:lineRule="auto"/>
              <w:jc w:val="center"/>
              <w:rPr>
                <w:sz w:val="24"/>
              </w:rPr>
            </w:pPr>
          </w:p>
        </w:tc>
        <w:tc>
          <w:tcPr>
            <w:tcW w:w="742" w:type="pct"/>
          </w:tcPr>
          <w:p w14:paraId="71836ED0" w14:textId="77777777" w:rsidR="00A3445E" w:rsidRDefault="00A3445E">
            <w:pPr>
              <w:pStyle w:val="af9"/>
              <w:spacing w:line="288" w:lineRule="auto"/>
              <w:rPr>
                <w:sz w:val="24"/>
              </w:rPr>
            </w:pPr>
          </w:p>
        </w:tc>
      </w:tr>
      <w:tr w:rsidR="00A3445E" w14:paraId="74624F64" w14:textId="77777777">
        <w:tc>
          <w:tcPr>
            <w:tcW w:w="508" w:type="pct"/>
          </w:tcPr>
          <w:p w14:paraId="4407A20D" w14:textId="77777777" w:rsidR="00A3445E" w:rsidRDefault="00A3445E">
            <w:pPr>
              <w:pStyle w:val="af9"/>
              <w:spacing w:line="288" w:lineRule="auto"/>
              <w:jc w:val="center"/>
              <w:rPr>
                <w:sz w:val="24"/>
              </w:rPr>
            </w:pPr>
          </w:p>
        </w:tc>
        <w:tc>
          <w:tcPr>
            <w:tcW w:w="981" w:type="pct"/>
          </w:tcPr>
          <w:p w14:paraId="73E0B193" w14:textId="77777777" w:rsidR="00A3445E" w:rsidRDefault="00A3445E">
            <w:pPr>
              <w:pStyle w:val="af9"/>
              <w:spacing w:line="288" w:lineRule="auto"/>
              <w:rPr>
                <w:sz w:val="24"/>
              </w:rPr>
            </w:pPr>
          </w:p>
        </w:tc>
        <w:tc>
          <w:tcPr>
            <w:tcW w:w="2056" w:type="pct"/>
          </w:tcPr>
          <w:p w14:paraId="0E0940FA" w14:textId="77777777" w:rsidR="00A3445E" w:rsidRDefault="00A3445E">
            <w:pPr>
              <w:pStyle w:val="af9"/>
              <w:spacing w:line="288" w:lineRule="auto"/>
              <w:rPr>
                <w:sz w:val="24"/>
              </w:rPr>
            </w:pPr>
          </w:p>
        </w:tc>
        <w:tc>
          <w:tcPr>
            <w:tcW w:w="713" w:type="pct"/>
          </w:tcPr>
          <w:p w14:paraId="140E71F1" w14:textId="77777777" w:rsidR="00A3445E" w:rsidRDefault="00A3445E">
            <w:pPr>
              <w:pStyle w:val="af9"/>
              <w:spacing w:line="288" w:lineRule="auto"/>
              <w:jc w:val="center"/>
              <w:rPr>
                <w:sz w:val="24"/>
              </w:rPr>
            </w:pPr>
          </w:p>
        </w:tc>
        <w:tc>
          <w:tcPr>
            <w:tcW w:w="742" w:type="pct"/>
          </w:tcPr>
          <w:p w14:paraId="0935EA18" w14:textId="77777777" w:rsidR="00A3445E" w:rsidRDefault="00A3445E">
            <w:pPr>
              <w:pStyle w:val="af9"/>
              <w:spacing w:line="288" w:lineRule="auto"/>
              <w:rPr>
                <w:sz w:val="24"/>
              </w:rPr>
            </w:pPr>
          </w:p>
        </w:tc>
      </w:tr>
    </w:tbl>
    <w:p w14:paraId="7A8CA3C3" w14:textId="77777777" w:rsidR="00A3445E" w:rsidRDefault="00A3445E">
      <w:pPr>
        <w:snapToGrid w:val="0"/>
        <w:spacing w:line="288" w:lineRule="auto"/>
        <w:rPr>
          <w:szCs w:val="22"/>
        </w:rPr>
      </w:pPr>
    </w:p>
    <w:p w14:paraId="00737A89" w14:textId="77777777" w:rsidR="00A3445E" w:rsidRDefault="00A3445E">
      <w:pPr>
        <w:pStyle w:val="22"/>
        <w:snapToGrid w:val="0"/>
        <w:spacing w:after="0" w:line="288" w:lineRule="auto"/>
      </w:pPr>
    </w:p>
    <w:p w14:paraId="693095A3" w14:textId="77777777" w:rsidR="00A3445E" w:rsidRDefault="00A3445E">
      <w:pPr>
        <w:pStyle w:val="TOC1"/>
        <w:snapToGrid w:val="0"/>
        <w:spacing w:before="0" w:after="0" w:line="288" w:lineRule="auto"/>
        <w:ind w:firstLineChars="0" w:firstLine="0"/>
        <w:jc w:val="center"/>
        <w:rPr>
          <w:sz w:val="32"/>
          <w:szCs w:val="32"/>
        </w:rPr>
        <w:sectPr w:rsidR="00A3445E">
          <w:headerReference w:type="default" r:id="rId13"/>
          <w:footerReference w:type="default" r:id="rId14"/>
          <w:pgSz w:w="11906" w:h="16838"/>
          <w:pgMar w:top="1440" w:right="1800" w:bottom="1440" w:left="1800" w:header="851" w:footer="992" w:gutter="0"/>
          <w:pgNumType w:fmt="upperRoman"/>
          <w:cols w:space="720"/>
          <w:docGrid w:type="lines" w:linePitch="312"/>
        </w:sectPr>
      </w:pPr>
    </w:p>
    <w:p w14:paraId="07E96D14" w14:textId="77777777" w:rsidR="00A3445E" w:rsidRDefault="00000000">
      <w:pPr>
        <w:pStyle w:val="TOC1"/>
        <w:snapToGrid w:val="0"/>
        <w:spacing w:before="0" w:after="0" w:line="288" w:lineRule="auto"/>
        <w:ind w:firstLineChars="0" w:firstLine="0"/>
        <w:jc w:val="center"/>
        <w:rPr>
          <w:sz w:val="32"/>
          <w:szCs w:val="32"/>
        </w:rPr>
      </w:pPr>
      <w:r>
        <w:rPr>
          <w:rFonts w:hint="eastAsia"/>
          <w:sz w:val="32"/>
          <w:szCs w:val="32"/>
        </w:rPr>
        <w:lastRenderedPageBreak/>
        <w:t>人员分工</w:t>
      </w:r>
    </w:p>
    <w:tbl>
      <w:tblPr>
        <w:tblW w:w="475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3"/>
        <w:gridCol w:w="1027"/>
        <w:gridCol w:w="3960"/>
        <w:gridCol w:w="948"/>
      </w:tblGrid>
      <w:tr w:rsidR="00A3445E" w14:paraId="4943CC27" w14:textId="77777777">
        <w:trPr>
          <w:jc w:val="center"/>
        </w:trPr>
        <w:tc>
          <w:tcPr>
            <w:tcW w:w="1238" w:type="pct"/>
          </w:tcPr>
          <w:p w14:paraId="210A558F" w14:textId="77777777" w:rsidR="00A3445E" w:rsidRDefault="00000000">
            <w:pPr>
              <w:pStyle w:val="af9"/>
              <w:spacing w:line="288" w:lineRule="auto"/>
              <w:jc w:val="center"/>
              <w:rPr>
                <w:sz w:val="24"/>
              </w:rPr>
            </w:pPr>
            <w:r>
              <w:rPr>
                <w:rFonts w:hint="eastAsia"/>
                <w:sz w:val="24"/>
              </w:rPr>
              <w:t>学号</w:t>
            </w:r>
          </w:p>
        </w:tc>
        <w:tc>
          <w:tcPr>
            <w:tcW w:w="651" w:type="pct"/>
          </w:tcPr>
          <w:p w14:paraId="248118C1" w14:textId="77777777" w:rsidR="00A3445E" w:rsidRDefault="00000000">
            <w:pPr>
              <w:pStyle w:val="af9"/>
              <w:spacing w:line="288" w:lineRule="auto"/>
              <w:jc w:val="center"/>
              <w:rPr>
                <w:sz w:val="24"/>
              </w:rPr>
            </w:pPr>
            <w:r>
              <w:rPr>
                <w:rFonts w:hint="eastAsia"/>
                <w:sz w:val="24"/>
              </w:rPr>
              <w:t>姓名</w:t>
            </w:r>
          </w:p>
        </w:tc>
        <w:tc>
          <w:tcPr>
            <w:tcW w:w="2510" w:type="pct"/>
          </w:tcPr>
          <w:p w14:paraId="079F7ABC" w14:textId="77777777" w:rsidR="00A3445E" w:rsidRDefault="00000000">
            <w:pPr>
              <w:pStyle w:val="af9"/>
              <w:spacing w:line="288" w:lineRule="auto"/>
              <w:jc w:val="center"/>
              <w:rPr>
                <w:sz w:val="24"/>
              </w:rPr>
            </w:pPr>
            <w:r>
              <w:rPr>
                <w:rFonts w:hint="eastAsia"/>
                <w:sz w:val="24"/>
              </w:rPr>
              <w:t>主要贡献</w:t>
            </w:r>
          </w:p>
        </w:tc>
        <w:tc>
          <w:tcPr>
            <w:tcW w:w="601" w:type="pct"/>
          </w:tcPr>
          <w:p w14:paraId="0C3430E1" w14:textId="77777777" w:rsidR="00A3445E" w:rsidRDefault="00000000">
            <w:pPr>
              <w:pStyle w:val="af9"/>
              <w:spacing w:line="288" w:lineRule="auto"/>
              <w:jc w:val="center"/>
              <w:rPr>
                <w:sz w:val="24"/>
              </w:rPr>
            </w:pPr>
            <w:r>
              <w:rPr>
                <w:rFonts w:hint="eastAsia"/>
                <w:sz w:val="24"/>
              </w:rPr>
              <w:t>角色</w:t>
            </w:r>
          </w:p>
        </w:tc>
      </w:tr>
      <w:tr w:rsidR="00A3445E" w14:paraId="2441CE45" w14:textId="77777777">
        <w:trPr>
          <w:trHeight w:val="567"/>
          <w:jc w:val="center"/>
        </w:trPr>
        <w:tc>
          <w:tcPr>
            <w:tcW w:w="1238" w:type="pct"/>
            <w:vAlign w:val="center"/>
          </w:tcPr>
          <w:p w14:paraId="48FBD8A6" w14:textId="77777777" w:rsidR="00A3445E" w:rsidRDefault="00A3445E">
            <w:pPr>
              <w:pStyle w:val="af9"/>
              <w:spacing w:line="288" w:lineRule="auto"/>
              <w:jc w:val="both"/>
              <w:rPr>
                <w:sz w:val="24"/>
              </w:rPr>
            </w:pPr>
          </w:p>
        </w:tc>
        <w:tc>
          <w:tcPr>
            <w:tcW w:w="651" w:type="pct"/>
            <w:vAlign w:val="center"/>
          </w:tcPr>
          <w:p w14:paraId="00B3220A" w14:textId="77777777" w:rsidR="00A3445E" w:rsidRDefault="00A3445E">
            <w:pPr>
              <w:pStyle w:val="af9"/>
              <w:spacing w:line="288" w:lineRule="auto"/>
              <w:jc w:val="both"/>
              <w:rPr>
                <w:sz w:val="24"/>
              </w:rPr>
            </w:pPr>
          </w:p>
        </w:tc>
        <w:tc>
          <w:tcPr>
            <w:tcW w:w="2510" w:type="pct"/>
            <w:vAlign w:val="center"/>
          </w:tcPr>
          <w:p w14:paraId="732D82EA" w14:textId="77777777" w:rsidR="00A3445E" w:rsidRDefault="00A3445E">
            <w:pPr>
              <w:pStyle w:val="af9"/>
              <w:spacing w:line="288" w:lineRule="auto"/>
              <w:rPr>
                <w:sz w:val="24"/>
              </w:rPr>
            </w:pPr>
          </w:p>
        </w:tc>
        <w:tc>
          <w:tcPr>
            <w:tcW w:w="601" w:type="pct"/>
            <w:vAlign w:val="center"/>
          </w:tcPr>
          <w:p w14:paraId="34044E6F" w14:textId="77777777" w:rsidR="00A3445E" w:rsidRDefault="00000000">
            <w:pPr>
              <w:pStyle w:val="af9"/>
              <w:spacing w:line="288" w:lineRule="auto"/>
              <w:jc w:val="center"/>
              <w:rPr>
                <w:sz w:val="24"/>
              </w:rPr>
            </w:pPr>
            <w:r>
              <w:rPr>
                <w:rFonts w:hint="eastAsia"/>
                <w:sz w:val="24"/>
              </w:rPr>
              <w:t>组长</w:t>
            </w:r>
          </w:p>
        </w:tc>
      </w:tr>
      <w:tr w:rsidR="00A3445E" w14:paraId="1268C6D5" w14:textId="77777777">
        <w:trPr>
          <w:trHeight w:val="567"/>
          <w:jc w:val="center"/>
        </w:trPr>
        <w:tc>
          <w:tcPr>
            <w:tcW w:w="1238" w:type="pct"/>
            <w:vAlign w:val="center"/>
          </w:tcPr>
          <w:p w14:paraId="0B92EDA8" w14:textId="77777777" w:rsidR="00A3445E" w:rsidRDefault="00A3445E">
            <w:pPr>
              <w:pStyle w:val="af9"/>
              <w:spacing w:line="288" w:lineRule="auto"/>
              <w:jc w:val="both"/>
              <w:rPr>
                <w:sz w:val="24"/>
              </w:rPr>
            </w:pPr>
          </w:p>
        </w:tc>
        <w:tc>
          <w:tcPr>
            <w:tcW w:w="651" w:type="pct"/>
            <w:vAlign w:val="center"/>
          </w:tcPr>
          <w:p w14:paraId="1EB40F8A" w14:textId="77777777" w:rsidR="00A3445E" w:rsidRDefault="00A3445E">
            <w:pPr>
              <w:pStyle w:val="af9"/>
              <w:spacing w:line="288" w:lineRule="auto"/>
              <w:jc w:val="both"/>
              <w:rPr>
                <w:sz w:val="24"/>
              </w:rPr>
            </w:pPr>
          </w:p>
        </w:tc>
        <w:tc>
          <w:tcPr>
            <w:tcW w:w="2510" w:type="pct"/>
            <w:vAlign w:val="center"/>
          </w:tcPr>
          <w:p w14:paraId="7CC4DBE0" w14:textId="77777777" w:rsidR="00A3445E" w:rsidRDefault="00A3445E">
            <w:pPr>
              <w:pStyle w:val="af9"/>
              <w:spacing w:line="288" w:lineRule="auto"/>
              <w:rPr>
                <w:sz w:val="24"/>
              </w:rPr>
            </w:pPr>
          </w:p>
        </w:tc>
        <w:tc>
          <w:tcPr>
            <w:tcW w:w="601" w:type="pct"/>
            <w:vAlign w:val="center"/>
          </w:tcPr>
          <w:p w14:paraId="273409CD" w14:textId="77777777" w:rsidR="00A3445E" w:rsidRDefault="00000000">
            <w:pPr>
              <w:pStyle w:val="af9"/>
              <w:spacing w:line="288" w:lineRule="auto"/>
              <w:jc w:val="center"/>
              <w:rPr>
                <w:sz w:val="24"/>
              </w:rPr>
            </w:pPr>
            <w:r>
              <w:rPr>
                <w:rFonts w:hint="eastAsia"/>
                <w:sz w:val="24"/>
              </w:rPr>
              <w:t>组员</w:t>
            </w:r>
          </w:p>
        </w:tc>
      </w:tr>
      <w:tr w:rsidR="00A3445E" w14:paraId="57088AB9" w14:textId="77777777">
        <w:trPr>
          <w:trHeight w:val="567"/>
          <w:jc w:val="center"/>
        </w:trPr>
        <w:tc>
          <w:tcPr>
            <w:tcW w:w="1238" w:type="pct"/>
            <w:vAlign w:val="center"/>
          </w:tcPr>
          <w:p w14:paraId="58A0862F" w14:textId="77777777" w:rsidR="00A3445E" w:rsidRDefault="00A3445E">
            <w:pPr>
              <w:pStyle w:val="af9"/>
              <w:spacing w:line="288" w:lineRule="auto"/>
              <w:jc w:val="both"/>
              <w:rPr>
                <w:sz w:val="24"/>
              </w:rPr>
            </w:pPr>
          </w:p>
        </w:tc>
        <w:tc>
          <w:tcPr>
            <w:tcW w:w="651" w:type="pct"/>
            <w:vAlign w:val="center"/>
          </w:tcPr>
          <w:p w14:paraId="2148AABE" w14:textId="77777777" w:rsidR="00A3445E" w:rsidRDefault="00A3445E">
            <w:pPr>
              <w:pStyle w:val="af9"/>
              <w:spacing w:line="288" w:lineRule="auto"/>
              <w:jc w:val="both"/>
              <w:rPr>
                <w:sz w:val="24"/>
              </w:rPr>
            </w:pPr>
          </w:p>
        </w:tc>
        <w:tc>
          <w:tcPr>
            <w:tcW w:w="2510" w:type="pct"/>
            <w:vAlign w:val="center"/>
          </w:tcPr>
          <w:p w14:paraId="7BCB038D" w14:textId="77777777" w:rsidR="00A3445E" w:rsidRDefault="00A3445E">
            <w:pPr>
              <w:pStyle w:val="af9"/>
              <w:spacing w:line="288" w:lineRule="auto"/>
              <w:rPr>
                <w:sz w:val="24"/>
              </w:rPr>
            </w:pPr>
          </w:p>
        </w:tc>
        <w:tc>
          <w:tcPr>
            <w:tcW w:w="601" w:type="pct"/>
            <w:vAlign w:val="center"/>
          </w:tcPr>
          <w:p w14:paraId="365431D5" w14:textId="77777777" w:rsidR="00A3445E" w:rsidRDefault="00000000">
            <w:pPr>
              <w:pStyle w:val="af9"/>
              <w:spacing w:line="288" w:lineRule="auto"/>
              <w:jc w:val="center"/>
              <w:rPr>
                <w:sz w:val="24"/>
              </w:rPr>
            </w:pPr>
            <w:r>
              <w:rPr>
                <w:rFonts w:hint="eastAsia"/>
                <w:sz w:val="24"/>
              </w:rPr>
              <w:t>组员</w:t>
            </w:r>
          </w:p>
        </w:tc>
      </w:tr>
      <w:tr w:rsidR="00A3445E" w14:paraId="7C10BA17" w14:textId="77777777">
        <w:trPr>
          <w:trHeight w:val="567"/>
          <w:jc w:val="center"/>
        </w:trPr>
        <w:tc>
          <w:tcPr>
            <w:tcW w:w="1238" w:type="pct"/>
            <w:vAlign w:val="center"/>
          </w:tcPr>
          <w:p w14:paraId="7DBECCF2" w14:textId="77777777" w:rsidR="00A3445E" w:rsidRDefault="00A3445E">
            <w:pPr>
              <w:pStyle w:val="af9"/>
              <w:spacing w:line="288" w:lineRule="auto"/>
              <w:jc w:val="both"/>
              <w:rPr>
                <w:sz w:val="24"/>
              </w:rPr>
            </w:pPr>
          </w:p>
        </w:tc>
        <w:tc>
          <w:tcPr>
            <w:tcW w:w="651" w:type="pct"/>
            <w:vAlign w:val="center"/>
          </w:tcPr>
          <w:p w14:paraId="1BC955C7" w14:textId="77777777" w:rsidR="00A3445E" w:rsidRDefault="00A3445E">
            <w:pPr>
              <w:pStyle w:val="af9"/>
              <w:spacing w:line="288" w:lineRule="auto"/>
              <w:jc w:val="both"/>
              <w:rPr>
                <w:sz w:val="24"/>
              </w:rPr>
            </w:pPr>
          </w:p>
        </w:tc>
        <w:tc>
          <w:tcPr>
            <w:tcW w:w="2510" w:type="pct"/>
            <w:vAlign w:val="center"/>
          </w:tcPr>
          <w:p w14:paraId="15EC827F" w14:textId="77777777" w:rsidR="00A3445E" w:rsidRDefault="00A3445E">
            <w:pPr>
              <w:pStyle w:val="af9"/>
              <w:spacing w:line="288" w:lineRule="auto"/>
              <w:rPr>
                <w:sz w:val="24"/>
              </w:rPr>
            </w:pPr>
          </w:p>
        </w:tc>
        <w:tc>
          <w:tcPr>
            <w:tcW w:w="601" w:type="pct"/>
            <w:vAlign w:val="center"/>
          </w:tcPr>
          <w:p w14:paraId="2D56F564" w14:textId="77777777" w:rsidR="00A3445E" w:rsidRDefault="00000000">
            <w:pPr>
              <w:pStyle w:val="af9"/>
              <w:spacing w:line="288" w:lineRule="auto"/>
              <w:jc w:val="center"/>
              <w:rPr>
                <w:sz w:val="24"/>
              </w:rPr>
            </w:pPr>
            <w:r>
              <w:rPr>
                <w:rFonts w:hint="eastAsia"/>
                <w:sz w:val="24"/>
              </w:rPr>
              <w:t>组员</w:t>
            </w:r>
          </w:p>
        </w:tc>
      </w:tr>
    </w:tbl>
    <w:p w14:paraId="28C01079" w14:textId="77777777" w:rsidR="00A3445E" w:rsidRDefault="00A3445E">
      <w:pPr>
        <w:pStyle w:val="TOC1"/>
        <w:snapToGrid w:val="0"/>
        <w:spacing w:before="0" w:after="0" w:line="288" w:lineRule="auto"/>
        <w:ind w:firstLineChars="0" w:firstLine="0"/>
        <w:jc w:val="center"/>
        <w:rPr>
          <w:sz w:val="32"/>
          <w:szCs w:val="32"/>
        </w:rPr>
      </w:pPr>
    </w:p>
    <w:p w14:paraId="6B44BF35" w14:textId="77777777" w:rsidR="00A3445E" w:rsidRDefault="00A3445E">
      <w:pPr>
        <w:snapToGrid w:val="0"/>
        <w:spacing w:line="288" w:lineRule="auto"/>
      </w:pPr>
    </w:p>
    <w:p w14:paraId="47683882" w14:textId="77777777" w:rsidR="00A3445E" w:rsidRDefault="00A3445E">
      <w:pPr>
        <w:pStyle w:val="TOC1"/>
        <w:snapToGrid w:val="0"/>
        <w:spacing w:before="0" w:after="0" w:line="288" w:lineRule="auto"/>
        <w:ind w:firstLineChars="0" w:firstLine="0"/>
        <w:jc w:val="center"/>
        <w:rPr>
          <w:sz w:val="32"/>
          <w:szCs w:val="32"/>
        </w:rPr>
        <w:sectPr w:rsidR="00A3445E">
          <w:headerReference w:type="default" r:id="rId15"/>
          <w:pgSz w:w="11906" w:h="16838"/>
          <w:pgMar w:top="1440" w:right="1800" w:bottom="1440" w:left="1800" w:header="851" w:footer="992" w:gutter="0"/>
          <w:pgNumType w:fmt="upperRoman"/>
          <w:cols w:space="720"/>
          <w:docGrid w:type="lines" w:linePitch="312"/>
        </w:sectPr>
      </w:pPr>
    </w:p>
    <w:p w14:paraId="044CAE91" w14:textId="77777777" w:rsidR="00A3445E" w:rsidRDefault="00000000">
      <w:pPr>
        <w:pStyle w:val="1"/>
        <w:numPr>
          <w:ilvl w:val="0"/>
          <w:numId w:val="0"/>
        </w:numPr>
        <w:snapToGrid w:val="0"/>
        <w:spacing w:before="0" w:after="0" w:line="288" w:lineRule="auto"/>
        <w:jc w:val="center"/>
      </w:pPr>
      <w:bookmarkStart w:id="0" w:name="_Toc154578068"/>
      <w:r>
        <w:rPr>
          <w:rFonts w:hint="eastAsia"/>
        </w:rPr>
        <w:lastRenderedPageBreak/>
        <w:t>目录</w:t>
      </w:r>
      <w:bookmarkEnd w:id="0"/>
    </w:p>
    <w:p w14:paraId="0CD1B444" w14:textId="77777777" w:rsidR="00A3445E" w:rsidRDefault="00A3445E">
      <w:pPr>
        <w:pStyle w:val="TOC1"/>
        <w:tabs>
          <w:tab w:val="right" w:leader="dot" w:pos="8296"/>
        </w:tabs>
        <w:snapToGrid w:val="0"/>
        <w:spacing w:before="0" w:after="0" w:line="288" w:lineRule="auto"/>
        <w:ind w:leftChars="197" w:left="414" w:firstLineChars="0" w:firstLine="0"/>
        <w:rPr>
          <w:rStyle w:val="af5"/>
          <w:color w:val="auto"/>
          <w:u w:val="none"/>
        </w:rPr>
      </w:pPr>
      <w:hyperlink w:anchor="_引言" w:history="1">
        <w:r>
          <w:rPr>
            <w:rStyle w:val="af5"/>
            <w:rFonts w:hint="eastAsia"/>
            <w:color w:val="auto"/>
            <w:u w:val="none"/>
          </w:rPr>
          <w:t>附录</w:t>
        </w:r>
        <w:r>
          <w:rPr>
            <w:rStyle w:val="af5"/>
            <w:rFonts w:hint="eastAsia"/>
            <w:color w:val="auto"/>
            <w:u w:val="none"/>
          </w:rPr>
          <w:t xml:space="preserve">A  </w:t>
        </w:r>
        <w:r>
          <w:rPr>
            <w:rStyle w:val="af5"/>
            <w:rFonts w:hint="eastAsia"/>
            <w:color w:val="auto"/>
            <w:u w:val="none"/>
          </w:rPr>
          <w:t>软件需求分析报告文档模板</w:t>
        </w:r>
      </w:hyperlink>
      <w:r w:rsidR="00000000">
        <w:tab/>
        <w:t>1</w:t>
      </w:r>
    </w:p>
    <w:p w14:paraId="63FD4208" w14:textId="77777777" w:rsidR="00A3445E" w:rsidRDefault="00A3445E">
      <w:pPr>
        <w:pStyle w:val="TOC1"/>
        <w:tabs>
          <w:tab w:val="right" w:leader="dot" w:pos="8296"/>
        </w:tabs>
        <w:snapToGrid w:val="0"/>
        <w:spacing w:before="0" w:after="0" w:line="288" w:lineRule="auto"/>
        <w:ind w:leftChars="197" w:left="414" w:firstLineChars="0" w:firstLine="0"/>
        <w:rPr>
          <w:rStyle w:val="af5"/>
          <w:color w:val="auto"/>
          <w:u w:val="none"/>
        </w:rPr>
      </w:pPr>
      <w:hyperlink w:anchor="附录B" w:history="1">
        <w:r>
          <w:rPr>
            <w:rStyle w:val="af5"/>
            <w:rFonts w:hint="eastAsia"/>
            <w:color w:val="auto"/>
            <w:u w:val="none"/>
          </w:rPr>
          <w:t>附录</w:t>
        </w:r>
        <w:r>
          <w:rPr>
            <w:rStyle w:val="af5"/>
            <w:rFonts w:hint="eastAsia"/>
            <w:color w:val="auto"/>
            <w:u w:val="none"/>
          </w:rPr>
          <w:t xml:space="preserve">B  </w:t>
        </w:r>
        <w:r>
          <w:rPr>
            <w:rStyle w:val="af5"/>
            <w:rFonts w:hint="eastAsia"/>
            <w:color w:val="auto"/>
            <w:u w:val="none"/>
          </w:rPr>
          <w:t>软件概要设计报告文档模板</w:t>
        </w:r>
      </w:hyperlink>
      <w:hyperlink w:anchor="_Toc127782083" w:history="1">
        <w:r>
          <w:rPr>
            <w:rStyle w:val="af5"/>
            <w:color w:val="auto"/>
            <w:u w:val="none"/>
          </w:rPr>
          <w:tab/>
        </w:r>
      </w:hyperlink>
      <w:r w:rsidR="00000000">
        <w:t>15</w:t>
      </w:r>
    </w:p>
    <w:p w14:paraId="05DB28FE" w14:textId="77777777" w:rsidR="00A3445E" w:rsidRDefault="00A3445E">
      <w:pPr>
        <w:pStyle w:val="TOC1"/>
        <w:tabs>
          <w:tab w:val="right" w:leader="dot" w:pos="8296"/>
        </w:tabs>
        <w:snapToGrid w:val="0"/>
        <w:spacing w:before="0" w:after="0" w:line="288" w:lineRule="auto"/>
        <w:ind w:leftChars="197" w:left="414" w:firstLineChars="0" w:firstLine="0"/>
        <w:rPr>
          <w:rStyle w:val="af5"/>
          <w:color w:val="auto"/>
          <w:u w:val="none"/>
        </w:rPr>
      </w:pPr>
      <w:hyperlink w:anchor="附录C" w:history="1">
        <w:r>
          <w:rPr>
            <w:rStyle w:val="af5"/>
            <w:rFonts w:hint="eastAsia"/>
            <w:color w:val="auto"/>
            <w:u w:val="none"/>
          </w:rPr>
          <w:t>附录</w:t>
        </w:r>
        <w:r>
          <w:rPr>
            <w:rStyle w:val="af5"/>
            <w:rFonts w:hint="eastAsia"/>
            <w:color w:val="auto"/>
            <w:u w:val="none"/>
          </w:rPr>
          <w:t xml:space="preserve">C  </w:t>
        </w:r>
        <w:r>
          <w:rPr>
            <w:rStyle w:val="af5"/>
            <w:rFonts w:hint="eastAsia"/>
            <w:color w:val="auto"/>
            <w:u w:val="none"/>
          </w:rPr>
          <w:t>软件详细设计报告文档模板</w:t>
        </w:r>
      </w:hyperlink>
      <w:hyperlink w:anchor="_Toc127782083" w:history="1">
        <w:r>
          <w:rPr>
            <w:rStyle w:val="af5"/>
            <w:color w:val="auto"/>
            <w:u w:val="none"/>
          </w:rPr>
          <w:tab/>
          <w:t>26</w:t>
        </w:r>
      </w:hyperlink>
    </w:p>
    <w:p w14:paraId="43C043F5" w14:textId="77777777" w:rsidR="00A3445E" w:rsidRDefault="00A3445E">
      <w:pPr>
        <w:pStyle w:val="TOC1"/>
        <w:tabs>
          <w:tab w:val="right" w:leader="dot" w:pos="8296"/>
        </w:tabs>
        <w:snapToGrid w:val="0"/>
        <w:spacing w:before="0" w:after="0" w:line="288" w:lineRule="auto"/>
        <w:ind w:leftChars="197" w:left="414" w:firstLineChars="0" w:firstLine="0"/>
        <w:rPr>
          <w:rStyle w:val="af5"/>
          <w:color w:val="auto"/>
          <w:u w:val="none"/>
        </w:rPr>
      </w:pPr>
      <w:hyperlink w:anchor="附录D" w:history="1">
        <w:r>
          <w:rPr>
            <w:rStyle w:val="af5"/>
            <w:rFonts w:hint="eastAsia"/>
            <w:color w:val="auto"/>
            <w:u w:val="none"/>
          </w:rPr>
          <w:t>附录</w:t>
        </w:r>
        <w:r>
          <w:rPr>
            <w:rStyle w:val="af5"/>
            <w:rFonts w:hint="eastAsia"/>
            <w:color w:val="auto"/>
            <w:u w:val="none"/>
          </w:rPr>
          <w:t xml:space="preserve">D  </w:t>
        </w:r>
        <w:r>
          <w:rPr>
            <w:rStyle w:val="af5"/>
            <w:rFonts w:hint="eastAsia"/>
            <w:color w:val="auto"/>
            <w:u w:val="none"/>
          </w:rPr>
          <w:t>软件数据库设计报告文档模板</w:t>
        </w:r>
      </w:hyperlink>
      <w:r w:rsidR="00000000">
        <w:rPr>
          <w:rFonts w:hint="eastAsia"/>
        </w:rPr>
        <w:t>（可选）</w:t>
      </w:r>
      <w:hyperlink w:anchor="_Toc127782083" w:history="1">
        <w:r>
          <w:rPr>
            <w:rStyle w:val="af5"/>
            <w:color w:val="auto"/>
            <w:u w:val="none"/>
          </w:rPr>
          <w:tab/>
          <w:t>33</w:t>
        </w:r>
      </w:hyperlink>
    </w:p>
    <w:p w14:paraId="41FBE3DF" w14:textId="77777777" w:rsidR="00A3445E" w:rsidRDefault="00A3445E">
      <w:pPr>
        <w:pStyle w:val="TOC1"/>
        <w:tabs>
          <w:tab w:val="right" w:leader="dot" w:pos="8296"/>
        </w:tabs>
        <w:snapToGrid w:val="0"/>
        <w:spacing w:before="0" w:after="0" w:line="288" w:lineRule="auto"/>
        <w:ind w:leftChars="197" w:left="414" w:firstLineChars="0" w:firstLine="0"/>
        <w:rPr>
          <w:rStyle w:val="af5"/>
          <w:color w:val="auto"/>
          <w:u w:val="none"/>
        </w:rPr>
      </w:pPr>
      <w:hyperlink w:anchor="附录E" w:history="1">
        <w:r>
          <w:rPr>
            <w:rStyle w:val="af5"/>
            <w:rFonts w:hint="eastAsia"/>
            <w:color w:val="auto"/>
            <w:u w:val="none"/>
          </w:rPr>
          <w:t>附录</w:t>
        </w:r>
        <w:r>
          <w:rPr>
            <w:rStyle w:val="af5"/>
            <w:rFonts w:hint="eastAsia"/>
            <w:color w:val="auto"/>
            <w:u w:val="none"/>
          </w:rPr>
          <w:t xml:space="preserve">E  </w:t>
        </w:r>
        <w:r>
          <w:rPr>
            <w:rStyle w:val="af5"/>
            <w:rFonts w:hint="eastAsia"/>
            <w:color w:val="auto"/>
            <w:u w:val="none"/>
          </w:rPr>
          <w:t>软件测试</w:t>
        </w:r>
      </w:hyperlink>
      <w:r w:rsidR="00000000">
        <w:rPr>
          <w:rFonts w:hint="eastAsia"/>
        </w:rPr>
        <w:t>报告文档模板</w:t>
      </w:r>
      <w:hyperlink w:anchor="_Toc127782083" w:history="1">
        <w:r>
          <w:rPr>
            <w:rStyle w:val="af5"/>
            <w:color w:val="auto"/>
            <w:u w:val="none"/>
          </w:rPr>
          <w:tab/>
          <w:t>43</w:t>
        </w:r>
      </w:hyperlink>
    </w:p>
    <w:p w14:paraId="7761C1FE" w14:textId="77777777" w:rsidR="00A3445E" w:rsidRDefault="00000000">
      <w:pPr>
        <w:widowControl/>
        <w:shd w:val="clear" w:color="auto" w:fill="FFFFFF"/>
        <w:snapToGrid w:val="0"/>
        <w:spacing w:line="288" w:lineRule="auto"/>
        <w:ind w:firstLineChars="0" w:firstLine="0"/>
        <w:jc w:val="left"/>
        <w:rPr>
          <w:rFonts w:cs="Helvetica"/>
          <w:color w:val="0070C0"/>
          <w:kern w:val="0"/>
          <w:sz w:val="24"/>
        </w:rPr>
      </w:pPr>
      <w:r>
        <w:rPr>
          <w:rFonts w:cs="Helvetica" w:hint="eastAsia"/>
          <w:color w:val="0070C0"/>
          <w:kern w:val="0"/>
          <w:szCs w:val="21"/>
        </w:rPr>
        <w:t>（</w:t>
      </w:r>
      <w:r>
        <w:rPr>
          <w:rFonts w:cs="Helvetica"/>
          <w:color w:val="0070C0"/>
          <w:kern w:val="0"/>
          <w:szCs w:val="21"/>
        </w:rPr>
        <w:t>提示：请用户根据项目的实际状况，</w:t>
      </w:r>
      <w:r>
        <w:rPr>
          <w:rFonts w:cs="Helvetica" w:hint="eastAsia"/>
          <w:color w:val="0070C0"/>
          <w:kern w:val="0"/>
          <w:szCs w:val="21"/>
        </w:rPr>
        <w:t>对</w:t>
      </w:r>
      <w:r>
        <w:rPr>
          <w:rFonts w:cs="Helvetica"/>
          <w:color w:val="0070C0"/>
          <w:kern w:val="0"/>
          <w:szCs w:val="21"/>
        </w:rPr>
        <w:t>本</w:t>
      </w:r>
      <w:r>
        <w:rPr>
          <w:rFonts w:cs="Helvetica" w:hint="eastAsia"/>
          <w:color w:val="0070C0"/>
          <w:kern w:val="0"/>
          <w:szCs w:val="21"/>
        </w:rPr>
        <w:t>报告</w:t>
      </w:r>
      <w:r>
        <w:rPr>
          <w:rFonts w:cs="Helvetica"/>
          <w:color w:val="0070C0"/>
          <w:kern w:val="0"/>
          <w:szCs w:val="21"/>
        </w:rPr>
        <w:t>模板</w:t>
      </w:r>
      <w:r>
        <w:rPr>
          <w:rFonts w:cs="Helvetica" w:hint="eastAsia"/>
          <w:color w:val="0070C0"/>
          <w:kern w:val="0"/>
          <w:szCs w:val="21"/>
        </w:rPr>
        <w:t>中的要素进行裁剪或增添）</w:t>
      </w:r>
    </w:p>
    <w:p w14:paraId="7C5C2142" w14:textId="77777777" w:rsidR="00A3445E" w:rsidRDefault="00A3445E">
      <w:pPr>
        <w:pStyle w:val="22"/>
        <w:snapToGrid w:val="0"/>
        <w:spacing w:after="0" w:line="288" w:lineRule="auto"/>
      </w:pPr>
    </w:p>
    <w:p w14:paraId="7574E812" w14:textId="77777777" w:rsidR="00A3445E" w:rsidRDefault="00A3445E">
      <w:pPr>
        <w:pStyle w:val="22"/>
        <w:snapToGrid w:val="0"/>
        <w:spacing w:after="0" w:line="288" w:lineRule="auto"/>
        <w:sectPr w:rsidR="00A3445E">
          <w:headerReference w:type="default" r:id="rId16"/>
          <w:pgSz w:w="11906" w:h="16838"/>
          <w:pgMar w:top="1440" w:right="1800" w:bottom="1440" w:left="1800" w:header="851" w:footer="992" w:gutter="0"/>
          <w:pgNumType w:fmt="upperRoman"/>
          <w:cols w:space="720"/>
          <w:docGrid w:type="lines" w:linePitch="312"/>
        </w:sectPr>
      </w:pPr>
    </w:p>
    <w:p w14:paraId="20F7E790" w14:textId="77777777" w:rsidR="00A3445E" w:rsidRDefault="00000000">
      <w:pPr>
        <w:pStyle w:val="1"/>
        <w:numPr>
          <w:ilvl w:val="0"/>
          <w:numId w:val="0"/>
        </w:numPr>
        <w:snapToGrid w:val="0"/>
        <w:spacing w:before="0" w:after="0" w:line="288" w:lineRule="auto"/>
      </w:pPr>
      <w:bookmarkStart w:id="1" w:name="附录A"/>
      <w:bookmarkStart w:id="2" w:name="_Toc120961399"/>
      <w:bookmarkStart w:id="3" w:name="_Toc120961227"/>
      <w:bookmarkStart w:id="4" w:name="_Toc124506182"/>
      <w:bookmarkStart w:id="5" w:name="_Toc120961062"/>
      <w:bookmarkStart w:id="6" w:name="_Toc120961563"/>
      <w:bookmarkStart w:id="7" w:name="_Toc120968823"/>
      <w:bookmarkStart w:id="8" w:name="_Toc154578069"/>
      <w:bookmarkStart w:id="9" w:name="_Toc120968659"/>
      <w:r>
        <w:rPr>
          <w:rFonts w:hint="eastAsia"/>
        </w:rPr>
        <w:lastRenderedPageBreak/>
        <w:t>附录</w:t>
      </w:r>
      <w:r>
        <w:rPr>
          <w:rFonts w:hint="eastAsia"/>
        </w:rPr>
        <w:t xml:space="preserve">A </w:t>
      </w:r>
      <w:bookmarkEnd w:id="1"/>
      <w:r>
        <w:rPr>
          <w:rFonts w:hint="eastAsia"/>
        </w:rPr>
        <w:t xml:space="preserve"> </w:t>
      </w:r>
      <w:r>
        <w:rPr>
          <w:rFonts w:hint="eastAsia"/>
        </w:rPr>
        <w:t>软件需求分析报告文档</w:t>
      </w:r>
      <w:bookmarkEnd w:id="2"/>
      <w:bookmarkEnd w:id="3"/>
      <w:bookmarkEnd w:id="4"/>
      <w:bookmarkEnd w:id="5"/>
      <w:bookmarkEnd w:id="6"/>
      <w:bookmarkEnd w:id="7"/>
      <w:bookmarkEnd w:id="8"/>
      <w:bookmarkEnd w:id="9"/>
    </w:p>
    <w:p w14:paraId="617B3DE0" w14:textId="77777777" w:rsidR="00A3445E" w:rsidRDefault="00000000">
      <w:pPr>
        <w:pStyle w:val="1"/>
        <w:snapToGrid w:val="0"/>
        <w:spacing w:before="0" w:after="0" w:line="288" w:lineRule="auto"/>
      </w:pPr>
      <w:bookmarkStart w:id="10" w:name="_引言"/>
      <w:bookmarkStart w:id="11" w:name="_Toc124506183"/>
      <w:bookmarkStart w:id="12" w:name="_Toc154578070"/>
      <w:bookmarkEnd w:id="10"/>
      <w:r>
        <w:rPr>
          <w:rFonts w:hint="eastAsia"/>
        </w:rPr>
        <w:t>引言</w:t>
      </w:r>
      <w:bookmarkEnd w:id="11"/>
      <w:bookmarkEnd w:id="12"/>
    </w:p>
    <w:p w14:paraId="5001ADEA" w14:textId="77777777" w:rsidR="00A3445E" w:rsidRDefault="00000000">
      <w:pPr>
        <w:pStyle w:val="2"/>
        <w:snapToGrid w:val="0"/>
        <w:spacing w:before="0" w:after="0" w:line="288" w:lineRule="auto"/>
        <w:ind w:left="180"/>
        <w:rPr>
          <w:rFonts w:ascii="Consolas" w:eastAsia="微软雅黑" w:hAnsi="Consolas"/>
          <w:szCs w:val="24"/>
        </w:rPr>
      </w:pPr>
      <w:bookmarkStart w:id="13" w:name="_Toc127799063"/>
      <w:bookmarkStart w:id="14" w:name="_Toc120961229"/>
      <w:bookmarkStart w:id="15" w:name="_Toc120968824"/>
      <w:bookmarkStart w:id="16" w:name="_Toc120961564"/>
      <w:bookmarkStart w:id="17" w:name="_Toc120968660"/>
      <w:bookmarkStart w:id="18" w:name="_Toc121128954"/>
      <w:bookmarkStart w:id="19" w:name="_Toc124506184"/>
      <w:bookmarkStart w:id="20" w:name="_Toc120961400"/>
      <w:bookmarkStart w:id="21" w:name="_Toc120307657"/>
      <w:r>
        <w:rPr>
          <w:rFonts w:ascii="Consolas" w:eastAsia="微软雅黑" w:hAnsi="Consolas" w:hint="eastAsia"/>
          <w:szCs w:val="24"/>
        </w:rPr>
        <w:t>编写目的</w:t>
      </w:r>
      <w:bookmarkEnd w:id="13"/>
      <w:bookmarkEnd w:id="14"/>
      <w:bookmarkEnd w:id="15"/>
      <w:bookmarkEnd w:id="16"/>
      <w:bookmarkEnd w:id="17"/>
      <w:bookmarkEnd w:id="18"/>
      <w:bookmarkEnd w:id="19"/>
      <w:bookmarkEnd w:id="20"/>
      <w:bookmarkEnd w:id="21"/>
    </w:p>
    <w:p w14:paraId="6B79C74B" w14:textId="77777777" w:rsidR="00A3445E" w:rsidRDefault="00000000">
      <w:pPr>
        <w:snapToGrid w:val="0"/>
        <w:ind w:firstLineChars="0"/>
        <w:rPr>
          <w:color w:val="0070C0"/>
        </w:rPr>
      </w:pPr>
      <w:r>
        <w:rPr>
          <w:rFonts w:hint="eastAsia"/>
        </w:rPr>
        <w:t>本报告旨在详细阐述一款成绩管理系统的需求分析报告，该系统的研发旨在提供一个高效便捷的平台，使学生与教师能够轻松上传并管理成绩信息。通过此系统的实施，我们期望达到的目标是：在校园环境中，实现学生成绩管理的科学化与直观化，从而极大地提升成绩管理的效率与透明度。</w:t>
      </w:r>
    </w:p>
    <w:p w14:paraId="39DF678E" w14:textId="77777777" w:rsidR="00A3445E" w:rsidRDefault="00000000">
      <w:pPr>
        <w:pStyle w:val="2"/>
        <w:snapToGrid w:val="0"/>
        <w:spacing w:before="0" w:after="0" w:line="288" w:lineRule="auto"/>
        <w:ind w:left="180"/>
        <w:rPr>
          <w:rFonts w:ascii="Consolas" w:eastAsia="微软雅黑" w:hAnsi="Consolas"/>
          <w:szCs w:val="24"/>
        </w:rPr>
      </w:pPr>
      <w:bookmarkStart w:id="22" w:name="_Toc154578072"/>
      <w:bookmarkStart w:id="23" w:name="_Toc120968827"/>
      <w:bookmarkStart w:id="24" w:name="_Toc121128957"/>
      <w:bookmarkStart w:id="25" w:name="_Toc124506187"/>
      <w:bookmarkStart w:id="26" w:name="_Toc120307661"/>
      <w:bookmarkStart w:id="27" w:name="_Toc120961567"/>
      <w:bookmarkStart w:id="28" w:name="_Toc127799066"/>
      <w:bookmarkStart w:id="29" w:name="_Toc120968663"/>
      <w:bookmarkStart w:id="30" w:name="_Toc120961403"/>
      <w:r>
        <w:rPr>
          <w:rFonts w:ascii="Consolas" w:eastAsia="微软雅黑" w:hAnsi="Consolas" w:hint="eastAsia"/>
          <w:szCs w:val="24"/>
        </w:rPr>
        <w:t>软件预期用户</w:t>
      </w:r>
    </w:p>
    <w:p w14:paraId="4A948E39" w14:textId="77777777" w:rsidR="00A3445E" w:rsidRDefault="00000000">
      <w:r>
        <w:t>该软件的预期用户群体</w:t>
      </w:r>
      <w:r>
        <w:rPr>
          <w:rFonts w:hint="eastAsia"/>
        </w:rPr>
        <w:t>覆盖</w:t>
      </w:r>
      <w:r>
        <w:t>校园内的师生群体以及各级管理层。</w:t>
      </w:r>
    </w:p>
    <w:p w14:paraId="4021002A" w14:textId="77777777" w:rsidR="00A3445E" w:rsidRDefault="00000000">
      <w:pPr>
        <w:pStyle w:val="2"/>
        <w:snapToGrid w:val="0"/>
        <w:spacing w:before="0" w:after="0" w:line="288" w:lineRule="auto"/>
        <w:ind w:left="180"/>
        <w:rPr>
          <w:rFonts w:ascii="Consolas" w:eastAsia="微软雅黑" w:hAnsi="Consolas"/>
          <w:szCs w:val="24"/>
        </w:rPr>
      </w:pPr>
      <w:r>
        <w:rPr>
          <w:rFonts w:ascii="Consolas" w:eastAsia="微软雅黑" w:hAnsi="Consolas" w:hint="eastAsia"/>
          <w:szCs w:val="24"/>
        </w:rPr>
        <w:t>预期读者</w:t>
      </w:r>
      <w:bookmarkEnd w:id="22"/>
      <w:bookmarkEnd w:id="23"/>
      <w:bookmarkEnd w:id="24"/>
      <w:bookmarkEnd w:id="25"/>
      <w:bookmarkEnd w:id="26"/>
      <w:bookmarkEnd w:id="27"/>
      <w:bookmarkEnd w:id="28"/>
      <w:bookmarkEnd w:id="29"/>
      <w:bookmarkEnd w:id="30"/>
      <w:r>
        <w:rPr>
          <w:rFonts w:ascii="Consolas" w:eastAsia="微软雅黑" w:hAnsi="Consolas" w:hint="eastAsia"/>
          <w:szCs w:val="24"/>
        </w:rPr>
        <w:t>和阅读建议</w:t>
      </w:r>
    </w:p>
    <w:p w14:paraId="4D1034D5" w14:textId="77777777" w:rsidR="00A3445E" w:rsidRDefault="00000000">
      <w:pPr>
        <w:snapToGrid w:val="0"/>
        <w:spacing w:line="288" w:lineRule="auto"/>
        <w:ind w:left="420" w:firstLineChars="0" w:firstLine="0"/>
        <w:rPr>
          <w:color w:val="000000" w:themeColor="text1"/>
        </w:rPr>
      </w:pPr>
      <w:r>
        <w:rPr>
          <w:color w:val="000000" w:themeColor="text1"/>
        </w:rPr>
        <w:t>针对本需求分析报告的预期读者，我们</w:t>
      </w:r>
      <w:r>
        <w:rPr>
          <w:rFonts w:hint="eastAsia"/>
          <w:color w:val="000000" w:themeColor="text1"/>
        </w:rPr>
        <w:t>做</w:t>
      </w:r>
      <w:r>
        <w:rPr>
          <w:color w:val="000000" w:themeColor="text1"/>
        </w:rPr>
        <w:t>出以下阅读建议，以确保报告内容</w:t>
      </w:r>
      <w:r>
        <w:rPr>
          <w:rFonts w:hint="eastAsia"/>
          <w:color w:val="000000" w:themeColor="text1"/>
        </w:rPr>
        <w:t>能得到高效的阅读和理解</w:t>
      </w:r>
      <w:r>
        <w:rPr>
          <w:color w:val="000000" w:themeColor="text1"/>
        </w:rPr>
        <w:t>：</w:t>
      </w:r>
    </w:p>
    <w:p w14:paraId="01C7A699" w14:textId="77777777" w:rsidR="00A3445E" w:rsidRDefault="00000000">
      <w:pPr>
        <w:snapToGrid w:val="0"/>
        <w:spacing w:line="288" w:lineRule="auto"/>
        <w:ind w:left="420" w:firstLineChars="0" w:firstLine="0"/>
        <w:rPr>
          <w:color w:val="000000" w:themeColor="text1"/>
        </w:rPr>
      </w:pPr>
      <w:r>
        <w:rPr>
          <w:rFonts w:hint="eastAsia"/>
          <w:color w:val="000000" w:themeColor="text1"/>
        </w:rPr>
        <w:t>用户：着重阅读综合描述中对产品主要功能的概述、用户界面需求以及系统功能需求，帮助我们对用户的需求有更深刻的理解。</w:t>
      </w:r>
    </w:p>
    <w:p w14:paraId="634EFF8A" w14:textId="77777777" w:rsidR="00A3445E" w:rsidRDefault="00000000">
      <w:pPr>
        <w:snapToGrid w:val="0"/>
        <w:spacing w:line="288" w:lineRule="auto"/>
        <w:ind w:left="420" w:firstLineChars="0" w:firstLine="0"/>
        <w:rPr>
          <w:color w:val="000000" w:themeColor="text1"/>
        </w:rPr>
      </w:pPr>
      <w:r>
        <w:rPr>
          <w:rFonts w:hint="eastAsia"/>
          <w:color w:val="000000" w:themeColor="text1"/>
        </w:rPr>
        <w:t>开发人员和测试人员：建议详细阅读产品范围，了解该软件开发目的何在，同时阅读产品运行环境、外部接口需求，实现更好的开发与测试。</w:t>
      </w:r>
    </w:p>
    <w:p w14:paraId="68AE47AB" w14:textId="77777777" w:rsidR="00A3445E" w:rsidRDefault="00000000">
      <w:pPr>
        <w:snapToGrid w:val="0"/>
        <w:spacing w:line="288" w:lineRule="auto"/>
        <w:ind w:left="420" w:firstLineChars="0" w:firstLine="0"/>
        <w:rPr>
          <w:color w:val="000000" w:themeColor="text1"/>
        </w:rPr>
      </w:pPr>
      <w:r>
        <w:rPr>
          <w:rFonts w:hint="eastAsia"/>
          <w:color w:val="000000" w:themeColor="text1"/>
        </w:rPr>
        <w:t>项目经理：建议通篇阅读该需求分析报告以对项目有更深刻的理解，了解软件的整体情况便于更好的对工程项目进行妥当的管理和调整。</w:t>
      </w:r>
    </w:p>
    <w:p w14:paraId="0100699B" w14:textId="77777777" w:rsidR="00A3445E" w:rsidRDefault="00A3445E">
      <w:pPr>
        <w:snapToGrid w:val="0"/>
        <w:spacing w:line="288" w:lineRule="auto"/>
        <w:ind w:left="420" w:firstLineChars="0" w:firstLine="0"/>
        <w:rPr>
          <w:color w:val="000000" w:themeColor="text1"/>
        </w:rPr>
      </w:pPr>
    </w:p>
    <w:p w14:paraId="07E003CD" w14:textId="77777777" w:rsidR="00A3445E" w:rsidRDefault="00000000">
      <w:pPr>
        <w:pStyle w:val="2"/>
        <w:snapToGrid w:val="0"/>
        <w:spacing w:before="0" w:after="0" w:line="288" w:lineRule="auto"/>
        <w:ind w:left="180"/>
        <w:rPr>
          <w:rFonts w:ascii="Consolas" w:eastAsia="微软雅黑" w:hAnsi="Consolas"/>
          <w:szCs w:val="24"/>
        </w:rPr>
      </w:pPr>
      <w:bookmarkStart w:id="31" w:name="_Toc121128958"/>
      <w:bookmarkStart w:id="32" w:name="_Toc120961568"/>
      <w:bookmarkStart w:id="33" w:name="_Toc120961404"/>
      <w:bookmarkStart w:id="34" w:name="_Toc120307662"/>
      <w:bookmarkStart w:id="35" w:name="_Toc120968828"/>
      <w:bookmarkStart w:id="36" w:name="_Toc124506188"/>
      <w:bookmarkStart w:id="37" w:name="_Toc127799067"/>
      <w:bookmarkStart w:id="38" w:name="_Toc120968664"/>
      <w:bookmarkStart w:id="39" w:name="_Toc154578073"/>
      <w:r>
        <w:rPr>
          <w:rFonts w:ascii="Consolas" w:eastAsia="微软雅黑" w:hAnsi="Consolas" w:hint="eastAsia"/>
          <w:szCs w:val="24"/>
        </w:rPr>
        <w:t>产品范围</w:t>
      </w:r>
      <w:bookmarkEnd w:id="31"/>
      <w:bookmarkEnd w:id="32"/>
      <w:bookmarkEnd w:id="33"/>
      <w:bookmarkEnd w:id="34"/>
      <w:bookmarkEnd w:id="35"/>
      <w:bookmarkEnd w:id="36"/>
      <w:bookmarkEnd w:id="37"/>
      <w:bookmarkEnd w:id="38"/>
      <w:bookmarkEnd w:id="39"/>
    </w:p>
    <w:p w14:paraId="37FE948F" w14:textId="77777777" w:rsidR="00A3445E" w:rsidRDefault="00000000">
      <w:pPr>
        <w:snapToGrid w:val="0"/>
        <w:spacing w:line="288" w:lineRule="auto"/>
        <w:rPr>
          <w:color w:val="000000" w:themeColor="text1"/>
        </w:rPr>
      </w:pPr>
      <w:r>
        <w:rPr>
          <w:rFonts w:hint="eastAsia"/>
          <w:color w:val="000000" w:themeColor="text1"/>
        </w:rPr>
        <w:t>学校成绩管理系统软件其开发目的在于优化和提升校园内成绩管理的效率与准确性。该系统实现了学生成绩信息的录入、查询、统计，极大地减轻了教师与管理层的手工操作负担。</w:t>
      </w:r>
    </w:p>
    <w:p w14:paraId="3C96030F" w14:textId="77777777" w:rsidR="00A3445E" w:rsidRDefault="00000000">
      <w:pPr>
        <w:snapToGrid w:val="0"/>
        <w:spacing w:line="288" w:lineRule="auto"/>
        <w:rPr>
          <w:color w:val="000000" w:themeColor="text1"/>
        </w:rPr>
      </w:pPr>
      <w:r>
        <w:rPr>
          <w:rFonts w:hint="eastAsia"/>
          <w:color w:val="000000" w:themeColor="text1"/>
        </w:rPr>
        <w:t>一个高效的成绩管理系统软件能提升学校的教学管理水平。通过该系统，学校能够更及时、全面地掌握学生的学习状况，为教学改进和个性化教育提供数据支持；同时，管理层也能基于准确的数据分析，做出更加科学合理的决策，推动学校整体教育质量的持续提升。</w:t>
      </w:r>
    </w:p>
    <w:p w14:paraId="62003528" w14:textId="77777777" w:rsidR="00A3445E" w:rsidRDefault="00000000">
      <w:pPr>
        <w:pStyle w:val="2"/>
        <w:snapToGrid w:val="0"/>
        <w:spacing w:before="0" w:after="0" w:line="288" w:lineRule="auto"/>
        <w:ind w:left="180"/>
        <w:rPr>
          <w:rFonts w:ascii="Consolas" w:eastAsia="微软雅黑" w:hAnsi="Consolas"/>
          <w:szCs w:val="24"/>
        </w:rPr>
      </w:pPr>
      <w:bookmarkStart w:id="40" w:name="_Toc120961566"/>
      <w:bookmarkStart w:id="41" w:name="_Toc120307659"/>
      <w:bookmarkStart w:id="42" w:name="_Toc154578071"/>
      <w:bookmarkStart w:id="43" w:name="_Toc121128956"/>
      <w:bookmarkStart w:id="44" w:name="_Toc127799065"/>
      <w:bookmarkStart w:id="45" w:name="_Toc120961402"/>
      <w:bookmarkStart w:id="46" w:name="_Toc120968662"/>
      <w:bookmarkStart w:id="47" w:name="_Toc124506186"/>
      <w:bookmarkStart w:id="48" w:name="_Toc120968826"/>
      <w:bookmarkStart w:id="49" w:name="_Toc120968930"/>
      <w:bookmarkStart w:id="50" w:name="_Toc154578171"/>
      <w:bookmarkStart w:id="51" w:name="_Toc120961335"/>
      <w:bookmarkStart w:id="52" w:name="_Toc75634803"/>
      <w:bookmarkStart w:id="53" w:name="_Toc120961670"/>
      <w:bookmarkStart w:id="54" w:name="_Toc120968766"/>
      <w:bookmarkStart w:id="55" w:name="_Toc120961506"/>
      <w:bookmarkStart w:id="56" w:name="_Toc120961170"/>
      <w:bookmarkStart w:id="57" w:name="_Toc124506287"/>
      <w:r>
        <w:rPr>
          <w:rFonts w:ascii="Consolas" w:eastAsia="微软雅黑" w:hAnsi="Consolas" w:hint="eastAsia"/>
          <w:szCs w:val="24"/>
        </w:rPr>
        <w:t>文档约定</w:t>
      </w:r>
      <w:bookmarkEnd w:id="40"/>
      <w:bookmarkEnd w:id="41"/>
      <w:bookmarkEnd w:id="42"/>
      <w:bookmarkEnd w:id="43"/>
      <w:bookmarkEnd w:id="44"/>
      <w:bookmarkEnd w:id="45"/>
      <w:bookmarkEnd w:id="46"/>
      <w:bookmarkEnd w:id="47"/>
      <w:bookmarkEnd w:id="48"/>
    </w:p>
    <w:p w14:paraId="3D043026" w14:textId="77777777" w:rsidR="00A3445E" w:rsidRDefault="00000000">
      <w:r>
        <w:rPr>
          <w:rFonts w:hint="eastAsia"/>
        </w:rPr>
        <w:t>正文：</w:t>
      </w:r>
    </w:p>
    <w:p w14:paraId="64B7FBDE" w14:textId="77777777" w:rsidR="00A3445E" w:rsidRDefault="00000000">
      <w:r>
        <w:rPr>
          <w:rFonts w:hint="eastAsia"/>
        </w:rPr>
        <w:t>采用四号微软雅黑字体，行距设置为</w:t>
      </w:r>
      <w:r>
        <w:rPr>
          <w:rFonts w:hint="eastAsia"/>
        </w:rPr>
        <w:t>1.5</w:t>
      </w:r>
      <w:r>
        <w:rPr>
          <w:rFonts w:hint="eastAsia"/>
        </w:rPr>
        <w:t>倍或根据实际需要调整，以保证阅读的舒适</w:t>
      </w:r>
      <w:r>
        <w:rPr>
          <w:rFonts w:hint="eastAsia"/>
        </w:rPr>
        <w:lastRenderedPageBreak/>
        <w:t>性。</w:t>
      </w:r>
    </w:p>
    <w:p w14:paraId="01465A3B" w14:textId="77777777" w:rsidR="00A3445E" w:rsidRDefault="00000000">
      <w:r>
        <w:rPr>
          <w:rFonts w:hint="eastAsia"/>
        </w:rPr>
        <w:t>标题：</w:t>
      </w:r>
    </w:p>
    <w:p w14:paraId="0300301A" w14:textId="77777777" w:rsidR="00A3445E" w:rsidRDefault="00000000">
      <w:r>
        <w:rPr>
          <w:rFonts w:hint="eastAsia"/>
        </w:rPr>
        <w:t>一级标题：使用四号微软雅黑字体，加粗显示，用于区分文档的主要章节或部分内容。</w:t>
      </w:r>
    </w:p>
    <w:p w14:paraId="3941FE6F" w14:textId="77777777" w:rsidR="00A3445E" w:rsidRDefault="00000000">
      <w:r>
        <w:rPr>
          <w:rFonts w:hint="eastAsia"/>
        </w:rPr>
        <w:t>二级标题：采用小四微软雅黑字体，加粗显示，用于进一步细分一级标题下的内容。</w:t>
      </w:r>
    </w:p>
    <w:p w14:paraId="33CAB503" w14:textId="77777777" w:rsidR="00A3445E" w:rsidRDefault="00000000">
      <w:r>
        <w:rPr>
          <w:rFonts w:hint="eastAsia"/>
        </w:rPr>
        <w:t>三级及以下标题：同样使用小四微软雅黑字体，但不加粗，通过缩进或编号等方式进行区分，以保持文档的层次结构清晰。</w:t>
      </w:r>
    </w:p>
    <w:p w14:paraId="028F06AA" w14:textId="77777777" w:rsidR="00A3445E" w:rsidRDefault="00000000">
      <w:r>
        <w:rPr>
          <w:rFonts w:hint="eastAsia"/>
        </w:rPr>
        <w:t>每个段落之间应有空行隔开，避免段落间内容过于紧密导致阅读困难。</w:t>
      </w:r>
    </w:p>
    <w:p w14:paraId="43FF61AD" w14:textId="77777777" w:rsidR="00A3445E" w:rsidRDefault="00000000">
      <w:r>
        <w:rPr>
          <w:rFonts w:hint="eastAsia"/>
        </w:rPr>
        <w:t>列表、图表、代码块等应适当缩进或添加边框，以突出显示并与正文内容区分开来。</w:t>
      </w:r>
    </w:p>
    <w:p w14:paraId="3753135A" w14:textId="77777777" w:rsidR="00A3445E" w:rsidRDefault="00000000">
      <w:pPr>
        <w:pStyle w:val="1"/>
        <w:snapToGrid w:val="0"/>
        <w:spacing w:before="0" w:after="0" w:line="288" w:lineRule="auto"/>
      </w:pPr>
      <w:bookmarkStart w:id="58" w:name="_Toc120307664"/>
      <w:bookmarkStart w:id="59" w:name="_Toc154578075"/>
      <w:bookmarkStart w:id="60" w:name="_Toc127799069"/>
      <w:bookmarkStart w:id="61" w:name="_Toc120961570"/>
      <w:bookmarkStart w:id="62" w:name="_Toc124506190"/>
      <w:bookmarkStart w:id="63" w:name="_Toc120968830"/>
      <w:bookmarkStart w:id="64" w:name="_Toc121128960"/>
      <w:bookmarkStart w:id="65" w:name="_Toc120968666"/>
      <w:bookmarkStart w:id="66" w:name="_Toc120961406"/>
      <w:bookmarkEnd w:id="49"/>
      <w:bookmarkEnd w:id="50"/>
      <w:bookmarkEnd w:id="51"/>
      <w:bookmarkEnd w:id="52"/>
      <w:bookmarkEnd w:id="53"/>
      <w:bookmarkEnd w:id="54"/>
      <w:bookmarkEnd w:id="55"/>
      <w:bookmarkEnd w:id="56"/>
      <w:bookmarkEnd w:id="57"/>
      <w:r>
        <w:rPr>
          <w:rFonts w:hint="eastAsia"/>
        </w:rPr>
        <w:t>综合描述</w:t>
      </w:r>
      <w:bookmarkEnd w:id="58"/>
      <w:bookmarkEnd w:id="59"/>
      <w:bookmarkEnd w:id="60"/>
      <w:bookmarkEnd w:id="61"/>
      <w:bookmarkEnd w:id="62"/>
      <w:bookmarkEnd w:id="63"/>
      <w:bookmarkEnd w:id="64"/>
      <w:bookmarkEnd w:id="65"/>
      <w:bookmarkEnd w:id="66"/>
    </w:p>
    <w:p w14:paraId="091A2496" w14:textId="77777777" w:rsidR="00A3445E" w:rsidRDefault="00000000">
      <w:pPr>
        <w:snapToGrid w:val="0"/>
        <w:spacing w:line="288" w:lineRule="auto"/>
        <w:rPr>
          <w:color w:val="000000" w:themeColor="text1"/>
        </w:rPr>
      </w:pPr>
      <w:r>
        <w:rPr>
          <w:rFonts w:hint="eastAsia"/>
          <w:color w:val="000000" w:themeColor="text1"/>
        </w:rPr>
        <w:t>本系统专为学校设计并定制，旨在高效管理学生的成绩信息。</w:t>
      </w:r>
    </w:p>
    <w:p w14:paraId="4AFA4D82" w14:textId="77777777" w:rsidR="00A3445E" w:rsidRDefault="00000000">
      <w:pPr>
        <w:pStyle w:val="2"/>
        <w:snapToGrid w:val="0"/>
        <w:spacing w:before="0" w:after="0" w:line="288" w:lineRule="auto"/>
        <w:ind w:left="180"/>
        <w:rPr>
          <w:rFonts w:ascii="Consolas" w:eastAsia="微软雅黑" w:hAnsi="Consolas"/>
          <w:szCs w:val="24"/>
        </w:rPr>
      </w:pPr>
      <w:bookmarkStart w:id="67" w:name="_Toc120961407"/>
      <w:bookmarkStart w:id="68" w:name="_Toc120968667"/>
      <w:bookmarkStart w:id="69" w:name="_Toc127799070"/>
      <w:bookmarkStart w:id="70" w:name="_Toc154578076"/>
      <w:bookmarkStart w:id="71" w:name="_Toc121128961"/>
      <w:bookmarkStart w:id="72" w:name="_Toc120968831"/>
      <w:bookmarkStart w:id="73" w:name="_Toc120307665"/>
      <w:bookmarkStart w:id="74" w:name="_Toc124506191"/>
      <w:bookmarkStart w:id="75" w:name="_Toc120961571"/>
      <w:r>
        <w:rPr>
          <w:rFonts w:ascii="Consolas" w:eastAsia="微软雅黑" w:hAnsi="Consolas" w:hint="eastAsia"/>
          <w:szCs w:val="24"/>
        </w:rPr>
        <w:t>产品的</w:t>
      </w:r>
      <w:bookmarkEnd w:id="67"/>
      <w:bookmarkEnd w:id="68"/>
      <w:bookmarkEnd w:id="69"/>
      <w:bookmarkEnd w:id="70"/>
      <w:bookmarkEnd w:id="71"/>
      <w:bookmarkEnd w:id="72"/>
      <w:bookmarkEnd w:id="73"/>
      <w:bookmarkEnd w:id="74"/>
      <w:bookmarkEnd w:id="75"/>
      <w:r>
        <w:rPr>
          <w:rFonts w:ascii="Consolas" w:eastAsia="微软雅黑" w:hAnsi="Consolas" w:hint="eastAsia"/>
          <w:szCs w:val="24"/>
        </w:rPr>
        <w:t>定位</w:t>
      </w:r>
    </w:p>
    <w:p w14:paraId="7F7C44D9" w14:textId="77777777" w:rsidR="00A3445E" w:rsidRDefault="00000000">
      <w:pPr>
        <w:snapToGrid w:val="0"/>
        <w:ind w:firstLineChars="0"/>
      </w:pPr>
      <w:r>
        <w:rPr>
          <w:rFonts w:hint="eastAsia"/>
        </w:rPr>
        <w:t>本成绩管理系统是基于学校原有管理系统的一次全面升级，旨在更好地适应当前的使用环境需求。我们显著提升了系统的运行稳定性，并对用户界面及操作流程进行了深度优化，从而极大地改善了用户的使用体验。这一改进不仅让成绩管理变得更加高效，而且实现了管理过程的直观化与便捷化。</w:t>
      </w:r>
    </w:p>
    <w:p w14:paraId="5D6A23C1" w14:textId="77777777" w:rsidR="00A3445E" w:rsidRDefault="00000000">
      <w:pPr>
        <w:pStyle w:val="2"/>
        <w:snapToGrid w:val="0"/>
        <w:spacing w:before="0" w:after="0" w:line="288" w:lineRule="auto"/>
        <w:ind w:left="180"/>
        <w:rPr>
          <w:rFonts w:ascii="Consolas" w:eastAsia="微软雅黑" w:hAnsi="Consolas"/>
          <w:szCs w:val="24"/>
        </w:rPr>
      </w:pPr>
      <w:bookmarkStart w:id="76" w:name="_Toc120968668"/>
      <w:bookmarkStart w:id="77" w:name="_Toc120968832"/>
      <w:bookmarkStart w:id="78" w:name="_Toc127799071"/>
      <w:bookmarkStart w:id="79" w:name="_Toc120307666"/>
      <w:bookmarkStart w:id="80" w:name="_Toc154578077"/>
      <w:bookmarkStart w:id="81" w:name="_Toc124506192"/>
      <w:bookmarkStart w:id="82" w:name="_Toc121128962"/>
      <w:bookmarkStart w:id="83" w:name="_Toc120961408"/>
      <w:bookmarkStart w:id="84" w:name="_Toc120961572"/>
      <w:r>
        <w:rPr>
          <w:rFonts w:ascii="Consolas" w:eastAsia="微软雅黑" w:hAnsi="Consolas" w:hint="eastAsia"/>
          <w:szCs w:val="24"/>
        </w:rPr>
        <w:t>产品的主要功能</w:t>
      </w:r>
      <w:bookmarkEnd w:id="76"/>
      <w:bookmarkEnd w:id="77"/>
      <w:bookmarkEnd w:id="78"/>
      <w:bookmarkEnd w:id="79"/>
      <w:bookmarkEnd w:id="80"/>
      <w:bookmarkEnd w:id="81"/>
      <w:bookmarkEnd w:id="82"/>
      <w:bookmarkEnd w:id="83"/>
      <w:bookmarkEnd w:id="84"/>
      <w:r>
        <w:rPr>
          <w:rFonts w:ascii="Consolas" w:eastAsia="微软雅黑" w:hAnsi="Consolas" w:hint="eastAsia"/>
          <w:szCs w:val="24"/>
        </w:rPr>
        <w:t>概述</w:t>
      </w:r>
    </w:p>
    <w:p w14:paraId="4BEA84BF" w14:textId="77777777" w:rsidR="00A3445E" w:rsidRDefault="00000000">
      <w:r>
        <w:rPr>
          <w:rFonts w:hint="eastAsia"/>
        </w:rPr>
        <w:t>本系统作为面向校园的成绩管理系统，根据面向用户的不同可将功能分为三大块</w:t>
      </w:r>
    </w:p>
    <w:p w14:paraId="7EF360DC" w14:textId="77777777" w:rsidR="00A3445E" w:rsidRDefault="00000000">
      <w:r>
        <w:rPr>
          <w:rFonts w:hint="eastAsia"/>
        </w:rPr>
        <w:t>主要功能如下</w:t>
      </w:r>
    </w:p>
    <w:p w14:paraId="59D7D114" w14:textId="77777777" w:rsidR="00A3445E" w:rsidRDefault="00A3445E"/>
    <w:tbl>
      <w:tblPr>
        <w:tblStyle w:val="af0"/>
        <w:tblW w:w="8622" w:type="dxa"/>
        <w:tblLook w:val="04A0" w:firstRow="1" w:lastRow="0" w:firstColumn="1" w:lastColumn="0" w:noHBand="0" w:noVBand="1"/>
      </w:tblPr>
      <w:tblGrid>
        <w:gridCol w:w="1855"/>
        <w:gridCol w:w="2300"/>
        <w:gridCol w:w="2263"/>
        <w:gridCol w:w="2204"/>
      </w:tblGrid>
      <w:tr w:rsidR="00A3445E" w14:paraId="03BAD0CC" w14:textId="77777777">
        <w:trPr>
          <w:trHeight w:val="803"/>
        </w:trPr>
        <w:tc>
          <w:tcPr>
            <w:tcW w:w="1855" w:type="dxa"/>
          </w:tcPr>
          <w:p w14:paraId="477CE187" w14:textId="77777777" w:rsidR="00A3445E" w:rsidRDefault="00000000">
            <w:bookmarkStart w:id="85" w:name="_Toc121128964"/>
            <w:bookmarkStart w:id="86" w:name="_Toc120307668"/>
            <w:bookmarkStart w:id="87" w:name="_Toc120968834"/>
            <w:bookmarkStart w:id="88" w:name="_Toc127799073"/>
            <w:bookmarkStart w:id="89" w:name="_Toc124506194"/>
            <w:bookmarkStart w:id="90" w:name="_Toc120961410"/>
            <w:bookmarkStart w:id="91" w:name="_Toc120968670"/>
            <w:bookmarkStart w:id="92" w:name="_Toc154578078"/>
            <w:bookmarkStart w:id="93" w:name="_Toc120961574"/>
            <w:r>
              <w:t>学生用户</w:t>
            </w:r>
          </w:p>
        </w:tc>
        <w:tc>
          <w:tcPr>
            <w:tcW w:w="2300" w:type="dxa"/>
          </w:tcPr>
          <w:p w14:paraId="1CE4DC26" w14:textId="77777777" w:rsidR="00A3445E" w:rsidRDefault="00000000">
            <w:r>
              <w:t>个人信息维护</w:t>
            </w:r>
          </w:p>
        </w:tc>
        <w:tc>
          <w:tcPr>
            <w:tcW w:w="2263" w:type="dxa"/>
          </w:tcPr>
          <w:p w14:paraId="12DE6B0F" w14:textId="77777777" w:rsidR="00A3445E" w:rsidRDefault="00000000">
            <w:r>
              <w:rPr>
                <w:rFonts w:hint="eastAsia"/>
              </w:rPr>
              <w:t>课程</w:t>
            </w:r>
            <w:r>
              <w:t>信息查询</w:t>
            </w:r>
          </w:p>
        </w:tc>
        <w:tc>
          <w:tcPr>
            <w:tcW w:w="2204" w:type="dxa"/>
          </w:tcPr>
          <w:p w14:paraId="79BDDC56" w14:textId="77777777" w:rsidR="00A3445E" w:rsidRDefault="00000000">
            <w:r>
              <w:t>成绩信息查询</w:t>
            </w:r>
          </w:p>
        </w:tc>
      </w:tr>
      <w:tr w:rsidR="00A3445E" w14:paraId="10F6251A" w14:textId="77777777">
        <w:trPr>
          <w:trHeight w:val="803"/>
        </w:trPr>
        <w:tc>
          <w:tcPr>
            <w:tcW w:w="1855" w:type="dxa"/>
          </w:tcPr>
          <w:p w14:paraId="30E8D7D6" w14:textId="77777777" w:rsidR="00A3445E" w:rsidRDefault="00000000">
            <w:r>
              <w:t>教师</w:t>
            </w:r>
            <w:r>
              <w:rPr>
                <w:rFonts w:hint="eastAsia"/>
              </w:rPr>
              <w:t>用户</w:t>
            </w:r>
          </w:p>
        </w:tc>
        <w:tc>
          <w:tcPr>
            <w:tcW w:w="2300" w:type="dxa"/>
          </w:tcPr>
          <w:p w14:paraId="6FACE948" w14:textId="77777777" w:rsidR="00A3445E" w:rsidRDefault="00000000">
            <w:r>
              <w:t>个人信息维护</w:t>
            </w:r>
          </w:p>
        </w:tc>
        <w:tc>
          <w:tcPr>
            <w:tcW w:w="2263" w:type="dxa"/>
          </w:tcPr>
          <w:p w14:paraId="577E665E" w14:textId="77777777" w:rsidR="00A3445E" w:rsidRDefault="00000000">
            <w:r>
              <w:rPr>
                <w:rFonts w:hint="eastAsia"/>
              </w:rPr>
              <w:t>课程</w:t>
            </w:r>
            <w:r>
              <w:t>信息</w:t>
            </w:r>
            <w:r>
              <w:rPr>
                <w:rFonts w:hint="eastAsia"/>
              </w:rPr>
              <w:t>管理</w:t>
            </w:r>
          </w:p>
        </w:tc>
        <w:tc>
          <w:tcPr>
            <w:tcW w:w="2204" w:type="dxa"/>
          </w:tcPr>
          <w:p w14:paraId="2729FDB1" w14:textId="77777777" w:rsidR="00A3445E" w:rsidRDefault="00000000">
            <w:r>
              <w:t>成绩信息管理</w:t>
            </w:r>
          </w:p>
        </w:tc>
      </w:tr>
      <w:tr w:rsidR="00A3445E" w14:paraId="41686556" w14:textId="77777777">
        <w:trPr>
          <w:trHeight w:val="824"/>
        </w:trPr>
        <w:tc>
          <w:tcPr>
            <w:tcW w:w="1855" w:type="dxa"/>
          </w:tcPr>
          <w:p w14:paraId="4DFA19F5" w14:textId="77777777" w:rsidR="00A3445E" w:rsidRDefault="00000000">
            <w:r>
              <w:t>教务管理员</w:t>
            </w:r>
          </w:p>
        </w:tc>
        <w:tc>
          <w:tcPr>
            <w:tcW w:w="2300" w:type="dxa"/>
          </w:tcPr>
          <w:p w14:paraId="0EC298BC" w14:textId="77777777" w:rsidR="00A3445E" w:rsidRDefault="00000000">
            <w:r>
              <w:t>用户帐号维护</w:t>
            </w:r>
          </w:p>
        </w:tc>
        <w:tc>
          <w:tcPr>
            <w:tcW w:w="2263" w:type="dxa"/>
          </w:tcPr>
          <w:p w14:paraId="5A6A17C5" w14:textId="77777777" w:rsidR="00A3445E" w:rsidRDefault="00000000">
            <w:r>
              <w:t>学生信息管理</w:t>
            </w:r>
          </w:p>
        </w:tc>
        <w:tc>
          <w:tcPr>
            <w:tcW w:w="2204" w:type="dxa"/>
          </w:tcPr>
          <w:p w14:paraId="331ED89A" w14:textId="77777777" w:rsidR="00A3445E" w:rsidRDefault="00000000">
            <w:r>
              <w:t>教师信息管理</w:t>
            </w:r>
          </w:p>
        </w:tc>
      </w:tr>
    </w:tbl>
    <w:p w14:paraId="5D046277" w14:textId="77777777" w:rsidR="00A3445E" w:rsidRDefault="00000000">
      <w:pPr>
        <w:pStyle w:val="2"/>
        <w:snapToGrid w:val="0"/>
        <w:spacing w:before="0" w:after="0" w:line="288" w:lineRule="auto"/>
        <w:ind w:left="180"/>
        <w:rPr>
          <w:rFonts w:ascii="Consolas" w:eastAsia="微软雅黑" w:hAnsi="Consolas"/>
          <w:szCs w:val="24"/>
        </w:rPr>
      </w:pPr>
      <w:r>
        <w:rPr>
          <w:rFonts w:ascii="Consolas" w:eastAsia="微软雅黑" w:hAnsi="Consolas" w:hint="eastAsia"/>
          <w:szCs w:val="24"/>
        </w:rPr>
        <w:t>运行环境</w:t>
      </w:r>
      <w:bookmarkEnd w:id="85"/>
      <w:bookmarkEnd w:id="86"/>
      <w:bookmarkEnd w:id="87"/>
      <w:bookmarkEnd w:id="88"/>
      <w:bookmarkEnd w:id="89"/>
      <w:bookmarkEnd w:id="90"/>
      <w:bookmarkEnd w:id="91"/>
      <w:bookmarkEnd w:id="92"/>
      <w:bookmarkEnd w:id="93"/>
    </w:p>
    <w:p w14:paraId="0C42615A" w14:textId="77777777" w:rsidR="00A3445E" w:rsidRDefault="00000000">
      <w:r>
        <w:rPr>
          <w:rFonts w:hint="eastAsia"/>
        </w:rPr>
        <w:t>客户端设备：用户可以通过</w:t>
      </w:r>
      <w:r>
        <w:rPr>
          <w:rFonts w:hint="eastAsia"/>
        </w:rPr>
        <w:t>PC</w:t>
      </w:r>
      <w:r>
        <w:rPr>
          <w:rFonts w:hint="eastAsia"/>
        </w:rPr>
        <w:t>、笔记本电脑、平板电脑或智能手机等设备进行访问。</w:t>
      </w:r>
      <w:r>
        <w:rPr>
          <w:rFonts w:hint="eastAsia"/>
        </w:rPr>
        <w:lastRenderedPageBreak/>
        <w:t>这些设备应具备基本的计算能力和网络连接功能。</w:t>
      </w:r>
    </w:p>
    <w:p w14:paraId="699D5F4F" w14:textId="77777777" w:rsidR="00A3445E" w:rsidRDefault="00000000">
      <w:r>
        <w:rPr>
          <w:rFonts w:hint="eastAsia"/>
        </w:rPr>
        <w:t>成绩管理系统支持多种操作系统和版本，以确保广泛的兼容性，如</w:t>
      </w:r>
      <w:r>
        <w:rPr>
          <w:rFonts w:hint="eastAsia"/>
        </w:rPr>
        <w:t>Windows</w:t>
      </w:r>
      <w:r>
        <w:rPr>
          <w:rFonts w:hint="eastAsia"/>
        </w:rPr>
        <w:t>、</w:t>
      </w:r>
      <w:r>
        <w:rPr>
          <w:rFonts w:hint="eastAsia"/>
        </w:rPr>
        <w:t>macOS</w:t>
      </w:r>
      <w:r>
        <w:rPr>
          <w:rFonts w:hint="eastAsia"/>
        </w:rPr>
        <w:t>、</w:t>
      </w:r>
      <w:r>
        <w:rPr>
          <w:rFonts w:hint="eastAsia"/>
        </w:rPr>
        <w:t>Android</w:t>
      </w:r>
      <w:r>
        <w:rPr>
          <w:rFonts w:hint="eastAsia"/>
        </w:rPr>
        <w:t>、</w:t>
      </w:r>
      <w:r>
        <w:rPr>
          <w:rFonts w:hint="eastAsia"/>
        </w:rPr>
        <w:t>iOS</w:t>
      </w:r>
      <w:r>
        <w:rPr>
          <w:rFonts w:hint="eastAsia"/>
        </w:rPr>
        <w:t>等。</w:t>
      </w:r>
    </w:p>
    <w:p w14:paraId="555E3A95" w14:textId="77777777" w:rsidR="00A3445E" w:rsidRDefault="00A3445E">
      <w:pPr>
        <w:pStyle w:val="22"/>
      </w:pPr>
    </w:p>
    <w:p w14:paraId="1AFA3AA7" w14:textId="77777777" w:rsidR="00A3445E" w:rsidRDefault="00000000">
      <w:pPr>
        <w:pStyle w:val="1"/>
        <w:snapToGrid w:val="0"/>
        <w:spacing w:before="0" w:after="0" w:line="288" w:lineRule="auto"/>
      </w:pPr>
      <w:bookmarkStart w:id="94" w:name="_Toc127799076"/>
      <w:bookmarkStart w:id="95" w:name="_Toc154578080"/>
      <w:bookmarkStart w:id="96" w:name="_Toc120307671"/>
      <w:bookmarkStart w:id="97" w:name="_Toc124506197"/>
      <w:bookmarkStart w:id="98" w:name="_Toc120968837"/>
      <w:bookmarkStart w:id="99" w:name="_Toc120961577"/>
      <w:bookmarkStart w:id="100" w:name="_Toc120968673"/>
      <w:bookmarkStart w:id="101" w:name="_Toc121128967"/>
      <w:bookmarkStart w:id="102" w:name="_Toc120961413"/>
      <w:r>
        <w:rPr>
          <w:rFonts w:hint="eastAsia"/>
        </w:rPr>
        <w:t>外部接口需求</w:t>
      </w:r>
      <w:bookmarkEnd w:id="94"/>
      <w:bookmarkEnd w:id="95"/>
      <w:bookmarkEnd w:id="96"/>
      <w:bookmarkEnd w:id="97"/>
      <w:bookmarkEnd w:id="98"/>
      <w:bookmarkEnd w:id="99"/>
      <w:bookmarkEnd w:id="100"/>
      <w:bookmarkEnd w:id="101"/>
      <w:bookmarkEnd w:id="102"/>
    </w:p>
    <w:p w14:paraId="0CA8C7F4" w14:textId="77777777" w:rsidR="00A3445E" w:rsidRDefault="00000000">
      <w:pPr>
        <w:pStyle w:val="2"/>
        <w:snapToGrid w:val="0"/>
        <w:spacing w:before="0" w:after="0" w:line="288" w:lineRule="auto"/>
        <w:ind w:left="180"/>
        <w:rPr>
          <w:rFonts w:ascii="Consolas" w:eastAsia="微软雅黑" w:hAnsi="Consolas"/>
          <w:szCs w:val="24"/>
        </w:rPr>
      </w:pPr>
      <w:bookmarkStart w:id="103" w:name="_Toc121128968"/>
      <w:bookmarkStart w:id="104" w:name="_Toc120961578"/>
      <w:bookmarkStart w:id="105" w:name="_Toc120961414"/>
      <w:bookmarkStart w:id="106" w:name="_Toc120307672"/>
      <w:bookmarkStart w:id="107" w:name="_Toc127799077"/>
      <w:bookmarkStart w:id="108" w:name="_Toc120968838"/>
      <w:bookmarkStart w:id="109" w:name="_Toc124506198"/>
      <w:bookmarkStart w:id="110" w:name="_Toc120968674"/>
      <w:bookmarkStart w:id="111" w:name="_Toc154578081"/>
      <w:r>
        <w:rPr>
          <w:rFonts w:ascii="Consolas" w:eastAsia="微软雅黑" w:hAnsi="Consolas" w:hint="eastAsia"/>
          <w:szCs w:val="24"/>
        </w:rPr>
        <w:t>用户界面</w:t>
      </w:r>
      <w:bookmarkEnd w:id="103"/>
      <w:bookmarkEnd w:id="104"/>
      <w:bookmarkEnd w:id="105"/>
      <w:bookmarkEnd w:id="106"/>
      <w:bookmarkEnd w:id="107"/>
      <w:bookmarkEnd w:id="108"/>
      <w:bookmarkEnd w:id="109"/>
      <w:bookmarkEnd w:id="110"/>
      <w:r>
        <w:rPr>
          <w:rFonts w:ascii="Consolas" w:eastAsia="微软雅黑" w:hAnsi="Consolas" w:hint="eastAsia"/>
          <w:szCs w:val="24"/>
        </w:rPr>
        <w:t>需求</w:t>
      </w:r>
      <w:bookmarkEnd w:id="111"/>
    </w:p>
    <w:p w14:paraId="420B805B" w14:textId="77777777" w:rsidR="00A3445E" w:rsidRDefault="00000000">
      <w:r>
        <w:rPr>
          <w:rFonts w:hint="eastAsia"/>
        </w:rPr>
        <w:t>1.</w:t>
      </w:r>
      <w:r>
        <w:rPr>
          <w:rFonts w:hint="eastAsia"/>
        </w:rPr>
        <w:t>系统图形用户界面采用简洁高效的设计风格，让用户能够直观的获取各种信息；界面将采用一致的色彩方案、字体大小和样式，以及图标风格，以符合当前流行的用户界面设计规范。</w:t>
      </w:r>
    </w:p>
    <w:p w14:paraId="4E47FD0C" w14:textId="77777777" w:rsidR="00A3445E" w:rsidRDefault="00000000">
      <w:r>
        <w:rPr>
          <w:rFonts w:hint="eastAsia"/>
        </w:rPr>
        <w:t>2.</w:t>
      </w:r>
      <w:r>
        <w:rPr>
          <w:rFonts w:hint="eastAsia"/>
        </w:rPr>
        <w:t>界面将适应不同分辨率和屏幕尺寸的设备，确保跨平台的兼容性和可用性。</w:t>
      </w:r>
    </w:p>
    <w:p w14:paraId="3AC394F8" w14:textId="77777777" w:rsidR="00A3445E" w:rsidRDefault="00000000">
      <w:r>
        <w:rPr>
          <w:rFonts w:hint="eastAsia"/>
        </w:rPr>
        <w:t>3.</w:t>
      </w:r>
      <w:r>
        <w:rPr>
          <w:rFonts w:hint="eastAsia"/>
        </w:rPr>
        <w:t>“保存”、“取消”、“提交”等常用操作按钮，将使用标准的颜色和形状，以符合用户的预期和习惯且位于屏幕底部或易于访问的位置。</w:t>
      </w:r>
    </w:p>
    <w:p w14:paraId="7C36BF3D" w14:textId="77777777" w:rsidR="00A3445E" w:rsidRDefault="00000000">
      <w:r>
        <w:rPr>
          <w:rFonts w:hint="eastAsia"/>
        </w:rPr>
        <w:t>4.</w:t>
      </w:r>
      <w:r>
        <w:rPr>
          <w:rFonts w:hint="eastAsia"/>
        </w:rPr>
        <w:t>日期采用“</w:t>
      </w:r>
      <w:r>
        <w:rPr>
          <w:rFonts w:hint="eastAsia"/>
        </w:rPr>
        <w:t>YYYY-MM-DD</w:t>
      </w:r>
      <w:r>
        <w:rPr>
          <w:rFonts w:hint="eastAsia"/>
        </w:rPr>
        <w:t>”格式，时间采用“</w:t>
      </w:r>
      <w:r>
        <w:rPr>
          <w:rFonts w:hint="eastAsia"/>
        </w:rPr>
        <w:t>HH:MM:SS</w:t>
      </w:r>
      <w:r>
        <w:rPr>
          <w:rFonts w:hint="eastAsia"/>
        </w:rPr>
        <w:t>”格式，日期时间组合时以空格分隔，如“</w:t>
      </w:r>
      <w:r>
        <w:rPr>
          <w:rFonts w:hint="eastAsia"/>
        </w:rPr>
        <w:t>2023-04-01 14:30:00</w:t>
      </w:r>
      <w:r>
        <w:rPr>
          <w:rFonts w:hint="eastAsia"/>
        </w:rPr>
        <w:t>”。</w:t>
      </w:r>
    </w:p>
    <w:p w14:paraId="5B537C7F" w14:textId="77777777" w:rsidR="00A3445E" w:rsidRDefault="00000000">
      <w:pPr>
        <w:pStyle w:val="22"/>
        <w:spacing w:after="0"/>
        <w:ind w:leftChars="0" w:left="0" w:firstLineChars="0"/>
      </w:pPr>
      <w:r>
        <w:rPr>
          <w:rFonts w:hint="eastAsia"/>
        </w:rPr>
        <w:t>5.</w:t>
      </w:r>
      <w:r>
        <w:rPr>
          <w:rFonts w:hint="eastAsia"/>
        </w:rPr>
        <w:t>当发生错误时，系统将显示清晰的错误消息，指出问题的原因和可能的解决方案。</w:t>
      </w:r>
    </w:p>
    <w:p w14:paraId="2CDBFF5C" w14:textId="77777777" w:rsidR="00A3445E" w:rsidRDefault="00000000">
      <w:pPr>
        <w:pStyle w:val="22"/>
        <w:spacing w:after="0"/>
        <w:ind w:leftChars="0" w:left="0" w:firstLineChars="0" w:firstLine="0"/>
      </w:pPr>
      <w:r>
        <w:rPr>
          <w:rFonts w:hint="eastAsia"/>
        </w:rPr>
        <w:t>错误消息将使用易于理解的文本和图标表示，并提供必要的操作指导。</w:t>
      </w:r>
    </w:p>
    <w:p w14:paraId="0EE0437E" w14:textId="77777777" w:rsidR="00A3445E" w:rsidRDefault="00000000">
      <w:pPr>
        <w:pStyle w:val="2"/>
      </w:pPr>
      <w:r>
        <w:rPr>
          <w:rFonts w:hint="eastAsia"/>
        </w:rPr>
        <w:t>硬件接口</w:t>
      </w:r>
    </w:p>
    <w:p w14:paraId="4C89EECC" w14:textId="77777777" w:rsidR="00A3445E" w:rsidRDefault="00000000">
      <w:r>
        <w:t xml:space="preserve">1. </w:t>
      </w:r>
      <w:r>
        <w:t>服务器硬件接口</w:t>
      </w:r>
    </w:p>
    <w:p w14:paraId="629AE086" w14:textId="77777777" w:rsidR="00A3445E" w:rsidRDefault="00000000">
      <w:r>
        <w:t>支持的硬件类型：</w:t>
      </w:r>
    </w:p>
    <w:p w14:paraId="6AA45B67" w14:textId="77777777" w:rsidR="00A3445E" w:rsidRDefault="00000000">
      <w:r>
        <w:t>物理服务器：支持高性能的物理服务器，确保数据处理和存储的高效性。</w:t>
      </w:r>
    </w:p>
    <w:p w14:paraId="3E537FBF" w14:textId="77777777" w:rsidR="00A3445E" w:rsidRDefault="00000000">
      <w:r>
        <w:t>虚拟机服务器：支持</w:t>
      </w:r>
      <w:r>
        <w:t>VMware</w:t>
      </w:r>
      <w:r>
        <w:t>、</w:t>
      </w:r>
      <w:r>
        <w:t>Hyper-V</w:t>
      </w:r>
      <w:r>
        <w:t>等虚拟化技术，允许在单一物理服务器上运行多个虚拟服务器实例，提高资源利用率。</w:t>
      </w:r>
    </w:p>
    <w:p w14:paraId="2458897F" w14:textId="77777777" w:rsidR="00A3445E" w:rsidRDefault="00000000">
      <w:r>
        <w:lastRenderedPageBreak/>
        <w:t>软、硬件之间交流的数据：</w:t>
      </w:r>
    </w:p>
    <w:p w14:paraId="739F8F12" w14:textId="77777777" w:rsidR="00A3445E" w:rsidRDefault="00000000">
      <w:r>
        <w:t>学生成绩数据、课程信息、教师信息、系统日志等。</w:t>
      </w:r>
    </w:p>
    <w:p w14:paraId="4B409FBF" w14:textId="77777777" w:rsidR="00A3445E" w:rsidRDefault="00000000">
      <w:r>
        <w:t>控制信息的性质：</w:t>
      </w:r>
    </w:p>
    <w:p w14:paraId="093D461F" w14:textId="77777777" w:rsidR="00A3445E" w:rsidRDefault="00000000">
      <w:r>
        <w:t>系统启动、停止、备份、恢复等控制指令。</w:t>
      </w:r>
    </w:p>
    <w:p w14:paraId="0EB7BDAD" w14:textId="77777777" w:rsidR="00A3445E" w:rsidRDefault="00000000">
      <w:r>
        <w:t>服务器状态监控信息，如</w:t>
      </w:r>
      <w:r>
        <w:t>CPU</w:t>
      </w:r>
      <w:r>
        <w:t>使用率、内存占用、磁盘空间等。</w:t>
      </w:r>
    </w:p>
    <w:p w14:paraId="39F441FB" w14:textId="77777777" w:rsidR="00A3445E" w:rsidRDefault="00000000">
      <w:r>
        <w:t>使用的通讯协议：</w:t>
      </w:r>
    </w:p>
    <w:p w14:paraId="6A94137F" w14:textId="77777777" w:rsidR="00A3445E" w:rsidRDefault="00000000">
      <w:r>
        <w:t>网络层：</w:t>
      </w:r>
      <w:r>
        <w:t>TCP/IP</w:t>
      </w:r>
      <w:r>
        <w:t>协议，用于服务器与客户端、服务器与服务器之间的网络通信。</w:t>
      </w:r>
    </w:p>
    <w:p w14:paraId="4DBCDCC2" w14:textId="77777777" w:rsidR="00A3445E" w:rsidRDefault="00000000">
      <w:r>
        <w:t>存储层：</w:t>
      </w:r>
      <w:r>
        <w:t>iSCSI</w:t>
      </w:r>
      <w:r>
        <w:t>、</w:t>
      </w:r>
      <w:r>
        <w:t>NFS</w:t>
      </w:r>
      <w:r>
        <w:t>、</w:t>
      </w:r>
      <w:r>
        <w:t>SMB/CIFS</w:t>
      </w:r>
      <w:r>
        <w:t>等协议，用于服务器与存储设备之间的数据传输。</w:t>
      </w:r>
    </w:p>
    <w:p w14:paraId="616DCE59" w14:textId="77777777" w:rsidR="00A3445E" w:rsidRDefault="00000000">
      <w:r>
        <w:t xml:space="preserve">2. </w:t>
      </w:r>
      <w:r>
        <w:t>客户端设备接口</w:t>
      </w:r>
    </w:p>
    <w:p w14:paraId="4C921E4C" w14:textId="77777777" w:rsidR="00A3445E" w:rsidRDefault="00000000">
      <w:r>
        <w:t>支持的硬件类型：</w:t>
      </w:r>
    </w:p>
    <w:p w14:paraId="1CA12E04" w14:textId="77777777" w:rsidR="00A3445E" w:rsidRDefault="00000000">
      <w:r>
        <w:t>台式电脑、笔记本电脑：支持</w:t>
      </w:r>
      <w:r>
        <w:t>Windows</w:t>
      </w:r>
      <w:r>
        <w:t>、</w:t>
      </w:r>
      <w:r>
        <w:t>macOS</w:t>
      </w:r>
      <w:r>
        <w:t>、</w:t>
      </w:r>
      <w:r>
        <w:t>Linux</w:t>
      </w:r>
      <w:r>
        <w:t>等操作系统。</w:t>
      </w:r>
    </w:p>
    <w:p w14:paraId="6E6F1236" w14:textId="77777777" w:rsidR="00A3445E" w:rsidRDefault="00000000">
      <w:r>
        <w:t>移动设备：支持</w:t>
      </w:r>
      <w:r>
        <w:t>iOS</w:t>
      </w:r>
      <w:r>
        <w:t>、</w:t>
      </w:r>
      <w:r>
        <w:t>Android</w:t>
      </w:r>
      <w:r>
        <w:t>等操作系统的智能手机和平板电脑。</w:t>
      </w:r>
    </w:p>
    <w:p w14:paraId="361A9BC0" w14:textId="77777777" w:rsidR="00A3445E" w:rsidRDefault="00000000">
      <w:r>
        <w:t>软、硬件之间交流的数据：</w:t>
      </w:r>
    </w:p>
    <w:p w14:paraId="35D5F196" w14:textId="77777777" w:rsidR="00A3445E" w:rsidRDefault="00000000">
      <w:r>
        <w:t>用户输入的查询条件、操作指令等。</w:t>
      </w:r>
    </w:p>
    <w:p w14:paraId="6BA1E35A" w14:textId="77777777" w:rsidR="00A3445E" w:rsidRDefault="00000000">
      <w:r>
        <w:t>系统返回的查询结果、操作反馈等。</w:t>
      </w:r>
    </w:p>
    <w:p w14:paraId="3C9BE80F" w14:textId="77777777" w:rsidR="00A3445E" w:rsidRDefault="00000000">
      <w:r>
        <w:t>控制信息的性质：</w:t>
      </w:r>
    </w:p>
    <w:p w14:paraId="442264BC" w14:textId="77777777" w:rsidR="00A3445E" w:rsidRDefault="00000000">
      <w:r>
        <w:t>用户界面交互信息，如点击、滑动、输入等。</w:t>
      </w:r>
    </w:p>
    <w:p w14:paraId="767F5F9A" w14:textId="77777777" w:rsidR="00A3445E" w:rsidRDefault="00000000">
      <w:r>
        <w:t>系统响应信息，如页面刷新、数据加载等。</w:t>
      </w:r>
    </w:p>
    <w:p w14:paraId="0F8398F3" w14:textId="77777777" w:rsidR="00A3445E" w:rsidRDefault="00000000">
      <w:r>
        <w:t>使用的通讯协议：</w:t>
      </w:r>
    </w:p>
    <w:p w14:paraId="468F5B73" w14:textId="77777777" w:rsidR="00A3445E" w:rsidRDefault="00000000">
      <w:r>
        <w:t>HTTP/HTTPS</w:t>
      </w:r>
      <w:r>
        <w:t>协议：用于客户端与服务器之间的数据传输和加密通信。</w:t>
      </w:r>
    </w:p>
    <w:p w14:paraId="04B414F6" w14:textId="77777777" w:rsidR="00A3445E" w:rsidRDefault="00000000">
      <w:r>
        <w:t>WebSocket</w:t>
      </w:r>
      <w:r>
        <w:t>协议：用于实时数据更新和双向通信。</w:t>
      </w:r>
    </w:p>
    <w:p w14:paraId="0B94CE1A" w14:textId="77777777" w:rsidR="00A3445E" w:rsidRDefault="00000000">
      <w:pPr>
        <w:pStyle w:val="2"/>
      </w:pPr>
      <w:r>
        <w:rPr>
          <w:rFonts w:hint="eastAsia"/>
        </w:rPr>
        <w:lastRenderedPageBreak/>
        <w:t>软件接口</w:t>
      </w:r>
    </w:p>
    <w:p w14:paraId="66B37FC7" w14:textId="77777777" w:rsidR="00A3445E" w:rsidRDefault="00000000">
      <w:r>
        <w:rPr>
          <w:rFonts w:hint="eastAsia"/>
        </w:rPr>
        <w:t>1.</w:t>
      </w:r>
      <w:r>
        <w:t xml:space="preserve"> </w:t>
      </w:r>
      <w:r>
        <w:t>数据库</w:t>
      </w:r>
    </w:p>
    <w:p w14:paraId="0F39E850" w14:textId="77777777" w:rsidR="00A3445E" w:rsidRDefault="00000000">
      <w:r>
        <w:t>名称与版本号：</w:t>
      </w:r>
    </w:p>
    <w:p w14:paraId="3B91F192" w14:textId="77777777" w:rsidR="00A3445E" w:rsidRDefault="00000000">
      <w:r>
        <w:t>MySQL 8.0</w:t>
      </w:r>
    </w:p>
    <w:p w14:paraId="68ED43D4" w14:textId="77777777" w:rsidR="00A3445E" w:rsidRDefault="00000000">
      <w:r>
        <w:t>PostgreSQL 13</w:t>
      </w:r>
    </w:p>
    <w:p w14:paraId="71501B64" w14:textId="77777777" w:rsidR="00A3445E" w:rsidRDefault="00000000">
      <w:r>
        <w:t>数据交换目的：</w:t>
      </w:r>
    </w:p>
    <w:p w14:paraId="2937C371" w14:textId="77777777" w:rsidR="00A3445E" w:rsidRDefault="00000000">
      <w:r>
        <w:t>存储和管理学生成绩、课程信息、教师信息等数据。</w:t>
      </w:r>
    </w:p>
    <w:p w14:paraId="5B51801E" w14:textId="77777777" w:rsidR="00A3445E" w:rsidRDefault="00000000">
      <w:r>
        <w:t>提供数据查询、更新、删除等操作。</w:t>
      </w:r>
    </w:p>
    <w:p w14:paraId="60ACF655" w14:textId="77777777" w:rsidR="00A3445E" w:rsidRDefault="00000000">
      <w:r>
        <w:t>所需服务：</w:t>
      </w:r>
    </w:p>
    <w:p w14:paraId="6673093F" w14:textId="77777777" w:rsidR="00A3445E" w:rsidRDefault="00000000">
      <w:r>
        <w:t>数据库连接服务：用于建立与数据库的连接。</w:t>
      </w:r>
    </w:p>
    <w:p w14:paraId="6636A514" w14:textId="77777777" w:rsidR="00A3445E" w:rsidRDefault="00000000">
      <w:r>
        <w:t>数据查询服务：用于执行</w:t>
      </w:r>
      <w:r>
        <w:t>SQL</w:t>
      </w:r>
      <w:r>
        <w:t>查询语句，获取数据。</w:t>
      </w:r>
    </w:p>
    <w:p w14:paraId="5967DF62" w14:textId="77777777" w:rsidR="00A3445E" w:rsidRDefault="00000000">
      <w:r>
        <w:t>数据更新服务：用于执行</w:t>
      </w:r>
      <w:r>
        <w:t>SQL</w:t>
      </w:r>
      <w:r>
        <w:t>更新语句，修改数据。</w:t>
      </w:r>
    </w:p>
    <w:p w14:paraId="00F19AC2" w14:textId="77777777" w:rsidR="00A3445E" w:rsidRDefault="00000000">
      <w:r>
        <w:t>通讯性质：</w:t>
      </w:r>
    </w:p>
    <w:p w14:paraId="4FCAA405" w14:textId="77777777" w:rsidR="00A3445E" w:rsidRDefault="00000000">
      <w:r>
        <w:t>使用</w:t>
      </w:r>
      <w:r>
        <w:t>JDBC</w:t>
      </w:r>
      <w:r>
        <w:t>、</w:t>
      </w:r>
      <w:r>
        <w:t>ODBC</w:t>
      </w:r>
      <w:r>
        <w:t>等数据库连接技术，实现与数据库的通信。</w:t>
      </w:r>
    </w:p>
    <w:p w14:paraId="2C033FB7" w14:textId="77777777" w:rsidR="00A3445E" w:rsidRDefault="00000000">
      <w:r>
        <w:t>数据共享机制：</w:t>
      </w:r>
    </w:p>
    <w:p w14:paraId="13B02401" w14:textId="77777777" w:rsidR="00A3445E" w:rsidRDefault="00000000">
      <w:r>
        <w:t>数据库表作为数据存储的载体，通过</w:t>
      </w:r>
      <w:r>
        <w:t>SQL</w:t>
      </w:r>
      <w:r>
        <w:t>语句实现数据的读写操作。</w:t>
      </w:r>
    </w:p>
    <w:p w14:paraId="6761E9A4" w14:textId="77777777" w:rsidR="00A3445E" w:rsidRDefault="00000000">
      <w:r>
        <w:rPr>
          <w:rFonts w:hint="eastAsia"/>
        </w:rPr>
        <w:t>2</w:t>
      </w:r>
      <w:r>
        <w:t xml:space="preserve">. </w:t>
      </w:r>
      <w:r>
        <w:t>工具</w:t>
      </w:r>
    </w:p>
    <w:p w14:paraId="324D2A05" w14:textId="77777777" w:rsidR="00A3445E" w:rsidRDefault="00000000">
      <w:r>
        <w:t>名称与版本号：</w:t>
      </w:r>
    </w:p>
    <w:p w14:paraId="5551DBCE" w14:textId="77777777" w:rsidR="00A3445E" w:rsidRDefault="00000000">
      <w:r>
        <w:t>Git 2.30+</w:t>
      </w:r>
    </w:p>
    <w:p w14:paraId="406A4D72" w14:textId="77777777" w:rsidR="00A3445E" w:rsidRDefault="00000000">
      <w:r>
        <w:t>Maven 3.6+</w:t>
      </w:r>
    </w:p>
    <w:p w14:paraId="4929DF90" w14:textId="77777777" w:rsidR="00A3445E" w:rsidRDefault="00000000">
      <w:r>
        <w:t>数据交换目的：</w:t>
      </w:r>
    </w:p>
    <w:p w14:paraId="66726649" w14:textId="77777777" w:rsidR="00A3445E" w:rsidRDefault="00000000">
      <w:r>
        <w:t>Git</w:t>
      </w:r>
      <w:r>
        <w:t>用于版本控制，确保代码的稳定性和可追溯性。</w:t>
      </w:r>
    </w:p>
    <w:p w14:paraId="4DCAE997" w14:textId="77777777" w:rsidR="00A3445E" w:rsidRDefault="00000000">
      <w:r>
        <w:t>Maven</w:t>
      </w:r>
      <w:r>
        <w:t>用于构建和依赖管理，确保项目的顺利构建和运行。</w:t>
      </w:r>
    </w:p>
    <w:p w14:paraId="7C703558" w14:textId="77777777" w:rsidR="00A3445E" w:rsidRDefault="00000000">
      <w:r>
        <w:t>所需服务：</w:t>
      </w:r>
    </w:p>
    <w:p w14:paraId="77BB7BF5" w14:textId="77777777" w:rsidR="00A3445E" w:rsidRDefault="00A3445E"/>
    <w:p w14:paraId="6E8F641B" w14:textId="77777777" w:rsidR="00A3445E" w:rsidRDefault="00000000">
      <w:r>
        <w:t>版本控制服务：用于管理代码的提交、合并、回滚等操作。</w:t>
      </w:r>
    </w:p>
    <w:p w14:paraId="0E0054A0" w14:textId="77777777" w:rsidR="00A3445E" w:rsidRDefault="00000000">
      <w:r>
        <w:t>构建服务：用于编译代码、打包项目、运行测试等。</w:t>
      </w:r>
    </w:p>
    <w:p w14:paraId="3DBB387F" w14:textId="77777777" w:rsidR="00A3445E" w:rsidRDefault="00000000">
      <w:r>
        <w:t>通讯性质：</w:t>
      </w:r>
    </w:p>
    <w:p w14:paraId="527326B8" w14:textId="77777777" w:rsidR="00A3445E" w:rsidRDefault="00000000">
      <w:r>
        <w:t>命令行接口或图形用户界面，实现与工具的交互。</w:t>
      </w:r>
    </w:p>
    <w:p w14:paraId="26A13EBB" w14:textId="77777777" w:rsidR="00A3445E" w:rsidRDefault="00000000">
      <w:r>
        <w:t>数据共享机制：</w:t>
      </w:r>
    </w:p>
    <w:p w14:paraId="12F05644" w14:textId="77777777" w:rsidR="00A3445E" w:rsidRDefault="00000000">
      <w:r>
        <w:t>无需特殊方法实现数据共享，工具操作的是代码和构建产物。</w:t>
      </w:r>
    </w:p>
    <w:p w14:paraId="292A2960" w14:textId="77777777" w:rsidR="00A3445E" w:rsidRDefault="00000000">
      <w:pPr>
        <w:pStyle w:val="2"/>
      </w:pPr>
      <w:r>
        <w:rPr>
          <w:rFonts w:hint="eastAsia"/>
        </w:rPr>
        <w:t>通讯接口</w:t>
      </w:r>
    </w:p>
    <w:p w14:paraId="518203F7" w14:textId="77777777" w:rsidR="00A3445E" w:rsidRDefault="00000000">
      <w:r>
        <w:t>成绩管理系统作为一款软件产品，需要与其他系统或用户进行通讯，以满足数据传输和信息交流的需求。以下是与软件产品所使用的通讯功能相关的需求描述：</w:t>
      </w:r>
    </w:p>
    <w:p w14:paraId="03DF0E80" w14:textId="77777777" w:rsidR="00A3445E" w:rsidRDefault="00000000">
      <w:r>
        <w:t xml:space="preserve">1. </w:t>
      </w:r>
      <w:r>
        <w:t>电子邮件</w:t>
      </w:r>
    </w:p>
    <w:p w14:paraId="1F3BE9F7" w14:textId="77777777" w:rsidR="00A3445E" w:rsidRDefault="00000000">
      <w:r>
        <w:t>需求：系统需要能够发送和接收电子邮件，用于通知用户成绩发布、课程变动等信息。</w:t>
      </w:r>
    </w:p>
    <w:p w14:paraId="588B7BAD" w14:textId="77777777" w:rsidR="00A3445E" w:rsidRDefault="00000000">
      <w:r>
        <w:t>消息格式：电子邮件内容采用</w:t>
      </w:r>
      <w:r>
        <w:t>HTML</w:t>
      </w:r>
      <w:r>
        <w:t>或纯文本格式，包含标题、正文和附件（如成绩单）。</w:t>
      </w:r>
    </w:p>
    <w:p w14:paraId="7A14789B" w14:textId="77777777" w:rsidR="00A3445E" w:rsidRDefault="00000000">
      <w:r>
        <w:t>通讯安全：使用</w:t>
      </w:r>
      <w:r>
        <w:t>SMTPS</w:t>
      </w:r>
      <w:r>
        <w:t>（</w:t>
      </w:r>
      <w:r>
        <w:t>SMTP Secure</w:t>
      </w:r>
      <w:r>
        <w:t>）或</w:t>
      </w:r>
      <w:r>
        <w:t>IMAP/POP3S</w:t>
      </w:r>
      <w:r>
        <w:t>（</w:t>
      </w:r>
      <w:r>
        <w:t>IMAP/POP3 Secure</w:t>
      </w:r>
      <w:r>
        <w:t>）协议进行加密传输，确保邮件内容的安全。</w:t>
      </w:r>
    </w:p>
    <w:p w14:paraId="7E63CD90" w14:textId="77777777" w:rsidR="00A3445E" w:rsidRDefault="00000000">
      <w:r>
        <w:t>数据传输速率：根据邮件大小和网络带宽，合理设置邮件发送的优先级和速率。</w:t>
      </w:r>
    </w:p>
    <w:p w14:paraId="55D205DF" w14:textId="77777777" w:rsidR="00A3445E" w:rsidRDefault="00000000">
      <w:r>
        <w:t>同步和异步通讯机制：采用异步通讯机制，系统发送邮件后无需等待用户响应，继续执行其他任务。</w:t>
      </w:r>
    </w:p>
    <w:p w14:paraId="75381FE3" w14:textId="77777777" w:rsidR="00A3445E" w:rsidRDefault="00000000">
      <w:r>
        <w:t>2. WEB</w:t>
      </w:r>
      <w:r>
        <w:t>浏览器</w:t>
      </w:r>
    </w:p>
    <w:p w14:paraId="052C4C8B" w14:textId="77777777" w:rsidR="00A3445E" w:rsidRDefault="00000000">
      <w:r>
        <w:t>需求：系统需要提供一个用户友好的</w:t>
      </w:r>
      <w:r>
        <w:t>WEB</w:t>
      </w:r>
      <w:r>
        <w:t>界面，供用户通过浏览器访问系统功能和数据。</w:t>
      </w:r>
    </w:p>
    <w:p w14:paraId="0F811464" w14:textId="77777777" w:rsidR="00A3445E" w:rsidRDefault="00000000">
      <w:r>
        <w:lastRenderedPageBreak/>
        <w:t>消息格式：浏览器与服务器之间的通讯采用</w:t>
      </w:r>
      <w:r>
        <w:t>HTTP/HTTPS</w:t>
      </w:r>
      <w:r>
        <w:t>协议，传输的数据采用</w:t>
      </w:r>
      <w:r>
        <w:t>JSON</w:t>
      </w:r>
      <w:r>
        <w:t>或</w:t>
      </w:r>
      <w:r>
        <w:t>XML</w:t>
      </w:r>
      <w:r>
        <w:t>格式。</w:t>
      </w:r>
    </w:p>
    <w:p w14:paraId="65F7F407" w14:textId="77777777" w:rsidR="00A3445E" w:rsidRDefault="00000000">
      <w:r>
        <w:t>通讯安全：使用</w:t>
      </w:r>
      <w:r>
        <w:t>HTTPS</w:t>
      </w:r>
      <w:r>
        <w:t>协议进行加密传输，确保用户数据的安全。</w:t>
      </w:r>
    </w:p>
    <w:p w14:paraId="7459971E" w14:textId="77777777" w:rsidR="00A3445E" w:rsidRDefault="00000000">
      <w:r>
        <w:t>数据传输速率：优化页面加载速度和响应时间，确保用户能够流畅地访问系统。</w:t>
      </w:r>
    </w:p>
    <w:p w14:paraId="2C074D4A" w14:textId="77777777" w:rsidR="00A3445E" w:rsidRDefault="00000000">
      <w:r>
        <w:t>同步和异步通讯机制：采用异步通讯机制，如</w:t>
      </w:r>
      <w:r>
        <w:t>AJAX</w:t>
      </w:r>
      <w:r>
        <w:t>技术，实现页面的动态更新和数据的实时交互。</w:t>
      </w:r>
    </w:p>
    <w:p w14:paraId="2F2CDF3C" w14:textId="77777777" w:rsidR="00A3445E" w:rsidRDefault="00000000">
      <w:r>
        <w:t xml:space="preserve">3. </w:t>
      </w:r>
      <w:r>
        <w:t>网络通讯标准或协议</w:t>
      </w:r>
    </w:p>
    <w:p w14:paraId="677CC1FB" w14:textId="77777777" w:rsidR="00A3445E" w:rsidRDefault="00000000">
      <w:r>
        <w:t>需求：系统需要支持常见的网络通讯标准和协议，以确保与其他系统的兼容性和互操作性。</w:t>
      </w:r>
    </w:p>
    <w:p w14:paraId="382ABB70" w14:textId="77777777" w:rsidR="00A3445E" w:rsidRDefault="00000000">
      <w:r>
        <w:t>通讯协议：支持</w:t>
      </w:r>
      <w:r>
        <w:t>TCP/IP</w:t>
      </w:r>
      <w:r>
        <w:t>、</w:t>
      </w:r>
      <w:r>
        <w:t>UDP</w:t>
      </w:r>
      <w:r>
        <w:t>等网络通讯协议，以及</w:t>
      </w:r>
      <w:r>
        <w:t>WebSocket</w:t>
      </w:r>
      <w:r>
        <w:t>等实时通讯协议。</w:t>
      </w:r>
    </w:p>
    <w:p w14:paraId="5A6577D3" w14:textId="77777777" w:rsidR="00A3445E" w:rsidRDefault="00000000">
      <w:r>
        <w:t>消息格式：根据通讯协议的不同，采用相应的消息格式，如二进制、文本等。</w:t>
      </w:r>
    </w:p>
    <w:p w14:paraId="01B2C614" w14:textId="77777777" w:rsidR="00A3445E" w:rsidRDefault="00000000">
      <w:r>
        <w:t>通讯安全：使用</w:t>
      </w:r>
      <w:r>
        <w:t>SSL/TLS</w:t>
      </w:r>
      <w:r>
        <w:t>等加密技术，确保网络通讯的安全性。</w:t>
      </w:r>
    </w:p>
    <w:p w14:paraId="42659A5F" w14:textId="77777777" w:rsidR="00A3445E" w:rsidRDefault="00000000">
      <w:r>
        <w:t>数据传输速率：根据网络带宽和通讯协议的特点，合理设置数据传输速率和超时时间。</w:t>
      </w:r>
    </w:p>
    <w:p w14:paraId="4EE015B1" w14:textId="77777777" w:rsidR="00A3445E" w:rsidRDefault="00000000">
      <w:r>
        <w:t>同步和异步通讯机制：根据具体应用场景，选择合适的同步或异步通讯机制。</w:t>
      </w:r>
    </w:p>
    <w:p w14:paraId="05ACF65B" w14:textId="77777777" w:rsidR="00A3445E" w:rsidRDefault="00000000">
      <w:r>
        <w:t xml:space="preserve">4. </w:t>
      </w:r>
      <w:r>
        <w:t>数据交互用电子表格</w:t>
      </w:r>
    </w:p>
    <w:p w14:paraId="5773A65F" w14:textId="77777777" w:rsidR="00A3445E" w:rsidRDefault="00000000">
      <w:r>
        <w:t>需求：系统需要能够导入和导出电子表格文件，如</w:t>
      </w:r>
      <w:r>
        <w:t>Excel</w:t>
      </w:r>
      <w:r>
        <w:t>、</w:t>
      </w:r>
      <w:r>
        <w:t>CSV</w:t>
      </w:r>
      <w:r>
        <w:t>等，用于数据的批量处理和交换。</w:t>
      </w:r>
    </w:p>
    <w:p w14:paraId="0AC275E3" w14:textId="77777777" w:rsidR="00A3445E" w:rsidRDefault="00000000">
      <w:r>
        <w:t>消息格式：电子表格文件采用标准的文件格式，如</w:t>
      </w:r>
      <w:r>
        <w:t>.xlsx</w:t>
      </w:r>
      <w:r>
        <w:t>、</w:t>
      </w:r>
      <w:r>
        <w:t>.csv</w:t>
      </w:r>
      <w:r>
        <w:t>等。</w:t>
      </w:r>
    </w:p>
    <w:p w14:paraId="6131441A" w14:textId="77777777" w:rsidR="00A3445E" w:rsidRDefault="00000000">
      <w:r>
        <w:t>通讯安全：在导入和导出过程中，使用文件加密或压缩技术，确保数据的安全性和完整性。</w:t>
      </w:r>
    </w:p>
    <w:p w14:paraId="3A0E93F4" w14:textId="77777777" w:rsidR="00A3445E" w:rsidRDefault="00000000">
      <w:r>
        <w:t>数据传输速率：根据文件大小和网络带宽，合理设置数据传输速率和超时时间。</w:t>
      </w:r>
    </w:p>
    <w:p w14:paraId="5C4ED0CE" w14:textId="77777777" w:rsidR="00A3445E" w:rsidRDefault="00000000">
      <w:r>
        <w:t>同步和异步通讯机制：采用同步通讯机制，确保数据的完整性和一致性。在导入和导</w:t>
      </w:r>
      <w:r>
        <w:lastRenderedPageBreak/>
        <w:t>出过程中，系统需要等待操作完成后再继续执行其他任务。</w:t>
      </w:r>
    </w:p>
    <w:p w14:paraId="56AD4E85" w14:textId="77777777" w:rsidR="00A3445E" w:rsidRDefault="00000000">
      <w:pPr>
        <w:pStyle w:val="1"/>
        <w:snapToGrid w:val="0"/>
        <w:spacing w:before="0" w:after="0" w:line="288" w:lineRule="auto"/>
      </w:pPr>
      <w:bookmarkStart w:id="112" w:name="_系统用例设计"/>
      <w:bookmarkStart w:id="113" w:name="_Toc154578085"/>
      <w:bookmarkStart w:id="114" w:name="_Toc120968842"/>
      <w:bookmarkStart w:id="115" w:name="_Ref75381714"/>
      <w:bookmarkStart w:id="116" w:name="_Toc120968678"/>
      <w:bookmarkStart w:id="117" w:name="_Toc124506202"/>
      <w:bookmarkStart w:id="118" w:name="_Toc120961418"/>
      <w:bookmarkStart w:id="119" w:name="_Toc120961582"/>
      <w:bookmarkEnd w:id="112"/>
      <w:r>
        <w:rPr>
          <w:rFonts w:hint="eastAsia"/>
        </w:rPr>
        <w:t>系统用例设计</w:t>
      </w:r>
      <w:bookmarkEnd w:id="113"/>
      <w:bookmarkEnd w:id="114"/>
      <w:bookmarkEnd w:id="115"/>
      <w:bookmarkEnd w:id="116"/>
      <w:bookmarkEnd w:id="117"/>
      <w:bookmarkEnd w:id="118"/>
      <w:bookmarkEnd w:id="119"/>
    </w:p>
    <w:p w14:paraId="51AA1C6E" w14:textId="77777777" w:rsidR="00A3445E" w:rsidRDefault="00000000">
      <w:pPr>
        <w:ind w:firstLineChars="0"/>
      </w:pPr>
      <w:bookmarkStart w:id="120" w:name="_Toc154578086"/>
      <w:bookmarkStart w:id="121" w:name="_Toc127799081"/>
      <w:bookmarkStart w:id="122" w:name="_Toc120961419"/>
      <w:bookmarkStart w:id="123" w:name="_Toc121128972"/>
      <w:bookmarkStart w:id="124" w:name="_Toc120307676"/>
      <w:bookmarkStart w:id="125" w:name="_Toc120968679"/>
      <w:bookmarkStart w:id="126" w:name="_Toc124506203"/>
      <w:bookmarkStart w:id="127" w:name="_Toc120961583"/>
      <w:bookmarkStart w:id="128" w:name="_Toc120968843"/>
      <w:r>
        <w:rPr>
          <w:rFonts w:hint="eastAsia"/>
        </w:rPr>
        <w:t>这些用例是系统功能的体现，在系统功能需求描述中将详细的描述这些用例。</w:t>
      </w:r>
    </w:p>
    <w:p w14:paraId="0611992E" w14:textId="77777777" w:rsidR="00A3445E" w:rsidRDefault="00000000">
      <w:pPr>
        <w:pStyle w:val="2"/>
      </w:pPr>
      <w:r>
        <w:rPr>
          <w:rFonts w:hint="eastAsia"/>
        </w:rPr>
        <w:t>学生用户功能</w:t>
      </w:r>
    </w:p>
    <w:p w14:paraId="6C2E3ECB" w14:textId="77777777" w:rsidR="00A3445E" w:rsidRDefault="00000000">
      <w:pPr>
        <w:ind w:firstLineChars="0"/>
      </w:pPr>
      <w:r>
        <w:rPr>
          <w:rFonts w:hint="eastAsia"/>
          <w:noProof/>
        </w:rPr>
        <w:drawing>
          <wp:inline distT="0" distB="0" distL="114300" distR="114300" wp14:anchorId="0D6DC962" wp14:editId="47D37E68">
            <wp:extent cx="5066030" cy="2583815"/>
            <wp:effectExtent l="0" t="0" r="1270" b="6985"/>
            <wp:docPr id="1" name="图片 1" descr="UseCase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seCaseDiagram1"/>
                    <pic:cNvPicPr>
                      <a:picLocks noChangeAspect="1"/>
                    </pic:cNvPicPr>
                  </pic:nvPicPr>
                  <pic:blipFill>
                    <a:blip r:embed="rId17"/>
                    <a:stretch>
                      <a:fillRect/>
                    </a:stretch>
                  </pic:blipFill>
                  <pic:spPr>
                    <a:xfrm>
                      <a:off x="0" y="0"/>
                      <a:ext cx="5066030" cy="2583815"/>
                    </a:xfrm>
                    <a:prstGeom prst="rect">
                      <a:avLst/>
                    </a:prstGeom>
                  </pic:spPr>
                </pic:pic>
              </a:graphicData>
            </a:graphic>
          </wp:inline>
        </w:drawing>
      </w:r>
    </w:p>
    <w:p w14:paraId="452BDDB8" w14:textId="77777777" w:rsidR="00A3445E" w:rsidRDefault="00000000">
      <w:pPr>
        <w:pStyle w:val="22"/>
      </w:pPr>
      <w:r>
        <w:rPr>
          <w:rFonts w:hint="eastAsia"/>
        </w:rPr>
        <w:t>在用户界面学生可以查询个人信息并修改以及输入课程号后根据课程号查询相关课程成绩。</w:t>
      </w:r>
    </w:p>
    <w:p w14:paraId="3EE5ABF1" w14:textId="77777777" w:rsidR="00A3445E" w:rsidRDefault="00000000">
      <w:pPr>
        <w:pStyle w:val="2"/>
      </w:pPr>
      <w:r>
        <w:rPr>
          <w:rFonts w:hint="eastAsia"/>
        </w:rPr>
        <w:lastRenderedPageBreak/>
        <w:t>教师用户功能</w:t>
      </w:r>
    </w:p>
    <w:p w14:paraId="0C021D10" w14:textId="77777777" w:rsidR="00A3445E" w:rsidRDefault="00000000">
      <w:r>
        <w:rPr>
          <w:rFonts w:hint="eastAsia"/>
          <w:noProof/>
        </w:rPr>
        <w:drawing>
          <wp:inline distT="0" distB="0" distL="114300" distR="114300" wp14:anchorId="17A53267" wp14:editId="378B4BFF">
            <wp:extent cx="4876800" cy="2809875"/>
            <wp:effectExtent l="0" t="0" r="0" b="9525"/>
            <wp:docPr id="3" name="图片 3" descr="UseCase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seCaseDiagram1"/>
                    <pic:cNvPicPr>
                      <a:picLocks noChangeAspect="1"/>
                    </pic:cNvPicPr>
                  </pic:nvPicPr>
                  <pic:blipFill>
                    <a:blip r:embed="rId18"/>
                    <a:stretch>
                      <a:fillRect/>
                    </a:stretch>
                  </pic:blipFill>
                  <pic:spPr>
                    <a:xfrm>
                      <a:off x="0" y="0"/>
                      <a:ext cx="4876800" cy="2809875"/>
                    </a:xfrm>
                    <a:prstGeom prst="rect">
                      <a:avLst/>
                    </a:prstGeom>
                  </pic:spPr>
                </pic:pic>
              </a:graphicData>
            </a:graphic>
          </wp:inline>
        </w:drawing>
      </w:r>
    </w:p>
    <w:p w14:paraId="4821A07D" w14:textId="77777777" w:rsidR="00A3445E" w:rsidRDefault="00000000">
      <w:pPr>
        <w:pStyle w:val="22"/>
      </w:pPr>
      <w:r>
        <w:rPr>
          <w:rFonts w:hint="eastAsia"/>
        </w:rPr>
        <w:t>对于教师用户，教师可以修改个人信息，添加课程学生，开设新课程，输入课程号和成绩实现课程成绩录入。</w:t>
      </w:r>
    </w:p>
    <w:p w14:paraId="4D16C5A8" w14:textId="77777777" w:rsidR="00A3445E" w:rsidRDefault="00000000">
      <w:pPr>
        <w:pStyle w:val="2"/>
      </w:pPr>
      <w:r>
        <w:rPr>
          <w:rFonts w:hint="eastAsia"/>
        </w:rPr>
        <w:t>教务管理员功能</w:t>
      </w:r>
    </w:p>
    <w:p w14:paraId="7DA9AD99" w14:textId="77777777" w:rsidR="00A3445E" w:rsidRDefault="00000000">
      <w:r>
        <w:rPr>
          <w:rFonts w:hint="eastAsia"/>
          <w:noProof/>
        </w:rPr>
        <w:drawing>
          <wp:inline distT="0" distB="0" distL="114300" distR="114300" wp14:anchorId="75EF406A" wp14:editId="768706FC">
            <wp:extent cx="4995545" cy="2723515"/>
            <wp:effectExtent l="0" t="0" r="8255" b="6985"/>
            <wp:docPr id="4" name="图片 4" descr="UseCase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seCaseDiagram1"/>
                    <pic:cNvPicPr>
                      <a:picLocks noChangeAspect="1"/>
                    </pic:cNvPicPr>
                  </pic:nvPicPr>
                  <pic:blipFill>
                    <a:blip r:embed="rId19"/>
                    <a:stretch>
                      <a:fillRect/>
                    </a:stretch>
                  </pic:blipFill>
                  <pic:spPr>
                    <a:xfrm>
                      <a:off x="0" y="0"/>
                      <a:ext cx="4995545" cy="2723515"/>
                    </a:xfrm>
                    <a:prstGeom prst="rect">
                      <a:avLst/>
                    </a:prstGeom>
                  </pic:spPr>
                </pic:pic>
              </a:graphicData>
            </a:graphic>
          </wp:inline>
        </w:drawing>
      </w:r>
    </w:p>
    <w:p w14:paraId="7175B22D" w14:textId="77777777" w:rsidR="00A3445E" w:rsidRDefault="00000000">
      <w:pPr>
        <w:pStyle w:val="22"/>
      </w:pPr>
      <w:r>
        <w:rPr>
          <w:rFonts w:hint="eastAsia"/>
        </w:rPr>
        <w:t>对于管理员，管理员用户可以增加系统用户以及根据用户号来修改用户信息。</w:t>
      </w:r>
    </w:p>
    <w:p w14:paraId="4B416241" w14:textId="77777777" w:rsidR="00A3445E" w:rsidRDefault="00000000">
      <w:pPr>
        <w:pStyle w:val="1"/>
        <w:snapToGrid w:val="0"/>
        <w:spacing w:before="0" w:after="0" w:line="288" w:lineRule="auto"/>
      </w:pPr>
      <w:r>
        <w:rPr>
          <w:rFonts w:hint="eastAsia"/>
        </w:rPr>
        <w:lastRenderedPageBreak/>
        <w:t>系统功能需求</w:t>
      </w:r>
      <w:bookmarkEnd w:id="120"/>
      <w:bookmarkEnd w:id="121"/>
      <w:bookmarkEnd w:id="122"/>
      <w:bookmarkEnd w:id="123"/>
      <w:bookmarkEnd w:id="124"/>
      <w:bookmarkEnd w:id="125"/>
      <w:bookmarkEnd w:id="126"/>
      <w:bookmarkEnd w:id="127"/>
      <w:bookmarkEnd w:id="128"/>
    </w:p>
    <w:p w14:paraId="266345D6" w14:textId="77777777" w:rsidR="00A3445E" w:rsidRDefault="00000000">
      <w:pPr>
        <w:pStyle w:val="2"/>
        <w:snapToGrid w:val="0"/>
        <w:spacing w:before="0" w:after="0" w:line="288" w:lineRule="auto"/>
        <w:ind w:left="180"/>
        <w:rPr>
          <w:rFonts w:ascii="Consolas" w:eastAsia="微软雅黑" w:hAnsi="Consolas"/>
          <w:szCs w:val="24"/>
        </w:rPr>
      </w:pPr>
      <w:bookmarkStart w:id="129" w:name="_Toc124506205"/>
      <w:bookmarkStart w:id="130" w:name="_Toc120961421"/>
      <w:bookmarkStart w:id="131" w:name="_Toc154578088"/>
      <w:bookmarkStart w:id="132" w:name="_Toc120961585"/>
      <w:bookmarkStart w:id="133" w:name="_Toc120968845"/>
      <w:bookmarkStart w:id="134" w:name="_Toc120968681"/>
      <w:r>
        <w:rPr>
          <w:rFonts w:ascii="Consolas" w:eastAsia="微软雅黑" w:hAnsi="Consolas" w:hint="eastAsia"/>
          <w:szCs w:val="24"/>
        </w:rPr>
        <w:t>用例描述</w:t>
      </w:r>
      <w:bookmarkEnd w:id="129"/>
      <w:bookmarkEnd w:id="130"/>
      <w:bookmarkEnd w:id="131"/>
      <w:bookmarkEnd w:id="132"/>
      <w:bookmarkEnd w:id="133"/>
      <w:bookmarkEnd w:id="134"/>
    </w:p>
    <w:tbl>
      <w:tblPr>
        <w:tblStyle w:val="af0"/>
        <w:tblW w:w="0" w:type="auto"/>
        <w:tblInd w:w="420" w:type="dxa"/>
        <w:tblLook w:val="04A0" w:firstRow="1" w:lastRow="0" w:firstColumn="1" w:lastColumn="0" w:noHBand="0" w:noVBand="1"/>
      </w:tblPr>
      <w:tblGrid>
        <w:gridCol w:w="1702"/>
        <w:gridCol w:w="6174"/>
      </w:tblGrid>
      <w:tr w:rsidR="00A3445E" w14:paraId="48710A05" w14:textId="77777777">
        <w:tc>
          <w:tcPr>
            <w:tcW w:w="1702" w:type="dxa"/>
          </w:tcPr>
          <w:p w14:paraId="497ADDA3" w14:textId="77777777" w:rsidR="00A3445E" w:rsidRDefault="00000000">
            <w:pPr>
              <w:pStyle w:val="22"/>
              <w:ind w:leftChars="0" w:left="0" w:firstLineChars="0" w:firstLine="0"/>
              <w:jc w:val="center"/>
            </w:pPr>
            <w:r>
              <w:rPr>
                <w:rFonts w:hint="eastAsia"/>
              </w:rPr>
              <w:t>用例名称</w:t>
            </w:r>
          </w:p>
        </w:tc>
        <w:tc>
          <w:tcPr>
            <w:tcW w:w="6174" w:type="dxa"/>
          </w:tcPr>
          <w:p w14:paraId="09958737" w14:textId="77777777" w:rsidR="00A3445E" w:rsidRDefault="00000000">
            <w:pPr>
              <w:pStyle w:val="22"/>
              <w:ind w:leftChars="0" w:left="0" w:firstLineChars="0" w:firstLine="0"/>
            </w:pPr>
            <w:r>
              <w:rPr>
                <w:rFonts w:hint="eastAsia"/>
              </w:rPr>
              <w:t>查询个人信息</w:t>
            </w:r>
          </w:p>
        </w:tc>
      </w:tr>
      <w:tr w:rsidR="00A3445E" w14:paraId="6B014695" w14:textId="77777777">
        <w:tc>
          <w:tcPr>
            <w:tcW w:w="1702" w:type="dxa"/>
          </w:tcPr>
          <w:p w14:paraId="339A2EC5" w14:textId="77777777" w:rsidR="00A3445E" w:rsidRDefault="00000000">
            <w:pPr>
              <w:pStyle w:val="22"/>
              <w:ind w:leftChars="0" w:left="0" w:firstLineChars="0" w:firstLine="0"/>
              <w:jc w:val="center"/>
            </w:pPr>
            <w:r>
              <w:rPr>
                <w:rFonts w:hint="eastAsia"/>
              </w:rPr>
              <w:t>简要说明</w:t>
            </w:r>
          </w:p>
        </w:tc>
        <w:tc>
          <w:tcPr>
            <w:tcW w:w="6174" w:type="dxa"/>
          </w:tcPr>
          <w:p w14:paraId="3D0103F3" w14:textId="77777777" w:rsidR="00A3445E" w:rsidRDefault="00000000">
            <w:pPr>
              <w:pStyle w:val="22"/>
              <w:ind w:leftChars="0" w:left="0" w:firstLineChars="0" w:firstLine="0"/>
            </w:pPr>
            <w:r>
              <w:rPr>
                <w:rFonts w:hint="eastAsia"/>
              </w:rPr>
              <w:t>用户在该模块可以查看自己的个人信息</w:t>
            </w:r>
          </w:p>
        </w:tc>
      </w:tr>
      <w:tr w:rsidR="00A3445E" w14:paraId="766F9BA0" w14:textId="77777777">
        <w:tc>
          <w:tcPr>
            <w:tcW w:w="1702" w:type="dxa"/>
          </w:tcPr>
          <w:p w14:paraId="2AFDC302" w14:textId="77777777" w:rsidR="00A3445E" w:rsidRDefault="00000000">
            <w:pPr>
              <w:pStyle w:val="22"/>
              <w:ind w:leftChars="0" w:left="0" w:firstLineChars="0" w:firstLine="0"/>
              <w:jc w:val="center"/>
            </w:pPr>
            <w:r>
              <w:rPr>
                <w:rFonts w:hint="eastAsia"/>
              </w:rPr>
              <w:t>前置条件</w:t>
            </w:r>
          </w:p>
        </w:tc>
        <w:tc>
          <w:tcPr>
            <w:tcW w:w="6174" w:type="dxa"/>
          </w:tcPr>
          <w:p w14:paraId="642EE763" w14:textId="77777777" w:rsidR="00A3445E" w:rsidRDefault="00000000">
            <w:pPr>
              <w:pStyle w:val="22"/>
              <w:ind w:leftChars="0" w:left="0" w:firstLineChars="0" w:firstLine="0"/>
            </w:pPr>
            <w:r>
              <w:rPr>
                <w:rFonts w:hint="eastAsia"/>
              </w:rPr>
              <w:t>用户输入正确的账户密码成功登录</w:t>
            </w:r>
          </w:p>
        </w:tc>
      </w:tr>
      <w:tr w:rsidR="00A3445E" w14:paraId="3B6083BA" w14:textId="77777777">
        <w:tc>
          <w:tcPr>
            <w:tcW w:w="1702" w:type="dxa"/>
          </w:tcPr>
          <w:p w14:paraId="32B24116" w14:textId="77777777" w:rsidR="00A3445E" w:rsidRDefault="00000000">
            <w:pPr>
              <w:pStyle w:val="22"/>
              <w:ind w:leftChars="0" w:left="0" w:firstLineChars="0" w:firstLine="0"/>
              <w:jc w:val="center"/>
            </w:pPr>
            <w:r>
              <w:rPr>
                <w:rFonts w:hint="eastAsia"/>
              </w:rPr>
              <w:t>基本事件流</w:t>
            </w:r>
          </w:p>
        </w:tc>
        <w:tc>
          <w:tcPr>
            <w:tcW w:w="6174" w:type="dxa"/>
          </w:tcPr>
          <w:p w14:paraId="7B77BB7C" w14:textId="77777777" w:rsidR="00A3445E" w:rsidRDefault="00000000">
            <w:pPr>
              <w:pStyle w:val="22"/>
              <w:ind w:leftChars="0" w:left="0" w:firstLineChars="0" w:firstLine="0"/>
            </w:pPr>
            <w:r>
              <w:rPr>
                <w:rFonts w:hint="eastAsia"/>
              </w:rPr>
              <w:t>1.</w:t>
            </w:r>
            <w:r>
              <w:rPr>
                <w:rFonts w:hint="eastAsia"/>
              </w:rPr>
              <w:t>点击信息查询</w:t>
            </w:r>
          </w:p>
        </w:tc>
      </w:tr>
    </w:tbl>
    <w:p w14:paraId="00AA3DD5" w14:textId="77777777" w:rsidR="00A3445E" w:rsidRDefault="00A3445E"/>
    <w:tbl>
      <w:tblPr>
        <w:tblStyle w:val="af0"/>
        <w:tblW w:w="0" w:type="auto"/>
        <w:tblInd w:w="420" w:type="dxa"/>
        <w:tblLook w:val="04A0" w:firstRow="1" w:lastRow="0" w:firstColumn="1" w:lastColumn="0" w:noHBand="0" w:noVBand="1"/>
      </w:tblPr>
      <w:tblGrid>
        <w:gridCol w:w="1702"/>
        <w:gridCol w:w="6174"/>
      </w:tblGrid>
      <w:tr w:rsidR="00A3445E" w14:paraId="68F02EDD" w14:textId="77777777">
        <w:tc>
          <w:tcPr>
            <w:tcW w:w="1702" w:type="dxa"/>
          </w:tcPr>
          <w:p w14:paraId="1E12BDE4" w14:textId="77777777" w:rsidR="00A3445E" w:rsidRDefault="00000000">
            <w:pPr>
              <w:pStyle w:val="22"/>
              <w:ind w:leftChars="0" w:left="0" w:firstLineChars="0" w:firstLine="0"/>
              <w:jc w:val="center"/>
            </w:pPr>
            <w:r>
              <w:rPr>
                <w:rFonts w:hint="eastAsia"/>
              </w:rPr>
              <w:t>用例名称</w:t>
            </w:r>
          </w:p>
        </w:tc>
        <w:tc>
          <w:tcPr>
            <w:tcW w:w="6174" w:type="dxa"/>
          </w:tcPr>
          <w:p w14:paraId="500B9F6E" w14:textId="77777777" w:rsidR="00A3445E" w:rsidRDefault="00000000">
            <w:pPr>
              <w:pStyle w:val="22"/>
              <w:ind w:leftChars="0" w:left="0" w:firstLineChars="0" w:firstLine="0"/>
            </w:pPr>
            <w:r>
              <w:rPr>
                <w:rFonts w:hint="eastAsia"/>
              </w:rPr>
              <w:t>修改个人信息</w:t>
            </w:r>
          </w:p>
        </w:tc>
      </w:tr>
      <w:tr w:rsidR="00A3445E" w14:paraId="575BEE5F" w14:textId="77777777">
        <w:tc>
          <w:tcPr>
            <w:tcW w:w="1702" w:type="dxa"/>
          </w:tcPr>
          <w:p w14:paraId="6142CC05" w14:textId="77777777" w:rsidR="00A3445E" w:rsidRDefault="00000000">
            <w:pPr>
              <w:pStyle w:val="22"/>
              <w:ind w:leftChars="0" w:left="0" w:firstLineChars="0" w:firstLine="0"/>
              <w:jc w:val="center"/>
            </w:pPr>
            <w:r>
              <w:rPr>
                <w:rFonts w:hint="eastAsia"/>
              </w:rPr>
              <w:t>简要说明</w:t>
            </w:r>
          </w:p>
        </w:tc>
        <w:tc>
          <w:tcPr>
            <w:tcW w:w="6174" w:type="dxa"/>
          </w:tcPr>
          <w:p w14:paraId="5A99BFB2" w14:textId="77777777" w:rsidR="00A3445E" w:rsidRDefault="00000000">
            <w:pPr>
              <w:pStyle w:val="22"/>
              <w:ind w:leftChars="0" w:left="0" w:firstLineChars="0" w:firstLine="0"/>
            </w:pPr>
            <w:r>
              <w:rPr>
                <w:rFonts w:hint="eastAsia"/>
              </w:rPr>
              <w:t>用户在该模块可以对自己的个人信息进行修改</w:t>
            </w:r>
          </w:p>
        </w:tc>
      </w:tr>
      <w:tr w:rsidR="00A3445E" w14:paraId="3118F073" w14:textId="77777777">
        <w:tc>
          <w:tcPr>
            <w:tcW w:w="1702" w:type="dxa"/>
          </w:tcPr>
          <w:p w14:paraId="7CD4A320" w14:textId="77777777" w:rsidR="00A3445E" w:rsidRDefault="00000000">
            <w:pPr>
              <w:pStyle w:val="22"/>
              <w:ind w:leftChars="0" w:left="0" w:firstLineChars="0" w:firstLine="0"/>
              <w:jc w:val="center"/>
            </w:pPr>
            <w:r>
              <w:rPr>
                <w:rFonts w:hint="eastAsia"/>
              </w:rPr>
              <w:t>前置条件</w:t>
            </w:r>
          </w:p>
        </w:tc>
        <w:tc>
          <w:tcPr>
            <w:tcW w:w="6174" w:type="dxa"/>
          </w:tcPr>
          <w:p w14:paraId="0483030E" w14:textId="77777777" w:rsidR="00A3445E" w:rsidRDefault="00000000">
            <w:pPr>
              <w:pStyle w:val="22"/>
              <w:ind w:leftChars="0" w:left="0" w:firstLineChars="0" w:firstLine="0"/>
            </w:pPr>
            <w:r>
              <w:rPr>
                <w:rFonts w:hint="eastAsia"/>
              </w:rPr>
              <w:t>用户输入正确的账户密码成功登录；已获取读取本地文件和调用录像设备的权限。</w:t>
            </w:r>
          </w:p>
        </w:tc>
      </w:tr>
      <w:tr w:rsidR="00A3445E" w14:paraId="79195539" w14:textId="77777777">
        <w:tc>
          <w:tcPr>
            <w:tcW w:w="1702" w:type="dxa"/>
          </w:tcPr>
          <w:p w14:paraId="24CD46BE" w14:textId="77777777" w:rsidR="00A3445E" w:rsidRDefault="00000000">
            <w:pPr>
              <w:pStyle w:val="22"/>
              <w:ind w:leftChars="0" w:left="0" w:firstLineChars="0" w:firstLine="0"/>
              <w:jc w:val="center"/>
            </w:pPr>
            <w:r>
              <w:rPr>
                <w:rFonts w:hint="eastAsia"/>
              </w:rPr>
              <w:t>基本事件流</w:t>
            </w:r>
          </w:p>
        </w:tc>
        <w:tc>
          <w:tcPr>
            <w:tcW w:w="6174" w:type="dxa"/>
          </w:tcPr>
          <w:p w14:paraId="721FAE21" w14:textId="77777777" w:rsidR="00A3445E" w:rsidRDefault="00000000">
            <w:pPr>
              <w:pStyle w:val="22"/>
              <w:ind w:leftChars="0" w:left="0" w:firstLineChars="0" w:firstLine="0"/>
            </w:pPr>
            <w:r>
              <w:rPr>
                <w:rFonts w:hint="eastAsia"/>
              </w:rPr>
              <w:t>1.</w:t>
            </w:r>
            <w:r>
              <w:rPr>
                <w:rFonts w:hint="eastAsia"/>
              </w:rPr>
              <w:t>点击修改信息</w:t>
            </w:r>
          </w:p>
          <w:p w14:paraId="4468104A" w14:textId="77777777" w:rsidR="00A3445E" w:rsidRDefault="00000000">
            <w:pPr>
              <w:pStyle w:val="22"/>
              <w:ind w:leftChars="0" w:left="0" w:firstLineChars="0" w:firstLine="0"/>
            </w:pPr>
            <w:r>
              <w:rPr>
                <w:rFonts w:hint="eastAsia"/>
              </w:rPr>
              <w:t>2</w:t>
            </w:r>
            <w:r>
              <w:t>.</w:t>
            </w:r>
            <w:r>
              <w:rPr>
                <w:rFonts w:hint="eastAsia"/>
              </w:rPr>
              <w:t>在输入栏中输入自己想要修改的个人信息</w:t>
            </w:r>
          </w:p>
          <w:p w14:paraId="6745BABA" w14:textId="77777777" w:rsidR="00A3445E" w:rsidRDefault="00000000">
            <w:pPr>
              <w:pStyle w:val="22"/>
              <w:ind w:leftChars="0" w:left="0" w:firstLineChars="0" w:firstLine="0"/>
            </w:pPr>
            <w:r>
              <w:rPr>
                <w:rFonts w:hint="eastAsia"/>
              </w:rPr>
              <w:t>3.</w:t>
            </w:r>
            <w:r>
              <w:rPr>
                <w:rFonts w:hint="eastAsia"/>
              </w:rPr>
              <w:t>确认</w:t>
            </w:r>
          </w:p>
        </w:tc>
      </w:tr>
    </w:tbl>
    <w:p w14:paraId="5BE75BE0" w14:textId="77777777" w:rsidR="00A3445E" w:rsidRDefault="00A3445E">
      <w:pPr>
        <w:pStyle w:val="22"/>
      </w:pPr>
    </w:p>
    <w:p w14:paraId="55BC7711" w14:textId="77777777" w:rsidR="00A3445E" w:rsidRDefault="00A3445E">
      <w:pPr>
        <w:pStyle w:val="22"/>
      </w:pPr>
    </w:p>
    <w:p w14:paraId="3A30A716" w14:textId="77777777" w:rsidR="00A3445E" w:rsidRDefault="00A3445E">
      <w:pPr>
        <w:pStyle w:val="22"/>
      </w:pPr>
    </w:p>
    <w:tbl>
      <w:tblPr>
        <w:tblStyle w:val="af0"/>
        <w:tblW w:w="0" w:type="auto"/>
        <w:tblInd w:w="420" w:type="dxa"/>
        <w:tblLook w:val="04A0" w:firstRow="1" w:lastRow="0" w:firstColumn="1" w:lastColumn="0" w:noHBand="0" w:noVBand="1"/>
      </w:tblPr>
      <w:tblGrid>
        <w:gridCol w:w="1702"/>
        <w:gridCol w:w="6174"/>
      </w:tblGrid>
      <w:tr w:rsidR="00A3445E" w14:paraId="685CE140" w14:textId="77777777">
        <w:tc>
          <w:tcPr>
            <w:tcW w:w="1702" w:type="dxa"/>
          </w:tcPr>
          <w:p w14:paraId="7786BDA6" w14:textId="77777777" w:rsidR="00A3445E" w:rsidRDefault="00000000">
            <w:pPr>
              <w:pStyle w:val="22"/>
              <w:ind w:leftChars="0" w:left="0" w:firstLineChars="0" w:firstLine="0"/>
              <w:jc w:val="center"/>
            </w:pPr>
            <w:r>
              <w:rPr>
                <w:rFonts w:hint="eastAsia"/>
              </w:rPr>
              <w:t>用例名称</w:t>
            </w:r>
          </w:p>
        </w:tc>
        <w:tc>
          <w:tcPr>
            <w:tcW w:w="6174" w:type="dxa"/>
          </w:tcPr>
          <w:p w14:paraId="07266E29" w14:textId="77777777" w:rsidR="00A3445E" w:rsidRDefault="00000000">
            <w:pPr>
              <w:pStyle w:val="22"/>
              <w:ind w:leftChars="0" w:left="0" w:firstLineChars="0" w:firstLine="0"/>
            </w:pPr>
            <w:r>
              <w:rPr>
                <w:rFonts w:hint="eastAsia"/>
              </w:rPr>
              <w:t>查询个人成绩</w:t>
            </w:r>
          </w:p>
        </w:tc>
      </w:tr>
      <w:tr w:rsidR="00A3445E" w14:paraId="2CA36E8E" w14:textId="77777777">
        <w:tc>
          <w:tcPr>
            <w:tcW w:w="1702" w:type="dxa"/>
          </w:tcPr>
          <w:p w14:paraId="4E3A4398" w14:textId="77777777" w:rsidR="00A3445E" w:rsidRDefault="00000000">
            <w:pPr>
              <w:pStyle w:val="22"/>
              <w:ind w:leftChars="0" w:left="0" w:firstLineChars="0" w:firstLine="0"/>
              <w:jc w:val="center"/>
            </w:pPr>
            <w:r>
              <w:rPr>
                <w:rFonts w:hint="eastAsia"/>
              </w:rPr>
              <w:t>简要说明</w:t>
            </w:r>
          </w:p>
        </w:tc>
        <w:tc>
          <w:tcPr>
            <w:tcW w:w="6174" w:type="dxa"/>
          </w:tcPr>
          <w:p w14:paraId="2C3FF4EA" w14:textId="77777777" w:rsidR="00A3445E" w:rsidRDefault="00000000">
            <w:pPr>
              <w:pStyle w:val="22"/>
              <w:ind w:leftChars="0" w:left="0" w:firstLineChars="0" w:firstLine="0"/>
            </w:pPr>
            <w:r>
              <w:rPr>
                <w:rFonts w:hint="eastAsia"/>
              </w:rPr>
              <w:t>用户在该模块可以查看自己的课程成绩</w:t>
            </w:r>
          </w:p>
        </w:tc>
      </w:tr>
      <w:tr w:rsidR="00A3445E" w14:paraId="1A01EB3A" w14:textId="77777777">
        <w:tc>
          <w:tcPr>
            <w:tcW w:w="1702" w:type="dxa"/>
          </w:tcPr>
          <w:p w14:paraId="14D5043F" w14:textId="77777777" w:rsidR="00A3445E" w:rsidRDefault="00000000">
            <w:pPr>
              <w:pStyle w:val="22"/>
              <w:ind w:leftChars="0" w:left="0" w:firstLineChars="0" w:firstLine="0"/>
              <w:jc w:val="center"/>
            </w:pPr>
            <w:r>
              <w:rPr>
                <w:rFonts w:hint="eastAsia"/>
              </w:rPr>
              <w:t>基本事件流</w:t>
            </w:r>
          </w:p>
        </w:tc>
        <w:tc>
          <w:tcPr>
            <w:tcW w:w="6174" w:type="dxa"/>
          </w:tcPr>
          <w:p w14:paraId="4B10A360" w14:textId="77777777" w:rsidR="00A3445E" w:rsidRDefault="00000000">
            <w:pPr>
              <w:pStyle w:val="22"/>
              <w:ind w:leftChars="0" w:left="0" w:firstLineChars="0" w:firstLine="0"/>
            </w:pPr>
            <w:r>
              <w:rPr>
                <w:rFonts w:hint="eastAsia"/>
              </w:rPr>
              <w:t>1.</w:t>
            </w:r>
            <w:r>
              <w:rPr>
                <w:rFonts w:hint="eastAsia"/>
              </w:rPr>
              <w:t>点击成绩查询</w:t>
            </w:r>
          </w:p>
          <w:p w14:paraId="58588672" w14:textId="77777777" w:rsidR="00A3445E" w:rsidRDefault="00000000">
            <w:pPr>
              <w:pStyle w:val="22"/>
              <w:ind w:leftChars="0" w:left="0" w:firstLineChars="0" w:firstLine="0"/>
            </w:pPr>
            <w:r>
              <w:rPr>
                <w:rFonts w:hint="eastAsia"/>
              </w:rPr>
              <w:t>2.</w:t>
            </w:r>
            <w:r>
              <w:rPr>
                <w:rFonts w:hint="eastAsia"/>
              </w:rPr>
              <w:t>输入对应的课程号</w:t>
            </w:r>
          </w:p>
          <w:p w14:paraId="572AA4D2" w14:textId="77777777" w:rsidR="00A3445E" w:rsidRDefault="00000000">
            <w:pPr>
              <w:pStyle w:val="22"/>
              <w:ind w:leftChars="0" w:left="0" w:firstLineChars="0" w:firstLine="0"/>
            </w:pPr>
            <w:r>
              <w:rPr>
                <w:rFonts w:hint="eastAsia"/>
              </w:rPr>
              <w:t>3.</w:t>
            </w:r>
            <w:r>
              <w:rPr>
                <w:rFonts w:hint="eastAsia"/>
              </w:rPr>
              <w:t>确认</w:t>
            </w:r>
          </w:p>
        </w:tc>
      </w:tr>
    </w:tbl>
    <w:p w14:paraId="56A9C8DD" w14:textId="77777777" w:rsidR="00A3445E" w:rsidRDefault="00A3445E">
      <w:pPr>
        <w:pStyle w:val="22"/>
      </w:pPr>
    </w:p>
    <w:tbl>
      <w:tblPr>
        <w:tblStyle w:val="af0"/>
        <w:tblW w:w="0" w:type="auto"/>
        <w:tblInd w:w="420" w:type="dxa"/>
        <w:tblLook w:val="04A0" w:firstRow="1" w:lastRow="0" w:firstColumn="1" w:lastColumn="0" w:noHBand="0" w:noVBand="1"/>
      </w:tblPr>
      <w:tblGrid>
        <w:gridCol w:w="1702"/>
        <w:gridCol w:w="6174"/>
      </w:tblGrid>
      <w:tr w:rsidR="00A3445E" w14:paraId="4ED1ABBB" w14:textId="77777777">
        <w:tc>
          <w:tcPr>
            <w:tcW w:w="1702" w:type="dxa"/>
          </w:tcPr>
          <w:p w14:paraId="4A8BBA59" w14:textId="77777777" w:rsidR="00A3445E" w:rsidRDefault="00000000">
            <w:pPr>
              <w:pStyle w:val="22"/>
              <w:ind w:leftChars="0" w:left="0" w:firstLineChars="0" w:firstLine="0"/>
              <w:jc w:val="center"/>
            </w:pPr>
            <w:r>
              <w:rPr>
                <w:rFonts w:hint="eastAsia"/>
              </w:rPr>
              <w:t>用例名称</w:t>
            </w:r>
          </w:p>
        </w:tc>
        <w:tc>
          <w:tcPr>
            <w:tcW w:w="6174" w:type="dxa"/>
          </w:tcPr>
          <w:p w14:paraId="6D78D008" w14:textId="77777777" w:rsidR="00A3445E" w:rsidRDefault="00000000">
            <w:pPr>
              <w:pStyle w:val="22"/>
              <w:ind w:leftChars="0" w:left="0" w:firstLineChars="0" w:firstLine="0"/>
            </w:pPr>
            <w:r>
              <w:rPr>
                <w:rFonts w:hint="eastAsia"/>
              </w:rPr>
              <w:t>查询课程信息</w:t>
            </w:r>
          </w:p>
        </w:tc>
      </w:tr>
      <w:tr w:rsidR="00A3445E" w14:paraId="4A0C95C6" w14:textId="77777777">
        <w:tc>
          <w:tcPr>
            <w:tcW w:w="1702" w:type="dxa"/>
          </w:tcPr>
          <w:p w14:paraId="5CB60344" w14:textId="77777777" w:rsidR="00A3445E" w:rsidRDefault="00000000">
            <w:pPr>
              <w:pStyle w:val="22"/>
              <w:ind w:leftChars="0" w:left="0" w:firstLineChars="0" w:firstLine="0"/>
              <w:jc w:val="center"/>
            </w:pPr>
            <w:r>
              <w:rPr>
                <w:rFonts w:hint="eastAsia"/>
              </w:rPr>
              <w:t>简要说明</w:t>
            </w:r>
          </w:p>
        </w:tc>
        <w:tc>
          <w:tcPr>
            <w:tcW w:w="6174" w:type="dxa"/>
          </w:tcPr>
          <w:p w14:paraId="4DA83BD7" w14:textId="77777777" w:rsidR="00A3445E" w:rsidRDefault="00000000">
            <w:pPr>
              <w:pStyle w:val="22"/>
              <w:ind w:leftChars="0" w:left="0" w:firstLineChars="0" w:firstLine="0"/>
            </w:pPr>
            <w:r>
              <w:rPr>
                <w:rFonts w:hint="eastAsia"/>
              </w:rPr>
              <w:t>用户在该模块可以查看自己的课程信息</w:t>
            </w:r>
          </w:p>
        </w:tc>
      </w:tr>
      <w:tr w:rsidR="00A3445E" w14:paraId="1654D2DA" w14:textId="77777777">
        <w:tc>
          <w:tcPr>
            <w:tcW w:w="1702" w:type="dxa"/>
          </w:tcPr>
          <w:p w14:paraId="5FDAB1A2" w14:textId="77777777" w:rsidR="00A3445E" w:rsidRDefault="00000000">
            <w:pPr>
              <w:pStyle w:val="22"/>
              <w:ind w:leftChars="0" w:left="0" w:firstLineChars="0" w:firstLine="0"/>
              <w:jc w:val="center"/>
            </w:pPr>
            <w:r>
              <w:rPr>
                <w:rFonts w:hint="eastAsia"/>
              </w:rPr>
              <w:t>基本事件流</w:t>
            </w:r>
          </w:p>
        </w:tc>
        <w:tc>
          <w:tcPr>
            <w:tcW w:w="6174" w:type="dxa"/>
          </w:tcPr>
          <w:p w14:paraId="63DD727C" w14:textId="77777777" w:rsidR="00A3445E" w:rsidRDefault="00000000">
            <w:pPr>
              <w:pStyle w:val="22"/>
              <w:ind w:leftChars="0" w:left="0" w:firstLineChars="0" w:firstLine="0"/>
            </w:pPr>
            <w:r>
              <w:rPr>
                <w:rFonts w:hint="eastAsia"/>
              </w:rPr>
              <w:t>1.</w:t>
            </w:r>
            <w:r>
              <w:rPr>
                <w:rFonts w:hint="eastAsia"/>
              </w:rPr>
              <w:t>点击课程查询</w:t>
            </w:r>
          </w:p>
          <w:p w14:paraId="417DE8B2" w14:textId="77777777" w:rsidR="00A3445E" w:rsidRDefault="00000000">
            <w:pPr>
              <w:pStyle w:val="22"/>
              <w:ind w:leftChars="0" w:left="0" w:firstLineChars="0" w:firstLine="0"/>
            </w:pPr>
            <w:r>
              <w:rPr>
                <w:rFonts w:hint="eastAsia"/>
              </w:rPr>
              <w:t>2.</w:t>
            </w:r>
            <w:r>
              <w:rPr>
                <w:rFonts w:hint="eastAsia"/>
              </w:rPr>
              <w:t>确认</w:t>
            </w:r>
          </w:p>
        </w:tc>
      </w:tr>
    </w:tbl>
    <w:p w14:paraId="4F29B509" w14:textId="77777777" w:rsidR="00A3445E" w:rsidRDefault="00A3445E">
      <w:pPr>
        <w:pStyle w:val="22"/>
      </w:pPr>
    </w:p>
    <w:tbl>
      <w:tblPr>
        <w:tblStyle w:val="af0"/>
        <w:tblW w:w="0" w:type="auto"/>
        <w:tblInd w:w="420" w:type="dxa"/>
        <w:tblLook w:val="04A0" w:firstRow="1" w:lastRow="0" w:firstColumn="1" w:lastColumn="0" w:noHBand="0" w:noVBand="1"/>
      </w:tblPr>
      <w:tblGrid>
        <w:gridCol w:w="1702"/>
        <w:gridCol w:w="6174"/>
      </w:tblGrid>
      <w:tr w:rsidR="00A3445E" w14:paraId="23B7986B" w14:textId="77777777">
        <w:tc>
          <w:tcPr>
            <w:tcW w:w="1702" w:type="dxa"/>
          </w:tcPr>
          <w:p w14:paraId="0E12EAD2" w14:textId="77777777" w:rsidR="00A3445E" w:rsidRDefault="00000000">
            <w:pPr>
              <w:pStyle w:val="22"/>
              <w:ind w:leftChars="0" w:left="0" w:firstLineChars="0" w:firstLine="0"/>
              <w:jc w:val="center"/>
            </w:pPr>
            <w:r>
              <w:rPr>
                <w:rFonts w:hint="eastAsia"/>
              </w:rPr>
              <w:t>用例名称</w:t>
            </w:r>
          </w:p>
        </w:tc>
        <w:tc>
          <w:tcPr>
            <w:tcW w:w="6174" w:type="dxa"/>
          </w:tcPr>
          <w:p w14:paraId="06C737E2" w14:textId="77777777" w:rsidR="00A3445E" w:rsidRDefault="00000000">
            <w:pPr>
              <w:pStyle w:val="22"/>
              <w:ind w:leftChars="0" w:left="0" w:firstLineChars="0" w:firstLine="0"/>
            </w:pPr>
            <w:r>
              <w:rPr>
                <w:rFonts w:hint="eastAsia"/>
              </w:rPr>
              <w:t>开课</w:t>
            </w:r>
          </w:p>
        </w:tc>
      </w:tr>
      <w:tr w:rsidR="00A3445E" w14:paraId="45AC1A87" w14:textId="77777777">
        <w:tc>
          <w:tcPr>
            <w:tcW w:w="1702" w:type="dxa"/>
          </w:tcPr>
          <w:p w14:paraId="555F0701" w14:textId="77777777" w:rsidR="00A3445E" w:rsidRDefault="00000000">
            <w:pPr>
              <w:pStyle w:val="22"/>
              <w:ind w:leftChars="0" w:left="0" w:firstLineChars="0" w:firstLine="0"/>
              <w:jc w:val="center"/>
            </w:pPr>
            <w:r>
              <w:rPr>
                <w:rFonts w:hint="eastAsia"/>
              </w:rPr>
              <w:lastRenderedPageBreak/>
              <w:t>简要说明</w:t>
            </w:r>
          </w:p>
        </w:tc>
        <w:tc>
          <w:tcPr>
            <w:tcW w:w="6174" w:type="dxa"/>
          </w:tcPr>
          <w:p w14:paraId="399C8BCD" w14:textId="77777777" w:rsidR="00A3445E" w:rsidRDefault="00000000">
            <w:pPr>
              <w:pStyle w:val="22"/>
              <w:ind w:leftChars="0" w:left="0" w:firstLineChars="0" w:firstLine="0"/>
            </w:pPr>
            <w:r>
              <w:rPr>
                <w:rFonts w:hint="eastAsia"/>
              </w:rPr>
              <w:t>教师用户在该模块可以开设新的课程</w:t>
            </w:r>
          </w:p>
        </w:tc>
      </w:tr>
      <w:tr w:rsidR="00A3445E" w14:paraId="293A0C0F" w14:textId="77777777">
        <w:tc>
          <w:tcPr>
            <w:tcW w:w="1702" w:type="dxa"/>
          </w:tcPr>
          <w:p w14:paraId="76828BD3" w14:textId="77777777" w:rsidR="00A3445E" w:rsidRDefault="00000000">
            <w:pPr>
              <w:pStyle w:val="22"/>
              <w:ind w:leftChars="0" w:left="0" w:firstLineChars="0" w:firstLine="0"/>
              <w:jc w:val="center"/>
            </w:pPr>
            <w:r>
              <w:rPr>
                <w:rFonts w:hint="eastAsia"/>
              </w:rPr>
              <w:t>基本事件流</w:t>
            </w:r>
          </w:p>
        </w:tc>
        <w:tc>
          <w:tcPr>
            <w:tcW w:w="6174" w:type="dxa"/>
          </w:tcPr>
          <w:p w14:paraId="093B153E" w14:textId="77777777" w:rsidR="00A3445E" w:rsidRDefault="00000000">
            <w:pPr>
              <w:pStyle w:val="22"/>
              <w:ind w:leftChars="0" w:left="0" w:firstLineChars="0" w:firstLine="0"/>
            </w:pPr>
            <w:r>
              <w:rPr>
                <w:rFonts w:hint="eastAsia"/>
              </w:rPr>
              <w:t>1.</w:t>
            </w:r>
            <w:r>
              <w:rPr>
                <w:rFonts w:hint="eastAsia"/>
              </w:rPr>
              <w:t>点击开课</w:t>
            </w:r>
          </w:p>
          <w:p w14:paraId="3AAA9B1B" w14:textId="77777777" w:rsidR="00A3445E" w:rsidRDefault="00000000">
            <w:pPr>
              <w:pStyle w:val="22"/>
              <w:ind w:leftChars="0" w:left="0" w:firstLineChars="0" w:firstLine="0"/>
            </w:pPr>
            <w:r>
              <w:rPr>
                <w:rFonts w:hint="eastAsia"/>
              </w:rPr>
              <w:t>2.</w:t>
            </w:r>
            <w:r>
              <w:rPr>
                <w:rFonts w:hint="eastAsia"/>
              </w:rPr>
              <w:t>输入新的课程号</w:t>
            </w:r>
          </w:p>
          <w:p w14:paraId="3E0D1B66" w14:textId="77777777" w:rsidR="00A3445E" w:rsidRDefault="00000000">
            <w:pPr>
              <w:pStyle w:val="22"/>
              <w:ind w:leftChars="0" w:left="0" w:firstLineChars="0" w:firstLine="0"/>
            </w:pPr>
            <w:r>
              <w:rPr>
                <w:rFonts w:hint="eastAsia"/>
              </w:rPr>
              <w:t>3.</w:t>
            </w:r>
            <w:r>
              <w:rPr>
                <w:rFonts w:hint="eastAsia"/>
              </w:rPr>
              <w:t>输入课程名</w:t>
            </w:r>
          </w:p>
          <w:p w14:paraId="17E0E190" w14:textId="77777777" w:rsidR="00A3445E" w:rsidRDefault="00000000">
            <w:pPr>
              <w:pStyle w:val="22"/>
              <w:ind w:leftChars="0" w:left="0" w:firstLineChars="0" w:firstLine="0"/>
            </w:pPr>
            <w:r>
              <w:rPr>
                <w:rFonts w:hint="eastAsia"/>
              </w:rPr>
              <w:t>4.</w:t>
            </w:r>
            <w:r>
              <w:rPr>
                <w:rFonts w:hint="eastAsia"/>
              </w:rPr>
              <w:t>确认</w:t>
            </w:r>
          </w:p>
        </w:tc>
      </w:tr>
    </w:tbl>
    <w:p w14:paraId="32ED5E83" w14:textId="77777777" w:rsidR="00A3445E" w:rsidRDefault="00A3445E">
      <w:pPr>
        <w:pStyle w:val="22"/>
      </w:pPr>
    </w:p>
    <w:tbl>
      <w:tblPr>
        <w:tblStyle w:val="af0"/>
        <w:tblW w:w="0" w:type="auto"/>
        <w:tblInd w:w="420" w:type="dxa"/>
        <w:tblLook w:val="04A0" w:firstRow="1" w:lastRow="0" w:firstColumn="1" w:lastColumn="0" w:noHBand="0" w:noVBand="1"/>
      </w:tblPr>
      <w:tblGrid>
        <w:gridCol w:w="1702"/>
        <w:gridCol w:w="6174"/>
      </w:tblGrid>
      <w:tr w:rsidR="00A3445E" w14:paraId="11D11868" w14:textId="77777777">
        <w:tc>
          <w:tcPr>
            <w:tcW w:w="1702" w:type="dxa"/>
          </w:tcPr>
          <w:p w14:paraId="574F90DE" w14:textId="77777777" w:rsidR="00A3445E" w:rsidRDefault="00000000">
            <w:pPr>
              <w:pStyle w:val="22"/>
              <w:ind w:leftChars="0" w:left="0" w:firstLineChars="0" w:firstLine="0"/>
              <w:jc w:val="center"/>
            </w:pPr>
            <w:r>
              <w:rPr>
                <w:rFonts w:hint="eastAsia"/>
              </w:rPr>
              <w:t>用例名称</w:t>
            </w:r>
          </w:p>
        </w:tc>
        <w:tc>
          <w:tcPr>
            <w:tcW w:w="6174" w:type="dxa"/>
          </w:tcPr>
          <w:p w14:paraId="22758737" w14:textId="77777777" w:rsidR="00A3445E" w:rsidRDefault="00000000">
            <w:pPr>
              <w:pStyle w:val="22"/>
              <w:ind w:leftChars="0" w:left="0" w:firstLineChars="0" w:firstLine="0"/>
            </w:pPr>
            <w:r>
              <w:rPr>
                <w:rFonts w:hint="eastAsia"/>
              </w:rPr>
              <w:t>登录学生成绩</w:t>
            </w:r>
          </w:p>
        </w:tc>
      </w:tr>
      <w:tr w:rsidR="00A3445E" w14:paraId="531D6D84" w14:textId="77777777">
        <w:tc>
          <w:tcPr>
            <w:tcW w:w="1702" w:type="dxa"/>
          </w:tcPr>
          <w:p w14:paraId="1DA215F1" w14:textId="77777777" w:rsidR="00A3445E" w:rsidRDefault="00000000">
            <w:pPr>
              <w:pStyle w:val="22"/>
              <w:ind w:leftChars="0" w:left="0" w:firstLineChars="0" w:firstLine="0"/>
              <w:jc w:val="center"/>
            </w:pPr>
            <w:r>
              <w:rPr>
                <w:rFonts w:hint="eastAsia"/>
              </w:rPr>
              <w:t>简要说明</w:t>
            </w:r>
          </w:p>
        </w:tc>
        <w:tc>
          <w:tcPr>
            <w:tcW w:w="6174" w:type="dxa"/>
          </w:tcPr>
          <w:p w14:paraId="6E306EF4" w14:textId="77777777" w:rsidR="00A3445E" w:rsidRDefault="00000000">
            <w:pPr>
              <w:pStyle w:val="22"/>
              <w:ind w:leftChars="0" w:left="0" w:firstLineChars="0" w:firstLine="0"/>
            </w:pPr>
            <w:r>
              <w:rPr>
                <w:rFonts w:hint="eastAsia"/>
              </w:rPr>
              <w:t>教师用户在该模块可以登录学生成绩</w:t>
            </w:r>
          </w:p>
        </w:tc>
      </w:tr>
      <w:tr w:rsidR="00A3445E" w14:paraId="2C5B5546" w14:textId="77777777">
        <w:tc>
          <w:tcPr>
            <w:tcW w:w="1702" w:type="dxa"/>
          </w:tcPr>
          <w:p w14:paraId="2AFF49EE" w14:textId="77777777" w:rsidR="00A3445E" w:rsidRDefault="00000000">
            <w:pPr>
              <w:pStyle w:val="22"/>
              <w:ind w:leftChars="0" w:left="0" w:firstLineChars="0" w:firstLine="0"/>
              <w:jc w:val="center"/>
            </w:pPr>
            <w:r>
              <w:rPr>
                <w:rFonts w:hint="eastAsia"/>
              </w:rPr>
              <w:t>基本事件流</w:t>
            </w:r>
          </w:p>
        </w:tc>
        <w:tc>
          <w:tcPr>
            <w:tcW w:w="6174" w:type="dxa"/>
          </w:tcPr>
          <w:p w14:paraId="1EC3F54C" w14:textId="77777777" w:rsidR="00A3445E" w:rsidRDefault="00000000">
            <w:pPr>
              <w:pStyle w:val="22"/>
              <w:ind w:leftChars="0" w:left="0" w:firstLineChars="0" w:firstLine="0"/>
            </w:pPr>
            <w:r>
              <w:rPr>
                <w:rFonts w:hint="eastAsia"/>
              </w:rPr>
              <w:t>1.</w:t>
            </w:r>
            <w:r>
              <w:rPr>
                <w:rFonts w:hint="eastAsia"/>
              </w:rPr>
              <w:t>点击成绩登录</w:t>
            </w:r>
          </w:p>
          <w:p w14:paraId="5EA6232C" w14:textId="77777777" w:rsidR="00A3445E" w:rsidRDefault="00000000">
            <w:pPr>
              <w:pStyle w:val="22"/>
              <w:ind w:leftChars="0" w:left="0" w:firstLineChars="0" w:firstLine="0"/>
            </w:pPr>
            <w:r>
              <w:rPr>
                <w:rFonts w:hint="eastAsia"/>
              </w:rPr>
              <w:t>2.</w:t>
            </w:r>
            <w:r>
              <w:rPr>
                <w:rFonts w:hint="eastAsia"/>
              </w:rPr>
              <w:t>输入课程号</w:t>
            </w:r>
          </w:p>
          <w:p w14:paraId="26A04287" w14:textId="77777777" w:rsidR="00A3445E" w:rsidRDefault="00000000">
            <w:pPr>
              <w:pStyle w:val="22"/>
              <w:ind w:leftChars="0" w:left="0" w:firstLineChars="0" w:firstLine="0"/>
            </w:pPr>
            <w:r>
              <w:rPr>
                <w:rFonts w:hint="eastAsia"/>
              </w:rPr>
              <w:t>3.</w:t>
            </w:r>
            <w:r>
              <w:rPr>
                <w:rFonts w:hint="eastAsia"/>
              </w:rPr>
              <w:t>输入学生账号</w:t>
            </w:r>
          </w:p>
          <w:p w14:paraId="6D24EBF7" w14:textId="77777777" w:rsidR="00A3445E" w:rsidRDefault="00000000">
            <w:pPr>
              <w:pStyle w:val="22"/>
              <w:ind w:leftChars="0" w:left="0" w:firstLineChars="0" w:firstLine="0"/>
            </w:pPr>
            <w:r>
              <w:rPr>
                <w:rFonts w:hint="eastAsia"/>
              </w:rPr>
              <w:t>4.</w:t>
            </w:r>
            <w:r>
              <w:rPr>
                <w:rFonts w:hint="eastAsia"/>
              </w:rPr>
              <w:t>输入成绩</w:t>
            </w:r>
          </w:p>
          <w:p w14:paraId="3C7D420A" w14:textId="77777777" w:rsidR="00A3445E" w:rsidRDefault="00000000">
            <w:pPr>
              <w:pStyle w:val="22"/>
              <w:ind w:leftChars="0" w:left="0" w:firstLineChars="0" w:firstLine="0"/>
            </w:pPr>
            <w:r>
              <w:rPr>
                <w:rFonts w:hint="eastAsia"/>
              </w:rPr>
              <w:t>5.</w:t>
            </w:r>
            <w:r>
              <w:rPr>
                <w:rFonts w:hint="eastAsia"/>
              </w:rPr>
              <w:t>确认</w:t>
            </w:r>
          </w:p>
        </w:tc>
      </w:tr>
    </w:tbl>
    <w:p w14:paraId="46E31786" w14:textId="77777777" w:rsidR="00A3445E" w:rsidRDefault="00A3445E">
      <w:pPr>
        <w:pStyle w:val="22"/>
      </w:pPr>
    </w:p>
    <w:tbl>
      <w:tblPr>
        <w:tblStyle w:val="af0"/>
        <w:tblW w:w="0" w:type="auto"/>
        <w:tblInd w:w="420" w:type="dxa"/>
        <w:tblLook w:val="04A0" w:firstRow="1" w:lastRow="0" w:firstColumn="1" w:lastColumn="0" w:noHBand="0" w:noVBand="1"/>
      </w:tblPr>
      <w:tblGrid>
        <w:gridCol w:w="1702"/>
        <w:gridCol w:w="6174"/>
      </w:tblGrid>
      <w:tr w:rsidR="00A3445E" w14:paraId="382D5457" w14:textId="77777777">
        <w:tc>
          <w:tcPr>
            <w:tcW w:w="1702" w:type="dxa"/>
          </w:tcPr>
          <w:p w14:paraId="110A5942" w14:textId="77777777" w:rsidR="00A3445E" w:rsidRDefault="00000000">
            <w:pPr>
              <w:pStyle w:val="22"/>
              <w:ind w:leftChars="0" w:left="0" w:firstLineChars="0" w:firstLine="0"/>
              <w:jc w:val="center"/>
            </w:pPr>
            <w:r>
              <w:rPr>
                <w:rFonts w:hint="eastAsia"/>
              </w:rPr>
              <w:t>用例名称</w:t>
            </w:r>
          </w:p>
        </w:tc>
        <w:tc>
          <w:tcPr>
            <w:tcW w:w="6174" w:type="dxa"/>
          </w:tcPr>
          <w:p w14:paraId="550EE9D4" w14:textId="77777777" w:rsidR="00A3445E" w:rsidRDefault="00000000">
            <w:pPr>
              <w:pStyle w:val="22"/>
              <w:ind w:leftChars="0" w:left="0" w:firstLineChars="0" w:firstLine="0"/>
            </w:pPr>
            <w:r>
              <w:rPr>
                <w:rFonts w:hint="eastAsia"/>
              </w:rPr>
              <w:t>增加用户</w:t>
            </w:r>
          </w:p>
        </w:tc>
      </w:tr>
      <w:tr w:rsidR="00A3445E" w14:paraId="5328937C" w14:textId="77777777">
        <w:tc>
          <w:tcPr>
            <w:tcW w:w="1702" w:type="dxa"/>
          </w:tcPr>
          <w:p w14:paraId="3E095DC7" w14:textId="77777777" w:rsidR="00A3445E" w:rsidRDefault="00000000">
            <w:pPr>
              <w:pStyle w:val="22"/>
              <w:ind w:leftChars="0" w:left="0" w:firstLineChars="0" w:firstLine="0"/>
              <w:jc w:val="center"/>
            </w:pPr>
            <w:r>
              <w:rPr>
                <w:rFonts w:hint="eastAsia"/>
              </w:rPr>
              <w:t>简要说明</w:t>
            </w:r>
          </w:p>
        </w:tc>
        <w:tc>
          <w:tcPr>
            <w:tcW w:w="6174" w:type="dxa"/>
          </w:tcPr>
          <w:p w14:paraId="085F82C6" w14:textId="77777777" w:rsidR="00A3445E" w:rsidRDefault="00000000">
            <w:pPr>
              <w:pStyle w:val="22"/>
              <w:ind w:leftChars="0" w:left="0" w:firstLineChars="0" w:firstLine="0"/>
            </w:pPr>
            <w:r>
              <w:rPr>
                <w:rFonts w:hint="eastAsia"/>
              </w:rPr>
              <w:t>管理员用户在该模块可以增加新的用户</w:t>
            </w:r>
          </w:p>
        </w:tc>
      </w:tr>
      <w:tr w:rsidR="00A3445E" w14:paraId="7FBBB4AC" w14:textId="77777777">
        <w:tc>
          <w:tcPr>
            <w:tcW w:w="1702" w:type="dxa"/>
          </w:tcPr>
          <w:p w14:paraId="56AEE6AB" w14:textId="77777777" w:rsidR="00A3445E" w:rsidRDefault="00000000">
            <w:pPr>
              <w:pStyle w:val="22"/>
              <w:ind w:leftChars="0" w:left="0" w:firstLineChars="0" w:firstLine="0"/>
              <w:jc w:val="center"/>
            </w:pPr>
            <w:r>
              <w:rPr>
                <w:rFonts w:hint="eastAsia"/>
              </w:rPr>
              <w:t>基本事件流</w:t>
            </w:r>
          </w:p>
        </w:tc>
        <w:tc>
          <w:tcPr>
            <w:tcW w:w="6174" w:type="dxa"/>
          </w:tcPr>
          <w:p w14:paraId="0ED41A2C" w14:textId="77777777" w:rsidR="00A3445E" w:rsidRDefault="00000000">
            <w:pPr>
              <w:pStyle w:val="22"/>
              <w:ind w:leftChars="0" w:left="0" w:firstLineChars="0" w:firstLine="0"/>
            </w:pPr>
            <w:r>
              <w:rPr>
                <w:rFonts w:hint="eastAsia"/>
              </w:rPr>
              <w:t>1.</w:t>
            </w:r>
            <w:r>
              <w:rPr>
                <w:rFonts w:hint="eastAsia"/>
              </w:rPr>
              <w:t>点击增加用户</w:t>
            </w:r>
          </w:p>
          <w:p w14:paraId="79FCBA9C" w14:textId="77777777" w:rsidR="00A3445E" w:rsidRDefault="00000000">
            <w:pPr>
              <w:pStyle w:val="22"/>
              <w:ind w:leftChars="0" w:left="0" w:firstLineChars="0" w:firstLine="0"/>
            </w:pPr>
            <w:r>
              <w:rPr>
                <w:rFonts w:hint="eastAsia"/>
              </w:rPr>
              <w:t>2.</w:t>
            </w:r>
            <w:r>
              <w:rPr>
                <w:rFonts w:hint="eastAsia"/>
              </w:rPr>
              <w:t>输入账号</w:t>
            </w:r>
          </w:p>
          <w:p w14:paraId="6F8FEE73" w14:textId="77777777" w:rsidR="00A3445E" w:rsidRDefault="00000000">
            <w:pPr>
              <w:pStyle w:val="22"/>
              <w:ind w:leftChars="0" w:left="0" w:firstLineChars="0" w:firstLine="0"/>
            </w:pPr>
            <w:r>
              <w:rPr>
                <w:rFonts w:hint="eastAsia"/>
              </w:rPr>
              <w:t>3.</w:t>
            </w:r>
            <w:r>
              <w:rPr>
                <w:rFonts w:hint="eastAsia"/>
              </w:rPr>
              <w:t>确认</w:t>
            </w:r>
          </w:p>
        </w:tc>
      </w:tr>
    </w:tbl>
    <w:p w14:paraId="5F0F3746" w14:textId="77777777" w:rsidR="00A3445E" w:rsidRDefault="00A3445E">
      <w:pPr>
        <w:pStyle w:val="22"/>
        <w:ind w:leftChars="0" w:left="0" w:firstLineChars="0" w:firstLine="0"/>
      </w:pPr>
    </w:p>
    <w:tbl>
      <w:tblPr>
        <w:tblStyle w:val="af0"/>
        <w:tblW w:w="0" w:type="auto"/>
        <w:tblInd w:w="420" w:type="dxa"/>
        <w:tblLook w:val="04A0" w:firstRow="1" w:lastRow="0" w:firstColumn="1" w:lastColumn="0" w:noHBand="0" w:noVBand="1"/>
      </w:tblPr>
      <w:tblGrid>
        <w:gridCol w:w="1702"/>
        <w:gridCol w:w="6174"/>
      </w:tblGrid>
      <w:tr w:rsidR="00A3445E" w14:paraId="123D9CFF" w14:textId="77777777">
        <w:tc>
          <w:tcPr>
            <w:tcW w:w="1702" w:type="dxa"/>
          </w:tcPr>
          <w:p w14:paraId="65C85DF5" w14:textId="77777777" w:rsidR="00A3445E" w:rsidRDefault="00000000">
            <w:pPr>
              <w:pStyle w:val="22"/>
              <w:ind w:leftChars="0" w:left="0" w:firstLineChars="0" w:firstLine="0"/>
              <w:jc w:val="center"/>
            </w:pPr>
            <w:r>
              <w:rPr>
                <w:rFonts w:hint="eastAsia"/>
              </w:rPr>
              <w:t>用例名称</w:t>
            </w:r>
          </w:p>
        </w:tc>
        <w:tc>
          <w:tcPr>
            <w:tcW w:w="6174" w:type="dxa"/>
          </w:tcPr>
          <w:p w14:paraId="52C95E90" w14:textId="77777777" w:rsidR="00A3445E" w:rsidRDefault="00000000">
            <w:pPr>
              <w:pStyle w:val="22"/>
              <w:ind w:leftChars="0" w:left="0" w:firstLineChars="0" w:firstLine="0"/>
            </w:pPr>
            <w:r>
              <w:rPr>
                <w:rFonts w:hint="eastAsia"/>
              </w:rPr>
              <w:t>删除用户</w:t>
            </w:r>
          </w:p>
        </w:tc>
      </w:tr>
      <w:tr w:rsidR="00A3445E" w14:paraId="4271904A" w14:textId="77777777">
        <w:tc>
          <w:tcPr>
            <w:tcW w:w="1702" w:type="dxa"/>
          </w:tcPr>
          <w:p w14:paraId="60BC9E94" w14:textId="77777777" w:rsidR="00A3445E" w:rsidRDefault="00000000">
            <w:pPr>
              <w:pStyle w:val="22"/>
              <w:ind w:leftChars="0" w:left="0" w:firstLineChars="0" w:firstLine="0"/>
              <w:jc w:val="center"/>
            </w:pPr>
            <w:r>
              <w:rPr>
                <w:rFonts w:hint="eastAsia"/>
              </w:rPr>
              <w:t>简要说明</w:t>
            </w:r>
          </w:p>
        </w:tc>
        <w:tc>
          <w:tcPr>
            <w:tcW w:w="6174" w:type="dxa"/>
          </w:tcPr>
          <w:p w14:paraId="3F1C7998" w14:textId="77777777" w:rsidR="00A3445E" w:rsidRDefault="00000000">
            <w:pPr>
              <w:pStyle w:val="22"/>
              <w:ind w:leftChars="0" w:left="0" w:firstLineChars="0" w:firstLine="0"/>
            </w:pPr>
            <w:r>
              <w:rPr>
                <w:rFonts w:hint="eastAsia"/>
              </w:rPr>
              <w:t>用户在该模块可以删除用户</w:t>
            </w:r>
          </w:p>
        </w:tc>
      </w:tr>
      <w:tr w:rsidR="00A3445E" w14:paraId="5129A4F7" w14:textId="77777777">
        <w:tc>
          <w:tcPr>
            <w:tcW w:w="1702" w:type="dxa"/>
          </w:tcPr>
          <w:p w14:paraId="19B93915" w14:textId="77777777" w:rsidR="00A3445E" w:rsidRDefault="00000000">
            <w:pPr>
              <w:pStyle w:val="22"/>
              <w:ind w:leftChars="0" w:left="0" w:firstLineChars="0" w:firstLine="0"/>
              <w:jc w:val="center"/>
            </w:pPr>
            <w:r>
              <w:rPr>
                <w:rFonts w:hint="eastAsia"/>
              </w:rPr>
              <w:t>基本事件流</w:t>
            </w:r>
          </w:p>
        </w:tc>
        <w:tc>
          <w:tcPr>
            <w:tcW w:w="6174" w:type="dxa"/>
          </w:tcPr>
          <w:p w14:paraId="71CF9811" w14:textId="77777777" w:rsidR="00A3445E" w:rsidRDefault="00000000">
            <w:pPr>
              <w:pStyle w:val="22"/>
              <w:ind w:leftChars="0" w:left="0" w:firstLineChars="0" w:firstLine="0"/>
            </w:pPr>
            <w:r>
              <w:rPr>
                <w:rFonts w:hint="eastAsia"/>
              </w:rPr>
              <w:t>1.</w:t>
            </w:r>
            <w:r>
              <w:rPr>
                <w:rFonts w:hint="eastAsia"/>
              </w:rPr>
              <w:t>点击删除用户</w:t>
            </w:r>
          </w:p>
          <w:p w14:paraId="4409C248" w14:textId="77777777" w:rsidR="00A3445E" w:rsidRDefault="00000000">
            <w:pPr>
              <w:pStyle w:val="22"/>
              <w:ind w:leftChars="0" w:left="0" w:firstLineChars="0" w:firstLine="0"/>
            </w:pPr>
            <w:r>
              <w:rPr>
                <w:rFonts w:hint="eastAsia"/>
              </w:rPr>
              <w:t>2.</w:t>
            </w:r>
            <w:r>
              <w:rPr>
                <w:rFonts w:hint="eastAsia"/>
              </w:rPr>
              <w:t>输入账号</w:t>
            </w:r>
          </w:p>
          <w:p w14:paraId="456F129B" w14:textId="77777777" w:rsidR="00A3445E" w:rsidRDefault="00000000">
            <w:pPr>
              <w:pStyle w:val="22"/>
              <w:ind w:leftChars="0" w:left="0" w:firstLineChars="0" w:firstLine="0"/>
            </w:pPr>
            <w:r>
              <w:rPr>
                <w:rFonts w:hint="eastAsia"/>
              </w:rPr>
              <w:t>3.</w:t>
            </w:r>
            <w:r>
              <w:rPr>
                <w:rFonts w:hint="eastAsia"/>
              </w:rPr>
              <w:t>确认</w:t>
            </w:r>
          </w:p>
        </w:tc>
      </w:tr>
    </w:tbl>
    <w:p w14:paraId="45AA7DB5" w14:textId="77777777" w:rsidR="00A3445E" w:rsidRDefault="00A3445E">
      <w:pPr>
        <w:pStyle w:val="22"/>
        <w:ind w:leftChars="0" w:left="0" w:firstLineChars="0" w:firstLine="0"/>
      </w:pPr>
    </w:p>
    <w:p w14:paraId="38A56AC3" w14:textId="77777777" w:rsidR="00A3445E" w:rsidRDefault="00000000">
      <w:pPr>
        <w:pStyle w:val="2"/>
        <w:snapToGrid w:val="0"/>
        <w:spacing w:before="0" w:after="0" w:line="288" w:lineRule="auto"/>
        <w:ind w:left="180"/>
        <w:rPr>
          <w:rFonts w:ascii="Consolas" w:eastAsia="微软雅黑" w:hAnsi="Consolas"/>
          <w:szCs w:val="24"/>
        </w:rPr>
      </w:pPr>
      <w:bookmarkStart w:id="135" w:name="_Toc120307679"/>
      <w:bookmarkStart w:id="136" w:name="_Toc120968680"/>
      <w:bookmarkStart w:id="137" w:name="_Toc120961584"/>
      <w:bookmarkStart w:id="138" w:name="_Toc120961420"/>
      <w:bookmarkStart w:id="139" w:name="_Toc154578087"/>
      <w:bookmarkStart w:id="140" w:name="_Toc121128975"/>
      <w:bookmarkStart w:id="141" w:name="_Toc124506204"/>
      <w:bookmarkStart w:id="142" w:name="_Toc120968844"/>
      <w:bookmarkStart w:id="143" w:name="_Toc127799084"/>
      <w:r>
        <w:rPr>
          <w:rFonts w:ascii="Consolas" w:eastAsia="微软雅黑" w:hAnsi="Consolas" w:hint="eastAsia"/>
          <w:szCs w:val="24"/>
        </w:rPr>
        <w:t>输入／输出数据</w:t>
      </w:r>
      <w:bookmarkEnd w:id="135"/>
      <w:bookmarkEnd w:id="136"/>
      <w:bookmarkEnd w:id="137"/>
      <w:bookmarkEnd w:id="138"/>
      <w:bookmarkEnd w:id="139"/>
      <w:bookmarkEnd w:id="140"/>
      <w:bookmarkEnd w:id="141"/>
      <w:bookmarkEnd w:id="142"/>
      <w:bookmarkEnd w:id="143"/>
    </w:p>
    <w:tbl>
      <w:tblPr>
        <w:tblStyle w:val="af0"/>
        <w:tblW w:w="0" w:type="auto"/>
        <w:tblLook w:val="04A0" w:firstRow="1" w:lastRow="0" w:firstColumn="1" w:lastColumn="0" w:noHBand="0" w:noVBand="1"/>
      </w:tblPr>
      <w:tblGrid>
        <w:gridCol w:w="1181"/>
        <w:gridCol w:w="1185"/>
        <w:gridCol w:w="1186"/>
        <w:gridCol w:w="1186"/>
        <w:gridCol w:w="1186"/>
        <w:gridCol w:w="1186"/>
        <w:gridCol w:w="1186"/>
      </w:tblGrid>
      <w:tr w:rsidR="00A3445E" w14:paraId="27A3DDFC" w14:textId="77777777">
        <w:tc>
          <w:tcPr>
            <w:tcW w:w="1217" w:type="dxa"/>
          </w:tcPr>
          <w:p w14:paraId="3CFD84CB" w14:textId="77777777" w:rsidR="00A3445E" w:rsidRDefault="00A3445E">
            <w:pPr>
              <w:pStyle w:val="22"/>
            </w:pPr>
          </w:p>
        </w:tc>
        <w:tc>
          <w:tcPr>
            <w:tcW w:w="1217" w:type="dxa"/>
          </w:tcPr>
          <w:p w14:paraId="64DC444C" w14:textId="77777777" w:rsidR="00A3445E" w:rsidRDefault="00000000">
            <w:pPr>
              <w:pStyle w:val="22"/>
              <w:ind w:leftChars="0" w:left="0" w:firstLineChars="0" w:firstLine="0"/>
            </w:pPr>
            <w:r>
              <w:rPr>
                <w:rFonts w:hint="eastAsia"/>
              </w:rPr>
              <w:t>数据名称</w:t>
            </w:r>
          </w:p>
        </w:tc>
        <w:tc>
          <w:tcPr>
            <w:tcW w:w="1217" w:type="dxa"/>
          </w:tcPr>
          <w:p w14:paraId="71350EAB" w14:textId="77777777" w:rsidR="00A3445E" w:rsidRDefault="00000000">
            <w:pPr>
              <w:pStyle w:val="22"/>
              <w:ind w:leftChars="0" w:left="0" w:firstLineChars="0" w:firstLine="0"/>
            </w:pPr>
            <w:r>
              <w:rPr>
                <w:rFonts w:hint="eastAsia"/>
              </w:rPr>
              <w:t>实际含义</w:t>
            </w:r>
          </w:p>
        </w:tc>
        <w:tc>
          <w:tcPr>
            <w:tcW w:w="1217" w:type="dxa"/>
          </w:tcPr>
          <w:p w14:paraId="1B80A804" w14:textId="77777777" w:rsidR="00A3445E" w:rsidRDefault="00000000">
            <w:pPr>
              <w:pStyle w:val="22"/>
              <w:ind w:leftChars="0" w:left="0" w:firstLineChars="0" w:firstLine="0"/>
            </w:pPr>
            <w:r>
              <w:rPr>
                <w:rFonts w:hint="eastAsia"/>
              </w:rPr>
              <w:t>数据类型</w:t>
            </w:r>
          </w:p>
        </w:tc>
        <w:tc>
          <w:tcPr>
            <w:tcW w:w="1217" w:type="dxa"/>
          </w:tcPr>
          <w:p w14:paraId="31BA5887" w14:textId="77777777" w:rsidR="00A3445E" w:rsidRDefault="00000000">
            <w:pPr>
              <w:pStyle w:val="22"/>
              <w:ind w:leftChars="0" w:left="0" w:firstLineChars="0" w:firstLine="0"/>
            </w:pPr>
            <w:r>
              <w:rPr>
                <w:rFonts w:hint="eastAsia"/>
              </w:rPr>
              <w:t>数据格式</w:t>
            </w:r>
          </w:p>
        </w:tc>
        <w:tc>
          <w:tcPr>
            <w:tcW w:w="1217" w:type="dxa"/>
          </w:tcPr>
          <w:p w14:paraId="54E2F9ED" w14:textId="77777777" w:rsidR="00A3445E" w:rsidRDefault="00000000">
            <w:pPr>
              <w:pStyle w:val="22"/>
              <w:ind w:leftChars="0" w:left="0" w:firstLineChars="0" w:firstLine="0"/>
            </w:pPr>
            <w:r>
              <w:rPr>
                <w:rFonts w:hint="eastAsia"/>
              </w:rPr>
              <w:t>数据约束</w:t>
            </w:r>
          </w:p>
        </w:tc>
        <w:tc>
          <w:tcPr>
            <w:tcW w:w="1217" w:type="dxa"/>
          </w:tcPr>
          <w:p w14:paraId="229ACC7F" w14:textId="77777777" w:rsidR="00A3445E" w:rsidRDefault="00000000">
            <w:pPr>
              <w:pStyle w:val="22"/>
              <w:ind w:leftChars="0" w:left="0" w:firstLineChars="0" w:firstLine="0"/>
            </w:pPr>
            <w:r>
              <w:rPr>
                <w:rFonts w:hint="eastAsia"/>
              </w:rPr>
              <w:t>输入</w:t>
            </w:r>
            <w:r>
              <w:rPr>
                <w:rFonts w:hint="eastAsia"/>
              </w:rPr>
              <w:t>/</w:t>
            </w:r>
            <w:r>
              <w:rPr>
                <w:rFonts w:hint="eastAsia"/>
              </w:rPr>
              <w:t>输出</w:t>
            </w:r>
          </w:p>
        </w:tc>
      </w:tr>
      <w:tr w:rsidR="00A3445E" w14:paraId="300FFA59" w14:textId="77777777">
        <w:tc>
          <w:tcPr>
            <w:tcW w:w="1217" w:type="dxa"/>
            <w:vAlign w:val="center"/>
          </w:tcPr>
          <w:p w14:paraId="5487C8B7" w14:textId="77777777" w:rsidR="00A3445E" w:rsidRDefault="00000000">
            <w:pPr>
              <w:pStyle w:val="22"/>
              <w:ind w:leftChars="0" w:left="0" w:firstLineChars="0" w:firstLine="0"/>
              <w:jc w:val="center"/>
            </w:pPr>
            <w:r>
              <w:rPr>
                <w:rFonts w:hint="eastAsia"/>
              </w:rPr>
              <w:t>1</w:t>
            </w:r>
          </w:p>
        </w:tc>
        <w:tc>
          <w:tcPr>
            <w:tcW w:w="1217" w:type="dxa"/>
          </w:tcPr>
          <w:p w14:paraId="782BE8D9" w14:textId="77777777" w:rsidR="00A3445E" w:rsidRDefault="00000000">
            <w:pPr>
              <w:pStyle w:val="22"/>
              <w:ind w:leftChars="0" w:left="0" w:firstLineChars="0" w:firstLine="0"/>
              <w:jc w:val="center"/>
            </w:pPr>
            <w:r>
              <w:rPr>
                <w:rFonts w:hint="eastAsia"/>
              </w:rPr>
              <w:t>账号</w:t>
            </w:r>
          </w:p>
        </w:tc>
        <w:tc>
          <w:tcPr>
            <w:tcW w:w="1217" w:type="dxa"/>
          </w:tcPr>
          <w:p w14:paraId="4790BAE7" w14:textId="77777777" w:rsidR="00A3445E" w:rsidRDefault="00000000">
            <w:pPr>
              <w:pStyle w:val="22"/>
              <w:ind w:leftChars="0" w:left="0" w:firstLineChars="0" w:firstLine="0"/>
            </w:pPr>
            <w:r>
              <w:rPr>
                <w:rFonts w:hint="eastAsia"/>
              </w:rPr>
              <w:t>用户</w:t>
            </w:r>
            <w:r>
              <w:rPr>
                <w:rFonts w:hint="eastAsia"/>
              </w:rPr>
              <w:t>id</w:t>
            </w:r>
          </w:p>
        </w:tc>
        <w:tc>
          <w:tcPr>
            <w:tcW w:w="1217" w:type="dxa"/>
          </w:tcPr>
          <w:p w14:paraId="165F0351" w14:textId="77777777" w:rsidR="00A3445E" w:rsidRDefault="00000000">
            <w:pPr>
              <w:pStyle w:val="22"/>
              <w:ind w:leftChars="0" w:left="0" w:firstLineChars="0" w:firstLine="0"/>
            </w:pPr>
            <w:r>
              <w:rPr>
                <w:rFonts w:hint="eastAsia"/>
              </w:rPr>
              <w:t>字符串</w:t>
            </w:r>
          </w:p>
        </w:tc>
        <w:tc>
          <w:tcPr>
            <w:tcW w:w="1217" w:type="dxa"/>
          </w:tcPr>
          <w:p w14:paraId="560EF445" w14:textId="77777777" w:rsidR="00A3445E" w:rsidRDefault="00000000">
            <w:pPr>
              <w:pStyle w:val="22"/>
              <w:ind w:leftChars="0" w:left="0" w:firstLineChars="0" w:firstLine="0"/>
            </w:pPr>
            <w:r>
              <w:rPr>
                <w:rFonts w:hint="eastAsia"/>
              </w:rPr>
              <w:t>自由输入</w:t>
            </w:r>
          </w:p>
        </w:tc>
        <w:tc>
          <w:tcPr>
            <w:tcW w:w="1217" w:type="dxa"/>
          </w:tcPr>
          <w:p w14:paraId="16BDDD9A" w14:textId="77777777" w:rsidR="00A3445E" w:rsidRDefault="00000000">
            <w:pPr>
              <w:pStyle w:val="22"/>
              <w:ind w:leftChars="0" w:left="0" w:firstLineChars="0" w:firstLine="0"/>
            </w:pPr>
            <w:r>
              <w:rPr>
                <w:rFonts w:hint="eastAsia"/>
              </w:rPr>
              <w:t>长度限制</w:t>
            </w:r>
          </w:p>
        </w:tc>
        <w:tc>
          <w:tcPr>
            <w:tcW w:w="1217" w:type="dxa"/>
          </w:tcPr>
          <w:p w14:paraId="0CEB0AF4" w14:textId="77777777" w:rsidR="00A3445E" w:rsidRDefault="00000000">
            <w:pPr>
              <w:pStyle w:val="22"/>
              <w:ind w:leftChars="0" w:left="0" w:firstLineChars="0" w:firstLine="0"/>
            </w:pPr>
            <w:r>
              <w:rPr>
                <w:rFonts w:hint="eastAsia"/>
              </w:rPr>
              <w:t>输入</w:t>
            </w:r>
          </w:p>
        </w:tc>
      </w:tr>
      <w:tr w:rsidR="00A3445E" w14:paraId="2F026D9D" w14:textId="77777777">
        <w:tc>
          <w:tcPr>
            <w:tcW w:w="1217" w:type="dxa"/>
            <w:vAlign w:val="center"/>
          </w:tcPr>
          <w:p w14:paraId="7003FBA6" w14:textId="77777777" w:rsidR="00A3445E" w:rsidRDefault="00000000">
            <w:pPr>
              <w:pStyle w:val="22"/>
              <w:ind w:leftChars="0" w:left="0" w:firstLineChars="0" w:firstLine="0"/>
              <w:jc w:val="center"/>
            </w:pPr>
            <w:r>
              <w:rPr>
                <w:rFonts w:hint="eastAsia"/>
              </w:rPr>
              <w:lastRenderedPageBreak/>
              <w:t>2</w:t>
            </w:r>
          </w:p>
        </w:tc>
        <w:tc>
          <w:tcPr>
            <w:tcW w:w="1217" w:type="dxa"/>
          </w:tcPr>
          <w:p w14:paraId="63DA0EE8" w14:textId="77777777" w:rsidR="00A3445E" w:rsidRDefault="00000000">
            <w:pPr>
              <w:pStyle w:val="22"/>
              <w:ind w:leftChars="0" w:left="0" w:firstLineChars="0" w:firstLine="0"/>
              <w:jc w:val="center"/>
            </w:pPr>
            <w:r>
              <w:rPr>
                <w:rFonts w:hint="eastAsia"/>
              </w:rPr>
              <w:t>密码</w:t>
            </w:r>
          </w:p>
        </w:tc>
        <w:tc>
          <w:tcPr>
            <w:tcW w:w="1217" w:type="dxa"/>
          </w:tcPr>
          <w:p w14:paraId="3F7AC102" w14:textId="77777777" w:rsidR="00A3445E" w:rsidRDefault="00000000">
            <w:pPr>
              <w:pStyle w:val="22"/>
              <w:ind w:leftChars="0" w:left="0" w:firstLineChars="0" w:firstLine="0"/>
            </w:pPr>
            <w:r>
              <w:rPr>
                <w:rFonts w:hint="eastAsia"/>
              </w:rPr>
              <w:t>账号密码</w:t>
            </w:r>
          </w:p>
        </w:tc>
        <w:tc>
          <w:tcPr>
            <w:tcW w:w="1217" w:type="dxa"/>
          </w:tcPr>
          <w:p w14:paraId="634B44B0" w14:textId="77777777" w:rsidR="00A3445E" w:rsidRDefault="00000000">
            <w:pPr>
              <w:pStyle w:val="22"/>
              <w:ind w:leftChars="0" w:left="0" w:firstLineChars="0" w:firstLine="0"/>
            </w:pPr>
            <w:r>
              <w:rPr>
                <w:rFonts w:hint="eastAsia"/>
              </w:rPr>
              <w:t>字符串</w:t>
            </w:r>
          </w:p>
        </w:tc>
        <w:tc>
          <w:tcPr>
            <w:tcW w:w="1217" w:type="dxa"/>
          </w:tcPr>
          <w:p w14:paraId="59970168" w14:textId="77777777" w:rsidR="00A3445E" w:rsidRDefault="00000000">
            <w:pPr>
              <w:pStyle w:val="22"/>
              <w:ind w:leftChars="0" w:left="0" w:firstLineChars="0" w:firstLine="0"/>
            </w:pPr>
            <w:r>
              <w:rPr>
                <w:rFonts w:hint="eastAsia"/>
              </w:rPr>
              <w:t>自由输入</w:t>
            </w:r>
          </w:p>
        </w:tc>
        <w:tc>
          <w:tcPr>
            <w:tcW w:w="1217" w:type="dxa"/>
          </w:tcPr>
          <w:p w14:paraId="111DDB16" w14:textId="77777777" w:rsidR="00A3445E" w:rsidRDefault="00000000">
            <w:pPr>
              <w:pStyle w:val="22"/>
              <w:ind w:leftChars="0" w:left="0" w:firstLineChars="0" w:firstLine="0"/>
            </w:pPr>
            <w:r>
              <w:rPr>
                <w:rFonts w:hint="eastAsia"/>
              </w:rPr>
              <w:t>长度限制</w:t>
            </w:r>
          </w:p>
        </w:tc>
        <w:tc>
          <w:tcPr>
            <w:tcW w:w="1217" w:type="dxa"/>
          </w:tcPr>
          <w:p w14:paraId="416A8879" w14:textId="77777777" w:rsidR="00A3445E" w:rsidRDefault="00000000">
            <w:pPr>
              <w:pStyle w:val="22"/>
              <w:ind w:leftChars="0" w:left="0" w:firstLineChars="0" w:firstLine="0"/>
            </w:pPr>
            <w:r>
              <w:rPr>
                <w:rFonts w:hint="eastAsia"/>
              </w:rPr>
              <w:t>输入</w:t>
            </w:r>
          </w:p>
        </w:tc>
      </w:tr>
      <w:tr w:rsidR="00A3445E" w14:paraId="60353F3C" w14:textId="77777777">
        <w:trPr>
          <w:trHeight w:val="321"/>
        </w:trPr>
        <w:tc>
          <w:tcPr>
            <w:tcW w:w="1217" w:type="dxa"/>
            <w:vAlign w:val="center"/>
          </w:tcPr>
          <w:p w14:paraId="0B33E9D8" w14:textId="77777777" w:rsidR="00A3445E" w:rsidRDefault="00000000">
            <w:pPr>
              <w:pStyle w:val="22"/>
              <w:ind w:leftChars="0" w:left="0" w:firstLineChars="0" w:firstLine="0"/>
              <w:jc w:val="center"/>
            </w:pPr>
            <w:r>
              <w:rPr>
                <w:rFonts w:hint="eastAsia"/>
              </w:rPr>
              <w:t>3</w:t>
            </w:r>
          </w:p>
        </w:tc>
        <w:tc>
          <w:tcPr>
            <w:tcW w:w="1217" w:type="dxa"/>
            <w:shd w:val="clear" w:color="auto" w:fill="auto"/>
          </w:tcPr>
          <w:p w14:paraId="619EB3B9" w14:textId="77777777" w:rsidR="00A3445E" w:rsidRDefault="00000000">
            <w:pPr>
              <w:ind w:firstLineChars="0" w:firstLine="0"/>
              <w:jc w:val="center"/>
            </w:pPr>
            <w:r>
              <w:rPr>
                <w:rFonts w:hint="eastAsia"/>
              </w:rPr>
              <w:t>课程号</w:t>
            </w:r>
          </w:p>
        </w:tc>
        <w:tc>
          <w:tcPr>
            <w:tcW w:w="1217" w:type="dxa"/>
          </w:tcPr>
          <w:p w14:paraId="20619926" w14:textId="77777777" w:rsidR="00A3445E" w:rsidRDefault="00000000">
            <w:pPr>
              <w:pStyle w:val="22"/>
              <w:ind w:leftChars="0" w:left="0" w:firstLineChars="0" w:firstLine="0"/>
            </w:pPr>
            <w:r>
              <w:rPr>
                <w:rFonts w:hint="eastAsia"/>
              </w:rPr>
              <w:t>课程号</w:t>
            </w:r>
          </w:p>
        </w:tc>
        <w:tc>
          <w:tcPr>
            <w:tcW w:w="1217" w:type="dxa"/>
          </w:tcPr>
          <w:p w14:paraId="5B3D1195" w14:textId="77777777" w:rsidR="00A3445E" w:rsidRDefault="00000000">
            <w:pPr>
              <w:pStyle w:val="22"/>
              <w:ind w:leftChars="0" w:left="0" w:firstLineChars="0" w:firstLine="0"/>
            </w:pPr>
            <w:r>
              <w:rPr>
                <w:rFonts w:hint="eastAsia"/>
              </w:rPr>
              <w:t>整型</w:t>
            </w:r>
          </w:p>
        </w:tc>
        <w:tc>
          <w:tcPr>
            <w:tcW w:w="1217" w:type="dxa"/>
          </w:tcPr>
          <w:p w14:paraId="50D8659B" w14:textId="77777777" w:rsidR="00A3445E" w:rsidRDefault="00000000">
            <w:pPr>
              <w:pStyle w:val="22"/>
              <w:ind w:leftChars="0" w:left="0" w:firstLineChars="0" w:firstLine="0"/>
            </w:pPr>
            <w:r>
              <w:rPr>
                <w:rFonts w:hint="eastAsia"/>
              </w:rPr>
              <w:t>数字</w:t>
            </w:r>
          </w:p>
        </w:tc>
        <w:tc>
          <w:tcPr>
            <w:tcW w:w="1217" w:type="dxa"/>
          </w:tcPr>
          <w:p w14:paraId="18BEDB67" w14:textId="77777777" w:rsidR="00A3445E" w:rsidRDefault="00000000">
            <w:pPr>
              <w:pStyle w:val="22"/>
              <w:ind w:leftChars="0" w:left="0" w:firstLineChars="0" w:firstLine="0"/>
            </w:pPr>
            <w:r>
              <w:rPr>
                <w:rFonts w:hint="eastAsia"/>
              </w:rPr>
              <w:t>不小于</w:t>
            </w:r>
            <w:r>
              <w:rPr>
                <w:rFonts w:hint="eastAsia"/>
              </w:rPr>
              <w:t>0</w:t>
            </w:r>
          </w:p>
        </w:tc>
        <w:tc>
          <w:tcPr>
            <w:tcW w:w="1217" w:type="dxa"/>
          </w:tcPr>
          <w:p w14:paraId="6CF3CE10" w14:textId="77777777" w:rsidR="00A3445E" w:rsidRDefault="00000000">
            <w:pPr>
              <w:pStyle w:val="22"/>
              <w:ind w:leftChars="0" w:left="0" w:firstLineChars="0" w:firstLine="0"/>
            </w:pPr>
            <w:r>
              <w:rPr>
                <w:rFonts w:hint="eastAsia"/>
              </w:rPr>
              <w:t>输入</w:t>
            </w:r>
          </w:p>
        </w:tc>
      </w:tr>
      <w:tr w:rsidR="00A3445E" w14:paraId="72135BFA" w14:textId="77777777">
        <w:tc>
          <w:tcPr>
            <w:tcW w:w="1217" w:type="dxa"/>
            <w:vAlign w:val="center"/>
          </w:tcPr>
          <w:p w14:paraId="75C7D1B6" w14:textId="77777777" w:rsidR="00A3445E" w:rsidRDefault="00000000">
            <w:pPr>
              <w:pStyle w:val="22"/>
              <w:ind w:leftChars="0" w:left="0" w:firstLineChars="0" w:firstLine="0"/>
              <w:jc w:val="center"/>
            </w:pPr>
            <w:r>
              <w:rPr>
                <w:rFonts w:hint="eastAsia"/>
              </w:rPr>
              <w:t>4</w:t>
            </w:r>
          </w:p>
        </w:tc>
        <w:tc>
          <w:tcPr>
            <w:tcW w:w="1217" w:type="dxa"/>
          </w:tcPr>
          <w:p w14:paraId="0DC5290F" w14:textId="77777777" w:rsidR="00A3445E" w:rsidRDefault="00000000">
            <w:pPr>
              <w:pStyle w:val="22"/>
              <w:ind w:leftChars="0" w:left="0" w:firstLineChars="0" w:firstLine="0"/>
              <w:jc w:val="center"/>
            </w:pPr>
            <w:r>
              <w:rPr>
                <w:rFonts w:hint="eastAsia"/>
              </w:rPr>
              <w:t>课程名</w:t>
            </w:r>
          </w:p>
        </w:tc>
        <w:tc>
          <w:tcPr>
            <w:tcW w:w="1217" w:type="dxa"/>
          </w:tcPr>
          <w:p w14:paraId="5FC4D454" w14:textId="77777777" w:rsidR="00A3445E" w:rsidRDefault="00000000">
            <w:pPr>
              <w:pStyle w:val="22"/>
              <w:ind w:leftChars="0" w:left="0" w:firstLineChars="0" w:firstLine="0"/>
            </w:pPr>
            <w:r>
              <w:rPr>
                <w:rFonts w:hint="eastAsia"/>
              </w:rPr>
              <w:t>课程名</w:t>
            </w:r>
          </w:p>
        </w:tc>
        <w:tc>
          <w:tcPr>
            <w:tcW w:w="1217" w:type="dxa"/>
          </w:tcPr>
          <w:p w14:paraId="1D1276FB" w14:textId="77777777" w:rsidR="00A3445E" w:rsidRDefault="00000000">
            <w:pPr>
              <w:pStyle w:val="22"/>
              <w:ind w:leftChars="0" w:left="0" w:firstLineChars="0" w:firstLine="0"/>
            </w:pPr>
            <w:r>
              <w:rPr>
                <w:rFonts w:hint="eastAsia"/>
              </w:rPr>
              <w:t>字符串</w:t>
            </w:r>
          </w:p>
        </w:tc>
        <w:tc>
          <w:tcPr>
            <w:tcW w:w="1217" w:type="dxa"/>
          </w:tcPr>
          <w:p w14:paraId="686B3434" w14:textId="77777777" w:rsidR="00A3445E" w:rsidRDefault="00000000">
            <w:pPr>
              <w:pStyle w:val="22"/>
              <w:ind w:leftChars="0" w:left="0" w:firstLineChars="0" w:firstLine="0"/>
            </w:pPr>
            <w:r>
              <w:rPr>
                <w:rFonts w:hint="eastAsia"/>
              </w:rPr>
              <w:t>文字</w:t>
            </w:r>
          </w:p>
        </w:tc>
        <w:tc>
          <w:tcPr>
            <w:tcW w:w="1217" w:type="dxa"/>
          </w:tcPr>
          <w:p w14:paraId="73BE917E" w14:textId="77777777" w:rsidR="00A3445E" w:rsidRDefault="00000000">
            <w:pPr>
              <w:pStyle w:val="22"/>
              <w:ind w:leftChars="0" w:left="0" w:firstLineChars="0" w:firstLine="0"/>
            </w:pPr>
            <w:r>
              <w:rPr>
                <w:rFonts w:hint="eastAsia"/>
              </w:rPr>
              <w:t>中文</w:t>
            </w:r>
          </w:p>
        </w:tc>
        <w:tc>
          <w:tcPr>
            <w:tcW w:w="1217" w:type="dxa"/>
          </w:tcPr>
          <w:p w14:paraId="70E09079" w14:textId="77777777" w:rsidR="00A3445E" w:rsidRDefault="00000000">
            <w:pPr>
              <w:pStyle w:val="22"/>
              <w:ind w:leftChars="0" w:left="0" w:firstLineChars="0" w:firstLine="0"/>
            </w:pPr>
            <w:r>
              <w:rPr>
                <w:rFonts w:hint="eastAsia"/>
              </w:rPr>
              <w:t>输入</w:t>
            </w:r>
          </w:p>
        </w:tc>
      </w:tr>
      <w:tr w:rsidR="00A3445E" w14:paraId="1EFA240A" w14:textId="77777777">
        <w:tc>
          <w:tcPr>
            <w:tcW w:w="1217" w:type="dxa"/>
            <w:vAlign w:val="center"/>
          </w:tcPr>
          <w:p w14:paraId="6BBC86EB" w14:textId="77777777" w:rsidR="00A3445E" w:rsidRDefault="00000000">
            <w:pPr>
              <w:pStyle w:val="22"/>
              <w:ind w:leftChars="0" w:left="0" w:firstLineChars="0" w:firstLine="0"/>
              <w:jc w:val="center"/>
            </w:pPr>
            <w:r>
              <w:rPr>
                <w:rFonts w:hint="eastAsia"/>
              </w:rPr>
              <w:t>5</w:t>
            </w:r>
          </w:p>
        </w:tc>
        <w:tc>
          <w:tcPr>
            <w:tcW w:w="1217" w:type="dxa"/>
          </w:tcPr>
          <w:p w14:paraId="3A90E460" w14:textId="77777777" w:rsidR="00A3445E" w:rsidRDefault="00000000">
            <w:pPr>
              <w:pStyle w:val="22"/>
              <w:ind w:leftChars="0" w:left="0" w:firstLineChars="0" w:firstLine="0"/>
              <w:jc w:val="center"/>
            </w:pPr>
            <w:r>
              <w:rPr>
                <w:rFonts w:hint="eastAsia"/>
              </w:rPr>
              <w:t>学分</w:t>
            </w:r>
          </w:p>
        </w:tc>
        <w:tc>
          <w:tcPr>
            <w:tcW w:w="1217" w:type="dxa"/>
          </w:tcPr>
          <w:p w14:paraId="63960C37" w14:textId="77777777" w:rsidR="00A3445E" w:rsidRDefault="00000000">
            <w:pPr>
              <w:pStyle w:val="22"/>
              <w:ind w:leftChars="0" w:left="0" w:firstLineChars="0" w:firstLine="0"/>
            </w:pPr>
            <w:r>
              <w:rPr>
                <w:rFonts w:hint="eastAsia"/>
              </w:rPr>
              <w:t>学分</w:t>
            </w:r>
          </w:p>
        </w:tc>
        <w:tc>
          <w:tcPr>
            <w:tcW w:w="1217" w:type="dxa"/>
          </w:tcPr>
          <w:p w14:paraId="0E5F95EA" w14:textId="77777777" w:rsidR="00A3445E" w:rsidRDefault="00000000">
            <w:pPr>
              <w:pStyle w:val="22"/>
              <w:ind w:leftChars="0" w:left="0" w:firstLineChars="0" w:firstLine="0"/>
            </w:pPr>
            <w:r>
              <w:rPr>
                <w:rFonts w:hint="eastAsia"/>
              </w:rPr>
              <w:t>整型</w:t>
            </w:r>
          </w:p>
        </w:tc>
        <w:tc>
          <w:tcPr>
            <w:tcW w:w="1217" w:type="dxa"/>
          </w:tcPr>
          <w:p w14:paraId="0406F61F" w14:textId="77777777" w:rsidR="00A3445E" w:rsidRDefault="00000000">
            <w:pPr>
              <w:pStyle w:val="22"/>
              <w:ind w:leftChars="0" w:left="0" w:firstLineChars="0" w:firstLine="0"/>
            </w:pPr>
            <w:r>
              <w:rPr>
                <w:rFonts w:hint="eastAsia"/>
              </w:rPr>
              <w:t>数字</w:t>
            </w:r>
          </w:p>
        </w:tc>
        <w:tc>
          <w:tcPr>
            <w:tcW w:w="1217" w:type="dxa"/>
          </w:tcPr>
          <w:p w14:paraId="1A1CBB03" w14:textId="77777777" w:rsidR="00A3445E" w:rsidRDefault="00000000">
            <w:pPr>
              <w:pStyle w:val="22"/>
              <w:ind w:leftChars="0" w:left="0" w:firstLineChars="0" w:firstLine="0"/>
            </w:pPr>
            <w:r>
              <w:rPr>
                <w:rFonts w:hint="eastAsia"/>
              </w:rPr>
              <w:t>大于</w:t>
            </w:r>
            <w:r>
              <w:rPr>
                <w:rFonts w:hint="eastAsia"/>
              </w:rPr>
              <w:t>0</w:t>
            </w:r>
          </w:p>
        </w:tc>
        <w:tc>
          <w:tcPr>
            <w:tcW w:w="1217" w:type="dxa"/>
          </w:tcPr>
          <w:p w14:paraId="5B3F1AF6" w14:textId="77777777" w:rsidR="00A3445E" w:rsidRDefault="00000000">
            <w:pPr>
              <w:pStyle w:val="22"/>
              <w:ind w:leftChars="0" w:left="0" w:firstLineChars="0" w:firstLine="0"/>
            </w:pPr>
            <w:r>
              <w:rPr>
                <w:rFonts w:hint="eastAsia"/>
              </w:rPr>
              <w:t>输入</w:t>
            </w:r>
          </w:p>
        </w:tc>
      </w:tr>
      <w:tr w:rsidR="00A3445E" w14:paraId="31D85360" w14:textId="77777777">
        <w:tc>
          <w:tcPr>
            <w:tcW w:w="1217" w:type="dxa"/>
            <w:vAlign w:val="center"/>
          </w:tcPr>
          <w:p w14:paraId="7D4550D9" w14:textId="77777777" w:rsidR="00A3445E" w:rsidRDefault="00000000">
            <w:pPr>
              <w:pStyle w:val="22"/>
              <w:ind w:leftChars="0" w:left="0" w:firstLineChars="0" w:firstLine="0"/>
              <w:jc w:val="center"/>
            </w:pPr>
            <w:r>
              <w:rPr>
                <w:rFonts w:hint="eastAsia"/>
              </w:rPr>
              <w:t>6</w:t>
            </w:r>
          </w:p>
        </w:tc>
        <w:tc>
          <w:tcPr>
            <w:tcW w:w="1217" w:type="dxa"/>
          </w:tcPr>
          <w:p w14:paraId="673B7E07" w14:textId="77777777" w:rsidR="00A3445E" w:rsidRDefault="00000000">
            <w:pPr>
              <w:pStyle w:val="22"/>
              <w:ind w:leftChars="0" w:left="0" w:firstLineChars="0" w:firstLine="0"/>
              <w:jc w:val="center"/>
            </w:pPr>
            <w:r>
              <w:rPr>
                <w:rFonts w:hint="eastAsia"/>
              </w:rPr>
              <w:t>学时</w:t>
            </w:r>
          </w:p>
        </w:tc>
        <w:tc>
          <w:tcPr>
            <w:tcW w:w="1217" w:type="dxa"/>
          </w:tcPr>
          <w:p w14:paraId="705ED3A4" w14:textId="77777777" w:rsidR="00A3445E" w:rsidRDefault="00000000">
            <w:pPr>
              <w:pStyle w:val="22"/>
              <w:ind w:leftChars="0" w:left="0" w:firstLineChars="0" w:firstLine="0"/>
            </w:pPr>
            <w:r>
              <w:rPr>
                <w:rFonts w:hint="eastAsia"/>
              </w:rPr>
              <w:t>学时</w:t>
            </w:r>
          </w:p>
        </w:tc>
        <w:tc>
          <w:tcPr>
            <w:tcW w:w="1217" w:type="dxa"/>
          </w:tcPr>
          <w:p w14:paraId="00EA3983" w14:textId="77777777" w:rsidR="00A3445E" w:rsidRDefault="00000000">
            <w:pPr>
              <w:pStyle w:val="22"/>
              <w:ind w:leftChars="0" w:left="0" w:firstLineChars="0" w:firstLine="0"/>
            </w:pPr>
            <w:r>
              <w:rPr>
                <w:rFonts w:hint="eastAsia"/>
              </w:rPr>
              <w:t>整型</w:t>
            </w:r>
          </w:p>
        </w:tc>
        <w:tc>
          <w:tcPr>
            <w:tcW w:w="1217" w:type="dxa"/>
          </w:tcPr>
          <w:p w14:paraId="34ACFEAD" w14:textId="77777777" w:rsidR="00A3445E" w:rsidRDefault="00000000">
            <w:pPr>
              <w:pStyle w:val="22"/>
              <w:ind w:leftChars="0" w:left="0" w:firstLineChars="0" w:firstLine="0"/>
            </w:pPr>
            <w:r>
              <w:rPr>
                <w:rFonts w:hint="eastAsia"/>
              </w:rPr>
              <w:t>数字</w:t>
            </w:r>
          </w:p>
        </w:tc>
        <w:tc>
          <w:tcPr>
            <w:tcW w:w="1217" w:type="dxa"/>
          </w:tcPr>
          <w:p w14:paraId="6BB31381" w14:textId="77777777" w:rsidR="00A3445E" w:rsidRDefault="00000000">
            <w:pPr>
              <w:pStyle w:val="22"/>
              <w:ind w:leftChars="0" w:left="0" w:firstLineChars="0" w:firstLine="0"/>
            </w:pPr>
            <w:r>
              <w:rPr>
                <w:rFonts w:hint="eastAsia"/>
              </w:rPr>
              <w:t>大于</w:t>
            </w:r>
            <w:r>
              <w:rPr>
                <w:rFonts w:hint="eastAsia"/>
              </w:rPr>
              <w:t>0</w:t>
            </w:r>
          </w:p>
        </w:tc>
        <w:tc>
          <w:tcPr>
            <w:tcW w:w="1217" w:type="dxa"/>
          </w:tcPr>
          <w:p w14:paraId="50002D57" w14:textId="77777777" w:rsidR="00A3445E" w:rsidRDefault="00000000">
            <w:pPr>
              <w:pStyle w:val="22"/>
              <w:ind w:leftChars="0" w:left="0" w:firstLineChars="0" w:firstLine="0"/>
            </w:pPr>
            <w:r>
              <w:rPr>
                <w:rFonts w:hint="eastAsia"/>
              </w:rPr>
              <w:t>输入</w:t>
            </w:r>
          </w:p>
        </w:tc>
      </w:tr>
      <w:tr w:rsidR="00A3445E" w14:paraId="2AB5A642" w14:textId="77777777">
        <w:tc>
          <w:tcPr>
            <w:tcW w:w="1217" w:type="dxa"/>
            <w:vAlign w:val="center"/>
          </w:tcPr>
          <w:p w14:paraId="53034B83" w14:textId="77777777" w:rsidR="00A3445E" w:rsidRDefault="00000000">
            <w:pPr>
              <w:pStyle w:val="22"/>
              <w:ind w:leftChars="0" w:left="0" w:firstLineChars="0" w:firstLine="0"/>
              <w:jc w:val="center"/>
            </w:pPr>
            <w:r>
              <w:rPr>
                <w:rFonts w:hint="eastAsia"/>
              </w:rPr>
              <w:t>7</w:t>
            </w:r>
          </w:p>
        </w:tc>
        <w:tc>
          <w:tcPr>
            <w:tcW w:w="1217" w:type="dxa"/>
          </w:tcPr>
          <w:p w14:paraId="4074BEED" w14:textId="77777777" w:rsidR="00A3445E" w:rsidRDefault="00000000">
            <w:pPr>
              <w:pStyle w:val="22"/>
              <w:ind w:leftChars="0" w:left="0" w:firstLineChars="0" w:firstLine="0"/>
              <w:jc w:val="center"/>
            </w:pPr>
            <w:r>
              <w:rPr>
                <w:rFonts w:hint="eastAsia"/>
              </w:rPr>
              <w:t>任课教师名</w:t>
            </w:r>
          </w:p>
        </w:tc>
        <w:tc>
          <w:tcPr>
            <w:tcW w:w="1217" w:type="dxa"/>
          </w:tcPr>
          <w:p w14:paraId="59CD57DF" w14:textId="77777777" w:rsidR="00A3445E" w:rsidRDefault="00000000">
            <w:pPr>
              <w:pStyle w:val="22"/>
              <w:ind w:leftChars="0" w:left="0" w:firstLineChars="0" w:firstLine="0"/>
            </w:pPr>
            <w:r>
              <w:rPr>
                <w:rFonts w:hint="eastAsia"/>
              </w:rPr>
              <w:t>任课教师名</w:t>
            </w:r>
          </w:p>
        </w:tc>
        <w:tc>
          <w:tcPr>
            <w:tcW w:w="1217" w:type="dxa"/>
          </w:tcPr>
          <w:p w14:paraId="35B0F4AF" w14:textId="77777777" w:rsidR="00A3445E" w:rsidRDefault="00000000">
            <w:pPr>
              <w:pStyle w:val="22"/>
              <w:ind w:leftChars="0" w:left="0" w:firstLineChars="0" w:firstLine="0"/>
            </w:pPr>
            <w:r>
              <w:rPr>
                <w:rFonts w:hint="eastAsia"/>
              </w:rPr>
              <w:t>字符串</w:t>
            </w:r>
          </w:p>
        </w:tc>
        <w:tc>
          <w:tcPr>
            <w:tcW w:w="1217" w:type="dxa"/>
          </w:tcPr>
          <w:p w14:paraId="60A79BEA" w14:textId="77777777" w:rsidR="00A3445E" w:rsidRDefault="00000000">
            <w:pPr>
              <w:pStyle w:val="22"/>
              <w:ind w:leftChars="0" w:left="0" w:firstLineChars="0" w:firstLine="0"/>
            </w:pPr>
            <w:r>
              <w:rPr>
                <w:rFonts w:hint="eastAsia"/>
              </w:rPr>
              <w:t>文字</w:t>
            </w:r>
          </w:p>
        </w:tc>
        <w:tc>
          <w:tcPr>
            <w:tcW w:w="1217" w:type="dxa"/>
          </w:tcPr>
          <w:p w14:paraId="19153EA5" w14:textId="77777777" w:rsidR="00A3445E" w:rsidRDefault="00000000">
            <w:pPr>
              <w:pStyle w:val="22"/>
              <w:ind w:leftChars="0" w:left="0" w:firstLineChars="0" w:firstLine="0"/>
            </w:pPr>
            <w:r>
              <w:rPr>
                <w:rFonts w:hint="eastAsia"/>
              </w:rPr>
              <w:t>中文</w:t>
            </w:r>
          </w:p>
        </w:tc>
        <w:tc>
          <w:tcPr>
            <w:tcW w:w="1217" w:type="dxa"/>
          </w:tcPr>
          <w:p w14:paraId="5F11033A" w14:textId="77777777" w:rsidR="00A3445E" w:rsidRDefault="00000000">
            <w:pPr>
              <w:pStyle w:val="22"/>
              <w:ind w:leftChars="0" w:left="0" w:firstLineChars="0" w:firstLine="0"/>
            </w:pPr>
            <w:r>
              <w:rPr>
                <w:rFonts w:hint="eastAsia"/>
              </w:rPr>
              <w:t>输入</w:t>
            </w:r>
          </w:p>
        </w:tc>
      </w:tr>
    </w:tbl>
    <w:p w14:paraId="15B7F1D2" w14:textId="77777777" w:rsidR="00A3445E" w:rsidRDefault="00A3445E">
      <w:pPr>
        <w:pStyle w:val="22"/>
        <w:ind w:leftChars="0" w:left="0" w:firstLineChars="0" w:firstLine="0"/>
      </w:pPr>
    </w:p>
    <w:p w14:paraId="4CC4AF79" w14:textId="77777777" w:rsidR="00A3445E" w:rsidRDefault="00000000">
      <w:pPr>
        <w:pStyle w:val="1"/>
        <w:snapToGrid w:val="0"/>
        <w:spacing w:before="0" w:after="0" w:line="288" w:lineRule="auto"/>
        <w:rPr>
          <w:color w:val="0070C0"/>
        </w:rPr>
      </w:pPr>
      <w:bookmarkStart w:id="144" w:name="_Toc124506206"/>
      <w:bookmarkStart w:id="145" w:name="_Toc121128976"/>
      <w:bookmarkStart w:id="146" w:name="_Toc154578089"/>
      <w:bookmarkStart w:id="147" w:name="_Toc120961422"/>
      <w:bookmarkStart w:id="148" w:name="_Toc120968846"/>
      <w:bookmarkStart w:id="149" w:name="_Toc127799085"/>
      <w:bookmarkStart w:id="150" w:name="_Toc120961586"/>
      <w:bookmarkStart w:id="151" w:name="_Toc120307680"/>
      <w:bookmarkStart w:id="152" w:name="_Toc120968682"/>
      <w:r>
        <w:rPr>
          <w:rFonts w:hint="eastAsia"/>
        </w:rPr>
        <w:t>其它非功能需求</w:t>
      </w:r>
      <w:bookmarkEnd w:id="144"/>
      <w:bookmarkEnd w:id="145"/>
      <w:bookmarkEnd w:id="146"/>
      <w:bookmarkEnd w:id="147"/>
      <w:bookmarkEnd w:id="148"/>
      <w:bookmarkEnd w:id="149"/>
      <w:bookmarkEnd w:id="150"/>
      <w:bookmarkEnd w:id="151"/>
      <w:bookmarkEnd w:id="152"/>
    </w:p>
    <w:p w14:paraId="308C98EA" w14:textId="77777777" w:rsidR="00A3445E" w:rsidRDefault="00000000">
      <w:pPr>
        <w:pStyle w:val="2"/>
        <w:snapToGrid w:val="0"/>
        <w:spacing w:before="0" w:after="0" w:line="288" w:lineRule="auto"/>
        <w:ind w:left="180"/>
        <w:rPr>
          <w:rFonts w:ascii="Consolas" w:eastAsia="微软雅黑" w:hAnsi="Consolas"/>
          <w:szCs w:val="24"/>
        </w:rPr>
      </w:pPr>
      <w:bookmarkStart w:id="153" w:name="_Toc127799086"/>
      <w:bookmarkStart w:id="154" w:name="_Toc120307681"/>
      <w:bookmarkStart w:id="155" w:name="_Toc120961423"/>
      <w:bookmarkStart w:id="156" w:name="_Toc120968847"/>
      <w:bookmarkStart w:id="157" w:name="_Toc121128977"/>
      <w:bookmarkStart w:id="158" w:name="_Toc120968683"/>
      <w:bookmarkStart w:id="159" w:name="_Toc154578090"/>
      <w:bookmarkStart w:id="160" w:name="_Toc124506207"/>
      <w:bookmarkStart w:id="161" w:name="_Toc120961587"/>
      <w:r>
        <w:rPr>
          <w:rFonts w:ascii="Consolas" w:eastAsia="微软雅黑" w:hAnsi="Consolas" w:hint="eastAsia"/>
          <w:szCs w:val="24"/>
        </w:rPr>
        <w:t>性能需求</w:t>
      </w:r>
      <w:bookmarkEnd w:id="153"/>
      <w:bookmarkEnd w:id="154"/>
      <w:bookmarkEnd w:id="155"/>
      <w:bookmarkEnd w:id="156"/>
      <w:bookmarkEnd w:id="157"/>
      <w:bookmarkEnd w:id="158"/>
      <w:bookmarkEnd w:id="159"/>
      <w:bookmarkEnd w:id="160"/>
      <w:bookmarkEnd w:id="161"/>
    </w:p>
    <w:p w14:paraId="1CD30853" w14:textId="77777777" w:rsidR="00A3445E" w:rsidRDefault="00000000">
      <w:r>
        <w:rPr>
          <w:rFonts w:hint="eastAsia"/>
        </w:rPr>
        <w:t>1.</w:t>
      </w:r>
      <w:r>
        <w:t>相互合作的用户数量：</w:t>
      </w:r>
    </w:p>
    <w:p w14:paraId="66F31E48" w14:textId="77777777" w:rsidR="00A3445E" w:rsidRDefault="00000000">
      <w:r>
        <w:rPr>
          <w:rFonts w:hint="eastAsia"/>
        </w:rPr>
        <w:t>学生成绩管理系统通常面向全校师生。因此，系统需要具备处理大量用户的能力，并确保用户在使用过程中的体验不受影响。</w:t>
      </w:r>
    </w:p>
    <w:p w14:paraId="17DDB0F6" w14:textId="77777777" w:rsidR="00A3445E" w:rsidRDefault="00000000">
      <w:r>
        <w:rPr>
          <w:rFonts w:hint="eastAsia"/>
        </w:rPr>
        <w:t>2.</w:t>
      </w:r>
      <w:r>
        <w:t>系统支持的并发操作数量：</w:t>
      </w:r>
    </w:p>
    <w:p w14:paraId="2EDA8A0F" w14:textId="77777777" w:rsidR="00A3445E" w:rsidRDefault="00000000">
      <w:r>
        <w:t>考虑到学生在查询成绩、教师进行成绩录入和修改、管理员进行学生或课程管理时可能同时发生，系统需要支持</w:t>
      </w:r>
      <w:r>
        <w:rPr>
          <w:rFonts w:hint="eastAsia"/>
        </w:rPr>
        <w:t>大量</w:t>
      </w:r>
      <w:r>
        <w:t>并发用户操作。在高峰期，如期末考试成绩发布时，并发用户数可能会增加，因此系统应具备处理更高并发数的能力。</w:t>
      </w:r>
    </w:p>
    <w:p w14:paraId="10EF403D" w14:textId="77777777" w:rsidR="00A3445E" w:rsidRDefault="00000000">
      <w:r>
        <w:rPr>
          <w:rFonts w:hint="eastAsia"/>
        </w:rPr>
        <w:t>3.</w:t>
      </w:r>
      <w:r>
        <w:t>响应时间：</w:t>
      </w:r>
    </w:p>
    <w:p w14:paraId="45800F05" w14:textId="77777777" w:rsidR="00A3445E" w:rsidRDefault="00000000">
      <w:r>
        <w:t>学生和教师通常期望在查询成绩或进行其他操作时能够快速得到响应。因此，系统响应时间应控制在</w:t>
      </w:r>
      <w:r>
        <w:t>2</w:t>
      </w:r>
      <w:r>
        <w:t>秒以内，以确保用户体验的流畅性。</w:t>
      </w:r>
    </w:p>
    <w:p w14:paraId="5CCD08C2" w14:textId="77777777" w:rsidR="00A3445E" w:rsidRDefault="00000000">
      <w:r>
        <w:rPr>
          <w:rFonts w:hint="eastAsia"/>
        </w:rPr>
        <w:t>4.</w:t>
      </w:r>
      <w:r>
        <w:t>与实时系统的时间关系：</w:t>
      </w:r>
    </w:p>
    <w:p w14:paraId="40D5E16E" w14:textId="77777777" w:rsidR="00A3445E" w:rsidRDefault="00000000">
      <w:r>
        <w:t>成绩管理系统通常不需要与实时系统紧密同步，但应确保数据的及时更新和准确性。例如，教师在录入成绩后，学生应能立即查询到更新后的成绩信息。</w:t>
      </w:r>
    </w:p>
    <w:p w14:paraId="68360277" w14:textId="77777777" w:rsidR="00A3445E" w:rsidRDefault="00000000">
      <w:r>
        <w:rPr>
          <w:rFonts w:hint="eastAsia"/>
        </w:rPr>
        <w:t>5.</w:t>
      </w:r>
      <w:r>
        <w:t>容量需求：</w:t>
      </w:r>
    </w:p>
    <w:p w14:paraId="7B097056" w14:textId="77777777" w:rsidR="00A3445E" w:rsidRDefault="00000000">
      <w:r>
        <w:lastRenderedPageBreak/>
        <w:t>存储器：系统应能存储所有学生的基本信息、课程信息、成绩信息等，考虑到数据的增长性，存储器容量应足够大。</w:t>
      </w:r>
    </w:p>
    <w:p w14:paraId="34277CAB" w14:textId="77777777" w:rsidR="00A3445E" w:rsidRDefault="00000000">
      <w:r>
        <w:rPr>
          <w:rFonts w:hint="eastAsia"/>
        </w:rPr>
        <w:t>6.</w:t>
      </w:r>
      <w:r>
        <w:t>磁盘空间：用于存储数据库文件、日志文件等，磁盘空间需求应根据数据量的大小进行估算。</w:t>
      </w:r>
    </w:p>
    <w:p w14:paraId="69E67579" w14:textId="77777777" w:rsidR="00A3445E" w:rsidRDefault="00000000">
      <w:r>
        <w:rPr>
          <w:rFonts w:hint="eastAsia"/>
        </w:rPr>
        <w:t>7.</w:t>
      </w:r>
      <w:r>
        <w:t>数据库中表的最大行数：考虑到学生人数和课程数量的增长，数据库中各表（如学生表、课程表、成绩表等）的最大行数应足够大，以容纳未来的数据增长。</w:t>
      </w:r>
    </w:p>
    <w:p w14:paraId="49359C7E" w14:textId="77777777" w:rsidR="00A3445E" w:rsidRDefault="00000000">
      <w:pPr>
        <w:pStyle w:val="2"/>
        <w:snapToGrid w:val="0"/>
        <w:spacing w:before="0" w:after="0" w:line="288" w:lineRule="auto"/>
        <w:ind w:left="180"/>
        <w:rPr>
          <w:rFonts w:ascii="Consolas" w:eastAsia="微软雅黑" w:hAnsi="Consolas"/>
          <w:szCs w:val="24"/>
        </w:rPr>
      </w:pPr>
      <w:bookmarkStart w:id="162" w:name="_Toc120961425"/>
      <w:bookmarkStart w:id="163" w:name="_Toc154578092"/>
      <w:bookmarkStart w:id="164" w:name="_Toc121128979"/>
      <w:bookmarkStart w:id="165" w:name="_Toc124506209"/>
      <w:bookmarkStart w:id="166" w:name="_Toc120968849"/>
      <w:bookmarkStart w:id="167" w:name="_Toc120968685"/>
      <w:bookmarkStart w:id="168" w:name="_Toc120307683"/>
      <w:bookmarkStart w:id="169" w:name="_Toc127799088"/>
      <w:bookmarkStart w:id="170" w:name="_Toc120961589"/>
      <w:r>
        <w:rPr>
          <w:rFonts w:ascii="Consolas" w:eastAsia="微软雅黑" w:hAnsi="Consolas" w:hint="eastAsia"/>
          <w:szCs w:val="24"/>
        </w:rPr>
        <w:t>安全性需求</w:t>
      </w:r>
      <w:bookmarkEnd w:id="162"/>
      <w:bookmarkEnd w:id="163"/>
      <w:bookmarkEnd w:id="164"/>
      <w:bookmarkEnd w:id="165"/>
      <w:bookmarkEnd w:id="166"/>
      <w:bookmarkEnd w:id="167"/>
      <w:bookmarkEnd w:id="168"/>
      <w:bookmarkEnd w:id="169"/>
      <w:bookmarkEnd w:id="170"/>
    </w:p>
    <w:p w14:paraId="28C15914" w14:textId="77777777" w:rsidR="00A3445E" w:rsidRDefault="00000000">
      <w:r>
        <w:rPr>
          <w:rFonts w:hint="eastAsia"/>
        </w:rPr>
        <w:t>1.</w:t>
      </w:r>
      <w:r>
        <w:rPr>
          <w:rFonts w:hint="eastAsia"/>
        </w:rPr>
        <w:t>用户身份认证：</w:t>
      </w:r>
    </w:p>
    <w:p w14:paraId="1C831CCC" w14:textId="77777777" w:rsidR="00A3445E" w:rsidRDefault="00000000">
      <w:r>
        <w:rPr>
          <w:rFonts w:hint="eastAsia"/>
        </w:rPr>
        <w:t>强密码策略：每个用户在首次登录系统后，必须更改系统预设的登录密码。系统预设的密码不得被重用，且必须满足一定的复杂度要求（如包含大小写字母、数字和特殊字符）。</w:t>
      </w:r>
    </w:p>
    <w:p w14:paraId="6CF4915A" w14:textId="77777777" w:rsidR="00A3445E" w:rsidRDefault="00000000">
      <w:r>
        <w:rPr>
          <w:rFonts w:hint="eastAsia"/>
        </w:rPr>
        <w:t>多因素认证：除了密码认证外，系统还应支持至少一种额外的认证方式（如短信验证码、邮箱验证码、指纹识别或面部识别等），以提高账户安全性。</w:t>
      </w:r>
    </w:p>
    <w:p w14:paraId="7D792254" w14:textId="77777777" w:rsidR="00A3445E" w:rsidRDefault="00000000">
      <w:r>
        <w:rPr>
          <w:rFonts w:hint="eastAsia"/>
        </w:rPr>
        <w:t>密码找回机制：为用户提供密码找回功能，如通过预留的邮箱或手机号码接收重置密码链接或验证码。</w:t>
      </w:r>
    </w:p>
    <w:p w14:paraId="2B26DB71" w14:textId="77777777" w:rsidR="00A3445E" w:rsidRDefault="00000000">
      <w:r>
        <w:rPr>
          <w:rFonts w:hint="eastAsia"/>
        </w:rPr>
        <w:t>登录失败锁定：若用户连续多次登录失败（如</w:t>
      </w:r>
      <w:r>
        <w:rPr>
          <w:rFonts w:hint="eastAsia"/>
        </w:rPr>
        <w:t>5</w:t>
      </w:r>
      <w:r>
        <w:rPr>
          <w:rFonts w:hint="eastAsia"/>
        </w:rPr>
        <w:t>次），则账户应被临时锁定一段时间（如</w:t>
      </w:r>
      <w:r>
        <w:rPr>
          <w:rFonts w:hint="eastAsia"/>
        </w:rPr>
        <w:t>15</w:t>
      </w:r>
      <w:r>
        <w:rPr>
          <w:rFonts w:hint="eastAsia"/>
        </w:rPr>
        <w:t>分钟），以防止暴力破解。</w:t>
      </w:r>
    </w:p>
    <w:p w14:paraId="0CBD3953" w14:textId="77777777" w:rsidR="00A3445E" w:rsidRDefault="00000000">
      <w:r>
        <w:rPr>
          <w:rFonts w:hint="eastAsia"/>
        </w:rPr>
        <w:t>2.</w:t>
      </w:r>
      <w:r>
        <w:rPr>
          <w:rFonts w:hint="eastAsia"/>
        </w:rPr>
        <w:t>访问控制：</w:t>
      </w:r>
    </w:p>
    <w:p w14:paraId="524CCC44" w14:textId="77777777" w:rsidR="00A3445E" w:rsidRDefault="00000000">
      <w:r>
        <w:rPr>
          <w:rFonts w:hint="eastAsia"/>
        </w:rPr>
        <w:t>敏感数据保护：对敏感数据（如学生个人信息、成绩等）进行访问控制，确保只有授权用户才能访问。</w:t>
      </w:r>
    </w:p>
    <w:p w14:paraId="67451F7F" w14:textId="77777777" w:rsidR="00A3445E" w:rsidRDefault="00000000">
      <w:r>
        <w:rPr>
          <w:rFonts w:hint="eastAsia"/>
        </w:rPr>
        <w:t>日志记录与审计：记录所有用户的登录、操作及异常行为，以便进行安全审计和故障排查。</w:t>
      </w:r>
    </w:p>
    <w:p w14:paraId="61D64053" w14:textId="77777777" w:rsidR="00A3445E" w:rsidRDefault="00000000">
      <w:pPr>
        <w:pStyle w:val="2"/>
        <w:snapToGrid w:val="0"/>
        <w:spacing w:before="0" w:after="0" w:line="288" w:lineRule="auto"/>
        <w:ind w:left="180"/>
        <w:rPr>
          <w:rFonts w:ascii="Consolas" w:eastAsia="微软雅黑" w:hAnsi="Consolas"/>
          <w:szCs w:val="24"/>
        </w:rPr>
      </w:pPr>
      <w:bookmarkStart w:id="171" w:name="_Toc120968850"/>
      <w:bookmarkStart w:id="172" w:name="_Toc154578093"/>
      <w:bookmarkStart w:id="173" w:name="_Toc120961426"/>
      <w:bookmarkStart w:id="174" w:name="_Toc121128980"/>
      <w:bookmarkStart w:id="175" w:name="_Toc120968686"/>
      <w:bookmarkStart w:id="176" w:name="_Toc120961590"/>
      <w:bookmarkStart w:id="177" w:name="_Toc120307684"/>
      <w:bookmarkStart w:id="178" w:name="_Toc127799089"/>
      <w:bookmarkStart w:id="179" w:name="_Toc124506210"/>
      <w:r>
        <w:rPr>
          <w:rFonts w:ascii="Consolas" w:eastAsia="微软雅黑" w:hAnsi="Consolas" w:hint="eastAsia"/>
          <w:szCs w:val="24"/>
        </w:rPr>
        <w:lastRenderedPageBreak/>
        <w:t>软件质量</w:t>
      </w:r>
      <w:bookmarkEnd w:id="171"/>
      <w:bookmarkEnd w:id="172"/>
      <w:bookmarkEnd w:id="173"/>
      <w:bookmarkEnd w:id="174"/>
      <w:bookmarkEnd w:id="175"/>
      <w:bookmarkEnd w:id="176"/>
      <w:bookmarkEnd w:id="177"/>
      <w:bookmarkEnd w:id="178"/>
      <w:bookmarkEnd w:id="179"/>
      <w:r>
        <w:rPr>
          <w:rFonts w:ascii="Consolas" w:eastAsia="微软雅黑" w:hAnsi="Consolas" w:hint="eastAsia"/>
          <w:szCs w:val="24"/>
        </w:rPr>
        <w:t>需求</w:t>
      </w:r>
    </w:p>
    <w:p w14:paraId="736E8D49" w14:textId="77777777" w:rsidR="00A3445E" w:rsidRDefault="00000000">
      <w:r>
        <w:rPr>
          <w:rFonts w:hint="eastAsia"/>
        </w:rPr>
        <w:t>1.</w:t>
      </w:r>
      <w:r>
        <w:rPr>
          <w:rFonts w:hint="eastAsia"/>
        </w:rPr>
        <w:t>易用性</w:t>
      </w:r>
    </w:p>
    <w:p w14:paraId="732F2141" w14:textId="77777777" w:rsidR="00A3445E" w:rsidRDefault="00000000">
      <w:r>
        <w:t>易用性在成绩管理系统中至关重要，因为它直接影响到用户的日常操作体验和效率。因此，易用性应优先于易学性，即系统应首先确保用户能够轻松、快速地完成任务，然后再考虑如何降低学习成本。</w:t>
      </w:r>
    </w:p>
    <w:p w14:paraId="721B9EA4" w14:textId="77777777" w:rsidR="00A3445E" w:rsidRDefault="00000000">
      <w:r>
        <w:rPr>
          <w:rFonts w:hint="eastAsia"/>
        </w:rPr>
        <w:t>2.</w:t>
      </w:r>
      <w:r>
        <w:rPr>
          <w:rFonts w:hint="eastAsia"/>
        </w:rPr>
        <w:t>可靠性</w:t>
      </w:r>
    </w:p>
    <w:p w14:paraId="28A1E64D" w14:textId="77777777" w:rsidR="00A3445E" w:rsidRDefault="00000000">
      <w:r>
        <w:t>在成绩管理系统中，可靠性是确保数据准确性和系统稳定性的基础。因此，可靠性应优先于其他非功能性需求，如性能或可扩展性。</w:t>
      </w:r>
    </w:p>
    <w:p w14:paraId="660CE107" w14:textId="77777777" w:rsidR="00A3445E" w:rsidRDefault="00000000">
      <w:r>
        <w:rPr>
          <w:rFonts w:hint="eastAsia"/>
        </w:rPr>
        <w:t>3.</w:t>
      </w:r>
      <w:r>
        <w:rPr>
          <w:rFonts w:hint="eastAsia"/>
        </w:rPr>
        <w:t>性能</w:t>
      </w:r>
    </w:p>
    <w:p w14:paraId="1721A735" w14:textId="77777777" w:rsidR="00A3445E" w:rsidRDefault="00000000">
      <w:r>
        <w:t>在成绩管理系统中，性能虽然重要，但通常不会优先于易用性和可靠性。然而，在确保易用性和可靠性的基础上，提高性能可以进一步提升用户体验和系统效率。</w:t>
      </w:r>
    </w:p>
    <w:p w14:paraId="011851AF" w14:textId="77777777" w:rsidR="00A3445E" w:rsidRDefault="00000000">
      <w:r>
        <w:rPr>
          <w:rFonts w:hint="eastAsia"/>
        </w:rPr>
        <w:t>4.</w:t>
      </w:r>
      <w:r>
        <w:rPr>
          <w:rFonts w:hint="eastAsia"/>
        </w:rPr>
        <w:t>可维护性</w:t>
      </w:r>
    </w:p>
    <w:p w14:paraId="1D02473F" w14:textId="77777777" w:rsidR="00A3445E" w:rsidRDefault="00000000">
      <w:r>
        <w:t>在成绩管理系统中，可维护性对于开发人员来说至关重要。它有助于降低维护成本、提高开发效率和确保系统的长期稳定运行。然而，对于用户来说，可维护性可能不是最直观的质量属性，因此它通常不会优先于易用性或可靠性。</w:t>
      </w:r>
    </w:p>
    <w:p w14:paraId="7B73F6DA" w14:textId="77777777" w:rsidR="00A3445E" w:rsidRDefault="00000000">
      <w:r>
        <w:rPr>
          <w:rFonts w:hint="eastAsia"/>
        </w:rPr>
        <w:t>5.</w:t>
      </w:r>
      <w:r>
        <w:rPr>
          <w:rFonts w:hint="eastAsia"/>
        </w:rPr>
        <w:t>可扩展性</w:t>
      </w:r>
    </w:p>
    <w:p w14:paraId="2AD21307" w14:textId="77777777" w:rsidR="00A3445E" w:rsidRDefault="00000000">
      <w:r>
        <w:t>在成绩管理系统中，可扩展性通常不是最优先的需求，但在系统需要支持更多用户、更大数据量或更复杂业务场景时，它变得尤为重要。因此，在设计和开发过程中，应考虑到系统的可扩展性，以便在未来进行必要的扩展和升级。</w:t>
      </w:r>
    </w:p>
    <w:p w14:paraId="5830BF25" w14:textId="77777777" w:rsidR="00A3445E" w:rsidRDefault="00A3445E"/>
    <w:p w14:paraId="6121D2D8" w14:textId="77777777" w:rsidR="00A3445E" w:rsidRDefault="00000000">
      <w:r>
        <w:t>综上所述，成绩管理系统的质量功能应侧重于易用性、可靠性和性能等核心属性，同时兼顾可维护性和可扩展性等长期运行需求。在设计和开发过程中，应根据实际需求和资源情况，合理权衡这些属性之间的优先级和取舍关系。</w:t>
      </w:r>
    </w:p>
    <w:p w14:paraId="69A29197" w14:textId="77777777" w:rsidR="00A3445E" w:rsidRDefault="00000000">
      <w:pPr>
        <w:pStyle w:val="2"/>
        <w:snapToGrid w:val="0"/>
        <w:spacing w:before="0" w:after="0" w:line="288" w:lineRule="auto"/>
        <w:ind w:left="180"/>
      </w:pPr>
      <w:bookmarkStart w:id="180" w:name="_Toc120968851"/>
      <w:bookmarkStart w:id="181" w:name="_Toc121128981"/>
      <w:bookmarkStart w:id="182" w:name="_Toc120961591"/>
      <w:bookmarkStart w:id="183" w:name="_Toc120961427"/>
      <w:bookmarkStart w:id="184" w:name="_Toc124506211"/>
      <w:bookmarkStart w:id="185" w:name="_Toc120968687"/>
      <w:bookmarkStart w:id="186" w:name="_Toc120307685"/>
      <w:bookmarkStart w:id="187" w:name="_Toc154578094"/>
      <w:bookmarkStart w:id="188" w:name="_Toc127799090"/>
      <w:r>
        <w:rPr>
          <w:rFonts w:ascii="Consolas" w:eastAsia="微软雅黑" w:hAnsi="Consolas" w:hint="eastAsia"/>
          <w:szCs w:val="24"/>
        </w:rPr>
        <w:lastRenderedPageBreak/>
        <w:t>业务规则</w:t>
      </w:r>
      <w:bookmarkEnd w:id="180"/>
      <w:bookmarkEnd w:id="181"/>
      <w:bookmarkEnd w:id="182"/>
      <w:bookmarkEnd w:id="183"/>
      <w:bookmarkEnd w:id="184"/>
      <w:bookmarkEnd w:id="185"/>
      <w:bookmarkEnd w:id="186"/>
      <w:bookmarkEnd w:id="187"/>
      <w:bookmarkEnd w:id="188"/>
    </w:p>
    <w:p w14:paraId="1CB847FE" w14:textId="77777777" w:rsidR="00A3445E" w:rsidRDefault="00000000">
      <w:r>
        <w:t xml:space="preserve">1. </w:t>
      </w:r>
      <w:r>
        <w:t>用户角色定义</w:t>
      </w:r>
    </w:p>
    <w:p w14:paraId="64AE9198" w14:textId="77777777" w:rsidR="00A3445E" w:rsidRDefault="00000000">
      <w:r>
        <w:t>管理员：拥有最高权限，可以管理系统中的所有数据，包括用户信息、课程信息、成绩信息等。</w:t>
      </w:r>
    </w:p>
    <w:p w14:paraId="18146883" w14:textId="77777777" w:rsidR="00A3445E" w:rsidRDefault="00000000">
      <w:r>
        <w:t>教师：负责录入和修改自己所教课程的成绩，</w:t>
      </w:r>
      <w:r>
        <w:rPr>
          <w:rFonts w:hint="eastAsia"/>
        </w:rPr>
        <w:t>增改课程</w:t>
      </w:r>
      <w:r>
        <w:t>以及查看学生成绩。</w:t>
      </w:r>
    </w:p>
    <w:p w14:paraId="61FA1978" w14:textId="77777777" w:rsidR="00A3445E" w:rsidRDefault="00000000">
      <w:r>
        <w:t>学生：可以查询自己的成绩，但无权修改。</w:t>
      </w:r>
    </w:p>
    <w:p w14:paraId="52AFED0E" w14:textId="77777777" w:rsidR="00A3445E" w:rsidRDefault="00000000">
      <w:r>
        <w:rPr>
          <w:rFonts w:hint="eastAsia"/>
        </w:rPr>
        <w:t xml:space="preserve">2.1 </w:t>
      </w:r>
      <w:r>
        <w:rPr>
          <w:rFonts w:hint="eastAsia"/>
        </w:rPr>
        <w:t>管理员操作规则</w:t>
      </w:r>
    </w:p>
    <w:p w14:paraId="42261178" w14:textId="77777777" w:rsidR="00A3445E" w:rsidRDefault="00000000">
      <w:r>
        <w:rPr>
          <w:rFonts w:hint="eastAsia"/>
        </w:rPr>
        <w:t>规则</w:t>
      </w:r>
      <w:r>
        <w:rPr>
          <w:rFonts w:hint="eastAsia"/>
        </w:rPr>
        <w:t>1</w:t>
      </w:r>
      <w:r>
        <w:rPr>
          <w:rFonts w:hint="eastAsia"/>
        </w:rPr>
        <w:t>：管理员可以创建、修改和删除系统中的所有用户账户。</w:t>
      </w:r>
    </w:p>
    <w:p w14:paraId="49790B33" w14:textId="77777777" w:rsidR="00A3445E" w:rsidRDefault="00000000">
      <w:r>
        <w:rPr>
          <w:rFonts w:hint="eastAsia"/>
        </w:rPr>
        <w:t>规则</w:t>
      </w:r>
      <w:r>
        <w:rPr>
          <w:rFonts w:hint="eastAsia"/>
        </w:rPr>
        <w:t>2</w:t>
      </w:r>
      <w:r>
        <w:rPr>
          <w:rFonts w:hint="eastAsia"/>
        </w:rPr>
        <w:t>：管理员可以添加、修改和删除课程信息。</w:t>
      </w:r>
    </w:p>
    <w:p w14:paraId="43AF7EDD" w14:textId="77777777" w:rsidR="00A3445E" w:rsidRDefault="00000000">
      <w:r>
        <w:rPr>
          <w:rFonts w:hint="eastAsia"/>
        </w:rPr>
        <w:t>规则</w:t>
      </w:r>
      <w:r>
        <w:rPr>
          <w:rFonts w:hint="eastAsia"/>
        </w:rPr>
        <w:t>3</w:t>
      </w:r>
      <w:r>
        <w:rPr>
          <w:rFonts w:hint="eastAsia"/>
        </w:rPr>
        <w:t>：管理员可以审核并发布成绩信息，包括批量导入成绩。</w:t>
      </w:r>
    </w:p>
    <w:p w14:paraId="3EA2CE3C" w14:textId="77777777" w:rsidR="00A3445E" w:rsidRDefault="00000000">
      <w:r>
        <w:rPr>
          <w:rFonts w:hint="eastAsia"/>
        </w:rPr>
        <w:t>规则</w:t>
      </w:r>
      <w:r>
        <w:rPr>
          <w:rFonts w:hint="eastAsia"/>
        </w:rPr>
        <w:t>4</w:t>
      </w:r>
      <w:r>
        <w:rPr>
          <w:rFonts w:hint="eastAsia"/>
        </w:rPr>
        <w:t>：当管理员执行重要操作时（如删除大量数据），系统应自动记录操作日志，并提示管理员确认操作。</w:t>
      </w:r>
    </w:p>
    <w:p w14:paraId="06CEA77F" w14:textId="77777777" w:rsidR="00A3445E" w:rsidRDefault="00000000">
      <w:r>
        <w:rPr>
          <w:rFonts w:hint="eastAsia"/>
        </w:rPr>
        <w:t xml:space="preserve">2.2 </w:t>
      </w:r>
      <w:r>
        <w:rPr>
          <w:rFonts w:hint="eastAsia"/>
        </w:rPr>
        <w:t>教师操作规则</w:t>
      </w:r>
    </w:p>
    <w:p w14:paraId="40FC627E" w14:textId="77777777" w:rsidR="00A3445E" w:rsidRDefault="00000000">
      <w:r>
        <w:rPr>
          <w:rFonts w:hint="eastAsia"/>
        </w:rPr>
        <w:t>规则</w:t>
      </w:r>
      <w:r>
        <w:rPr>
          <w:rFonts w:hint="eastAsia"/>
        </w:rPr>
        <w:t>1</w:t>
      </w:r>
      <w:r>
        <w:rPr>
          <w:rFonts w:hint="eastAsia"/>
        </w:rPr>
        <w:t>：教师可以录入和修改自己所教课程的成绩。</w:t>
      </w:r>
    </w:p>
    <w:p w14:paraId="2D5B4DD2" w14:textId="77777777" w:rsidR="00A3445E" w:rsidRDefault="00000000">
      <w:r>
        <w:rPr>
          <w:rFonts w:hint="eastAsia"/>
        </w:rPr>
        <w:t>规则</w:t>
      </w:r>
      <w:r>
        <w:rPr>
          <w:rFonts w:hint="eastAsia"/>
        </w:rPr>
        <w:t>2</w:t>
      </w:r>
      <w:r>
        <w:rPr>
          <w:rFonts w:hint="eastAsia"/>
        </w:rPr>
        <w:t>：教师可以查看自己所教课程的所有学生成绩。</w:t>
      </w:r>
    </w:p>
    <w:p w14:paraId="22C54729" w14:textId="77777777" w:rsidR="00A3445E" w:rsidRDefault="00000000">
      <w:r>
        <w:rPr>
          <w:rFonts w:hint="eastAsia"/>
        </w:rPr>
        <w:t>规则</w:t>
      </w:r>
      <w:r>
        <w:rPr>
          <w:rFonts w:hint="eastAsia"/>
        </w:rPr>
        <w:t>3</w:t>
      </w:r>
      <w:r>
        <w:rPr>
          <w:rFonts w:hint="eastAsia"/>
        </w:rPr>
        <w:t>：教师在录入成绩时，必须遵循系统预设的评分标准。</w:t>
      </w:r>
    </w:p>
    <w:p w14:paraId="0547A985" w14:textId="77777777" w:rsidR="00A3445E" w:rsidRDefault="00000000">
      <w:r>
        <w:rPr>
          <w:rFonts w:hint="eastAsia"/>
        </w:rPr>
        <w:t>规则</w:t>
      </w:r>
      <w:r>
        <w:rPr>
          <w:rFonts w:hint="eastAsia"/>
        </w:rPr>
        <w:t>4</w:t>
      </w:r>
      <w:r>
        <w:rPr>
          <w:rFonts w:hint="eastAsia"/>
        </w:rPr>
        <w:t>：当教师录入成绩达到或超过一定阈值（如某门课程平均分异常高或低），系统应自动标记并通知管理员进行复核。</w:t>
      </w:r>
    </w:p>
    <w:p w14:paraId="293EFA95" w14:textId="77777777" w:rsidR="00A3445E" w:rsidRDefault="00000000">
      <w:r>
        <w:rPr>
          <w:rFonts w:hint="eastAsia"/>
        </w:rPr>
        <w:t xml:space="preserve">2.3 </w:t>
      </w:r>
      <w:r>
        <w:rPr>
          <w:rFonts w:hint="eastAsia"/>
        </w:rPr>
        <w:t>学生操作规则</w:t>
      </w:r>
    </w:p>
    <w:p w14:paraId="701FE07F" w14:textId="77777777" w:rsidR="00A3445E" w:rsidRDefault="00000000">
      <w:r>
        <w:rPr>
          <w:rFonts w:hint="eastAsia"/>
        </w:rPr>
        <w:t>规则</w:t>
      </w:r>
      <w:r>
        <w:rPr>
          <w:rFonts w:hint="eastAsia"/>
        </w:rPr>
        <w:t>1</w:t>
      </w:r>
      <w:r>
        <w:rPr>
          <w:rFonts w:hint="eastAsia"/>
        </w:rPr>
        <w:t>：学生可以查询自己的所有课程成绩。</w:t>
      </w:r>
    </w:p>
    <w:p w14:paraId="11F45516" w14:textId="77777777" w:rsidR="00A3445E" w:rsidRDefault="00000000">
      <w:r>
        <w:rPr>
          <w:rFonts w:hint="eastAsia"/>
        </w:rPr>
        <w:t>规则</w:t>
      </w:r>
      <w:r>
        <w:rPr>
          <w:rFonts w:hint="eastAsia"/>
        </w:rPr>
        <w:t>2</w:t>
      </w:r>
      <w:r>
        <w:rPr>
          <w:rFonts w:hint="eastAsia"/>
        </w:rPr>
        <w:t>：学生无权修改自己的成绩，但可以申请成绩复核（需管理员审核）。</w:t>
      </w:r>
    </w:p>
    <w:p w14:paraId="6570E4A9" w14:textId="77777777" w:rsidR="00A3445E" w:rsidRDefault="00000000">
      <w:r>
        <w:rPr>
          <w:rFonts w:hint="eastAsia"/>
        </w:rPr>
        <w:t>规则</w:t>
      </w:r>
      <w:r>
        <w:rPr>
          <w:rFonts w:hint="eastAsia"/>
        </w:rPr>
        <w:t>3</w:t>
      </w:r>
      <w:r>
        <w:rPr>
          <w:rFonts w:hint="eastAsia"/>
        </w:rPr>
        <w:t>：学生可以设置和修改自己的登录密码，但必须符合系统安全要求。</w:t>
      </w:r>
    </w:p>
    <w:p w14:paraId="37012606" w14:textId="77777777" w:rsidR="00A3445E" w:rsidRDefault="00000000">
      <w:pPr>
        <w:pStyle w:val="2"/>
      </w:pPr>
      <w:bookmarkStart w:id="189" w:name="_Toc120961428"/>
      <w:bookmarkStart w:id="190" w:name="_Toc120968688"/>
      <w:bookmarkStart w:id="191" w:name="_Toc127799091"/>
      <w:bookmarkStart w:id="192" w:name="_Toc120968852"/>
      <w:bookmarkStart w:id="193" w:name="_Toc120307686"/>
      <w:bookmarkStart w:id="194" w:name="_Toc124506212"/>
      <w:bookmarkStart w:id="195" w:name="_Toc121128982"/>
      <w:bookmarkStart w:id="196" w:name="_Toc120961592"/>
      <w:bookmarkStart w:id="197" w:name="_Toc154578095"/>
      <w:r>
        <w:rPr>
          <w:rFonts w:hint="eastAsia"/>
        </w:rPr>
        <w:lastRenderedPageBreak/>
        <w:t>用户文档</w:t>
      </w:r>
      <w:bookmarkEnd w:id="189"/>
      <w:bookmarkEnd w:id="190"/>
      <w:bookmarkEnd w:id="191"/>
      <w:bookmarkEnd w:id="192"/>
      <w:bookmarkEnd w:id="193"/>
      <w:bookmarkEnd w:id="194"/>
      <w:bookmarkEnd w:id="195"/>
      <w:bookmarkEnd w:id="196"/>
      <w:bookmarkEnd w:id="197"/>
    </w:p>
    <w:p w14:paraId="421C8CF8" w14:textId="77777777" w:rsidR="00A3445E" w:rsidRDefault="00000000">
      <w:r>
        <w:rPr>
          <w:rFonts w:hint="eastAsia"/>
        </w:rPr>
        <w:t>1.</w:t>
      </w:r>
      <w:r>
        <w:rPr>
          <w:rFonts w:hint="eastAsia"/>
        </w:rPr>
        <w:t>安装指南</w:t>
      </w:r>
    </w:p>
    <w:p w14:paraId="5C58E94C" w14:textId="77777777" w:rsidR="00A3445E" w:rsidRDefault="00000000">
      <w:r>
        <w:rPr>
          <w:rFonts w:hint="eastAsia"/>
        </w:rPr>
        <w:t>交付格式：纸质文档</w:t>
      </w:r>
    </w:p>
    <w:p w14:paraId="59FAF554" w14:textId="77777777" w:rsidR="00A3445E" w:rsidRDefault="00000000">
      <w:r>
        <w:rPr>
          <w:rFonts w:hint="eastAsia"/>
        </w:rPr>
        <w:t>标准：</w:t>
      </w:r>
      <w:r>
        <w:rPr>
          <w:rFonts w:hint="eastAsia"/>
        </w:rPr>
        <w:t>16</w:t>
      </w:r>
      <w:r>
        <w:rPr>
          <w:rFonts w:hint="eastAsia"/>
        </w:rPr>
        <w:t>开本，内容清晰易懂，步骤详细，配图辅助说明，确保用户能够按照指南顺利安装软件。</w:t>
      </w:r>
    </w:p>
    <w:p w14:paraId="0BA286DD" w14:textId="77777777" w:rsidR="00A3445E" w:rsidRDefault="00000000">
      <w:r>
        <w:rPr>
          <w:rFonts w:hint="eastAsia"/>
        </w:rPr>
        <w:t>2.</w:t>
      </w:r>
      <w:r>
        <w:rPr>
          <w:rFonts w:hint="eastAsia"/>
        </w:rPr>
        <w:t>用户手册</w:t>
      </w:r>
    </w:p>
    <w:p w14:paraId="751C7C9C" w14:textId="77777777" w:rsidR="00A3445E" w:rsidRDefault="00000000">
      <w:r>
        <w:rPr>
          <w:rFonts w:hint="eastAsia"/>
        </w:rPr>
        <w:t>交付格式：纸质文档</w:t>
      </w:r>
    </w:p>
    <w:p w14:paraId="60E572F1" w14:textId="77777777" w:rsidR="00A3445E" w:rsidRDefault="00000000">
      <w:r>
        <w:rPr>
          <w:rFonts w:hint="eastAsia"/>
        </w:rPr>
        <w:t>标准：</w:t>
      </w:r>
      <w:r>
        <w:rPr>
          <w:rFonts w:hint="eastAsia"/>
        </w:rPr>
        <w:t>16</w:t>
      </w:r>
      <w:r>
        <w:rPr>
          <w:rFonts w:hint="eastAsia"/>
        </w:rPr>
        <w:t>开本，包含软件的详细介绍、功能说明、操作指南、常见问题解答等，帮助用户全面了解和使用软件。</w:t>
      </w:r>
    </w:p>
    <w:p w14:paraId="5D777492" w14:textId="77777777" w:rsidR="00A3445E" w:rsidRDefault="00000000">
      <w:r>
        <w:rPr>
          <w:rFonts w:hint="eastAsia"/>
        </w:rPr>
        <w:t>3.</w:t>
      </w:r>
      <w:r>
        <w:t>在线帮助</w:t>
      </w:r>
    </w:p>
    <w:p w14:paraId="4ABFE9E4" w14:textId="77777777" w:rsidR="00A3445E" w:rsidRDefault="00000000">
      <w:r>
        <w:t>交付格式：电子文档（如</w:t>
      </w:r>
      <w:r>
        <w:t>HTML</w:t>
      </w:r>
      <w:r>
        <w:t>、</w:t>
      </w:r>
      <w:r>
        <w:t>PDF</w:t>
      </w:r>
      <w:r>
        <w:t>等）</w:t>
      </w:r>
    </w:p>
    <w:p w14:paraId="3F7CBC66" w14:textId="77777777" w:rsidR="00A3445E" w:rsidRDefault="00000000">
      <w:r>
        <w:t>标准：与软件产品一同分发、配置，用户可通过软件内的帮助菜单或链接访问。内容涵盖软件的各个功能模块，提供详细的操作指导和问题解答。</w:t>
      </w:r>
    </w:p>
    <w:p w14:paraId="2F547676" w14:textId="77777777" w:rsidR="00A3445E" w:rsidRDefault="00000000">
      <w:r>
        <w:rPr>
          <w:rFonts w:hint="eastAsia"/>
        </w:rPr>
        <w:t>4.</w:t>
      </w:r>
      <w:r>
        <w:t>使用教程</w:t>
      </w:r>
    </w:p>
    <w:p w14:paraId="56516BCD" w14:textId="77777777" w:rsidR="00A3445E" w:rsidRDefault="00000000">
      <w:r>
        <w:t>交付格式：电子文档（如视频教程、图文教程等）</w:t>
      </w:r>
    </w:p>
    <w:p w14:paraId="0CA176A3" w14:textId="77777777" w:rsidR="00A3445E" w:rsidRDefault="00000000">
      <w:r>
        <w:t>标准：与软件产品一同分发、配置，用户可根据自己的学习习惯选择视频或图文教程进行学习。教程内容应涵盖软件的基础操作、高级功能以及实际应用场景等。</w:t>
      </w:r>
    </w:p>
    <w:p w14:paraId="2950F28E" w14:textId="77777777" w:rsidR="00A3445E" w:rsidRDefault="00000000">
      <w:r>
        <w:rPr>
          <w:rFonts w:hint="eastAsia"/>
        </w:rPr>
        <w:t>5.</w:t>
      </w:r>
      <w:r>
        <w:t>FAQ</w:t>
      </w:r>
      <w:r>
        <w:t>文档</w:t>
      </w:r>
    </w:p>
    <w:p w14:paraId="2175F2ED" w14:textId="77777777" w:rsidR="00A3445E" w:rsidRDefault="00000000">
      <w:r>
        <w:t>交付形式：电子文档</w:t>
      </w:r>
    </w:p>
    <w:p w14:paraId="44F5308F" w14:textId="77777777" w:rsidR="00A3445E" w:rsidRDefault="00000000">
      <w:r>
        <w:t>标准：列举用户可能遇到的常见问题和解决方案，方便用户快速查找和解决问题。</w:t>
      </w:r>
    </w:p>
    <w:p w14:paraId="0D54BC36" w14:textId="77777777" w:rsidR="00A3445E" w:rsidRDefault="00000000">
      <w:pPr>
        <w:pStyle w:val="1"/>
      </w:pPr>
      <w:r>
        <w:rPr>
          <w:rFonts w:hint="eastAsia"/>
        </w:rPr>
        <w:lastRenderedPageBreak/>
        <w:t>分析模型</w:t>
      </w:r>
    </w:p>
    <w:p w14:paraId="06C52A6E" w14:textId="77777777" w:rsidR="00A3445E" w:rsidRDefault="00000000">
      <w:pPr>
        <w:pStyle w:val="2"/>
      </w:pPr>
      <w:r>
        <w:rPr>
          <w:rFonts w:hint="eastAsia"/>
        </w:rPr>
        <w:t>类图</w:t>
      </w:r>
    </w:p>
    <w:p w14:paraId="54F96406" w14:textId="77777777" w:rsidR="00A3445E" w:rsidRDefault="00000000">
      <w:r>
        <w:rPr>
          <w:rFonts w:hint="eastAsia"/>
          <w:noProof/>
        </w:rPr>
        <w:drawing>
          <wp:inline distT="0" distB="0" distL="114300" distR="114300" wp14:anchorId="3523E1B7" wp14:editId="3C97002C">
            <wp:extent cx="5235575" cy="2230120"/>
            <wp:effectExtent l="0" t="0" r="9525" b="5080"/>
            <wp:docPr id="6" name="图片 6" descr="Class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lassDiagram1"/>
                    <pic:cNvPicPr>
                      <a:picLocks noChangeAspect="1"/>
                    </pic:cNvPicPr>
                  </pic:nvPicPr>
                  <pic:blipFill>
                    <a:blip r:embed="rId20"/>
                    <a:stretch>
                      <a:fillRect/>
                    </a:stretch>
                  </pic:blipFill>
                  <pic:spPr>
                    <a:xfrm>
                      <a:off x="0" y="0"/>
                      <a:ext cx="5235575" cy="2230120"/>
                    </a:xfrm>
                    <a:prstGeom prst="rect">
                      <a:avLst/>
                    </a:prstGeom>
                  </pic:spPr>
                </pic:pic>
              </a:graphicData>
            </a:graphic>
          </wp:inline>
        </w:drawing>
      </w:r>
    </w:p>
    <w:p w14:paraId="7E7F1E81" w14:textId="77777777" w:rsidR="00A3445E" w:rsidRDefault="00000000">
      <w:pPr>
        <w:pStyle w:val="2"/>
      </w:pPr>
      <w:r>
        <w:rPr>
          <w:rFonts w:hint="eastAsia"/>
        </w:rPr>
        <w:t>顺序图</w:t>
      </w:r>
    </w:p>
    <w:p w14:paraId="6DC24361" w14:textId="77777777" w:rsidR="00A3445E" w:rsidRDefault="00000000">
      <w:r>
        <w:rPr>
          <w:rFonts w:hint="eastAsia"/>
        </w:rPr>
        <w:t>以下是一个复杂用例的顺序图</w:t>
      </w:r>
    </w:p>
    <w:p w14:paraId="509FDEA4" w14:textId="77777777" w:rsidR="00A3445E" w:rsidRDefault="00000000">
      <w:r>
        <w:rPr>
          <w:noProof/>
        </w:rPr>
        <w:lastRenderedPageBreak/>
        <w:drawing>
          <wp:inline distT="0" distB="0" distL="114300" distR="114300" wp14:anchorId="07EE77E5" wp14:editId="627A52D9">
            <wp:extent cx="4918075" cy="4813935"/>
            <wp:effectExtent l="0" t="0" r="9525" b="12065"/>
            <wp:docPr id="5" name="图片 5" descr="Sequence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equenceDiagram1"/>
                    <pic:cNvPicPr>
                      <a:picLocks noChangeAspect="1"/>
                    </pic:cNvPicPr>
                  </pic:nvPicPr>
                  <pic:blipFill>
                    <a:blip r:embed="rId21"/>
                    <a:stretch>
                      <a:fillRect/>
                    </a:stretch>
                  </pic:blipFill>
                  <pic:spPr>
                    <a:xfrm>
                      <a:off x="0" y="0"/>
                      <a:ext cx="4918075" cy="4813935"/>
                    </a:xfrm>
                    <a:prstGeom prst="rect">
                      <a:avLst/>
                    </a:prstGeom>
                  </pic:spPr>
                </pic:pic>
              </a:graphicData>
            </a:graphic>
          </wp:inline>
        </w:drawing>
      </w:r>
    </w:p>
    <w:p w14:paraId="202D23E7" w14:textId="77777777" w:rsidR="00A3445E" w:rsidRPr="00535491" w:rsidRDefault="00000000" w:rsidP="00535491">
      <w:pPr>
        <w:pStyle w:val="1"/>
        <w:numPr>
          <w:ilvl w:val="0"/>
          <w:numId w:val="0"/>
        </w:numPr>
        <w:snapToGrid w:val="0"/>
        <w:spacing w:before="0" w:after="0" w:line="360" w:lineRule="auto"/>
        <w:rPr>
          <w:rFonts w:ascii="微软雅黑" w:hAnsi="微软雅黑"/>
          <w:sz w:val="21"/>
          <w:szCs w:val="21"/>
        </w:rPr>
      </w:pPr>
      <w:r w:rsidRPr="00535491">
        <w:rPr>
          <w:rFonts w:ascii="微软雅黑" w:hAnsi="微软雅黑" w:hint="eastAsia"/>
          <w:sz w:val="21"/>
          <w:szCs w:val="21"/>
        </w:rPr>
        <w:t>附录B 软件概要设计报告文档模板</w:t>
      </w:r>
    </w:p>
    <w:p w14:paraId="7EC72516" w14:textId="77777777" w:rsidR="00A3445E" w:rsidRPr="00535491" w:rsidRDefault="00000000" w:rsidP="00535491">
      <w:pPr>
        <w:pStyle w:val="1"/>
        <w:numPr>
          <w:ilvl w:val="0"/>
          <w:numId w:val="4"/>
        </w:numPr>
        <w:snapToGrid w:val="0"/>
        <w:spacing w:before="0" w:after="0" w:line="360" w:lineRule="auto"/>
        <w:rPr>
          <w:rFonts w:ascii="微软雅黑" w:hAnsi="微软雅黑"/>
          <w:sz w:val="21"/>
          <w:szCs w:val="21"/>
        </w:rPr>
      </w:pPr>
      <w:bookmarkStart w:id="198" w:name="_Toc120326814"/>
      <w:bookmarkStart w:id="199" w:name="_Toc127799101"/>
      <w:bookmarkStart w:id="200" w:name="_Toc120961271"/>
      <w:bookmarkStart w:id="201" w:name="_Toc120968702"/>
      <w:bookmarkStart w:id="202" w:name="_Toc120961442"/>
      <w:bookmarkStart w:id="203" w:name="_Toc120968866"/>
      <w:bookmarkStart w:id="204" w:name="_Toc124506226"/>
      <w:bookmarkStart w:id="205" w:name="_Toc120961606"/>
      <w:bookmarkStart w:id="206" w:name="_Toc120961106"/>
      <w:bookmarkStart w:id="207" w:name="_Toc154578109"/>
      <w:r w:rsidRPr="00535491">
        <w:rPr>
          <w:rFonts w:ascii="微软雅黑" w:hAnsi="微软雅黑" w:hint="eastAsia"/>
          <w:sz w:val="21"/>
          <w:szCs w:val="21"/>
        </w:rPr>
        <w:t>设计概述</w:t>
      </w:r>
      <w:bookmarkEnd w:id="198"/>
      <w:bookmarkEnd w:id="199"/>
      <w:bookmarkEnd w:id="200"/>
      <w:bookmarkEnd w:id="201"/>
      <w:bookmarkEnd w:id="202"/>
      <w:bookmarkEnd w:id="203"/>
      <w:bookmarkEnd w:id="204"/>
      <w:bookmarkEnd w:id="205"/>
      <w:bookmarkEnd w:id="206"/>
      <w:bookmarkEnd w:id="207"/>
      <w:r w:rsidRPr="00535491">
        <w:rPr>
          <w:rFonts w:ascii="微软雅黑" w:hAnsi="微软雅黑" w:hint="eastAsia"/>
          <w:sz w:val="21"/>
          <w:szCs w:val="21"/>
        </w:rPr>
        <w:t>（概述部分不超过</w:t>
      </w:r>
      <w:r w:rsidRPr="00535491">
        <w:rPr>
          <w:rFonts w:ascii="微软雅黑" w:hAnsi="微软雅黑"/>
          <w:sz w:val="21"/>
          <w:szCs w:val="21"/>
        </w:rPr>
        <w:t>1500</w:t>
      </w:r>
      <w:r w:rsidRPr="00535491">
        <w:rPr>
          <w:rFonts w:ascii="微软雅黑" w:hAnsi="微软雅黑" w:hint="eastAsia"/>
          <w:sz w:val="21"/>
          <w:szCs w:val="21"/>
        </w:rPr>
        <w:t>字）</w:t>
      </w:r>
    </w:p>
    <w:p w14:paraId="38E6CAD5" w14:textId="77777777" w:rsidR="00A3445E" w:rsidRPr="00535491" w:rsidRDefault="00000000" w:rsidP="00535491">
      <w:pPr>
        <w:pStyle w:val="2"/>
        <w:snapToGrid w:val="0"/>
        <w:spacing w:before="0" w:after="0" w:line="360" w:lineRule="auto"/>
        <w:rPr>
          <w:rFonts w:ascii="微软雅黑" w:eastAsia="微软雅黑" w:hAnsi="微软雅黑"/>
          <w:sz w:val="21"/>
          <w:szCs w:val="21"/>
        </w:rPr>
      </w:pPr>
      <w:bookmarkStart w:id="208" w:name="_Toc120968704"/>
      <w:bookmarkStart w:id="209" w:name="_Toc120961108"/>
      <w:bookmarkStart w:id="210" w:name="_Toc120961608"/>
      <w:bookmarkStart w:id="211" w:name="_Toc120961273"/>
      <w:bookmarkStart w:id="212" w:name="_Toc127799103"/>
      <w:bookmarkStart w:id="213" w:name="_Toc154578111"/>
      <w:bookmarkStart w:id="214" w:name="_Toc120968868"/>
      <w:bookmarkStart w:id="215" w:name="_Toc124506228"/>
      <w:bookmarkStart w:id="216" w:name="_Toc120961444"/>
      <w:bookmarkStart w:id="217" w:name="_Toc120326816"/>
      <w:bookmarkStart w:id="218" w:name="_Toc124506227"/>
      <w:bookmarkStart w:id="219" w:name="_Toc120961272"/>
      <w:bookmarkStart w:id="220" w:name="_Toc120961443"/>
      <w:bookmarkStart w:id="221" w:name="_Toc120326815"/>
      <w:bookmarkStart w:id="222" w:name="_Toc120968703"/>
      <w:bookmarkStart w:id="223" w:name="_Toc120968867"/>
      <w:bookmarkStart w:id="224" w:name="_Toc120961107"/>
      <w:bookmarkStart w:id="225" w:name="_Toc120961607"/>
      <w:bookmarkStart w:id="226" w:name="_Toc154578110"/>
      <w:bookmarkStart w:id="227" w:name="_Toc127799102"/>
      <w:r w:rsidRPr="00535491">
        <w:rPr>
          <w:rFonts w:ascii="微软雅黑" w:eastAsia="微软雅黑" w:hAnsi="微软雅黑" w:hint="eastAsia"/>
          <w:sz w:val="21"/>
          <w:szCs w:val="21"/>
        </w:rPr>
        <w:t>设计原则和设计要求</w:t>
      </w:r>
      <w:bookmarkEnd w:id="208"/>
      <w:bookmarkEnd w:id="209"/>
      <w:bookmarkEnd w:id="210"/>
      <w:bookmarkEnd w:id="211"/>
      <w:bookmarkEnd w:id="212"/>
      <w:bookmarkEnd w:id="213"/>
      <w:bookmarkEnd w:id="214"/>
      <w:bookmarkEnd w:id="215"/>
      <w:bookmarkEnd w:id="216"/>
      <w:bookmarkEnd w:id="217"/>
    </w:p>
    <w:p w14:paraId="09002161" w14:textId="77777777" w:rsidR="00A3445E" w:rsidRPr="00535491" w:rsidRDefault="00000000" w:rsidP="00535491">
      <w:pPr>
        <w:pStyle w:val="a"/>
        <w:numPr>
          <w:ilvl w:val="0"/>
          <w:numId w:val="0"/>
        </w:numPr>
        <w:snapToGrid w:val="0"/>
        <w:spacing w:line="360" w:lineRule="auto"/>
        <w:rPr>
          <w:rFonts w:ascii="微软雅黑" w:hAnsi="微软雅黑"/>
          <w:szCs w:val="21"/>
        </w:rPr>
      </w:pPr>
      <w:r w:rsidRPr="00535491">
        <w:rPr>
          <w:rFonts w:ascii="微软雅黑" w:hAnsi="微软雅黑" w:hint="eastAsia"/>
          <w:szCs w:val="21"/>
        </w:rPr>
        <w:t>命名规则：遵循清晰、简洁、易于理解的原则，且需保持一致性,采用直接命名的形式</w:t>
      </w:r>
    </w:p>
    <w:p w14:paraId="650D2B1A" w14:textId="77777777" w:rsidR="00A3445E" w:rsidRPr="00535491" w:rsidRDefault="00000000" w:rsidP="00535491">
      <w:pPr>
        <w:pStyle w:val="a"/>
        <w:numPr>
          <w:ilvl w:val="0"/>
          <w:numId w:val="0"/>
        </w:numPr>
        <w:snapToGrid w:val="0"/>
        <w:spacing w:line="360" w:lineRule="auto"/>
        <w:rPr>
          <w:rFonts w:ascii="微软雅黑" w:hAnsi="微软雅黑"/>
          <w:szCs w:val="21"/>
        </w:rPr>
      </w:pPr>
      <w:r w:rsidRPr="00535491">
        <w:rPr>
          <w:rFonts w:ascii="微软雅黑" w:hAnsi="微软雅黑" w:hint="eastAsia"/>
          <w:szCs w:val="21"/>
        </w:rPr>
        <w:t>模块独立性原则：软件被划分为在命名和功能上都相对独立的多个构件（component，也称为模块module），通过这些构件的集成来满足问题的需求</w:t>
      </w:r>
    </w:p>
    <w:p w14:paraId="453B6C5F"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hint="eastAsia"/>
          <w:szCs w:val="21"/>
        </w:rPr>
        <w:t>边界设计原则：明确系统与其他系统的接口边界，确保系统的独立性和可扩展性。</w:t>
      </w:r>
    </w:p>
    <w:p w14:paraId="13B94FE2"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hint="eastAsia"/>
          <w:szCs w:val="21"/>
        </w:rPr>
        <w:t>数据库设计规则：数据库设计应满足数据的完整性、一致性、安全性和可恢复性要求。</w:t>
      </w:r>
    </w:p>
    <w:p w14:paraId="473A3CA3"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hint="eastAsia"/>
          <w:szCs w:val="21"/>
        </w:rPr>
        <w:t>安全措施：系统应实现用户身份认证、访问控制、数据加密等安全措施，确保数据的安全性和用户隐私的保护。</w:t>
      </w:r>
    </w:p>
    <w:p w14:paraId="20350126"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hint="eastAsia"/>
          <w:szCs w:val="21"/>
        </w:rPr>
        <w:lastRenderedPageBreak/>
        <w:t>系统灵活性要求：系统应具备良好的可扩展性和可配置性，以适应未来业务的发展和变化。</w:t>
      </w:r>
    </w:p>
    <w:p w14:paraId="2C79D0AB"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hint="eastAsia"/>
          <w:szCs w:val="21"/>
        </w:rPr>
        <w:t>系统易操作性要求：用户界面应简洁明了，操作流程应直观易懂，降低用户的学习成本。</w:t>
      </w:r>
    </w:p>
    <w:p w14:paraId="5846FCFF"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hint="eastAsia"/>
          <w:szCs w:val="21"/>
        </w:rPr>
        <w:t>系统可维护性要求：系统应便于维护和升级，降低维护成本和提高维护效率。</w:t>
      </w:r>
    </w:p>
    <w:p w14:paraId="3664AA6A" w14:textId="77777777" w:rsidR="00A3445E" w:rsidRPr="00535491" w:rsidRDefault="00000000" w:rsidP="00535491">
      <w:pPr>
        <w:pStyle w:val="2"/>
        <w:snapToGrid w:val="0"/>
        <w:spacing w:before="0" w:after="0" w:line="360" w:lineRule="auto"/>
        <w:rPr>
          <w:rFonts w:ascii="微软雅黑" w:eastAsia="微软雅黑" w:hAnsi="微软雅黑"/>
          <w:sz w:val="21"/>
          <w:szCs w:val="21"/>
        </w:rPr>
      </w:pPr>
      <w:r w:rsidRPr="00535491">
        <w:rPr>
          <w:rFonts w:ascii="微软雅黑" w:eastAsia="微软雅黑" w:hAnsi="微软雅黑" w:hint="eastAsia"/>
          <w:sz w:val="21"/>
          <w:szCs w:val="21"/>
        </w:rPr>
        <w:t>限制和约束</w:t>
      </w:r>
      <w:bookmarkEnd w:id="218"/>
      <w:bookmarkEnd w:id="219"/>
      <w:bookmarkEnd w:id="220"/>
      <w:bookmarkEnd w:id="221"/>
      <w:bookmarkEnd w:id="222"/>
      <w:bookmarkEnd w:id="223"/>
      <w:bookmarkEnd w:id="224"/>
      <w:bookmarkEnd w:id="225"/>
      <w:bookmarkEnd w:id="226"/>
      <w:bookmarkEnd w:id="227"/>
    </w:p>
    <w:p w14:paraId="4EEA6DF0" w14:textId="77777777" w:rsidR="00A3445E" w:rsidRPr="00535491" w:rsidRDefault="00000000" w:rsidP="00535491">
      <w:pPr>
        <w:pStyle w:val="a"/>
        <w:numPr>
          <w:ilvl w:val="0"/>
          <w:numId w:val="0"/>
        </w:numPr>
        <w:snapToGrid w:val="0"/>
        <w:spacing w:line="360" w:lineRule="auto"/>
        <w:rPr>
          <w:rFonts w:ascii="微软雅黑" w:hAnsi="微软雅黑"/>
          <w:szCs w:val="21"/>
        </w:rPr>
      </w:pPr>
      <w:r w:rsidRPr="00535491">
        <w:rPr>
          <w:rFonts w:ascii="微软雅黑" w:hAnsi="微软雅黑" w:hint="eastAsia"/>
          <w:szCs w:val="21"/>
        </w:rPr>
        <w:t>技术条件：视为开发者本身的开发经验而定，具有不确定性。</w:t>
      </w:r>
    </w:p>
    <w:p w14:paraId="12886A54" w14:textId="77777777" w:rsidR="00A3445E" w:rsidRPr="00535491" w:rsidRDefault="00000000" w:rsidP="00535491">
      <w:pPr>
        <w:pStyle w:val="a"/>
        <w:numPr>
          <w:ilvl w:val="0"/>
          <w:numId w:val="0"/>
        </w:numPr>
        <w:snapToGrid w:val="0"/>
        <w:spacing w:line="360" w:lineRule="auto"/>
        <w:rPr>
          <w:rFonts w:ascii="微软雅黑" w:hAnsi="微软雅黑"/>
          <w:szCs w:val="21"/>
        </w:rPr>
      </w:pPr>
      <w:r w:rsidRPr="00535491">
        <w:rPr>
          <w:rFonts w:ascii="微软雅黑" w:hAnsi="微软雅黑" w:hint="eastAsia"/>
          <w:szCs w:val="21"/>
        </w:rPr>
        <w:t>资金状况：同上</w:t>
      </w:r>
    </w:p>
    <w:p w14:paraId="1663DFB3" w14:textId="77777777" w:rsidR="00A3445E" w:rsidRPr="00535491" w:rsidRDefault="00000000" w:rsidP="00535491">
      <w:pPr>
        <w:pStyle w:val="a"/>
        <w:numPr>
          <w:ilvl w:val="0"/>
          <w:numId w:val="0"/>
        </w:numPr>
        <w:snapToGrid w:val="0"/>
        <w:spacing w:line="360" w:lineRule="auto"/>
        <w:rPr>
          <w:rFonts w:ascii="微软雅黑" w:hAnsi="微软雅黑"/>
          <w:szCs w:val="21"/>
        </w:rPr>
      </w:pPr>
      <w:r w:rsidRPr="00535491">
        <w:rPr>
          <w:rFonts w:ascii="微软雅黑" w:hAnsi="微软雅黑" w:hint="eastAsia"/>
          <w:szCs w:val="21"/>
        </w:rPr>
        <w:t>开发环境：仅支持Java语言的直接应用，气体语言需要自己根据软件项目报告进行自我更改</w:t>
      </w:r>
    </w:p>
    <w:p w14:paraId="10899EF0" w14:textId="77777777" w:rsidR="00A3445E" w:rsidRPr="00535491" w:rsidRDefault="00000000" w:rsidP="00535491">
      <w:pPr>
        <w:pStyle w:val="a"/>
        <w:numPr>
          <w:ilvl w:val="0"/>
          <w:numId w:val="0"/>
        </w:numPr>
        <w:snapToGrid w:val="0"/>
        <w:spacing w:line="360" w:lineRule="auto"/>
        <w:rPr>
          <w:rFonts w:ascii="微软雅黑" w:hAnsi="微软雅黑"/>
          <w:szCs w:val="21"/>
        </w:rPr>
      </w:pPr>
      <w:r w:rsidRPr="00535491">
        <w:rPr>
          <w:rFonts w:ascii="微软雅黑" w:hAnsi="微软雅黑" w:hint="eastAsia"/>
          <w:szCs w:val="21"/>
        </w:rPr>
        <w:t>时间限制：同上</w:t>
      </w:r>
    </w:p>
    <w:p w14:paraId="0AA3068D" w14:textId="77777777" w:rsidR="00A3445E" w:rsidRPr="00535491" w:rsidRDefault="00000000" w:rsidP="00535491">
      <w:pPr>
        <w:pStyle w:val="a"/>
        <w:numPr>
          <w:ilvl w:val="0"/>
          <w:numId w:val="0"/>
        </w:numPr>
        <w:snapToGrid w:val="0"/>
        <w:spacing w:line="360" w:lineRule="auto"/>
        <w:rPr>
          <w:rFonts w:ascii="微软雅黑" w:hAnsi="微软雅黑"/>
          <w:szCs w:val="21"/>
        </w:rPr>
      </w:pPr>
      <w:r w:rsidRPr="00535491">
        <w:rPr>
          <w:rFonts w:ascii="微软雅黑" w:hAnsi="微软雅黑" w:hint="eastAsia"/>
          <w:szCs w:val="21"/>
        </w:rPr>
        <w:t>硬件配置：本产品为学校服务，必须支持大规模的数据访问，可能造成服务器卡顿或者出现bug，内存不足的情况。</w:t>
      </w:r>
    </w:p>
    <w:p w14:paraId="2B3F0CE4" w14:textId="77777777" w:rsidR="00A3445E" w:rsidRPr="00535491" w:rsidRDefault="00000000" w:rsidP="00535491">
      <w:pPr>
        <w:pStyle w:val="2"/>
        <w:snapToGrid w:val="0"/>
        <w:spacing w:before="0" w:after="0" w:line="360" w:lineRule="auto"/>
        <w:rPr>
          <w:rFonts w:ascii="微软雅黑" w:eastAsia="微软雅黑" w:hAnsi="微软雅黑"/>
          <w:sz w:val="21"/>
          <w:szCs w:val="21"/>
        </w:rPr>
      </w:pPr>
      <w:bookmarkStart w:id="228" w:name="_Toc120961439"/>
      <w:bookmarkStart w:id="229" w:name="_Toc127799098"/>
      <w:bookmarkStart w:id="230" w:name="_Toc154578106"/>
      <w:bookmarkStart w:id="231" w:name="_Toc120968863"/>
      <w:bookmarkStart w:id="232" w:name="_Toc120961103"/>
      <w:bookmarkStart w:id="233" w:name="_Toc120961268"/>
      <w:bookmarkStart w:id="234" w:name="_Toc120968699"/>
      <w:bookmarkStart w:id="235" w:name="_Toc120961603"/>
      <w:bookmarkStart w:id="236" w:name="_Toc124506223"/>
      <w:bookmarkStart w:id="237" w:name="_Toc120326811"/>
      <w:bookmarkStart w:id="238" w:name="_Toc120961109"/>
      <w:bookmarkStart w:id="239" w:name="_Toc120961609"/>
      <w:bookmarkStart w:id="240" w:name="_Toc120968869"/>
      <w:bookmarkStart w:id="241" w:name="_Toc120326817"/>
      <w:bookmarkStart w:id="242" w:name="_Toc120968705"/>
      <w:bookmarkStart w:id="243" w:name="_Toc120961274"/>
      <w:bookmarkStart w:id="244" w:name="_Toc127799104"/>
      <w:bookmarkStart w:id="245" w:name="_Toc154578112"/>
      <w:bookmarkStart w:id="246" w:name="_Toc120961445"/>
      <w:bookmarkStart w:id="247" w:name="_Toc124506229"/>
      <w:r w:rsidRPr="00535491">
        <w:rPr>
          <w:rFonts w:ascii="微软雅黑" w:eastAsia="微软雅黑" w:hAnsi="微软雅黑" w:hint="eastAsia"/>
          <w:sz w:val="21"/>
          <w:szCs w:val="21"/>
        </w:rPr>
        <w:t>项目风险</w:t>
      </w:r>
      <w:bookmarkEnd w:id="228"/>
      <w:bookmarkEnd w:id="229"/>
      <w:bookmarkEnd w:id="230"/>
      <w:bookmarkEnd w:id="231"/>
      <w:bookmarkEnd w:id="232"/>
      <w:bookmarkEnd w:id="233"/>
      <w:bookmarkEnd w:id="234"/>
      <w:bookmarkEnd w:id="235"/>
      <w:bookmarkEnd w:id="236"/>
      <w:bookmarkEnd w:id="237"/>
    </w:p>
    <w:p w14:paraId="2CDE4D1D" w14:textId="77777777" w:rsidR="00A3445E" w:rsidRPr="00535491" w:rsidRDefault="00000000" w:rsidP="00535491">
      <w:pPr>
        <w:pStyle w:val="a"/>
        <w:numPr>
          <w:ilvl w:val="0"/>
          <w:numId w:val="0"/>
        </w:numPr>
        <w:snapToGrid w:val="0"/>
        <w:spacing w:line="360" w:lineRule="auto"/>
        <w:rPr>
          <w:rFonts w:ascii="微软雅黑" w:hAnsi="微软雅黑"/>
          <w:szCs w:val="21"/>
        </w:rPr>
      </w:pPr>
      <w:r w:rsidRPr="00535491">
        <w:rPr>
          <w:rFonts w:ascii="微软雅黑" w:hAnsi="微软雅黑" w:hint="eastAsia"/>
          <w:szCs w:val="21"/>
        </w:rPr>
        <w:t>任务提出者；需求分析不明确导致后续的一系列错误</w:t>
      </w:r>
    </w:p>
    <w:p w14:paraId="6741138B" w14:textId="77777777" w:rsidR="00A3445E" w:rsidRPr="00535491" w:rsidRDefault="00000000" w:rsidP="00535491">
      <w:pPr>
        <w:pStyle w:val="a"/>
        <w:numPr>
          <w:ilvl w:val="0"/>
          <w:numId w:val="0"/>
        </w:numPr>
        <w:snapToGrid w:val="0"/>
        <w:spacing w:line="360" w:lineRule="auto"/>
        <w:rPr>
          <w:rFonts w:ascii="微软雅黑" w:hAnsi="微软雅黑"/>
          <w:szCs w:val="21"/>
        </w:rPr>
      </w:pPr>
      <w:r w:rsidRPr="00535491">
        <w:rPr>
          <w:rFonts w:ascii="微软雅黑" w:hAnsi="微软雅黑" w:hint="eastAsia"/>
          <w:szCs w:val="21"/>
        </w:rPr>
        <w:t>软件开发者；本产品大概率采用增量模型或快速模型，对开发者本身的计算需求较大，同时后续的软件维护阶段需要开发者持续跟进，对时间的要求较为苛刻。</w:t>
      </w:r>
    </w:p>
    <w:p w14:paraId="4697BCAC" w14:textId="77777777" w:rsidR="00A3445E" w:rsidRPr="00535491" w:rsidRDefault="00000000" w:rsidP="00535491">
      <w:pPr>
        <w:pStyle w:val="a"/>
        <w:numPr>
          <w:ilvl w:val="0"/>
          <w:numId w:val="0"/>
        </w:numPr>
        <w:snapToGrid w:val="0"/>
        <w:spacing w:line="360" w:lineRule="auto"/>
        <w:rPr>
          <w:rFonts w:ascii="微软雅黑" w:hAnsi="微软雅黑"/>
          <w:szCs w:val="21"/>
        </w:rPr>
      </w:pPr>
      <w:r w:rsidRPr="00535491">
        <w:rPr>
          <w:rFonts w:ascii="微软雅黑" w:hAnsi="微软雅黑" w:hint="eastAsia"/>
          <w:szCs w:val="21"/>
        </w:rPr>
        <w:t>产品使用者。不认真观看用户守则</w:t>
      </w:r>
    </w:p>
    <w:p w14:paraId="462DF205" w14:textId="77777777" w:rsidR="00A3445E" w:rsidRPr="00535491" w:rsidRDefault="00000000" w:rsidP="00535491">
      <w:pPr>
        <w:pStyle w:val="2"/>
        <w:snapToGrid w:val="0"/>
        <w:spacing w:before="0" w:after="0" w:line="360" w:lineRule="auto"/>
        <w:rPr>
          <w:rFonts w:ascii="微软雅黑" w:eastAsia="微软雅黑" w:hAnsi="微软雅黑"/>
          <w:sz w:val="21"/>
          <w:szCs w:val="21"/>
        </w:rPr>
      </w:pPr>
      <w:bookmarkStart w:id="248" w:name="_Toc120961299"/>
      <w:bookmarkStart w:id="249" w:name="_Toc120328608"/>
      <w:bookmarkStart w:id="250" w:name="_Toc154578134"/>
      <w:bookmarkStart w:id="251" w:name="_Toc120968894"/>
      <w:bookmarkStart w:id="252" w:name="_Toc127799128"/>
      <w:bookmarkStart w:id="253" w:name="_Toc124506251"/>
      <w:bookmarkStart w:id="254" w:name="_Toc120961634"/>
      <w:bookmarkStart w:id="255" w:name="_Toc120961134"/>
      <w:bookmarkStart w:id="256" w:name="_Toc120961470"/>
      <w:bookmarkStart w:id="257" w:name="_Toc120968730"/>
      <w:r w:rsidRPr="00535491">
        <w:rPr>
          <w:rFonts w:ascii="微软雅黑" w:eastAsia="微软雅黑" w:hAnsi="微软雅黑" w:hint="eastAsia"/>
          <w:sz w:val="21"/>
          <w:szCs w:val="21"/>
        </w:rPr>
        <w:t>支撑环境</w:t>
      </w:r>
      <w:bookmarkEnd w:id="248"/>
      <w:bookmarkEnd w:id="249"/>
      <w:bookmarkEnd w:id="250"/>
      <w:bookmarkEnd w:id="251"/>
      <w:bookmarkEnd w:id="252"/>
      <w:bookmarkEnd w:id="253"/>
      <w:bookmarkEnd w:id="254"/>
      <w:bookmarkEnd w:id="255"/>
      <w:bookmarkEnd w:id="256"/>
      <w:bookmarkEnd w:id="257"/>
    </w:p>
    <w:p w14:paraId="6BAA73FE" w14:textId="77777777" w:rsidR="00A3445E" w:rsidRPr="00535491" w:rsidRDefault="00000000" w:rsidP="00535491">
      <w:pPr>
        <w:pStyle w:val="3"/>
        <w:snapToGrid w:val="0"/>
        <w:spacing w:line="360" w:lineRule="auto"/>
        <w:rPr>
          <w:rFonts w:ascii="微软雅黑" w:hAnsi="微软雅黑"/>
          <w:szCs w:val="21"/>
        </w:rPr>
      </w:pPr>
      <w:bookmarkStart w:id="258" w:name="_Toc120961301"/>
      <w:bookmarkStart w:id="259" w:name="_Toc120961636"/>
      <w:bookmarkStart w:id="260" w:name="_Toc154578136"/>
      <w:bookmarkStart w:id="261" w:name="_Toc124506253"/>
      <w:bookmarkStart w:id="262" w:name="_Toc120968732"/>
      <w:bookmarkStart w:id="263" w:name="_Toc120961472"/>
      <w:bookmarkStart w:id="264" w:name="_Toc120328610"/>
      <w:bookmarkStart w:id="265" w:name="_Toc127799130"/>
      <w:bookmarkStart w:id="266" w:name="_Toc120961136"/>
      <w:bookmarkStart w:id="267" w:name="_Toc120968896"/>
      <w:r w:rsidRPr="00535491">
        <w:rPr>
          <w:rFonts w:ascii="微软雅黑" w:hAnsi="微软雅黑" w:hint="eastAsia"/>
          <w:szCs w:val="21"/>
        </w:rPr>
        <w:t>开发工具、中间件以及数据库接口</w:t>
      </w:r>
      <w:bookmarkEnd w:id="258"/>
      <w:bookmarkEnd w:id="259"/>
      <w:bookmarkEnd w:id="260"/>
      <w:bookmarkEnd w:id="261"/>
      <w:bookmarkEnd w:id="262"/>
      <w:bookmarkEnd w:id="263"/>
      <w:bookmarkEnd w:id="264"/>
      <w:bookmarkEnd w:id="265"/>
      <w:bookmarkEnd w:id="266"/>
      <w:bookmarkEnd w:id="267"/>
      <w:r w:rsidRPr="00535491">
        <w:rPr>
          <w:rFonts w:ascii="微软雅黑" w:hAnsi="微软雅黑" w:hint="eastAsia"/>
          <w:szCs w:val="21"/>
        </w:rPr>
        <w:t>（若有）</w:t>
      </w:r>
    </w:p>
    <w:p w14:paraId="0530D0BC"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hint="eastAsia"/>
          <w:szCs w:val="21"/>
        </w:rPr>
        <w:t>仅需一台支持编译win10的计算机和一个java开发平台，产品可移植性较高，对支持环境不做较高要求</w:t>
      </w:r>
    </w:p>
    <w:p w14:paraId="3CC480B5" w14:textId="77777777" w:rsidR="00A3445E" w:rsidRPr="00535491" w:rsidRDefault="00000000" w:rsidP="00535491">
      <w:pPr>
        <w:pStyle w:val="1"/>
        <w:snapToGrid w:val="0"/>
        <w:spacing w:before="0" w:after="0" w:line="360" w:lineRule="auto"/>
        <w:rPr>
          <w:rFonts w:ascii="微软雅黑" w:hAnsi="微软雅黑"/>
          <w:sz w:val="21"/>
          <w:szCs w:val="21"/>
        </w:rPr>
      </w:pPr>
      <w:r w:rsidRPr="00535491">
        <w:rPr>
          <w:rFonts w:ascii="微软雅黑" w:hAnsi="微软雅黑" w:hint="eastAsia"/>
          <w:sz w:val="21"/>
          <w:szCs w:val="21"/>
        </w:rPr>
        <w:t>系统逻辑设计</w:t>
      </w:r>
      <w:bookmarkEnd w:id="238"/>
      <w:bookmarkEnd w:id="239"/>
      <w:bookmarkEnd w:id="240"/>
      <w:bookmarkEnd w:id="241"/>
      <w:bookmarkEnd w:id="242"/>
      <w:bookmarkEnd w:id="243"/>
      <w:bookmarkEnd w:id="244"/>
      <w:bookmarkEnd w:id="245"/>
      <w:bookmarkEnd w:id="246"/>
      <w:bookmarkEnd w:id="247"/>
    </w:p>
    <w:p w14:paraId="2C1F4B8A" w14:textId="77777777" w:rsidR="00A3445E" w:rsidRPr="00535491" w:rsidRDefault="00000000" w:rsidP="00535491">
      <w:pPr>
        <w:pStyle w:val="2"/>
        <w:snapToGrid w:val="0"/>
        <w:spacing w:before="0" w:after="0" w:line="360" w:lineRule="auto"/>
        <w:rPr>
          <w:rFonts w:ascii="微软雅黑" w:eastAsia="微软雅黑" w:hAnsi="微软雅黑" w:cs="微软雅黑"/>
          <w:sz w:val="21"/>
          <w:szCs w:val="21"/>
        </w:rPr>
      </w:pPr>
      <w:bookmarkStart w:id="268" w:name="_Toc120961275"/>
      <w:bookmarkStart w:id="269" w:name="_Toc120968870"/>
      <w:bookmarkStart w:id="270" w:name="_Toc120968706"/>
      <w:bookmarkStart w:id="271" w:name="_Toc154578113"/>
      <w:bookmarkStart w:id="272" w:name="_Toc120961610"/>
      <w:bookmarkStart w:id="273" w:name="_Toc124506230"/>
      <w:bookmarkStart w:id="274" w:name="_Toc127799105"/>
      <w:bookmarkStart w:id="275" w:name="_Toc120326818"/>
      <w:bookmarkStart w:id="276" w:name="_Toc120961446"/>
      <w:bookmarkStart w:id="277" w:name="_Toc120961110"/>
      <w:r w:rsidRPr="00535491">
        <w:rPr>
          <w:rFonts w:ascii="微软雅黑" w:eastAsia="微软雅黑" w:hAnsi="微软雅黑" w:cs="微软雅黑" w:hint="eastAsia"/>
          <w:sz w:val="21"/>
          <w:szCs w:val="21"/>
        </w:rPr>
        <w:t>系统组织设计</w:t>
      </w:r>
      <w:bookmarkEnd w:id="268"/>
      <w:bookmarkEnd w:id="269"/>
      <w:bookmarkEnd w:id="270"/>
      <w:bookmarkEnd w:id="271"/>
      <w:bookmarkEnd w:id="272"/>
      <w:bookmarkEnd w:id="273"/>
      <w:bookmarkEnd w:id="274"/>
      <w:bookmarkEnd w:id="275"/>
      <w:bookmarkEnd w:id="276"/>
      <w:bookmarkEnd w:id="277"/>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413"/>
        <w:gridCol w:w="1413"/>
        <w:gridCol w:w="1413"/>
        <w:gridCol w:w="1413"/>
        <w:gridCol w:w="1951"/>
      </w:tblGrid>
      <w:tr w:rsidR="00A3445E" w:rsidRPr="00535491" w14:paraId="6FA981FB" w14:textId="77777777">
        <w:trPr>
          <w:trHeight w:val="665"/>
        </w:trPr>
        <w:tc>
          <w:tcPr>
            <w:tcW w:w="1413" w:type="dxa"/>
          </w:tcPr>
          <w:p w14:paraId="47A1A5B4"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子系统编号</w:t>
            </w:r>
          </w:p>
        </w:tc>
        <w:tc>
          <w:tcPr>
            <w:tcW w:w="1413" w:type="dxa"/>
          </w:tcPr>
          <w:p w14:paraId="1F5EC98D"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英文名称</w:t>
            </w:r>
          </w:p>
        </w:tc>
        <w:tc>
          <w:tcPr>
            <w:tcW w:w="1413" w:type="dxa"/>
          </w:tcPr>
          <w:p w14:paraId="1266F3ED"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中文名称</w:t>
            </w:r>
          </w:p>
        </w:tc>
        <w:tc>
          <w:tcPr>
            <w:tcW w:w="1413" w:type="dxa"/>
          </w:tcPr>
          <w:p w14:paraId="12A88C70"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业务职能</w:t>
            </w:r>
          </w:p>
        </w:tc>
        <w:tc>
          <w:tcPr>
            <w:tcW w:w="1413" w:type="dxa"/>
          </w:tcPr>
          <w:p w14:paraId="67206726"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安装地点</w:t>
            </w:r>
          </w:p>
        </w:tc>
        <w:tc>
          <w:tcPr>
            <w:tcW w:w="1951" w:type="dxa"/>
          </w:tcPr>
          <w:p w14:paraId="6121FB10"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备注</w:t>
            </w:r>
          </w:p>
        </w:tc>
      </w:tr>
      <w:tr w:rsidR="00A3445E" w:rsidRPr="00535491" w14:paraId="04481045" w14:textId="77777777">
        <w:trPr>
          <w:trHeight w:val="462"/>
        </w:trPr>
        <w:tc>
          <w:tcPr>
            <w:tcW w:w="1413" w:type="dxa"/>
          </w:tcPr>
          <w:p w14:paraId="54EC6CF9"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szCs w:val="21"/>
              </w:rPr>
              <w:t>1</w:t>
            </w:r>
          </w:p>
        </w:tc>
        <w:tc>
          <w:tcPr>
            <w:tcW w:w="1413" w:type="dxa"/>
          </w:tcPr>
          <w:p w14:paraId="0D1D70CA"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UserManag</w:t>
            </w:r>
            <w:r w:rsidRPr="00535491">
              <w:rPr>
                <w:rFonts w:ascii="微软雅黑" w:hAnsi="微软雅黑" w:cs="微软雅黑" w:hint="eastAsia"/>
                <w:szCs w:val="21"/>
              </w:rPr>
              <w:lastRenderedPageBreak/>
              <w:t>ement</w:t>
            </w:r>
          </w:p>
        </w:tc>
        <w:tc>
          <w:tcPr>
            <w:tcW w:w="1413" w:type="dxa"/>
          </w:tcPr>
          <w:p w14:paraId="3D7CB12D"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lastRenderedPageBreak/>
              <w:t>用户管理子</w:t>
            </w:r>
            <w:r w:rsidRPr="00535491">
              <w:rPr>
                <w:rFonts w:ascii="微软雅黑" w:hAnsi="微软雅黑" w:cs="微软雅黑" w:hint="eastAsia"/>
                <w:szCs w:val="21"/>
              </w:rPr>
              <w:lastRenderedPageBreak/>
              <w:t>系统</w:t>
            </w:r>
          </w:p>
        </w:tc>
        <w:tc>
          <w:tcPr>
            <w:tcW w:w="1413" w:type="dxa"/>
          </w:tcPr>
          <w:p w14:paraId="73A5E33C"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lastRenderedPageBreak/>
              <w:t>负责用户账</w:t>
            </w:r>
            <w:r w:rsidRPr="00535491">
              <w:rPr>
                <w:rFonts w:ascii="微软雅黑" w:hAnsi="微软雅黑" w:cs="微软雅黑" w:hint="eastAsia"/>
                <w:szCs w:val="21"/>
              </w:rPr>
              <w:lastRenderedPageBreak/>
              <w:t>号的维护，包括学生、教师、教务管理员的账号增删改查</w:t>
            </w:r>
          </w:p>
        </w:tc>
        <w:tc>
          <w:tcPr>
            <w:tcW w:w="1413" w:type="dxa"/>
          </w:tcPr>
          <w:p w14:paraId="3E0B7779"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lastRenderedPageBreak/>
              <w:t>单机/服务器</w:t>
            </w:r>
          </w:p>
        </w:tc>
        <w:tc>
          <w:tcPr>
            <w:tcW w:w="1951" w:type="dxa"/>
          </w:tcPr>
          <w:p w14:paraId="58F32E67"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核心模块，管理所</w:t>
            </w:r>
            <w:r w:rsidRPr="00535491">
              <w:rPr>
                <w:rFonts w:ascii="微软雅黑" w:hAnsi="微软雅黑" w:cs="微软雅黑" w:hint="eastAsia"/>
                <w:kern w:val="0"/>
                <w:szCs w:val="21"/>
                <w:lang w:bidi="ar"/>
              </w:rPr>
              <w:lastRenderedPageBreak/>
              <w:t>有用户信息</w:t>
            </w:r>
          </w:p>
        </w:tc>
      </w:tr>
      <w:tr w:rsidR="00A3445E" w:rsidRPr="00535491" w14:paraId="2D83D15E" w14:textId="77777777">
        <w:trPr>
          <w:trHeight w:val="462"/>
        </w:trPr>
        <w:tc>
          <w:tcPr>
            <w:tcW w:w="1413" w:type="dxa"/>
          </w:tcPr>
          <w:p w14:paraId="5BA4DB4A"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szCs w:val="21"/>
              </w:rPr>
              <w:lastRenderedPageBreak/>
              <w:t>2</w:t>
            </w:r>
          </w:p>
        </w:tc>
        <w:tc>
          <w:tcPr>
            <w:tcW w:w="1413" w:type="dxa"/>
          </w:tcPr>
          <w:p w14:paraId="5E7D96E0"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StudentInfo</w:t>
            </w:r>
          </w:p>
        </w:tc>
        <w:tc>
          <w:tcPr>
            <w:tcW w:w="1413" w:type="dxa"/>
          </w:tcPr>
          <w:p w14:paraId="1311E5EC"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学生信息子系统</w:t>
            </w:r>
          </w:p>
        </w:tc>
        <w:tc>
          <w:tcPr>
            <w:tcW w:w="1413" w:type="dxa"/>
          </w:tcPr>
          <w:p w14:paraId="30AE3A58"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负责学生基本信息的维护，包括学号、姓名、性别等</w:t>
            </w:r>
          </w:p>
        </w:tc>
        <w:tc>
          <w:tcPr>
            <w:tcW w:w="1413" w:type="dxa"/>
          </w:tcPr>
          <w:p w14:paraId="270110DF"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单机/服务器</w:t>
            </w:r>
          </w:p>
        </w:tc>
        <w:tc>
          <w:tcPr>
            <w:tcW w:w="1951" w:type="dxa"/>
          </w:tcPr>
          <w:p w14:paraId="6EF0F8C0"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与UserManagement子系统交互，提供学生数据</w:t>
            </w:r>
          </w:p>
        </w:tc>
      </w:tr>
      <w:tr w:rsidR="00A3445E" w:rsidRPr="00535491" w14:paraId="115743B3" w14:textId="77777777">
        <w:trPr>
          <w:trHeight w:val="462"/>
        </w:trPr>
        <w:tc>
          <w:tcPr>
            <w:tcW w:w="1413" w:type="dxa"/>
          </w:tcPr>
          <w:p w14:paraId="3503C11D"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szCs w:val="21"/>
              </w:rPr>
              <w:t>3</w:t>
            </w:r>
          </w:p>
        </w:tc>
        <w:tc>
          <w:tcPr>
            <w:tcW w:w="1413" w:type="dxa"/>
          </w:tcPr>
          <w:p w14:paraId="6C1457B0"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TeacherInfo</w:t>
            </w:r>
          </w:p>
        </w:tc>
        <w:tc>
          <w:tcPr>
            <w:tcW w:w="1413" w:type="dxa"/>
          </w:tcPr>
          <w:p w14:paraId="6374F931"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教师信息子系统</w:t>
            </w:r>
          </w:p>
        </w:tc>
        <w:tc>
          <w:tcPr>
            <w:tcW w:w="1413" w:type="dxa"/>
          </w:tcPr>
          <w:p w14:paraId="1988A931"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负责教师基本信息的维护，包括职工编号、姓名、性别等</w:t>
            </w:r>
          </w:p>
        </w:tc>
        <w:tc>
          <w:tcPr>
            <w:tcW w:w="1413" w:type="dxa"/>
          </w:tcPr>
          <w:p w14:paraId="2ACF6EDB"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单机/服务器</w:t>
            </w:r>
          </w:p>
        </w:tc>
        <w:tc>
          <w:tcPr>
            <w:tcW w:w="1951" w:type="dxa"/>
          </w:tcPr>
          <w:p w14:paraId="72DC87EB"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与UserManagement子系统交互，提供教师数据</w:t>
            </w:r>
          </w:p>
        </w:tc>
      </w:tr>
      <w:tr w:rsidR="00A3445E" w:rsidRPr="00535491" w14:paraId="6438A29E" w14:textId="77777777">
        <w:trPr>
          <w:trHeight w:val="462"/>
        </w:trPr>
        <w:tc>
          <w:tcPr>
            <w:tcW w:w="1413" w:type="dxa"/>
          </w:tcPr>
          <w:p w14:paraId="5BCCF148"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szCs w:val="21"/>
              </w:rPr>
              <w:t>4</w:t>
            </w:r>
          </w:p>
        </w:tc>
        <w:tc>
          <w:tcPr>
            <w:tcW w:w="1413" w:type="dxa"/>
          </w:tcPr>
          <w:p w14:paraId="60514D64"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CourseInfo</w:t>
            </w:r>
          </w:p>
        </w:tc>
        <w:tc>
          <w:tcPr>
            <w:tcW w:w="1413" w:type="dxa"/>
          </w:tcPr>
          <w:p w14:paraId="2A12E74C"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课程信息子系统</w:t>
            </w:r>
          </w:p>
        </w:tc>
        <w:tc>
          <w:tcPr>
            <w:tcW w:w="1413" w:type="dxa"/>
          </w:tcPr>
          <w:p w14:paraId="32400CA7"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负责课程基本信息的维护，包括课程编号、课程名称、学分等</w:t>
            </w:r>
          </w:p>
        </w:tc>
        <w:tc>
          <w:tcPr>
            <w:tcW w:w="1413" w:type="dxa"/>
          </w:tcPr>
          <w:p w14:paraId="5E32256D"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单机/服务器</w:t>
            </w:r>
          </w:p>
        </w:tc>
        <w:tc>
          <w:tcPr>
            <w:tcW w:w="1951" w:type="dxa"/>
          </w:tcPr>
          <w:p w14:paraId="44D2C0BB"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独立模块，但与教师信息和学生成绩子系统有交互</w:t>
            </w:r>
          </w:p>
        </w:tc>
      </w:tr>
      <w:tr w:rsidR="00A3445E" w:rsidRPr="00535491" w14:paraId="2C64B8E1" w14:textId="77777777">
        <w:trPr>
          <w:trHeight w:val="489"/>
        </w:trPr>
        <w:tc>
          <w:tcPr>
            <w:tcW w:w="1413" w:type="dxa"/>
          </w:tcPr>
          <w:p w14:paraId="6BC37BAF"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szCs w:val="21"/>
              </w:rPr>
              <w:t>5</w:t>
            </w:r>
          </w:p>
        </w:tc>
        <w:tc>
          <w:tcPr>
            <w:tcW w:w="1413" w:type="dxa"/>
          </w:tcPr>
          <w:p w14:paraId="456CE52E"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GradeManagement</w:t>
            </w:r>
          </w:p>
        </w:tc>
        <w:tc>
          <w:tcPr>
            <w:tcW w:w="1413" w:type="dxa"/>
          </w:tcPr>
          <w:p w14:paraId="7DA0F23E"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成绩管理子系统</w:t>
            </w:r>
          </w:p>
        </w:tc>
        <w:tc>
          <w:tcPr>
            <w:tcW w:w="1413" w:type="dxa"/>
          </w:tcPr>
          <w:p w14:paraId="227A413E"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负责学生成绩的录入、查询、统计等</w:t>
            </w:r>
          </w:p>
        </w:tc>
        <w:tc>
          <w:tcPr>
            <w:tcW w:w="1413" w:type="dxa"/>
          </w:tcPr>
          <w:p w14:paraId="47259FCB"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单机/服务器</w:t>
            </w:r>
          </w:p>
        </w:tc>
        <w:tc>
          <w:tcPr>
            <w:tcW w:w="1951" w:type="dxa"/>
          </w:tcPr>
          <w:p w14:paraId="09701866"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核心模块，与学生信息、课程信息子系统交互</w:t>
            </w:r>
          </w:p>
        </w:tc>
      </w:tr>
      <w:tr w:rsidR="00A3445E" w:rsidRPr="00535491" w14:paraId="1F76221B" w14:textId="77777777">
        <w:trPr>
          <w:trHeight w:val="489"/>
        </w:trPr>
        <w:tc>
          <w:tcPr>
            <w:tcW w:w="1413" w:type="dxa"/>
          </w:tcPr>
          <w:p w14:paraId="2F154F94"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szCs w:val="21"/>
              </w:rPr>
              <w:lastRenderedPageBreak/>
              <w:t>6</w:t>
            </w:r>
          </w:p>
        </w:tc>
        <w:tc>
          <w:tcPr>
            <w:tcW w:w="1413" w:type="dxa"/>
          </w:tcPr>
          <w:p w14:paraId="5F9AB150" w14:textId="77777777" w:rsidR="00A3445E" w:rsidRPr="00535491" w:rsidRDefault="00000000" w:rsidP="00535491">
            <w:pPr>
              <w:snapToGrid w:val="0"/>
              <w:spacing w:line="360" w:lineRule="auto"/>
              <w:ind w:firstLineChars="0" w:firstLine="0"/>
              <w:rPr>
                <w:rFonts w:ascii="微软雅黑" w:hAnsi="微软雅黑" w:cs="微软雅黑"/>
                <w:kern w:val="0"/>
                <w:szCs w:val="21"/>
                <w:lang w:bidi="ar"/>
              </w:rPr>
            </w:pPr>
            <w:r w:rsidRPr="00535491">
              <w:rPr>
                <w:rFonts w:ascii="微软雅黑" w:hAnsi="微软雅黑" w:cs="微软雅黑" w:hint="eastAsia"/>
                <w:kern w:val="0"/>
                <w:szCs w:val="21"/>
                <w:lang w:bidi="ar"/>
              </w:rPr>
              <w:t>InterfaceLayer</w:t>
            </w:r>
          </w:p>
        </w:tc>
        <w:tc>
          <w:tcPr>
            <w:tcW w:w="1413" w:type="dxa"/>
          </w:tcPr>
          <w:p w14:paraId="4C912E04"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界面层子系统</w:t>
            </w:r>
          </w:p>
        </w:tc>
        <w:tc>
          <w:tcPr>
            <w:tcW w:w="1413" w:type="dxa"/>
          </w:tcPr>
          <w:p w14:paraId="789F3521"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负责显示系统信息，收集用户输入，并调用后台方法</w:t>
            </w:r>
          </w:p>
        </w:tc>
        <w:tc>
          <w:tcPr>
            <w:tcW w:w="1413" w:type="dxa"/>
          </w:tcPr>
          <w:p w14:paraId="0EC61F7D"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单机/客户端</w:t>
            </w:r>
          </w:p>
        </w:tc>
        <w:tc>
          <w:tcPr>
            <w:tcW w:w="1951" w:type="dxa"/>
          </w:tcPr>
          <w:p w14:paraId="61B2B27C"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kern w:val="0"/>
                <w:szCs w:val="21"/>
                <w:lang w:bidi="ar"/>
              </w:rPr>
              <w:t>用户交互界面，与所有后台子系统有交互</w:t>
            </w:r>
          </w:p>
        </w:tc>
      </w:tr>
    </w:tbl>
    <w:p w14:paraId="12071E3C" w14:textId="77777777" w:rsidR="00A3445E" w:rsidRPr="00535491" w:rsidRDefault="00000000" w:rsidP="00535491">
      <w:pPr>
        <w:pStyle w:val="2"/>
        <w:snapToGrid w:val="0"/>
        <w:spacing w:before="0" w:after="0" w:line="360" w:lineRule="auto"/>
        <w:rPr>
          <w:rFonts w:ascii="微软雅黑" w:eastAsia="微软雅黑" w:hAnsi="微软雅黑" w:cs="微软雅黑"/>
          <w:color w:val="2E74B5" w:themeColor="accent5" w:themeShade="BF"/>
          <w:sz w:val="21"/>
          <w:szCs w:val="21"/>
        </w:rPr>
      </w:pPr>
      <w:bookmarkStart w:id="278" w:name="_Toc120968707"/>
      <w:bookmarkStart w:id="279" w:name="_Toc120968871"/>
      <w:bookmarkStart w:id="280" w:name="_Toc120961611"/>
      <w:bookmarkStart w:id="281" w:name="_Toc120961276"/>
      <w:bookmarkStart w:id="282" w:name="_Toc120326819"/>
      <w:bookmarkStart w:id="283" w:name="_Toc120961111"/>
      <w:bookmarkStart w:id="284" w:name="_Toc124506231"/>
      <w:bookmarkStart w:id="285" w:name="_Toc127799106"/>
      <w:bookmarkStart w:id="286" w:name="_Toc154578114"/>
      <w:bookmarkStart w:id="287" w:name="_Toc120961447"/>
      <w:r w:rsidRPr="00535491">
        <w:rPr>
          <w:rFonts w:ascii="微软雅黑" w:eastAsia="微软雅黑" w:hAnsi="微软雅黑" w:cs="微软雅黑" w:hint="eastAsia"/>
          <w:sz w:val="21"/>
          <w:szCs w:val="21"/>
        </w:rPr>
        <w:t>系统结构（或功能）设计</w:t>
      </w:r>
      <w:bookmarkEnd w:id="278"/>
      <w:bookmarkEnd w:id="279"/>
      <w:bookmarkEnd w:id="280"/>
      <w:bookmarkEnd w:id="281"/>
      <w:bookmarkEnd w:id="282"/>
      <w:bookmarkEnd w:id="283"/>
      <w:bookmarkEnd w:id="284"/>
      <w:bookmarkEnd w:id="285"/>
      <w:bookmarkEnd w:id="286"/>
      <w:bookmarkEnd w:id="287"/>
    </w:p>
    <w:p w14:paraId="361F8EA8" w14:textId="77777777" w:rsidR="00A3445E" w:rsidRPr="00535491" w:rsidRDefault="00000000" w:rsidP="00535491">
      <w:pPr>
        <w:pStyle w:val="3"/>
        <w:snapToGrid w:val="0"/>
        <w:spacing w:line="360" w:lineRule="auto"/>
        <w:rPr>
          <w:rFonts w:ascii="微软雅黑" w:hAnsi="微软雅黑" w:cs="微软雅黑"/>
          <w:szCs w:val="21"/>
        </w:rPr>
      </w:pPr>
      <w:bookmarkStart w:id="288" w:name="_Toc120968872"/>
      <w:bookmarkStart w:id="289" w:name="_Toc127799107"/>
      <w:bookmarkStart w:id="290" w:name="_Toc124506232"/>
      <w:bookmarkStart w:id="291" w:name="_Toc120326820"/>
      <w:bookmarkStart w:id="292" w:name="_Toc120961612"/>
      <w:bookmarkStart w:id="293" w:name="_Toc120961448"/>
      <w:bookmarkStart w:id="294" w:name="_Toc120961277"/>
      <w:bookmarkStart w:id="295" w:name="_Toc120968708"/>
      <w:bookmarkStart w:id="296" w:name="_Toc120961112"/>
      <w:bookmarkStart w:id="297" w:name="_Toc154578115"/>
      <w:r w:rsidRPr="00535491">
        <w:rPr>
          <w:rFonts w:ascii="微软雅黑" w:hAnsi="微软雅黑" w:cs="微软雅黑" w:hint="eastAsia"/>
          <w:szCs w:val="21"/>
        </w:rPr>
        <w:t>系统用例模块映射表</w:t>
      </w:r>
      <w:bookmarkEnd w:id="288"/>
      <w:bookmarkEnd w:id="289"/>
      <w:bookmarkEnd w:id="290"/>
      <w:bookmarkEnd w:id="291"/>
      <w:bookmarkEnd w:id="292"/>
      <w:bookmarkEnd w:id="293"/>
      <w:bookmarkEnd w:id="294"/>
      <w:bookmarkEnd w:id="295"/>
      <w:bookmarkEnd w:id="2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7"/>
        <w:gridCol w:w="1217"/>
        <w:gridCol w:w="1217"/>
        <w:gridCol w:w="1217"/>
        <w:gridCol w:w="1218"/>
        <w:gridCol w:w="1218"/>
        <w:gridCol w:w="1218"/>
      </w:tblGrid>
      <w:tr w:rsidR="00A3445E" w:rsidRPr="00535491" w14:paraId="0E63D8CD" w14:textId="77777777">
        <w:trPr>
          <w:trHeight w:val="965"/>
        </w:trPr>
        <w:tc>
          <w:tcPr>
            <w:tcW w:w="8522" w:type="dxa"/>
            <w:gridSpan w:val="7"/>
          </w:tcPr>
          <w:bookmarkEnd w:id="297"/>
          <w:p w14:paraId="73B098F9"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子系统编号：1</w:t>
            </w:r>
          </w:p>
          <w:p w14:paraId="58E96F68"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子系统英文名称：</w:t>
            </w:r>
            <w:r w:rsidRPr="00535491">
              <w:rPr>
                <w:rFonts w:ascii="微软雅黑" w:hAnsi="微软雅黑" w:cs="微软雅黑" w:hint="eastAsia"/>
                <w:color w:val="05073B"/>
                <w:szCs w:val="21"/>
              </w:rPr>
              <w:t>UserManagement</w:t>
            </w:r>
            <w:r w:rsidRPr="00535491">
              <w:rPr>
                <w:rFonts w:ascii="微软雅黑" w:hAnsi="微软雅黑" w:cs="微软雅黑" w:hint="eastAsia"/>
                <w:color w:val="05073B"/>
                <w:szCs w:val="21"/>
              </w:rPr>
              <w:br/>
            </w:r>
            <w:r w:rsidRPr="00535491">
              <w:rPr>
                <w:rFonts w:ascii="微软雅黑" w:hAnsi="微软雅黑" w:cs="微软雅黑" w:hint="eastAsia"/>
                <w:szCs w:val="21"/>
              </w:rPr>
              <w:t>子系统中文名称：</w:t>
            </w:r>
            <w:r w:rsidRPr="00535491">
              <w:rPr>
                <w:rFonts w:ascii="微软雅黑" w:hAnsi="微软雅黑" w:cs="微软雅黑" w:hint="eastAsia"/>
                <w:color w:val="05073B"/>
                <w:szCs w:val="21"/>
              </w:rPr>
              <w:t>用户管理子系统</w:t>
            </w:r>
          </w:p>
        </w:tc>
      </w:tr>
      <w:tr w:rsidR="00A3445E" w:rsidRPr="00535491" w14:paraId="4BEBD73E" w14:textId="77777777">
        <w:trPr>
          <w:trHeight w:val="90"/>
        </w:trPr>
        <w:tc>
          <w:tcPr>
            <w:tcW w:w="1217" w:type="dxa"/>
          </w:tcPr>
          <w:p w14:paraId="2780F928"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用例编号</w:t>
            </w:r>
          </w:p>
        </w:tc>
        <w:tc>
          <w:tcPr>
            <w:tcW w:w="1217" w:type="dxa"/>
          </w:tcPr>
          <w:p w14:paraId="19E32E5A"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系统用例</w:t>
            </w:r>
          </w:p>
          <w:p w14:paraId="3B75FCBA"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英文名称</w:t>
            </w:r>
          </w:p>
        </w:tc>
        <w:tc>
          <w:tcPr>
            <w:tcW w:w="1217" w:type="dxa"/>
          </w:tcPr>
          <w:p w14:paraId="386D30BB"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系统用例</w:t>
            </w:r>
          </w:p>
          <w:p w14:paraId="4FF34282"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中文名称</w:t>
            </w:r>
          </w:p>
        </w:tc>
        <w:tc>
          <w:tcPr>
            <w:tcW w:w="1217" w:type="dxa"/>
          </w:tcPr>
          <w:p w14:paraId="424B677E"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操作功能</w:t>
            </w:r>
          </w:p>
        </w:tc>
        <w:tc>
          <w:tcPr>
            <w:tcW w:w="1218" w:type="dxa"/>
          </w:tcPr>
          <w:p w14:paraId="61CE26B0"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调用对象</w:t>
            </w:r>
          </w:p>
        </w:tc>
        <w:tc>
          <w:tcPr>
            <w:tcW w:w="1218" w:type="dxa"/>
          </w:tcPr>
          <w:p w14:paraId="3CAF0694"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被调用</w:t>
            </w:r>
          </w:p>
          <w:p w14:paraId="219C3109" w14:textId="77777777" w:rsidR="00A3445E" w:rsidRPr="00535491" w:rsidRDefault="00000000" w:rsidP="00535491">
            <w:pPr>
              <w:tabs>
                <w:tab w:val="left" w:pos="45"/>
              </w:tabs>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对象</w:t>
            </w:r>
          </w:p>
        </w:tc>
        <w:tc>
          <w:tcPr>
            <w:tcW w:w="1218" w:type="dxa"/>
          </w:tcPr>
          <w:p w14:paraId="0011F4E0"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备注</w:t>
            </w:r>
          </w:p>
        </w:tc>
      </w:tr>
      <w:tr w:rsidR="00A3445E" w:rsidRPr="00535491" w14:paraId="3723CF26" w14:textId="77777777">
        <w:tc>
          <w:tcPr>
            <w:tcW w:w="1217" w:type="dxa"/>
          </w:tcPr>
          <w:p w14:paraId="31AD4343"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szCs w:val="21"/>
              </w:rPr>
              <w:t>a</w:t>
            </w:r>
          </w:p>
        </w:tc>
        <w:tc>
          <w:tcPr>
            <w:tcW w:w="1217" w:type="dxa"/>
          </w:tcPr>
          <w:p w14:paraId="5EFA2B5E"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CreateUserAccount</w:t>
            </w:r>
          </w:p>
        </w:tc>
        <w:tc>
          <w:tcPr>
            <w:tcW w:w="1217" w:type="dxa"/>
          </w:tcPr>
          <w:p w14:paraId="3E5EA0AC"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创建用户账号</w:t>
            </w:r>
          </w:p>
        </w:tc>
        <w:tc>
          <w:tcPr>
            <w:tcW w:w="1217" w:type="dxa"/>
          </w:tcPr>
          <w:p w14:paraId="4F46B30F"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创建学生、教师、教务管理员的账号</w:t>
            </w:r>
          </w:p>
        </w:tc>
        <w:tc>
          <w:tcPr>
            <w:tcW w:w="1218" w:type="dxa"/>
          </w:tcPr>
          <w:p w14:paraId="665038B6"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InterfaceLayer</w:t>
            </w:r>
          </w:p>
        </w:tc>
        <w:tc>
          <w:tcPr>
            <w:tcW w:w="1218" w:type="dxa"/>
          </w:tcPr>
          <w:p w14:paraId="2E9C9E65" w14:textId="77777777" w:rsidR="00A3445E" w:rsidRPr="00535491" w:rsidRDefault="00A3445E" w:rsidP="00535491">
            <w:pPr>
              <w:snapToGrid w:val="0"/>
              <w:spacing w:line="360" w:lineRule="auto"/>
              <w:rPr>
                <w:rFonts w:ascii="微软雅黑" w:hAnsi="微软雅黑" w:cs="微软雅黑"/>
                <w:szCs w:val="21"/>
              </w:rPr>
            </w:pPr>
          </w:p>
        </w:tc>
        <w:tc>
          <w:tcPr>
            <w:tcW w:w="1218" w:type="dxa"/>
          </w:tcPr>
          <w:p w14:paraId="49756155"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新用户注册时使用</w:t>
            </w:r>
          </w:p>
        </w:tc>
      </w:tr>
      <w:tr w:rsidR="00A3445E" w:rsidRPr="00535491" w14:paraId="6B0B698C" w14:textId="77777777">
        <w:tc>
          <w:tcPr>
            <w:tcW w:w="1217" w:type="dxa"/>
          </w:tcPr>
          <w:p w14:paraId="73CEB367"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szCs w:val="21"/>
              </w:rPr>
              <w:t>b</w:t>
            </w:r>
          </w:p>
        </w:tc>
        <w:tc>
          <w:tcPr>
            <w:tcW w:w="1217" w:type="dxa"/>
          </w:tcPr>
          <w:p w14:paraId="5BC56503"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DeleteUserAccount</w:t>
            </w:r>
          </w:p>
        </w:tc>
        <w:tc>
          <w:tcPr>
            <w:tcW w:w="1217" w:type="dxa"/>
          </w:tcPr>
          <w:p w14:paraId="3EC101D3"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删除用户账号</w:t>
            </w:r>
          </w:p>
        </w:tc>
        <w:tc>
          <w:tcPr>
            <w:tcW w:w="1217" w:type="dxa"/>
          </w:tcPr>
          <w:p w14:paraId="0D6FDE69"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删除指定用户账号</w:t>
            </w:r>
          </w:p>
        </w:tc>
        <w:tc>
          <w:tcPr>
            <w:tcW w:w="1218" w:type="dxa"/>
          </w:tcPr>
          <w:p w14:paraId="17B4250F"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InterfaceLayer</w:t>
            </w:r>
          </w:p>
        </w:tc>
        <w:tc>
          <w:tcPr>
            <w:tcW w:w="1218" w:type="dxa"/>
          </w:tcPr>
          <w:p w14:paraId="74FE6BCA" w14:textId="77777777" w:rsidR="00A3445E" w:rsidRPr="00535491" w:rsidRDefault="00A3445E" w:rsidP="00535491">
            <w:pPr>
              <w:snapToGrid w:val="0"/>
              <w:spacing w:line="360" w:lineRule="auto"/>
              <w:rPr>
                <w:rFonts w:ascii="微软雅黑" w:hAnsi="微软雅黑" w:cs="微软雅黑"/>
                <w:szCs w:val="21"/>
              </w:rPr>
            </w:pPr>
          </w:p>
        </w:tc>
        <w:tc>
          <w:tcPr>
            <w:tcW w:w="1218" w:type="dxa"/>
          </w:tcPr>
          <w:p w14:paraId="5F7A1F30"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用户离职或注销时使用</w:t>
            </w:r>
          </w:p>
        </w:tc>
      </w:tr>
      <w:tr w:rsidR="00A3445E" w:rsidRPr="00535491" w14:paraId="342505AB" w14:textId="77777777">
        <w:tc>
          <w:tcPr>
            <w:tcW w:w="1217" w:type="dxa"/>
          </w:tcPr>
          <w:p w14:paraId="2FDD1C64"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szCs w:val="21"/>
              </w:rPr>
              <w:t>c</w:t>
            </w:r>
          </w:p>
        </w:tc>
        <w:tc>
          <w:tcPr>
            <w:tcW w:w="1217" w:type="dxa"/>
          </w:tcPr>
          <w:p w14:paraId="5096FDF8"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UpdateUserAccount</w:t>
            </w:r>
          </w:p>
        </w:tc>
        <w:tc>
          <w:tcPr>
            <w:tcW w:w="1217" w:type="dxa"/>
          </w:tcPr>
          <w:p w14:paraId="4B9A0489"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更新用户账号</w:t>
            </w:r>
          </w:p>
        </w:tc>
        <w:tc>
          <w:tcPr>
            <w:tcW w:w="1217" w:type="dxa"/>
          </w:tcPr>
          <w:p w14:paraId="6EACD5C2"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更新用户账号信息（如姓名、密码等）</w:t>
            </w:r>
          </w:p>
        </w:tc>
        <w:tc>
          <w:tcPr>
            <w:tcW w:w="1218" w:type="dxa"/>
          </w:tcPr>
          <w:p w14:paraId="77915315"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InterfaceLayer</w:t>
            </w:r>
          </w:p>
        </w:tc>
        <w:tc>
          <w:tcPr>
            <w:tcW w:w="1218" w:type="dxa"/>
          </w:tcPr>
          <w:p w14:paraId="1D2D4424" w14:textId="77777777" w:rsidR="00A3445E" w:rsidRPr="00535491" w:rsidRDefault="00A3445E" w:rsidP="00535491">
            <w:pPr>
              <w:snapToGrid w:val="0"/>
              <w:spacing w:line="360" w:lineRule="auto"/>
              <w:rPr>
                <w:rFonts w:ascii="微软雅黑" w:hAnsi="微软雅黑" w:cs="微软雅黑"/>
                <w:szCs w:val="21"/>
              </w:rPr>
            </w:pPr>
          </w:p>
        </w:tc>
        <w:tc>
          <w:tcPr>
            <w:tcW w:w="1218" w:type="dxa"/>
          </w:tcPr>
          <w:p w14:paraId="6C9BE820"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用户信息变更时使用</w:t>
            </w:r>
          </w:p>
        </w:tc>
      </w:tr>
      <w:tr w:rsidR="00A3445E" w:rsidRPr="00535491" w14:paraId="2C54CECF" w14:textId="77777777">
        <w:tc>
          <w:tcPr>
            <w:tcW w:w="1217" w:type="dxa"/>
          </w:tcPr>
          <w:p w14:paraId="0B573649"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szCs w:val="21"/>
              </w:rPr>
              <w:lastRenderedPageBreak/>
              <w:t>d</w:t>
            </w:r>
          </w:p>
        </w:tc>
        <w:tc>
          <w:tcPr>
            <w:tcW w:w="1217" w:type="dxa"/>
          </w:tcPr>
          <w:p w14:paraId="2BCA34BC"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QueryUserAccount</w:t>
            </w:r>
          </w:p>
        </w:tc>
        <w:tc>
          <w:tcPr>
            <w:tcW w:w="1217" w:type="dxa"/>
          </w:tcPr>
          <w:p w14:paraId="0755DC34"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查询用户账号</w:t>
            </w:r>
          </w:p>
        </w:tc>
        <w:tc>
          <w:tcPr>
            <w:tcW w:w="1217" w:type="dxa"/>
          </w:tcPr>
          <w:p w14:paraId="03ED6A72"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查询用户账号信息</w:t>
            </w:r>
          </w:p>
        </w:tc>
        <w:tc>
          <w:tcPr>
            <w:tcW w:w="1218" w:type="dxa"/>
          </w:tcPr>
          <w:p w14:paraId="461949B1"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InterfaceLaye</w:t>
            </w:r>
          </w:p>
        </w:tc>
        <w:tc>
          <w:tcPr>
            <w:tcW w:w="1218" w:type="dxa"/>
          </w:tcPr>
          <w:p w14:paraId="532CE091"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UserManagement</w:t>
            </w:r>
          </w:p>
        </w:tc>
        <w:tc>
          <w:tcPr>
            <w:tcW w:w="1218" w:type="dxa"/>
          </w:tcPr>
          <w:p w14:paraId="7BB00FA3"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用户信息查询时使用</w:t>
            </w:r>
          </w:p>
        </w:tc>
      </w:tr>
      <w:tr w:rsidR="00A3445E" w:rsidRPr="00535491" w14:paraId="1A598B95" w14:textId="77777777">
        <w:trPr>
          <w:trHeight w:val="640"/>
        </w:trPr>
        <w:tc>
          <w:tcPr>
            <w:tcW w:w="8522" w:type="dxa"/>
            <w:gridSpan w:val="7"/>
          </w:tcPr>
          <w:p w14:paraId="4C8EB8EF"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说明：</w:t>
            </w:r>
          </w:p>
        </w:tc>
      </w:tr>
    </w:tbl>
    <w:p w14:paraId="784C9609" w14:textId="77777777" w:rsidR="00A3445E" w:rsidRPr="00535491" w:rsidRDefault="00A3445E" w:rsidP="00535491">
      <w:pPr>
        <w:pStyle w:val="5"/>
        <w:keepNext w:val="0"/>
        <w:keepLines w:val="0"/>
        <w:widowControl/>
        <w:numPr>
          <w:ilvl w:val="4"/>
          <w:numId w:val="0"/>
        </w:numPr>
        <w:spacing w:before="200" w:after="80" w:line="360" w:lineRule="auto"/>
        <w:rPr>
          <w:rFonts w:ascii="微软雅黑" w:hAnsi="微软雅黑" w:cs="微软雅黑"/>
          <w:color w:val="05073B"/>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7"/>
        <w:gridCol w:w="1217"/>
        <w:gridCol w:w="1217"/>
        <w:gridCol w:w="1217"/>
        <w:gridCol w:w="1218"/>
        <w:gridCol w:w="1218"/>
        <w:gridCol w:w="1218"/>
      </w:tblGrid>
      <w:tr w:rsidR="00A3445E" w:rsidRPr="00535491" w14:paraId="1F43DE68" w14:textId="77777777">
        <w:trPr>
          <w:trHeight w:val="965"/>
        </w:trPr>
        <w:tc>
          <w:tcPr>
            <w:tcW w:w="8522" w:type="dxa"/>
            <w:gridSpan w:val="7"/>
          </w:tcPr>
          <w:p w14:paraId="2D24DF57"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子系统编号：2</w:t>
            </w:r>
          </w:p>
          <w:p w14:paraId="7A98E10C"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子系统英文名称：</w:t>
            </w:r>
            <w:r w:rsidRPr="00535491">
              <w:rPr>
                <w:rFonts w:ascii="微软雅黑" w:hAnsi="微软雅黑" w:cs="微软雅黑" w:hint="eastAsia"/>
                <w:color w:val="05073B"/>
                <w:szCs w:val="21"/>
              </w:rPr>
              <w:t>StudentInfo</w:t>
            </w:r>
          </w:p>
          <w:p w14:paraId="55FE7E65"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子系统中文名称：</w:t>
            </w:r>
            <w:r w:rsidRPr="00535491">
              <w:rPr>
                <w:rFonts w:ascii="微软雅黑" w:hAnsi="微软雅黑" w:cs="微软雅黑" w:hint="eastAsia"/>
                <w:color w:val="05073B"/>
                <w:szCs w:val="21"/>
              </w:rPr>
              <w:t>学生信息子系统</w:t>
            </w:r>
          </w:p>
        </w:tc>
      </w:tr>
      <w:tr w:rsidR="00A3445E" w:rsidRPr="00535491" w14:paraId="225B1CEC" w14:textId="77777777">
        <w:trPr>
          <w:trHeight w:val="640"/>
        </w:trPr>
        <w:tc>
          <w:tcPr>
            <w:tcW w:w="1217" w:type="dxa"/>
          </w:tcPr>
          <w:p w14:paraId="09B7FCF9"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用例编号</w:t>
            </w:r>
          </w:p>
        </w:tc>
        <w:tc>
          <w:tcPr>
            <w:tcW w:w="1217" w:type="dxa"/>
          </w:tcPr>
          <w:p w14:paraId="727090FB"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系统用例</w:t>
            </w:r>
          </w:p>
          <w:p w14:paraId="6376D3AF"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英文名称</w:t>
            </w:r>
          </w:p>
        </w:tc>
        <w:tc>
          <w:tcPr>
            <w:tcW w:w="1217" w:type="dxa"/>
          </w:tcPr>
          <w:p w14:paraId="60A3CCFE"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系统用例</w:t>
            </w:r>
          </w:p>
          <w:p w14:paraId="06FC261C"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中文名称</w:t>
            </w:r>
          </w:p>
        </w:tc>
        <w:tc>
          <w:tcPr>
            <w:tcW w:w="1217" w:type="dxa"/>
          </w:tcPr>
          <w:p w14:paraId="124EC0FD"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操作功能</w:t>
            </w:r>
          </w:p>
        </w:tc>
        <w:tc>
          <w:tcPr>
            <w:tcW w:w="1218" w:type="dxa"/>
          </w:tcPr>
          <w:p w14:paraId="724E61F4"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调用对象</w:t>
            </w:r>
          </w:p>
        </w:tc>
        <w:tc>
          <w:tcPr>
            <w:tcW w:w="1218" w:type="dxa"/>
          </w:tcPr>
          <w:p w14:paraId="4410C8BF"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被调用</w:t>
            </w:r>
          </w:p>
          <w:p w14:paraId="52F23202" w14:textId="77777777" w:rsidR="00A3445E" w:rsidRPr="00535491" w:rsidRDefault="00000000" w:rsidP="00535491">
            <w:pPr>
              <w:tabs>
                <w:tab w:val="left" w:pos="45"/>
              </w:tabs>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对象</w:t>
            </w:r>
          </w:p>
        </w:tc>
        <w:tc>
          <w:tcPr>
            <w:tcW w:w="1218" w:type="dxa"/>
          </w:tcPr>
          <w:p w14:paraId="307562C6"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备注</w:t>
            </w:r>
          </w:p>
        </w:tc>
      </w:tr>
      <w:tr w:rsidR="00A3445E" w:rsidRPr="00535491" w14:paraId="34DDBADF" w14:textId="77777777">
        <w:tc>
          <w:tcPr>
            <w:tcW w:w="1217" w:type="dxa"/>
          </w:tcPr>
          <w:p w14:paraId="1C715F28"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szCs w:val="21"/>
              </w:rPr>
              <w:t>a</w:t>
            </w:r>
          </w:p>
        </w:tc>
        <w:tc>
          <w:tcPr>
            <w:tcW w:w="1217" w:type="dxa"/>
          </w:tcPr>
          <w:p w14:paraId="445C37B4"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CreateStudentInfo</w:t>
            </w:r>
          </w:p>
        </w:tc>
        <w:tc>
          <w:tcPr>
            <w:tcW w:w="1217" w:type="dxa"/>
          </w:tcPr>
          <w:p w14:paraId="20D1DABF"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创建学生信息</w:t>
            </w:r>
          </w:p>
        </w:tc>
        <w:tc>
          <w:tcPr>
            <w:tcW w:w="1217" w:type="dxa"/>
          </w:tcPr>
          <w:p w14:paraId="2DC18982"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创建学生基本信息</w:t>
            </w:r>
          </w:p>
        </w:tc>
        <w:tc>
          <w:tcPr>
            <w:tcW w:w="1218" w:type="dxa"/>
          </w:tcPr>
          <w:p w14:paraId="74C51BF0"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InterfaceLayer</w:t>
            </w:r>
          </w:p>
        </w:tc>
        <w:tc>
          <w:tcPr>
            <w:tcW w:w="1218" w:type="dxa"/>
          </w:tcPr>
          <w:p w14:paraId="48CDAC9D" w14:textId="77777777" w:rsidR="00A3445E" w:rsidRPr="00535491" w:rsidRDefault="00A3445E" w:rsidP="00535491">
            <w:pPr>
              <w:snapToGrid w:val="0"/>
              <w:spacing w:line="360" w:lineRule="auto"/>
              <w:rPr>
                <w:rFonts w:ascii="微软雅黑" w:hAnsi="微软雅黑" w:cs="微软雅黑"/>
                <w:szCs w:val="21"/>
              </w:rPr>
            </w:pPr>
          </w:p>
        </w:tc>
        <w:tc>
          <w:tcPr>
            <w:tcW w:w="1218" w:type="dxa"/>
          </w:tcPr>
          <w:p w14:paraId="1563E891"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新生入学时使用</w:t>
            </w:r>
          </w:p>
        </w:tc>
      </w:tr>
      <w:tr w:rsidR="00A3445E" w:rsidRPr="00535491" w14:paraId="4A96C84A" w14:textId="77777777">
        <w:tc>
          <w:tcPr>
            <w:tcW w:w="1217" w:type="dxa"/>
          </w:tcPr>
          <w:p w14:paraId="3956DFB1"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szCs w:val="21"/>
              </w:rPr>
              <w:t>b</w:t>
            </w:r>
          </w:p>
        </w:tc>
        <w:tc>
          <w:tcPr>
            <w:tcW w:w="1217" w:type="dxa"/>
          </w:tcPr>
          <w:p w14:paraId="54D06B9B"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UpdateStudentInfo</w:t>
            </w:r>
          </w:p>
        </w:tc>
        <w:tc>
          <w:tcPr>
            <w:tcW w:w="1217" w:type="dxa"/>
          </w:tcPr>
          <w:p w14:paraId="5ABCFF23"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更新学生信息</w:t>
            </w:r>
          </w:p>
        </w:tc>
        <w:tc>
          <w:tcPr>
            <w:tcW w:w="1217" w:type="dxa"/>
          </w:tcPr>
          <w:p w14:paraId="1F94B5C9"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更新学生基本信息（如学号、姓名等）</w:t>
            </w:r>
          </w:p>
        </w:tc>
        <w:tc>
          <w:tcPr>
            <w:tcW w:w="1218" w:type="dxa"/>
          </w:tcPr>
          <w:p w14:paraId="270EB238"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InterfaceLayer</w:t>
            </w:r>
          </w:p>
        </w:tc>
        <w:tc>
          <w:tcPr>
            <w:tcW w:w="1218" w:type="dxa"/>
          </w:tcPr>
          <w:p w14:paraId="79D7CBC8" w14:textId="77777777" w:rsidR="00A3445E" w:rsidRPr="00535491" w:rsidRDefault="00A3445E" w:rsidP="00535491">
            <w:pPr>
              <w:snapToGrid w:val="0"/>
              <w:spacing w:line="360" w:lineRule="auto"/>
              <w:rPr>
                <w:rFonts w:ascii="微软雅黑" w:hAnsi="微软雅黑" w:cs="微软雅黑"/>
                <w:szCs w:val="21"/>
              </w:rPr>
            </w:pPr>
          </w:p>
        </w:tc>
        <w:tc>
          <w:tcPr>
            <w:tcW w:w="1218" w:type="dxa"/>
          </w:tcPr>
          <w:p w14:paraId="66B1B5C2"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学生信息变更时使用</w:t>
            </w:r>
          </w:p>
        </w:tc>
      </w:tr>
      <w:tr w:rsidR="00A3445E" w:rsidRPr="00535491" w14:paraId="4BD64395" w14:textId="77777777">
        <w:tc>
          <w:tcPr>
            <w:tcW w:w="1217" w:type="dxa"/>
          </w:tcPr>
          <w:p w14:paraId="158E9F8B"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szCs w:val="21"/>
              </w:rPr>
              <w:t>c</w:t>
            </w:r>
          </w:p>
        </w:tc>
        <w:tc>
          <w:tcPr>
            <w:tcW w:w="1217" w:type="dxa"/>
          </w:tcPr>
          <w:p w14:paraId="1B8B571D"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QueryStudentInfo</w:t>
            </w:r>
          </w:p>
        </w:tc>
        <w:tc>
          <w:tcPr>
            <w:tcW w:w="1217" w:type="dxa"/>
          </w:tcPr>
          <w:p w14:paraId="4B99AF2D"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查询学生信息</w:t>
            </w:r>
          </w:p>
        </w:tc>
        <w:tc>
          <w:tcPr>
            <w:tcW w:w="1217" w:type="dxa"/>
          </w:tcPr>
          <w:p w14:paraId="61E241AA"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查询学生基本信息</w:t>
            </w:r>
          </w:p>
        </w:tc>
        <w:tc>
          <w:tcPr>
            <w:tcW w:w="1218" w:type="dxa"/>
          </w:tcPr>
          <w:p w14:paraId="3FFDFB50"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InterfaceLayer</w:t>
            </w:r>
          </w:p>
        </w:tc>
        <w:tc>
          <w:tcPr>
            <w:tcW w:w="1218" w:type="dxa"/>
          </w:tcPr>
          <w:p w14:paraId="0D9EFCC4"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StudentInfo</w:t>
            </w:r>
          </w:p>
        </w:tc>
        <w:tc>
          <w:tcPr>
            <w:tcW w:w="1218" w:type="dxa"/>
          </w:tcPr>
          <w:p w14:paraId="2753905F"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学生信息查询时使用</w:t>
            </w:r>
          </w:p>
        </w:tc>
      </w:tr>
      <w:tr w:rsidR="00A3445E" w:rsidRPr="00535491" w14:paraId="218CD3BE" w14:textId="77777777">
        <w:tc>
          <w:tcPr>
            <w:tcW w:w="1217" w:type="dxa"/>
          </w:tcPr>
          <w:p w14:paraId="75EB985F"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szCs w:val="21"/>
              </w:rPr>
              <w:t>d</w:t>
            </w:r>
          </w:p>
        </w:tc>
        <w:tc>
          <w:tcPr>
            <w:tcW w:w="1217" w:type="dxa"/>
          </w:tcPr>
          <w:p w14:paraId="6A416E45" w14:textId="77777777" w:rsidR="00A3445E" w:rsidRPr="00535491" w:rsidRDefault="00A3445E" w:rsidP="00535491">
            <w:pPr>
              <w:snapToGrid w:val="0"/>
              <w:spacing w:line="360" w:lineRule="auto"/>
              <w:rPr>
                <w:rFonts w:ascii="微软雅黑" w:hAnsi="微软雅黑" w:cs="微软雅黑"/>
                <w:szCs w:val="21"/>
              </w:rPr>
            </w:pPr>
          </w:p>
        </w:tc>
        <w:tc>
          <w:tcPr>
            <w:tcW w:w="1217" w:type="dxa"/>
          </w:tcPr>
          <w:p w14:paraId="6B302D59" w14:textId="77777777" w:rsidR="00A3445E" w:rsidRPr="00535491" w:rsidRDefault="00A3445E" w:rsidP="00535491">
            <w:pPr>
              <w:snapToGrid w:val="0"/>
              <w:spacing w:line="360" w:lineRule="auto"/>
              <w:rPr>
                <w:rFonts w:ascii="微软雅黑" w:hAnsi="微软雅黑" w:cs="微软雅黑"/>
                <w:szCs w:val="21"/>
              </w:rPr>
            </w:pPr>
          </w:p>
        </w:tc>
        <w:tc>
          <w:tcPr>
            <w:tcW w:w="1217" w:type="dxa"/>
          </w:tcPr>
          <w:p w14:paraId="324898D5" w14:textId="77777777" w:rsidR="00A3445E" w:rsidRPr="00535491" w:rsidRDefault="00A3445E" w:rsidP="00535491">
            <w:pPr>
              <w:snapToGrid w:val="0"/>
              <w:spacing w:line="360" w:lineRule="auto"/>
              <w:rPr>
                <w:rFonts w:ascii="微软雅黑" w:hAnsi="微软雅黑" w:cs="微软雅黑"/>
                <w:szCs w:val="21"/>
              </w:rPr>
            </w:pPr>
          </w:p>
        </w:tc>
        <w:tc>
          <w:tcPr>
            <w:tcW w:w="1218" w:type="dxa"/>
          </w:tcPr>
          <w:p w14:paraId="261BF3A1" w14:textId="77777777" w:rsidR="00A3445E" w:rsidRPr="00535491" w:rsidRDefault="00A3445E" w:rsidP="00535491">
            <w:pPr>
              <w:snapToGrid w:val="0"/>
              <w:spacing w:line="360" w:lineRule="auto"/>
              <w:rPr>
                <w:rFonts w:ascii="微软雅黑" w:hAnsi="微软雅黑" w:cs="微软雅黑"/>
                <w:szCs w:val="21"/>
              </w:rPr>
            </w:pPr>
          </w:p>
        </w:tc>
        <w:tc>
          <w:tcPr>
            <w:tcW w:w="1218" w:type="dxa"/>
          </w:tcPr>
          <w:p w14:paraId="195E2F92" w14:textId="77777777" w:rsidR="00A3445E" w:rsidRPr="00535491" w:rsidRDefault="00A3445E" w:rsidP="00535491">
            <w:pPr>
              <w:snapToGrid w:val="0"/>
              <w:spacing w:line="360" w:lineRule="auto"/>
              <w:rPr>
                <w:rFonts w:ascii="微软雅黑" w:hAnsi="微软雅黑" w:cs="微软雅黑"/>
                <w:szCs w:val="21"/>
              </w:rPr>
            </w:pPr>
          </w:p>
        </w:tc>
        <w:tc>
          <w:tcPr>
            <w:tcW w:w="1218" w:type="dxa"/>
          </w:tcPr>
          <w:p w14:paraId="4D53C3D6" w14:textId="77777777" w:rsidR="00A3445E" w:rsidRPr="00535491" w:rsidRDefault="00A3445E" w:rsidP="00535491">
            <w:pPr>
              <w:snapToGrid w:val="0"/>
              <w:spacing w:line="360" w:lineRule="auto"/>
              <w:rPr>
                <w:rFonts w:ascii="微软雅黑" w:hAnsi="微软雅黑" w:cs="微软雅黑"/>
                <w:szCs w:val="21"/>
              </w:rPr>
            </w:pPr>
          </w:p>
        </w:tc>
      </w:tr>
      <w:tr w:rsidR="00A3445E" w:rsidRPr="00535491" w14:paraId="54290DD3" w14:textId="77777777">
        <w:trPr>
          <w:trHeight w:val="640"/>
        </w:trPr>
        <w:tc>
          <w:tcPr>
            <w:tcW w:w="8522" w:type="dxa"/>
            <w:gridSpan w:val="7"/>
          </w:tcPr>
          <w:p w14:paraId="32A3E230"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说明：</w:t>
            </w:r>
          </w:p>
        </w:tc>
      </w:tr>
    </w:tbl>
    <w:p w14:paraId="46042EF2" w14:textId="77777777" w:rsidR="00A3445E" w:rsidRPr="00535491" w:rsidRDefault="00A3445E" w:rsidP="00535491">
      <w:pPr>
        <w:spacing w:line="360" w:lineRule="auto"/>
        <w:rPr>
          <w:rFonts w:ascii="微软雅黑" w:hAnsi="微软雅黑" w:cs="微软雅黑"/>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7"/>
        <w:gridCol w:w="1217"/>
        <w:gridCol w:w="1217"/>
        <w:gridCol w:w="1217"/>
        <w:gridCol w:w="1218"/>
        <w:gridCol w:w="1218"/>
        <w:gridCol w:w="1218"/>
      </w:tblGrid>
      <w:tr w:rsidR="00A3445E" w:rsidRPr="00535491" w14:paraId="570DCE05" w14:textId="77777777">
        <w:trPr>
          <w:trHeight w:val="965"/>
        </w:trPr>
        <w:tc>
          <w:tcPr>
            <w:tcW w:w="8522" w:type="dxa"/>
            <w:gridSpan w:val="7"/>
          </w:tcPr>
          <w:p w14:paraId="2989C4D8"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lastRenderedPageBreak/>
              <w:t>子系统编号：3</w:t>
            </w:r>
          </w:p>
          <w:p w14:paraId="25515E86"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子系统英文名称：TeacherInfo</w:t>
            </w:r>
          </w:p>
          <w:p w14:paraId="3DA3FC2B"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子系统中文名称：教师信息子系统</w:t>
            </w:r>
          </w:p>
        </w:tc>
      </w:tr>
      <w:tr w:rsidR="00A3445E" w:rsidRPr="00535491" w14:paraId="4B463D52" w14:textId="77777777">
        <w:trPr>
          <w:trHeight w:val="640"/>
        </w:trPr>
        <w:tc>
          <w:tcPr>
            <w:tcW w:w="1217" w:type="dxa"/>
          </w:tcPr>
          <w:p w14:paraId="47A56BD5"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用例编号</w:t>
            </w:r>
          </w:p>
        </w:tc>
        <w:tc>
          <w:tcPr>
            <w:tcW w:w="1217" w:type="dxa"/>
          </w:tcPr>
          <w:p w14:paraId="3026B84D"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系统用例</w:t>
            </w:r>
          </w:p>
          <w:p w14:paraId="5879275B"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英文名称</w:t>
            </w:r>
          </w:p>
        </w:tc>
        <w:tc>
          <w:tcPr>
            <w:tcW w:w="1217" w:type="dxa"/>
          </w:tcPr>
          <w:p w14:paraId="3AE7AF8A"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系统用例</w:t>
            </w:r>
          </w:p>
          <w:p w14:paraId="65462709"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中文名称</w:t>
            </w:r>
          </w:p>
        </w:tc>
        <w:tc>
          <w:tcPr>
            <w:tcW w:w="1217" w:type="dxa"/>
          </w:tcPr>
          <w:p w14:paraId="4F545F4F"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操作功能</w:t>
            </w:r>
          </w:p>
        </w:tc>
        <w:tc>
          <w:tcPr>
            <w:tcW w:w="1218" w:type="dxa"/>
          </w:tcPr>
          <w:p w14:paraId="72D927C6"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调用对象</w:t>
            </w:r>
          </w:p>
        </w:tc>
        <w:tc>
          <w:tcPr>
            <w:tcW w:w="1218" w:type="dxa"/>
          </w:tcPr>
          <w:p w14:paraId="0FD7BB1D"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被调用</w:t>
            </w:r>
          </w:p>
          <w:p w14:paraId="6231F577"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对象</w:t>
            </w:r>
          </w:p>
        </w:tc>
        <w:tc>
          <w:tcPr>
            <w:tcW w:w="1218" w:type="dxa"/>
          </w:tcPr>
          <w:p w14:paraId="31A2BD55"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备注</w:t>
            </w:r>
          </w:p>
        </w:tc>
      </w:tr>
      <w:tr w:rsidR="00A3445E" w:rsidRPr="00535491" w14:paraId="71A3ADE3" w14:textId="77777777">
        <w:tc>
          <w:tcPr>
            <w:tcW w:w="1217" w:type="dxa"/>
          </w:tcPr>
          <w:p w14:paraId="60AB4BA7"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a</w:t>
            </w:r>
          </w:p>
        </w:tc>
        <w:tc>
          <w:tcPr>
            <w:tcW w:w="1217" w:type="dxa"/>
          </w:tcPr>
          <w:p w14:paraId="26822FD8"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CreateTeacherInfo</w:t>
            </w:r>
          </w:p>
        </w:tc>
        <w:tc>
          <w:tcPr>
            <w:tcW w:w="1217" w:type="dxa"/>
          </w:tcPr>
          <w:p w14:paraId="6B7233B4"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创建教师信息</w:t>
            </w:r>
          </w:p>
        </w:tc>
        <w:tc>
          <w:tcPr>
            <w:tcW w:w="1217" w:type="dxa"/>
          </w:tcPr>
          <w:p w14:paraId="1736701D"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创建教师基本信息</w:t>
            </w:r>
          </w:p>
        </w:tc>
        <w:tc>
          <w:tcPr>
            <w:tcW w:w="1218" w:type="dxa"/>
          </w:tcPr>
          <w:p w14:paraId="1E77B56B"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InterfaceLayer</w:t>
            </w:r>
          </w:p>
        </w:tc>
        <w:tc>
          <w:tcPr>
            <w:tcW w:w="1218" w:type="dxa"/>
          </w:tcPr>
          <w:p w14:paraId="71779C24" w14:textId="77777777" w:rsidR="00A3445E" w:rsidRPr="00535491" w:rsidRDefault="00A3445E" w:rsidP="00535491">
            <w:pPr>
              <w:snapToGrid w:val="0"/>
              <w:spacing w:line="360" w:lineRule="auto"/>
              <w:ind w:firstLineChars="0" w:firstLine="0"/>
              <w:rPr>
                <w:rFonts w:ascii="微软雅黑" w:hAnsi="微软雅黑" w:cs="微软雅黑"/>
                <w:szCs w:val="21"/>
              </w:rPr>
            </w:pPr>
          </w:p>
        </w:tc>
        <w:tc>
          <w:tcPr>
            <w:tcW w:w="1218" w:type="dxa"/>
          </w:tcPr>
          <w:p w14:paraId="14ADFBDB"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新教师入职时使用</w:t>
            </w:r>
          </w:p>
        </w:tc>
      </w:tr>
      <w:tr w:rsidR="00A3445E" w:rsidRPr="00535491" w14:paraId="69B872F5" w14:textId="77777777">
        <w:tc>
          <w:tcPr>
            <w:tcW w:w="1217" w:type="dxa"/>
          </w:tcPr>
          <w:p w14:paraId="2F52D98C"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b</w:t>
            </w:r>
          </w:p>
        </w:tc>
        <w:tc>
          <w:tcPr>
            <w:tcW w:w="1217" w:type="dxa"/>
          </w:tcPr>
          <w:p w14:paraId="1870A1E9"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UpdateTeacherInfo</w:t>
            </w:r>
          </w:p>
        </w:tc>
        <w:tc>
          <w:tcPr>
            <w:tcW w:w="1217" w:type="dxa"/>
          </w:tcPr>
          <w:p w14:paraId="34001726"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更新教师信息</w:t>
            </w:r>
          </w:p>
        </w:tc>
        <w:tc>
          <w:tcPr>
            <w:tcW w:w="1217" w:type="dxa"/>
          </w:tcPr>
          <w:p w14:paraId="0284ECCB"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更新教师基本信息（如职工编号、姓名等）</w:t>
            </w:r>
          </w:p>
        </w:tc>
        <w:tc>
          <w:tcPr>
            <w:tcW w:w="1218" w:type="dxa"/>
          </w:tcPr>
          <w:p w14:paraId="407CCF02"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InterfaceLayer</w:t>
            </w:r>
          </w:p>
        </w:tc>
        <w:tc>
          <w:tcPr>
            <w:tcW w:w="1218" w:type="dxa"/>
          </w:tcPr>
          <w:p w14:paraId="0F1E6077" w14:textId="77777777" w:rsidR="00A3445E" w:rsidRPr="00535491" w:rsidRDefault="00A3445E" w:rsidP="00535491">
            <w:pPr>
              <w:snapToGrid w:val="0"/>
              <w:spacing w:line="360" w:lineRule="auto"/>
              <w:ind w:firstLineChars="0" w:firstLine="0"/>
              <w:rPr>
                <w:rFonts w:ascii="微软雅黑" w:hAnsi="微软雅黑" w:cs="微软雅黑"/>
                <w:szCs w:val="21"/>
              </w:rPr>
            </w:pPr>
          </w:p>
        </w:tc>
        <w:tc>
          <w:tcPr>
            <w:tcW w:w="1218" w:type="dxa"/>
          </w:tcPr>
          <w:p w14:paraId="1B676C75"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教师信息变更时使用</w:t>
            </w:r>
          </w:p>
        </w:tc>
      </w:tr>
      <w:tr w:rsidR="00A3445E" w:rsidRPr="00535491" w14:paraId="17165947" w14:textId="77777777">
        <w:trPr>
          <w:trHeight w:val="640"/>
        </w:trPr>
        <w:tc>
          <w:tcPr>
            <w:tcW w:w="8522" w:type="dxa"/>
            <w:gridSpan w:val="7"/>
          </w:tcPr>
          <w:p w14:paraId="641F1285"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说明：</w:t>
            </w:r>
          </w:p>
        </w:tc>
      </w:tr>
    </w:tbl>
    <w:p w14:paraId="4F6BADEB" w14:textId="77777777" w:rsidR="00A3445E" w:rsidRPr="00535491" w:rsidRDefault="00A3445E" w:rsidP="00535491">
      <w:pPr>
        <w:spacing w:line="360" w:lineRule="auto"/>
        <w:rPr>
          <w:rFonts w:ascii="微软雅黑" w:hAnsi="微软雅黑" w:cs="微软雅黑"/>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7"/>
        <w:gridCol w:w="1217"/>
        <w:gridCol w:w="1217"/>
        <w:gridCol w:w="1217"/>
        <w:gridCol w:w="1218"/>
        <w:gridCol w:w="1218"/>
        <w:gridCol w:w="1218"/>
      </w:tblGrid>
      <w:tr w:rsidR="00A3445E" w:rsidRPr="00535491" w14:paraId="7E811804" w14:textId="77777777">
        <w:trPr>
          <w:trHeight w:val="965"/>
        </w:trPr>
        <w:tc>
          <w:tcPr>
            <w:tcW w:w="8522" w:type="dxa"/>
            <w:gridSpan w:val="7"/>
          </w:tcPr>
          <w:p w14:paraId="70FBE1E4"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子系统编号：4</w:t>
            </w:r>
          </w:p>
          <w:p w14:paraId="0A15D9A6"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子系统英文名称：</w:t>
            </w:r>
            <w:r w:rsidRPr="00535491">
              <w:rPr>
                <w:rFonts w:ascii="微软雅黑" w:hAnsi="微软雅黑" w:cs="微软雅黑" w:hint="eastAsia"/>
                <w:color w:val="05073B"/>
                <w:szCs w:val="21"/>
              </w:rPr>
              <w:t>CourseInfo</w:t>
            </w:r>
          </w:p>
          <w:p w14:paraId="034B657D"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子系统中文名称：</w:t>
            </w:r>
            <w:r w:rsidRPr="00535491">
              <w:rPr>
                <w:rFonts w:ascii="微软雅黑" w:hAnsi="微软雅黑" w:cs="微软雅黑" w:hint="eastAsia"/>
                <w:color w:val="05073B"/>
                <w:szCs w:val="21"/>
              </w:rPr>
              <w:t>课程信息子系统</w:t>
            </w:r>
          </w:p>
        </w:tc>
      </w:tr>
      <w:tr w:rsidR="00A3445E" w:rsidRPr="00535491" w14:paraId="57757788" w14:textId="77777777">
        <w:trPr>
          <w:trHeight w:val="640"/>
        </w:trPr>
        <w:tc>
          <w:tcPr>
            <w:tcW w:w="1217" w:type="dxa"/>
          </w:tcPr>
          <w:p w14:paraId="398346B8"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用例编号</w:t>
            </w:r>
          </w:p>
        </w:tc>
        <w:tc>
          <w:tcPr>
            <w:tcW w:w="1217" w:type="dxa"/>
          </w:tcPr>
          <w:p w14:paraId="7C3CD596"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系统用例</w:t>
            </w:r>
          </w:p>
          <w:p w14:paraId="44DAC60A"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英文名称</w:t>
            </w:r>
          </w:p>
        </w:tc>
        <w:tc>
          <w:tcPr>
            <w:tcW w:w="1217" w:type="dxa"/>
          </w:tcPr>
          <w:p w14:paraId="17EC52DD"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系统用例</w:t>
            </w:r>
          </w:p>
          <w:p w14:paraId="6033AAF8"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中文名称</w:t>
            </w:r>
          </w:p>
        </w:tc>
        <w:tc>
          <w:tcPr>
            <w:tcW w:w="1217" w:type="dxa"/>
          </w:tcPr>
          <w:p w14:paraId="3932DF42"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操作功能</w:t>
            </w:r>
          </w:p>
        </w:tc>
        <w:tc>
          <w:tcPr>
            <w:tcW w:w="1218" w:type="dxa"/>
          </w:tcPr>
          <w:p w14:paraId="6FABC7C8"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调用对象</w:t>
            </w:r>
          </w:p>
        </w:tc>
        <w:tc>
          <w:tcPr>
            <w:tcW w:w="1218" w:type="dxa"/>
          </w:tcPr>
          <w:p w14:paraId="2C1C3792"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被调用</w:t>
            </w:r>
          </w:p>
          <w:p w14:paraId="518CB5E1" w14:textId="77777777" w:rsidR="00A3445E" w:rsidRPr="00535491" w:rsidRDefault="00000000" w:rsidP="00535491">
            <w:pPr>
              <w:tabs>
                <w:tab w:val="left" w:pos="45"/>
              </w:tabs>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对象</w:t>
            </w:r>
          </w:p>
        </w:tc>
        <w:tc>
          <w:tcPr>
            <w:tcW w:w="1218" w:type="dxa"/>
          </w:tcPr>
          <w:p w14:paraId="1E2A4A6A"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备注</w:t>
            </w:r>
          </w:p>
        </w:tc>
      </w:tr>
      <w:tr w:rsidR="00A3445E" w:rsidRPr="00535491" w14:paraId="37E2C766" w14:textId="77777777">
        <w:trPr>
          <w:trHeight w:val="640"/>
        </w:trPr>
        <w:tc>
          <w:tcPr>
            <w:tcW w:w="1217" w:type="dxa"/>
          </w:tcPr>
          <w:p w14:paraId="507790FE"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a</w:t>
            </w:r>
          </w:p>
        </w:tc>
        <w:tc>
          <w:tcPr>
            <w:tcW w:w="1217" w:type="dxa"/>
          </w:tcPr>
          <w:p w14:paraId="16025264"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color w:val="120649"/>
                <w:kern w:val="0"/>
                <w:szCs w:val="21"/>
                <w:lang w:bidi="ar"/>
              </w:rPr>
              <w:t>CreateCourseInfo</w:t>
            </w:r>
          </w:p>
        </w:tc>
        <w:tc>
          <w:tcPr>
            <w:tcW w:w="1217" w:type="dxa"/>
          </w:tcPr>
          <w:p w14:paraId="721F924D"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color w:val="120649"/>
                <w:kern w:val="0"/>
                <w:szCs w:val="21"/>
                <w:lang w:bidi="ar"/>
              </w:rPr>
              <w:t>创建课程信息</w:t>
            </w:r>
          </w:p>
        </w:tc>
        <w:tc>
          <w:tcPr>
            <w:tcW w:w="1217" w:type="dxa"/>
          </w:tcPr>
          <w:p w14:paraId="403C9B38"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color w:val="120649"/>
                <w:kern w:val="0"/>
                <w:szCs w:val="21"/>
                <w:lang w:bidi="ar"/>
              </w:rPr>
              <w:t>创建课程基本信息</w:t>
            </w:r>
          </w:p>
        </w:tc>
        <w:tc>
          <w:tcPr>
            <w:tcW w:w="1218" w:type="dxa"/>
          </w:tcPr>
          <w:p w14:paraId="701B87EF"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color w:val="120649"/>
                <w:kern w:val="0"/>
                <w:szCs w:val="21"/>
                <w:lang w:bidi="ar"/>
              </w:rPr>
              <w:t>InterfaceLayer</w:t>
            </w:r>
          </w:p>
        </w:tc>
        <w:tc>
          <w:tcPr>
            <w:tcW w:w="1218" w:type="dxa"/>
          </w:tcPr>
          <w:p w14:paraId="6B3ADECC" w14:textId="77777777" w:rsidR="00A3445E" w:rsidRPr="00535491" w:rsidRDefault="00A3445E" w:rsidP="00535491">
            <w:pPr>
              <w:tabs>
                <w:tab w:val="left" w:pos="45"/>
              </w:tabs>
              <w:snapToGrid w:val="0"/>
              <w:spacing w:line="360" w:lineRule="auto"/>
              <w:ind w:firstLineChars="0" w:firstLine="0"/>
              <w:jc w:val="center"/>
              <w:rPr>
                <w:rFonts w:ascii="微软雅黑" w:hAnsi="微软雅黑" w:cs="微软雅黑"/>
                <w:szCs w:val="21"/>
              </w:rPr>
            </w:pPr>
          </w:p>
        </w:tc>
        <w:tc>
          <w:tcPr>
            <w:tcW w:w="1218" w:type="dxa"/>
          </w:tcPr>
          <w:p w14:paraId="4C82256E"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color w:val="120649"/>
                <w:kern w:val="0"/>
                <w:szCs w:val="21"/>
                <w:lang w:bidi="ar"/>
              </w:rPr>
              <w:t>新课程开设时使用</w:t>
            </w:r>
          </w:p>
        </w:tc>
      </w:tr>
      <w:tr w:rsidR="00A3445E" w:rsidRPr="00535491" w14:paraId="1E92F1BC" w14:textId="77777777">
        <w:tc>
          <w:tcPr>
            <w:tcW w:w="1217" w:type="dxa"/>
          </w:tcPr>
          <w:p w14:paraId="1208771D"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szCs w:val="21"/>
              </w:rPr>
              <w:t>b</w:t>
            </w:r>
          </w:p>
        </w:tc>
        <w:tc>
          <w:tcPr>
            <w:tcW w:w="1217" w:type="dxa"/>
          </w:tcPr>
          <w:p w14:paraId="69CE4BF4"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color w:val="120649"/>
                <w:kern w:val="0"/>
                <w:szCs w:val="21"/>
                <w:lang w:bidi="ar"/>
              </w:rPr>
              <w:t>UpdateCourseInfo</w:t>
            </w:r>
          </w:p>
        </w:tc>
        <w:tc>
          <w:tcPr>
            <w:tcW w:w="1217" w:type="dxa"/>
          </w:tcPr>
          <w:p w14:paraId="2A44C73A"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更新课程信息</w:t>
            </w:r>
          </w:p>
        </w:tc>
        <w:tc>
          <w:tcPr>
            <w:tcW w:w="1217" w:type="dxa"/>
          </w:tcPr>
          <w:p w14:paraId="2B9BD204"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更新课程基本信息（如课程编号、课</w:t>
            </w:r>
            <w:r w:rsidRPr="00535491">
              <w:rPr>
                <w:rFonts w:ascii="微软雅黑" w:hAnsi="微软雅黑" w:cs="微软雅黑" w:hint="eastAsia"/>
                <w:color w:val="120649"/>
                <w:kern w:val="0"/>
                <w:szCs w:val="21"/>
                <w:lang w:bidi="ar"/>
              </w:rPr>
              <w:lastRenderedPageBreak/>
              <w:t>程名称等</w:t>
            </w:r>
          </w:p>
        </w:tc>
        <w:tc>
          <w:tcPr>
            <w:tcW w:w="1218" w:type="dxa"/>
          </w:tcPr>
          <w:p w14:paraId="13D4A40B"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lastRenderedPageBreak/>
              <w:t>InterfaceLayer</w:t>
            </w:r>
          </w:p>
        </w:tc>
        <w:tc>
          <w:tcPr>
            <w:tcW w:w="1218" w:type="dxa"/>
          </w:tcPr>
          <w:p w14:paraId="5FA60380" w14:textId="77777777" w:rsidR="00A3445E" w:rsidRPr="00535491" w:rsidRDefault="00A3445E" w:rsidP="00535491">
            <w:pPr>
              <w:snapToGrid w:val="0"/>
              <w:spacing w:line="360" w:lineRule="auto"/>
              <w:rPr>
                <w:rFonts w:ascii="微软雅黑" w:hAnsi="微软雅黑" w:cs="微软雅黑"/>
                <w:szCs w:val="21"/>
              </w:rPr>
            </w:pPr>
          </w:p>
        </w:tc>
        <w:tc>
          <w:tcPr>
            <w:tcW w:w="1218" w:type="dxa"/>
          </w:tcPr>
          <w:p w14:paraId="7EE1269B"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课程信息变更时使用</w:t>
            </w:r>
          </w:p>
        </w:tc>
      </w:tr>
      <w:tr w:rsidR="00A3445E" w:rsidRPr="00535491" w14:paraId="59B113D6" w14:textId="77777777">
        <w:trPr>
          <w:trHeight w:val="640"/>
        </w:trPr>
        <w:tc>
          <w:tcPr>
            <w:tcW w:w="8522" w:type="dxa"/>
            <w:gridSpan w:val="7"/>
          </w:tcPr>
          <w:p w14:paraId="065082A8"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说明：</w:t>
            </w:r>
          </w:p>
        </w:tc>
      </w:tr>
    </w:tbl>
    <w:p w14:paraId="7952EA68" w14:textId="77777777" w:rsidR="00A3445E" w:rsidRPr="00535491" w:rsidRDefault="00A3445E" w:rsidP="00535491">
      <w:pPr>
        <w:spacing w:line="360" w:lineRule="auto"/>
        <w:rPr>
          <w:rFonts w:ascii="微软雅黑" w:hAnsi="微软雅黑" w:cs="微软雅黑"/>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7"/>
        <w:gridCol w:w="1217"/>
        <w:gridCol w:w="1217"/>
        <w:gridCol w:w="1217"/>
        <w:gridCol w:w="1218"/>
        <w:gridCol w:w="1218"/>
        <w:gridCol w:w="1218"/>
      </w:tblGrid>
      <w:tr w:rsidR="00A3445E" w:rsidRPr="00535491" w14:paraId="509A948E" w14:textId="77777777">
        <w:trPr>
          <w:trHeight w:val="965"/>
        </w:trPr>
        <w:tc>
          <w:tcPr>
            <w:tcW w:w="8522" w:type="dxa"/>
            <w:gridSpan w:val="7"/>
          </w:tcPr>
          <w:p w14:paraId="7CF786AC"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子系统编号：5</w:t>
            </w:r>
          </w:p>
          <w:p w14:paraId="3EF66E18"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子系统英文名称：</w:t>
            </w:r>
            <w:r w:rsidRPr="00535491">
              <w:rPr>
                <w:rFonts w:ascii="微软雅黑" w:hAnsi="微软雅黑" w:cs="微软雅黑" w:hint="eastAsia"/>
                <w:color w:val="05073B"/>
                <w:szCs w:val="21"/>
              </w:rPr>
              <w:t>GradeManagement</w:t>
            </w:r>
          </w:p>
          <w:p w14:paraId="0EEA6111"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子系统中文名称：</w:t>
            </w:r>
            <w:r w:rsidRPr="00535491">
              <w:rPr>
                <w:rFonts w:ascii="微软雅黑" w:hAnsi="微软雅黑" w:cs="微软雅黑" w:hint="eastAsia"/>
                <w:color w:val="05073B"/>
                <w:szCs w:val="21"/>
              </w:rPr>
              <w:t>成绩管理子系统</w:t>
            </w:r>
          </w:p>
        </w:tc>
      </w:tr>
      <w:tr w:rsidR="00A3445E" w:rsidRPr="00535491" w14:paraId="637AE0B2" w14:textId="77777777">
        <w:trPr>
          <w:trHeight w:val="640"/>
        </w:trPr>
        <w:tc>
          <w:tcPr>
            <w:tcW w:w="1217" w:type="dxa"/>
          </w:tcPr>
          <w:p w14:paraId="5541DB15"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用例编号</w:t>
            </w:r>
          </w:p>
        </w:tc>
        <w:tc>
          <w:tcPr>
            <w:tcW w:w="1217" w:type="dxa"/>
          </w:tcPr>
          <w:p w14:paraId="5A7EAA1D"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系统用例</w:t>
            </w:r>
          </w:p>
          <w:p w14:paraId="4851138B"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英文名称</w:t>
            </w:r>
          </w:p>
        </w:tc>
        <w:tc>
          <w:tcPr>
            <w:tcW w:w="1217" w:type="dxa"/>
          </w:tcPr>
          <w:p w14:paraId="6967A2BF"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系统用例</w:t>
            </w:r>
          </w:p>
          <w:p w14:paraId="47DB5EC4"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中文名称</w:t>
            </w:r>
          </w:p>
        </w:tc>
        <w:tc>
          <w:tcPr>
            <w:tcW w:w="1217" w:type="dxa"/>
          </w:tcPr>
          <w:p w14:paraId="45CF55D3"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操作功能</w:t>
            </w:r>
          </w:p>
        </w:tc>
        <w:tc>
          <w:tcPr>
            <w:tcW w:w="1218" w:type="dxa"/>
          </w:tcPr>
          <w:p w14:paraId="3E1C6A93"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调用对象</w:t>
            </w:r>
          </w:p>
        </w:tc>
        <w:tc>
          <w:tcPr>
            <w:tcW w:w="1218" w:type="dxa"/>
          </w:tcPr>
          <w:p w14:paraId="63316AF5"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被调用</w:t>
            </w:r>
          </w:p>
          <w:p w14:paraId="79E125DF" w14:textId="77777777" w:rsidR="00A3445E" w:rsidRPr="00535491" w:rsidRDefault="00000000" w:rsidP="00535491">
            <w:pPr>
              <w:tabs>
                <w:tab w:val="left" w:pos="45"/>
              </w:tabs>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对象</w:t>
            </w:r>
          </w:p>
        </w:tc>
        <w:tc>
          <w:tcPr>
            <w:tcW w:w="1218" w:type="dxa"/>
          </w:tcPr>
          <w:p w14:paraId="4D76D94B"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备注</w:t>
            </w:r>
          </w:p>
        </w:tc>
      </w:tr>
      <w:tr w:rsidR="00A3445E" w:rsidRPr="00535491" w14:paraId="32B609CA" w14:textId="77777777">
        <w:tc>
          <w:tcPr>
            <w:tcW w:w="1217" w:type="dxa"/>
          </w:tcPr>
          <w:p w14:paraId="7C0AED51"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szCs w:val="21"/>
              </w:rPr>
              <w:t>a</w:t>
            </w:r>
          </w:p>
        </w:tc>
        <w:tc>
          <w:tcPr>
            <w:tcW w:w="1217" w:type="dxa"/>
          </w:tcPr>
          <w:p w14:paraId="4A3F48C4"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RecordGrade</w:t>
            </w:r>
          </w:p>
        </w:tc>
        <w:tc>
          <w:tcPr>
            <w:tcW w:w="1217" w:type="dxa"/>
          </w:tcPr>
          <w:p w14:paraId="78D76948"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录入成绩</w:t>
            </w:r>
          </w:p>
        </w:tc>
        <w:tc>
          <w:tcPr>
            <w:tcW w:w="1217" w:type="dxa"/>
          </w:tcPr>
          <w:p w14:paraId="7AEEE670"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录入学生成绩</w:t>
            </w:r>
          </w:p>
        </w:tc>
        <w:tc>
          <w:tcPr>
            <w:tcW w:w="1218" w:type="dxa"/>
          </w:tcPr>
          <w:p w14:paraId="3A0B5D7C"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InterfaceLayer</w:t>
            </w:r>
          </w:p>
        </w:tc>
        <w:tc>
          <w:tcPr>
            <w:tcW w:w="1218" w:type="dxa"/>
          </w:tcPr>
          <w:p w14:paraId="610E2F31"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StudentInfo, CourseInfo</w:t>
            </w:r>
          </w:p>
        </w:tc>
        <w:tc>
          <w:tcPr>
            <w:tcW w:w="1218" w:type="dxa"/>
          </w:tcPr>
          <w:p w14:paraId="78356023"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成绩录入时使用</w:t>
            </w:r>
          </w:p>
        </w:tc>
      </w:tr>
      <w:tr w:rsidR="00A3445E" w:rsidRPr="00535491" w14:paraId="26180828" w14:textId="77777777">
        <w:tc>
          <w:tcPr>
            <w:tcW w:w="1217" w:type="dxa"/>
          </w:tcPr>
          <w:p w14:paraId="0CA25397"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szCs w:val="21"/>
              </w:rPr>
              <w:t>b</w:t>
            </w:r>
          </w:p>
        </w:tc>
        <w:tc>
          <w:tcPr>
            <w:tcW w:w="1217" w:type="dxa"/>
          </w:tcPr>
          <w:p w14:paraId="4A6D8D17"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QueryGrade</w:t>
            </w:r>
          </w:p>
        </w:tc>
        <w:tc>
          <w:tcPr>
            <w:tcW w:w="1217" w:type="dxa"/>
          </w:tcPr>
          <w:p w14:paraId="67CA7EE6"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查询成绩</w:t>
            </w:r>
          </w:p>
        </w:tc>
        <w:tc>
          <w:tcPr>
            <w:tcW w:w="1217" w:type="dxa"/>
          </w:tcPr>
          <w:p w14:paraId="5E732BB3"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查询学生成绩</w:t>
            </w:r>
          </w:p>
        </w:tc>
        <w:tc>
          <w:tcPr>
            <w:tcW w:w="1218" w:type="dxa"/>
          </w:tcPr>
          <w:p w14:paraId="03604C52"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nterfaceLayer</w:t>
            </w:r>
          </w:p>
        </w:tc>
        <w:tc>
          <w:tcPr>
            <w:tcW w:w="1218" w:type="dxa"/>
          </w:tcPr>
          <w:p w14:paraId="205C948C"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GradeManagement</w:t>
            </w:r>
          </w:p>
        </w:tc>
        <w:tc>
          <w:tcPr>
            <w:tcW w:w="1218" w:type="dxa"/>
          </w:tcPr>
          <w:p w14:paraId="1ABB7F86"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成绩查询时使用</w:t>
            </w:r>
          </w:p>
        </w:tc>
      </w:tr>
      <w:tr w:rsidR="00A3445E" w:rsidRPr="00535491" w14:paraId="750562D2" w14:textId="77777777">
        <w:tc>
          <w:tcPr>
            <w:tcW w:w="1217" w:type="dxa"/>
          </w:tcPr>
          <w:p w14:paraId="02FD9D28"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szCs w:val="21"/>
              </w:rPr>
              <w:t>c</w:t>
            </w:r>
          </w:p>
        </w:tc>
        <w:tc>
          <w:tcPr>
            <w:tcW w:w="1217" w:type="dxa"/>
          </w:tcPr>
          <w:p w14:paraId="5682CAF7" w14:textId="77777777" w:rsidR="00A3445E" w:rsidRPr="00535491" w:rsidRDefault="00000000" w:rsidP="00535491">
            <w:pPr>
              <w:snapToGrid w:val="0"/>
              <w:spacing w:line="360" w:lineRule="auto"/>
              <w:ind w:firstLineChars="0" w:firstLine="0"/>
              <w:rPr>
                <w:rFonts w:ascii="微软雅黑" w:hAnsi="微软雅黑" w:cs="微软雅黑"/>
                <w:color w:val="120649"/>
                <w:kern w:val="0"/>
                <w:szCs w:val="21"/>
                <w:lang w:bidi="ar"/>
              </w:rPr>
            </w:pPr>
            <w:r w:rsidRPr="00535491">
              <w:rPr>
                <w:rFonts w:ascii="微软雅黑" w:hAnsi="微软雅黑" w:cs="微软雅黑" w:hint="eastAsia"/>
                <w:color w:val="120649"/>
                <w:kern w:val="0"/>
                <w:szCs w:val="21"/>
                <w:lang w:bidi="ar"/>
              </w:rPr>
              <w:t>AnalyzeGrade</w:t>
            </w:r>
          </w:p>
        </w:tc>
        <w:tc>
          <w:tcPr>
            <w:tcW w:w="1217" w:type="dxa"/>
          </w:tcPr>
          <w:p w14:paraId="72B151DA" w14:textId="77777777" w:rsidR="00A3445E" w:rsidRPr="00535491" w:rsidRDefault="00000000" w:rsidP="00535491">
            <w:pPr>
              <w:snapToGrid w:val="0"/>
              <w:spacing w:line="360" w:lineRule="auto"/>
              <w:ind w:firstLineChars="0" w:firstLine="0"/>
              <w:rPr>
                <w:rFonts w:ascii="微软雅黑" w:hAnsi="微软雅黑" w:cs="微软雅黑"/>
                <w:color w:val="120649"/>
                <w:kern w:val="0"/>
                <w:szCs w:val="21"/>
                <w:lang w:bidi="ar"/>
              </w:rPr>
            </w:pPr>
            <w:r w:rsidRPr="00535491">
              <w:rPr>
                <w:rFonts w:ascii="微软雅黑" w:hAnsi="微软雅黑" w:cs="微软雅黑" w:hint="eastAsia"/>
                <w:color w:val="120649"/>
                <w:kern w:val="0"/>
                <w:szCs w:val="21"/>
                <w:lang w:bidi="ar"/>
              </w:rPr>
              <w:t>成绩分析</w:t>
            </w:r>
          </w:p>
        </w:tc>
        <w:tc>
          <w:tcPr>
            <w:tcW w:w="1217" w:type="dxa"/>
          </w:tcPr>
          <w:p w14:paraId="179E0D29" w14:textId="77777777" w:rsidR="00A3445E" w:rsidRPr="00535491" w:rsidRDefault="00000000" w:rsidP="00535491">
            <w:pPr>
              <w:snapToGrid w:val="0"/>
              <w:spacing w:line="360" w:lineRule="auto"/>
              <w:ind w:firstLineChars="0" w:firstLine="0"/>
              <w:rPr>
                <w:rFonts w:ascii="微软雅黑" w:hAnsi="微软雅黑" w:cs="微软雅黑"/>
                <w:color w:val="120649"/>
                <w:kern w:val="0"/>
                <w:szCs w:val="21"/>
                <w:lang w:bidi="ar"/>
              </w:rPr>
            </w:pPr>
            <w:r w:rsidRPr="00535491">
              <w:rPr>
                <w:rFonts w:ascii="微软雅黑" w:hAnsi="微软雅黑" w:cs="微软雅黑" w:hint="eastAsia"/>
                <w:color w:val="120649"/>
                <w:kern w:val="0"/>
                <w:szCs w:val="21"/>
                <w:lang w:bidi="ar"/>
              </w:rPr>
              <w:t>对学生成绩进行统计分析</w:t>
            </w:r>
          </w:p>
        </w:tc>
        <w:tc>
          <w:tcPr>
            <w:tcW w:w="1218" w:type="dxa"/>
          </w:tcPr>
          <w:p w14:paraId="256BA634" w14:textId="77777777" w:rsidR="00A3445E" w:rsidRPr="00535491" w:rsidRDefault="00000000" w:rsidP="00535491">
            <w:pPr>
              <w:snapToGrid w:val="0"/>
              <w:spacing w:line="360" w:lineRule="auto"/>
              <w:ind w:firstLineChars="0" w:firstLine="0"/>
              <w:rPr>
                <w:rFonts w:ascii="微软雅黑" w:hAnsi="微软雅黑" w:cs="微软雅黑"/>
                <w:color w:val="120649"/>
                <w:kern w:val="0"/>
                <w:szCs w:val="21"/>
                <w:lang w:bidi="ar"/>
              </w:rPr>
            </w:pPr>
            <w:r w:rsidRPr="00535491">
              <w:rPr>
                <w:rFonts w:ascii="微软雅黑" w:hAnsi="微软雅黑" w:cs="微软雅黑" w:hint="eastAsia"/>
                <w:color w:val="120649"/>
                <w:kern w:val="0"/>
                <w:szCs w:val="21"/>
                <w:lang w:bidi="ar"/>
              </w:rPr>
              <w:t>InterfaceLayer</w:t>
            </w:r>
          </w:p>
        </w:tc>
        <w:tc>
          <w:tcPr>
            <w:tcW w:w="1218" w:type="dxa"/>
          </w:tcPr>
          <w:p w14:paraId="2DD3D73B" w14:textId="77777777" w:rsidR="00A3445E" w:rsidRPr="00535491" w:rsidRDefault="00000000" w:rsidP="00535491">
            <w:pPr>
              <w:snapToGrid w:val="0"/>
              <w:spacing w:line="360" w:lineRule="auto"/>
              <w:ind w:firstLineChars="0" w:firstLine="0"/>
              <w:rPr>
                <w:rFonts w:ascii="微软雅黑" w:hAnsi="微软雅黑" w:cs="微软雅黑"/>
                <w:color w:val="120649"/>
                <w:kern w:val="0"/>
                <w:szCs w:val="21"/>
                <w:lang w:bidi="ar"/>
              </w:rPr>
            </w:pPr>
            <w:r w:rsidRPr="00535491">
              <w:rPr>
                <w:rFonts w:ascii="微软雅黑" w:hAnsi="微软雅黑" w:cs="微软雅黑" w:hint="eastAsia"/>
                <w:color w:val="120649"/>
                <w:kern w:val="0"/>
                <w:szCs w:val="21"/>
                <w:lang w:bidi="ar"/>
              </w:rPr>
              <w:t>GradeManagment</w:t>
            </w:r>
          </w:p>
        </w:tc>
        <w:tc>
          <w:tcPr>
            <w:tcW w:w="1218" w:type="dxa"/>
          </w:tcPr>
          <w:p w14:paraId="32F4D112" w14:textId="77777777" w:rsidR="00A3445E" w:rsidRPr="00535491" w:rsidRDefault="00000000" w:rsidP="00535491">
            <w:pPr>
              <w:snapToGrid w:val="0"/>
              <w:spacing w:line="360" w:lineRule="auto"/>
              <w:ind w:firstLineChars="0" w:firstLine="0"/>
              <w:rPr>
                <w:rFonts w:ascii="微软雅黑" w:hAnsi="微软雅黑" w:cs="微软雅黑"/>
                <w:color w:val="120649"/>
                <w:kern w:val="0"/>
                <w:szCs w:val="21"/>
                <w:lang w:bidi="ar"/>
              </w:rPr>
            </w:pPr>
            <w:r w:rsidRPr="00535491">
              <w:rPr>
                <w:rFonts w:ascii="微软雅黑" w:hAnsi="微软雅黑" w:cs="微软雅黑" w:hint="eastAsia"/>
                <w:color w:val="120649"/>
                <w:kern w:val="0"/>
                <w:szCs w:val="21"/>
                <w:lang w:bidi="ar"/>
              </w:rPr>
              <w:t>成绩分析时使用</w:t>
            </w:r>
          </w:p>
        </w:tc>
      </w:tr>
      <w:tr w:rsidR="00A3445E" w:rsidRPr="00535491" w14:paraId="0D51F606" w14:textId="77777777">
        <w:trPr>
          <w:trHeight w:val="640"/>
        </w:trPr>
        <w:tc>
          <w:tcPr>
            <w:tcW w:w="8522" w:type="dxa"/>
            <w:gridSpan w:val="7"/>
          </w:tcPr>
          <w:p w14:paraId="6AAD16D6"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说明：</w:t>
            </w:r>
          </w:p>
        </w:tc>
      </w:tr>
      <w:tr w:rsidR="00A3445E" w:rsidRPr="00535491" w14:paraId="369A9BBF" w14:textId="77777777">
        <w:trPr>
          <w:trHeight w:val="965"/>
        </w:trPr>
        <w:tc>
          <w:tcPr>
            <w:tcW w:w="8522" w:type="dxa"/>
            <w:gridSpan w:val="7"/>
          </w:tcPr>
          <w:p w14:paraId="1C57F556"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子系统编号：6</w:t>
            </w:r>
          </w:p>
          <w:p w14:paraId="756B9DB6"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子系统英文名称：</w:t>
            </w:r>
            <w:r w:rsidRPr="00535491">
              <w:rPr>
                <w:rFonts w:ascii="微软雅黑" w:hAnsi="微软雅黑" w:cs="微软雅黑" w:hint="eastAsia"/>
                <w:color w:val="05073B"/>
                <w:szCs w:val="21"/>
              </w:rPr>
              <w:t>InterfaceLayer</w:t>
            </w:r>
          </w:p>
          <w:p w14:paraId="3C8E352C"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子系统中文名称：</w:t>
            </w:r>
            <w:r w:rsidRPr="00535491">
              <w:rPr>
                <w:rFonts w:ascii="微软雅黑" w:hAnsi="微软雅黑" w:cs="微软雅黑" w:hint="eastAsia"/>
                <w:color w:val="05073B"/>
                <w:szCs w:val="21"/>
              </w:rPr>
              <w:t>界面层子系统</w:t>
            </w:r>
          </w:p>
        </w:tc>
      </w:tr>
      <w:tr w:rsidR="00A3445E" w:rsidRPr="00535491" w14:paraId="5058B905" w14:textId="77777777">
        <w:trPr>
          <w:trHeight w:val="640"/>
        </w:trPr>
        <w:tc>
          <w:tcPr>
            <w:tcW w:w="1217" w:type="dxa"/>
          </w:tcPr>
          <w:p w14:paraId="6455C228"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用例编号</w:t>
            </w:r>
          </w:p>
        </w:tc>
        <w:tc>
          <w:tcPr>
            <w:tcW w:w="1217" w:type="dxa"/>
          </w:tcPr>
          <w:p w14:paraId="49065538"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系统用例</w:t>
            </w:r>
          </w:p>
          <w:p w14:paraId="13001346"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英文名称</w:t>
            </w:r>
          </w:p>
        </w:tc>
        <w:tc>
          <w:tcPr>
            <w:tcW w:w="1217" w:type="dxa"/>
          </w:tcPr>
          <w:p w14:paraId="04F01450"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系统用例</w:t>
            </w:r>
          </w:p>
          <w:p w14:paraId="0947F72A"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中文名称</w:t>
            </w:r>
          </w:p>
        </w:tc>
        <w:tc>
          <w:tcPr>
            <w:tcW w:w="1217" w:type="dxa"/>
          </w:tcPr>
          <w:p w14:paraId="28E1BF48"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操作功能</w:t>
            </w:r>
          </w:p>
        </w:tc>
        <w:tc>
          <w:tcPr>
            <w:tcW w:w="1218" w:type="dxa"/>
          </w:tcPr>
          <w:p w14:paraId="7773E965"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调用对象</w:t>
            </w:r>
          </w:p>
        </w:tc>
        <w:tc>
          <w:tcPr>
            <w:tcW w:w="1218" w:type="dxa"/>
          </w:tcPr>
          <w:p w14:paraId="34CDC965"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被调用</w:t>
            </w:r>
          </w:p>
          <w:p w14:paraId="55B3EB5A" w14:textId="77777777" w:rsidR="00A3445E" w:rsidRPr="00535491" w:rsidRDefault="00000000" w:rsidP="00535491">
            <w:pPr>
              <w:tabs>
                <w:tab w:val="left" w:pos="45"/>
              </w:tabs>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对象</w:t>
            </w:r>
          </w:p>
        </w:tc>
        <w:tc>
          <w:tcPr>
            <w:tcW w:w="1218" w:type="dxa"/>
          </w:tcPr>
          <w:p w14:paraId="7258B65B" w14:textId="77777777" w:rsidR="00A3445E" w:rsidRPr="00535491" w:rsidRDefault="00000000" w:rsidP="00535491">
            <w:pPr>
              <w:snapToGrid w:val="0"/>
              <w:spacing w:line="360" w:lineRule="auto"/>
              <w:ind w:firstLineChars="0" w:firstLine="0"/>
              <w:jc w:val="center"/>
              <w:rPr>
                <w:rFonts w:ascii="微软雅黑" w:hAnsi="微软雅黑" w:cs="微软雅黑"/>
                <w:szCs w:val="21"/>
              </w:rPr>
            </w:pPr>
            <w:r w:rsidRPr="00535491">
              <w:rPr>
                <w:rFonts w:ascii="微软雅黑" w:hAnsi="微软雅黑" w:cs="微软雅黑" w:hint="eastAsia"/>
                <w:szCs w:val="21"/>
              </w:rPr>
              <w:t>备注</w:t>
            </w:r>
          </w:p>
        </w:tc>
      </w:tr>
      <w:tr w:rsidR="00A3445E" w:rsidRPr="00535491" w14:paraId="795CC6B8" w14:textId="77777777">
        <w:trPr>
          <w:trHeight w:val="265"/>
        </w:trPr>
        <w:tc>
          <w:tcPr>
            <w:tcW w:w="1217" w:type="dxa"/>
          </w:tcPr>
          <w:p w14:paraId="76BEC74F"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szCs w:val="21"/>
              </w:rPr>
              <w:t>a</w:t>
            </w:r>
          </w:p>
        </w:tc>
        <w:tc>
          <w:tcPr>
            <w:tcW w:w="1217" w:type="dxa"/>
          </w:tcPr>
          <w:p w14:paraId="0FF12161"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DisplaySy</w:t>
            </w:r>
            <w:r w:rsidRPr="00535491">
              <w:rPr>
                <w:rFonts w:ascii="微软雅黑" w:hAnsi="微软雅黑" w:cs="微软雅黑" w:hint="eastAsia"/>
                <w:color w:val="120649"/>
                <w:kern w:val="0"/>
                <w:szCs w:val="21"/>
                <w:lang w:bidi="ar"/>
              </w:rPr>
              <w:lastRenderedPageBreak/>
              <w:t>stemInfo</w:t>
            </w:r>
          </w:p>
        </w:tc>
        <w:tc>
          <w:tcPr>
            <w:tcW w:w="1217" w:type="dxa"/>
          </w:tcPr>
          <w:p w14:paraId="309A4D7F"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lastRenderedPageBreak/>
              <w:t>显示系统</w:t>
            </w:r>
            <w:r w:rsidRPr="00535491">
              <w:rPr>
                <w:rFonts w:ascii="微软雅黑" w:hAnsi="微软雅黑" w:cs="微软雅黑" w:hint="eastAsia"/>
                <w:color w:val="120649"/>
                <w:kern w:val="0"/>
                <w:szCs w:val="21"/>
                <w:lang w:bidi="ar"/>
              </w:rPr>
              <w:lastRenderedPageBreak/>
              <w:t>信息</w:t>
            </w:r>
          </w:p>
        </w:tc>
        <w:tc>
          <w:tcPr>
            <w:tcW w:w="1217" w:type="dxa"/>
          </w:tcPr>
          <w:p w14:paraId="2A9BD103"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lastRenderedPageBreak/>
              <w:t>显示系统</w:t>
            </w:r>
            <w:r w:rsidRPr="00535491">
              <w:rPr>
                <w:rFonts w:ascii="微软雅黑" w:hAnsi="微软雅黑" w:cs="微软雅黑" w:hint="eastAsia"/>
                <w:color w:val="120649"/>
                <w:kern w:val="0"/>
                <w:szCs w:val="21"/>
                <w:lang w:bidi="ar"/>
              </w:rPr>
              <w:lastRenderedPageBreak/>
              <w:t>状态、通知等信息</w:t>
            </w:r>
          </w:p>
        </w:tc>
        <w:tc>
          <w:tcPr>
            <w:tcW w:w="1218" w:type="dxa"/>
          </w:tcPr>
          <w:p w14:paraId="36AE2BB2" w14:textId="77777777" w:rsidR="00A3445E" w:rsidRPr="00535491" w:rsidRDefault="00A3445E" w:rsidP="00535491">
            <w:pPr>
              <w:snapToGrid w:val="0"/>
              <w:spacing w:line="360" w:lineRule="auto"/>
              <w:rPr>
                <w:rFonts w:ascii="微软雅黑" w:hAnsi="微软雅黑" w:cs="微软雅黑"/>
                <w:szCs w:val="21"/>
              </w:rPr>
            </w:pPr>
          </w:p>
        </w:tc>
        <w:tc>
          <w:tcPr>
            <w:tcW w:w="1218" w:type="dxa"/>
          </w:tcPr>
          <w:p w14:paraId="52CF09B4"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UserMan</w:t>
            </w:r>
            <w:r w:rsidRPr="00535491">
              <w:rPr>
                <w:rFonts w:ascii="微软雅黑" w:hAnsi="微软雅黑" w:cs="微软雅黑" w:hint="eastAsia"/>
                <w:color w:val="120649"/>
                <w:kern w:val="0"/>
                <w:szCs w:val="21"/>
                <w:lang w:bidi="ar"/>
              </w:rPr>
              <w:lastRenderedPageBreak/>
              <w:t>agement, StudentInfo, TeacherInfo, CourseInfo, GradeManagement</w:t>
            </w:r>
          </w:p>
        </w:tc>
        <w:tc>
          <w:tcPr>
            <w:tcW w:w="1218" w:type="dxa"/>
          </w:tcPr>
          <w:p w14:paraId="6BB42783"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lastRenderedPageBreak/>
              <w:t>用户登录</w:t>
            </w:r>
            <w:r w:rsidRPr="00535491">
              <w:rPr>
                <w:rFonts w:ascii="微软雅黑" w:hAnsi="微软雅黑" w:cs="微软雅黑" w:hint="eastAsia"/>
                <w:color w:val="120649"/>
                <w:kern w:val="0"/>
                <w:szCs w:val="21"/>
                <w:lang w:bidi="ar"/>
              </w:rPr>
              <w:lastRenderedPageBreak/>
              <w:t>后持续显示</w:t>
            </w:r>
          </w:p>
        </w:tc>
      </w:tr>
      <w:tr w:rsidR="00A3445E" w:rsidRPr="00535491" w14:paraId="4F24422E" w14:textId="77777777">
        <w:trPr>
          <w:trHeight w:val="265"/>
        </w:trPr>
        <w:tc>
          <w:tcPr>
            <w:tcW w:w="1217" w:type="dxa"/>
          </w:tcPr>
          <w:p w14:paraId="7740840A"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szCs w:val="21"/>
              </w:rPr>
              <w:lastRenderedPageBreak/>
              <w:t>b</w:t>
            </w:r>
          </w:p>
        </w:tc>
        <w:tc>
          <w:tcPr>
            <w:tcW w:w="1217" w:type="dxa"/>
          </w:tcPr>
          <w:p w14:paraId="011675F0"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CollectUserInput</w:t>
            </w:r>
          </w:p>
        </w:tc>
        <w:tc>
          <w:tcPr>
            <w:tcW w:w="1217" w:type="dxa"/>
          </w:tcPr>
          <w:p w14:paraId="55B726DE"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收集用户输入</w:t>
            </w:r>
          </w:p>
        </w:tc>
        <w:tc>
          <w:tcPr>
            <w:tcW w:w="1217" w:type="dxa"/>
          </w:tcPr>
          <w:p w14:paraId="6E5AF2B5"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收集用户通过界面输入的数据</w:t>
            </w:r>
          </w:p>
        </w:tc>
        <w:tc>
          <w:tcPr>
            <w:tcW w:w="1218" w:type="dxa"/>
          </w:tcPr>
          <w:p w14:paraId="321DE9D0" w14:textId="77777777" w:rsidR="00A3445E" w:rsidRPr="00535491" w:rsidRDefault="00A3445E" w:rsidP="00535491">
            <w:pPr>
              <w:snapToGrid w:val="0"/>
              <w:spacing w:line="360" w:lineRule="auto"/>
              <w:rPr>
                <w:rFonts w:ascii="微软雅黑" w:hAnsi="微软雅黑" w:cs="微软雅黑"/>
                <w:szCs w:val="21"/>
              </w:rPr>
            </w:pPr>
          </w:p>
        </w:tc>
        <w:tc>
          <w:tcPr>
            <w:tcW w:w="1218" w:type="dxa"/>
          </w:tcPr>
          <w:p w14:paraId="409FA54F"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UserManagement, StudentInfo, TeacherInfo, CourseInfo, GradeManagement</w:t>
            </w:r>
          </w:p>
        </w:tc>
        <w:tc>
          <w:tcPr>
            <w:tcW w:w="1218" w:type="dxa"/>
          </w:tcPr>
          <w:p w14:paraId="47958BE2"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用户操作时使用</w:t>
            </w:r>
          </w:p>
        </w:tc>
      </w:tr>
      <w:tr w:rsidR="00A3445E" w:rsidRPr="00535491" w14:paraId="51644FAA" w14:textId="77777777">
        <w:trPr>
          <w:trHeight w:val="265"/>
        </w:trPr>
        <w:tc>
          <w:tcPr>
            <w:tcW w:w="1217" w:type="dxa"/>
          </w:tcPr>
          <w:p w14:paraId="3D0BB9D3" w14:textId="77777777" w:rsidR="00A3445E" w:rsidRPr="00535491" w:rsidRDefault="00000000" w:rsidP="00535491">
            <w:pPr>
              <w:snapToGrid w:val="0"/>
              <w:spacing w:line="360" w:lineRule="auto"/>
              <w:rPr>
                <w:rFonts w:ascii="微软雅黑" w:hAnsi="微软雅黑" w:cs="微软雅黑"/>
                <w:szCs w:val="21"/>
              </w:rPr>
            </w:pPr>
            <w:r w:rsidRPr="00535491">
              <w:rPr>
                <w:rFonts w:ascii="微软雅黑" w:hAnsi="微软雅黑" w:cs="微软雅黑" w:hint="eastAsia"/>
                <w:szCs w:val="21"/>
              </w:rPr>
              <w:t>c</w:t>
            </w:r>
          </w:p>
        </w:tc>
        <w:tc>
          <w:tcPr>
            <w:tcW w:w="1217" w:type="dxa"/>
          </w:tcPr>
          <w:p w14:paraId="05E4A8B3"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InvokeBackendMethod</w:t>
            </w:r>
          </w:p>
        </w:tc>
        <w:tc>
          <w:tcPr>
            <w:tcW w:w="1217" w:type="dxa"/>
          </w:tcPr>
          <w:p w14:paraId="302894B9"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调用后台方法</w:t>
            </w:r>
          </w:p>
        </w:tc>
        <w:tc>
          <w:tcPr>
            <w:tcW w:w="1217" w:type="dxa"/>
          </w:tcPr>
          <w:p w14:paraId="1FDE51CE"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根据用户操作调用相应的后台方法</w:t>
            </w:r>
          </w:p>
        </w:tc>
        <w:tc>
          <w:tcPr>
            <w:tcW w:w="1218" w:type="dxa"/>
          </w:tcPr>
          <w:p w14:paraId="2EF50216"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InterfaceLayer</w:t>
            </w:r>
          </w:p>
        </w:tc>
        <w:tc>
          <w:tcPr>
            <w:tcW w:w="1218" w:type="dxa"/>
          </w:tcPr>
          <w:p w14:paraId="085DCCF4"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t xml:space="preserve">UserManagement, StudentInfo, </w:t>
            </w:r>
            <w:r w:rsidRPr="00535491">
              <w:rPr>
                <w:rFonts w:ascii="微软雅黑" w:hAnsi="微软雅黑" w:cs="微软雅黑" w:hint="eastAsia"/>
                <w:color w:val="120649"/>
                <w:kern w:val="0"/>
                <w:szCs w:val="21"/>
                <w:lang w:bidi="ar"/>
              </w:rPr>
              <w:lastRenderedPageBreak/>
              <w:t>TeacherInfo, CourseInfo, GradeManagement</w:t>
            </w:r>
          </w:p>
        </w:tc>
        <w:tc>
          <w:tcPr>
            <w:tcW w:w="1218" w:type="dxa"/>
          </w:tcPr>
          <w:p w14:paraId="118C60A5"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color w:val="120649"/>
                <w:kern w:val="0"/>
                <w:szCs w:val="21"/>
                <w:lang w:bidi="ar"/>
              </w:rPr>
              <w:lastRenderedPageBreak/>
              <w:t>用户操作触发时使用</w:t>
            </w:r>
          </w:p>
        </w:tc>
      </w:tr>
      <w:tr w:rsidR="00A3445E" w:rsidRPr="00535491" w14:paraId="10D2BD9C" w14:textId="77777777">
        <w:trPr>
          <w:trHeight w:val="640"/>
        </w:trPr>
        <w:tc>
          <w:tcPr>
            <w:tcW w:w="8522" w:type="dxa"/>
            <w:gridSpan w:val="7"/>
          </w:tcPr>
          <w:p w14:paraId="10510FAB"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说明：</w:t>
            </w:r>
          </w:p>
        </w:tc>
      </w:tr>
    </w:tbl>
    <w:p w14:paraId="7FC0BCC5" w14:textId="77777777" w:rsidR="00A3445E" w:rsidRPr="00535491" w:rsidRDefault="00A3445E" w:rsidP="00535491">
      <w:pPr>
        <w:snapToGrid w:val="0"/>
        <w:spacing w:line="360" w:lineRule="auto"/>
        <w:ind w:firstLineChars="0" w:firstLine="0"/>
        <w:rPr>
          <w:rFonts w:ascii="微软雅黑" w:hAnsi="微软雅黑"/>
          <w:color w:val="2E74B5" w:themeColor="accent5" w:themeShade="BF"/>
          <w:szCs w:val="21"/>
        </w:rPr>
      </w:pPr>
    </w:p>
    <w:p w14:paraId="2016CD20" w14:textId="77777777" w:rsidR="00A3445E" w:rsidRPr="00535491" w:rsidRDefault="00A3445E" w:rsidP="00535491">
      <w:pPr>
        <w:snapToGrid w:val="0"/>
        <w:spacing w:line="360" w:lineRule="auto"/>
        <w:ind w:firstLineChars="0" w:firstLine="0"/>
        <w:rPr>
          <w:rFonts w:ascii="微软雅黑" w:hAnsi="微软雅黑"/>
          <w:color w:val="2E74B5" w:themeColor="accent5" w:themeShade="BF"/>
          <w:szCs w:val="21"/>
        </w:rPr>
      </w:pPr>
    </w:p>
    <w:p w14:paraId="25C80C55" w14:textId="77777777" w:rsidR="00A3445E" w:rsidRPr="00535491" w:rsidRDefault="00000000" w:rsidP="00535491">
      <w:pPr>
        <w:pStyle w:val="3"/>
        <w:snapToGrid w:val="0"/>
        <w:spacing w:line="360" w:lineRule="auto"/>
        <w:rPr>
          <w:rFonts w:ascii="微软雅黑" w:hAnsi="微软雅黑"/>
          <w:szCs w:val="21"/>
        </w:rPr>
      </w:pPr>
      <w:bookmarkStart w:id="298" w:name="_Toc120326821"/>
      <w:bookmarkStart w:id="299" w:name="_Toc120961278"/>
      <w:bookmarkStart w:id="300" w:name="_Toc120961113"/>
      <w:bookmarkStart w:id="301" w:name="_Toc120961613"/>
      <w:bookmarkStart w:id="302" w:name="_Toc120968873"/>
      <w:bookmarkStart w:id="303" w:name="_Toc120968709"/>
      <w:bookmarkStart w:id="304" w:name="_Toc127799108"/>
      <w:bookmarkStart w:id="305" w:name="_Toc124506233"/>
      <w:bookmarkStart w:id="306" w:name="_Toc120961449"/>
      <w:bookmarkStart w:id="307" w:name="_Toc154578116"/>
      <w:r w:rsidRPr="00535491">
        <w:rPr>
          <w:rFonts w:ascii="微软雅黑" w:hAnsi="微软雅黑" w:hint="eastAsia"/>
          <w:szCs w:val="21"/>
        </w:rPr>
        <w:t>系统体系结构图</w:t>
      </w:r>
      <w:bookmarkEnd w:id="298"/>
      <w:bookmarkEnd w:id="299"/>
      <w:bookmarkEnd w:id="300"/>
      <w:bookmarkEnd w:id="301"/>
      <w:bookmarkEnd w:id="302"/>
      <w:bookmarkEnd w:id="303"/>
      <w:bookmarkEnd w:id="304"/>
      <w:bookmarkEnd w:id="305"/>
      <w:bookmarkEnd w:id="306"/>
      <w:r w:rsidRPr="00535491">
        <w:rPr>
          <w:rFonts w:ascii="微软雅黑" w:hAnsi="微软雅黑" w:hint="eastAsia"/>
          <w:szCs w:val="21"/>
        </w:rPr>
        <w:t>或功能模块图</w:t>
      </w:r>
      <w:bookmarkEnd w:id="307"/>
    </w:p>
    <w:p w14:paraId="068DEC34" w14:textId="77777777" w:rsidR="00A3445E" w:rsidRPr="00535491" w:rsidRDefault="00000000" w:rsidP="00535491">
      <w:pPr>
        <w:snapToGrid w:val="0"/>
        <w:spacing w:line="360" w:lineRule="auto"/>
        <w:rPr>
          <w:rFonts w:ascii="微软雅黑" w:hAnsi="微软雅黑"/>
          <w:color w:val="2E74B5" w:themeColor="accent5" w:themeShade="BF"/>
          <w:szCs w:val="21"/>
        </w:rPr>
      </w:pPr>
      <w:r w:rsidRPr="00535491">
        <w:rPr>
          <w:rFonts w:ascii="微软雅黑" w:hAnsi="微软雅黑" w:hint="eastAsia"/>
          <w:color w:val="2E74B5" w:themeColor="accent5" w:themeShade="BF"/>
          <w:szCs w:val="21"/>
        </w:rPr>
        <w:t>//由于使用的startuml版本比较久远，没有各种图，这里模拟层次图（个人认为包图更好一点）</w:t>
      </w:r>
    </w:p>
    <w:p w14:paraId="0DAB39C5" w14:textId="77777777" w:rsidR="00A3445E" w:rsidRPr="00535491" w:rsidRDefault="00000000" w:rsidP="00535491">
      <w:pPr>
        <w:snapToGrid w:val="0"/>
        <w:spacing w:line="360" w:lineRule="auto"/>
        <w:rPr>
          <w:rFonts w:ascii="微软雅黑" w:hAnsi="微软雅黑"/>
          <w:szCs w:val="21"/>
        </w:rPr>
      </w:pPr>
      <w:r w:rsidRPr="00535491">
        <w:rPr>
          <w:rFonts w:ascii="微软雅黑" w:hAnsi="微软雅黑"/>
          <w:noProof/>
          <w:szCs w:val="21"/>
        </w:rPr>
        <w:drawing>
          <wp:inline distT="0" distB="0" distL="114300" distR="114300" wp14:anchorId="09C933B0" wp14:editId="06D0AD26">
            <wp:extent cx="5268595" cy="2399665"/>
            <wp:effectExtent l="0" t="0" r="190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2"/>
                    <a:stretch>
                      <a:fillRect/>
                    </a:stretch>
                  </pic:blipFill>
                  <pic:spPr>
                    <a:xfrm>
                      <a:off x="0" y="0"/>
                      <a:ext cx="5268595" cy="2399665"/>
                    </a:xfrm>
                    <a:prstGeom prst="rect">
                      <a:avLst/>
                    </a:prstGeom>
                    <a:noFill/>
                    <a:ln>
                      <a:noFill/>
                    </a:ln>
                  </pic:spPr>
                </pic:pic>
              </a:graphicData>
            </a:graphic>
          </wp:inline>
        </w:drawing>
      </w:r>
    </w:p>
    <w:p w14:paraId="7CD3FADA" w14:textId="77777777" w:rsidR="00A3445E" w:rsidRPr="00535491" w:rsidRDefault="00000000" w:rsidP="00535491">
      <w:pPr>
        <w:snapToGrid w:val="0"/>
        <w:spacing w:line="360" w:lineRule="auto"/>
        <w:rPr>
          <w:rFonts w:ascii="微软雅黑" w:hAnsi="微软雅黑"/>
          <w:szCs w:val="21"/>
        </w:rPr>
      </w:pPr>
      <w:r w:rsidRPr="00535491">
        <w:rPr>
          <w:rFonts w:ascii="微软雅黑" w:hAnsi="微软雅黑" w:hint="eastAsia"/>
          <w:szCs w:val="21"/>
        </w:rPr>
        <w:t>部署图：</w:t>
      </w:r>
    </w:p>
    <w:p w14:paraId="6B4B778D" w14:textId="77777777" w:rsidR="00A3445E" w:rsidRPr="00535491" w:rsidRDefault="00000000" w:rsidP="00535491">
      <w:pPr>
        <w:snapToGrid w:val="0"/>
        <w:spacing w:line="360" w:lineRule="auto"/>
        <w:rPr>
          <w:rFonts w:ascii="微软雅黑" w:hAnsi="微软雅黑"/>
          <w:szCs w:val="21"/>
        </w:rPr>
      </w:pPr>
      <w:r w:rsidRPr="00535491">
        <w:rPr>
          <w:rFonts w:ascii="微软雅黑" w:hAnsi="微软雅黑" w:hint="eastAsia"/>
          <w:noProof/>
          <w:szCs w:val="21"/>
        </w:rPr>
        <w:lastRenderedPageBreak/>
        <w:drawing>
          <wp:inline distT="0" distB="0" distL="114300" distR="114300" wp14:anchorId="0E8F45DA" wp14:editId="297774C5">
            <wp:extent cx="5271770" cy="3044190"/>
            <wp:effectExtent l="0" t="0" r="11430" b="3810"/>
            <wp:docPr id="7" name="图片 7" descr="mmexport1735649659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mmexport1735649659129"/>
                    <pic:cNvPicPr>
                      <a:picLocks noChangeAspect="1"/>
                    </pic:cNvPicPr>
                  </pic:nvPicPr>
                  <pic:blipFill>
                    <a:blip r:embed="rId23"/>
                    <a:stretch>
                      <a:fillRect/>
                    </a:stretch>
                  </pic:blipFill>
                  <pic:spPr>
                    <a:xfrm>
                      <a:off x="0" y="0"/>
                      <a:ext cx="5271770" cy="3044190"/>
                    </a:xfrm>
                    <a:prstGeom prst="rect">
                      <a:avLst/>
                    </a:prstGeom>
                  </pic:spPr>
                </pic:pic>
              </a:graphicData>
            </a:graphic>
          </wp:inline>
        </w:drawing>
      </w:r>
    </w:p>
    <w:p w14:paraId="49364DE3" w14:textId="77777777" w:rsidR="00A3445E" w:rsidRPr="00535491" w:rsidRDefault="00A3445E" w:rsidP="00535491">
      <w:pPr>
        <w:snapToGrid w:val="0"/>
        <w:spacing w:line="360" w:lineRule="auto"/>
        <w:ind w:firstLineChars="0" w:firstLine="0"/>
        <w:rPr>
          <w:rFonts w:ascii="微软雅黑" w:hAnsi="微软雅黑"/>
          <w:color w:val="2E74B5" w:themeColor="accent5" w:themeShade="BF"/>
          <w:szCs w:val="21"/>
        </w:rPr>
      </w:pPr>
    </w:p>
    <w:p w14:paraId="4356EC6F" w14:textId="77777777" w:rsidR="00A3445E" w:rsidRPr="00535491" w:rsidRDefault="00A3445E" w:rsidP="00535491">
      <w:pPr>
        <w:pStyle w:val="2"/>
        <w:numPr>
          <w:ilvl w:val="1"/>
          <w:numId w:val="0"/>
        </w:numPr>
        <w:snapToGrid w:val="0"/>
        <w:spacing w:before="0" w:after="0" w:line="360" w:lineRule="auto"/>
        <w:rPr>
          <w:rFonts w:ascii="微软雅黑" w:eastAsia="微软雅黑" w:hAnsi="微软雅黑"/>
          <w:sz w:val="21"/>
          <w:szCs w:val="21"/>
        </w:rPr>
      </w:pPr>
      <w:bookmarkStart w:id="308" w:name="_Toc120961614"/>
      <w:bookmarkStart w:id="309" w:name="_Toc120326822"/>
      <w:bookmarkStart w:id="310" w:name="_Toc127799109"/>
      <w:bookmarkStart w:id="311" w:name="_Toc120961114"/>
      <w:bookmarkStart w:id="312" w:name="_Toc124506234"/>
      <w:bookmarkStart w:id="313" w:name="_Toc120961450"/>
      <w:bookmarkStart w:id="314" w:name="_Toc154578117"/>
      <w:bookmarkStart w:id="315" w:name="_Toc120961279"/>
      <w:bookmarkStart w:id="316" w:name="_Toc120968874"/>
      <w:bookmarkStart w:id="317" w:name="_Toc120968710"/>
    </w:p>
    <w:p w14:paraId="78B93889" w14:textId="77777777" w:rsidR="00A3445E" w:rsidRPr="00535491" w:rsidRDefault="00000000" w:rsidP="00535491">
      <w:pPr>
        <w:pStyle w:val="2"/>
        <w:snapToGrid w:val="0"/>
        <w:spacing w:before="0" w:after="0" w:line="360" w:lineRule="auto"/>
        <w:rPr>
          <w:rFonts w:ascii="微软雅黑" w:eastAsia="微软雅黑" w:hAnsi="微软雅黑"/>
          <w:sz w:val="21"/>
          <w:szCs w:val="21"/>
        </w:rPr>
      </w:pPr>
      <w:r w:rsidRPr="00535491">
        <w:rPr>
          <w:rFonts w:ascii="微软雅黑" w:eastAsia="微软雅黑" w:hAnsi="微软雅黑" w:hint="eastAsia"/>
          <w:sz w:val="21"/>
          <w:szCs w:val="21"/>
        </w:rPr>
        <w:t>系统接口设计</w:t>
      </w:r>
      <w:bookmarkEnd w:id="308"/>
      <w:bookmarkEnd w:id="309"/>
      <w:bookmarkEnd w:id="310"/>
      <w:bookmarkEnd w:id="311"/>
      <w:bookmarkEnd w:id="312"/>
      <w:bookmarkEnd w:id="313"/>
      <w:bookmarkEnd w:id="314"/>
      <w:bookmarkEnd w:id="315"/>
      <w:bookmarkEnd w:id="316"/>
      <w:bookmarkEnd w:id="317"/>
    </w:p>
    <w:p w14:paraId="74BAD448" w14:textId="77777777" w:rsidR="00A3445E" w:rsidRPr="00535491" w:rsidRDefault="00000000" w:rsidP="00535491">
      <w:pPr>
        <w:pStyle w:val="3"/>
        <w:snapToGrid w:val="0"/>
        <w:spacing w:line="360" w:lineRule="auto"/>
        <w:rPr>
          <w:rFonts w:ascii="微软雅黑" w:hAnsi="微软雅黑"/>
          <w:szCs w:val="21"/>
        </w:rPr>
      </w:pPr>
      <w:bookmarkStart w:id="318" w:name="_Toc120968875"/>
      <w:bookmarkStart w:id="319" w:name="_Toc127799110"/>
      <w:bookmarkStart w:id="320" w:name="_Toc120961451"/>
      <w:bookmarkStart w:id="321" w:name="_Toc120961280"/>
      <w:bookmarkStart w:id="322" w:name="_Toc120961115"/>
      <w:bookmarkStart w:id="323" w:name="_Toc154578118"/>
      <w:bookmarkStart w:id="324" w:name="_Toc120326823"/>
      <w:bookmarkStart w:id="325" w:name="_Toc124506235"/>
      <w:bookmarkStart w:id="326" w:name="_Toc120968711"/>
      <w:bookmarkStart w:id="327" w:name="_Toc120961615"/>
      <w:r w:rsidRPr="00535491">
        <w:rPr>
          <w:rFonts w:ascii="微软雅黑" w:hAnsi="微软雅黑" w:hint="eastAsia"/>
          <w:szCs w:val="21"/>
        </w:rPr>
        <w:t>系统接口表</w:t>
      </w:r>
      <w:bookmarkEnd w:id="318"/>
      <w:bookmarkEnd w:id="319"/>
      <w:bookmarkEnd w:id="320"/>
      <w:bookmarkEnd w:id="321"/>
      <w:bookmarkEnd w:id="322"/>
      <w:bookmarkEnd w:id="323"/>
      <w:bookmarkEnd w:id="324"/>
      <w:bookmarkEnd w:id="325"/>
      <w:bookmarkEnd w:id="326"/>
      <w:bookmarkEnd w:id="327"/>
    </w:p>
    <w:p w14:paraId="3E6EB961" w14:textId="77777777" w:rsidR="00A3445E" w:rsidRPr="00535491" w:rsidRDefault="00A3445E" w:rsidP="00535491">
      <w:pPr>
        <w:snapToGrid w:val="0"/>
        <w:spacing w:line="360" w:lineRule="auto"/>
        <w:rPr>
          <w:rFonts w:ascii="微软雅黑" w:hAnsi="微软雅黑"/>
          <w:color w:val="2E74B5" w:themeColor="accent5" w:themeShade="BF"/>
          <w:szCs w:val="21"/>
        </w:rPr>
      </w:pPr>
    </w:p>
    <w:p w14:paraId="38CA9561" w14:textId="77777777" w:rsidR="00A3445E" w:rsidRPr="00535491" w:rsidRDefault="00000000" w:rsidP="00535491">
      <w:pPr>
        <w:pStyle w:val="3"/>
        <w:keepNext w:val="0"/>
        <w:keepLines w:val="0"/>
        <w:widowControl/>
        <w:spacing w:after="80" w:line="360" w:lineRule="auto"/>
        <w:rPr>
          <w:rFonts w:ascii="微软雅黑" w:hAnsi="微软雅黑" w:cs="Segoe UI"/>
          <w:b/>
          <w:color w:val="05073B"/>
          <w:szCs w:val="21"/>
        </w:rPr>
      </w:pPr>
      <w:r w:rsidRPr="00535491">
        <w:rPr>
          <w:rFonts w:ascii="微软雅黑" w:hAnsi="微软雅黑" w:cs="Segoe UI"/>
          <w:b/>
          <w:color w:val="05073B"/>
          <w:szCs w:val="21"/>
        </w:rPr>
        <w:t>2.3 系统接口设计</w:t>
      </w:r>
    </w:p>
    <w:p w14:paraId="4ED18D98" w14:textId="77777777" w:rsidR="00A3445E" w:rsidRPr="00535491" w:rsidRDefault="00000000" w:rsidP="00535491">
      <w:pPr>
        <w:pStyle w:val="4"/>
        <w:keepNext w:val="0"/>
        <w:keepLines w:val="0"/>
        <w:widowControl/>
        <w:spacing w:before="140" w:after="80" w:line="360" w:lineRule="auto"/>
        <w:rPr>
          <w:rFonts w:ascii="微软雅黑" w:eastAsia="微软雅黑" w:hAnsi="微软雅黑" w:cs="微软雅黑"/>
          <w:color w:val="05073B"/>
          <w:sz w:val="21"/>
          <w:szCs w:val="21"/>
        </w:rPr>
      </w:pPr>
      <w:r w:rsidRPr="00535491">
        <w:rPr>
          <w:rFonts w:ascii="微软雅黑" w:eastAsia="微软雅黑" w:hAnsi="微软雅黑" w:cs="微软雅黑" w:hint="eastAsia"/>
          <w:color w:val="05073B"/>
          <w:sz w:val="21"/>
          <w:szCs w:val="21"/>
        </w:rPr>
        <w:t>2.3.1 系统接口表</w:t>
      </w:r>
    </w:p>
    <w:p w14:paraId="5831D483" w14:textId="77777777" w:rsidR="00A3445E" w:rsidRPr="00535491" w:rsidRDefault="00000000" w:rsidP="00535491">
      <w:pPr>
        <w:pStyle w:val="af"/>
        <w:spacing w:before="0" w:beforeAutospacing="0" w:after="0" w:afterAutospacing="0" w:line="360" w:lineRule="auto"/>
        <w:rPr>
          <w:rFonts w:ascii="微软雅黑" w:hAnsi="微软雅黑" w:cs="微软雅黑"/>
          <w:color w:val="05073B"/>
          <w:sz w:val="21"/>
          <w:szCs w:val="21"/>
        </w:rPr>
      </w:pPr>
      <w:r w:rsidRPr="00535491">
        <w:rPr>
          <w:rFonts w:ascii="微软雅黑" w:hAnsi="微软雅黑" w:cs="微软雅黑" w:hint="eastAsia"/>
          <w:color w:val="05073B"/>
          <w:sz w:val="21"/>
          <w:szCs w:val="21"/>
        </w:rPr>
        <w:t>以下是根据提供的子系统信息，为每个子系统设计的系统接口表。请注意，由于实际项目中接口设计的复杂性，以下示例仅涵盖了基本接口信息，并未详细列出所有可能的接口。</w:t>
      </w: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6"/>
        <w:gridCol w:w="1236"/>
        <w:gridCol w:w="1236"/>
        <w:gridCol w:w="1236"/>
        <w:gridCol w:w="1237"/>
        <w:gridCol w:w="1237"/>
        <w:gridCol w:w="1242"/>
      </w:tblGrid>
      <w:tr w:rsidR="00A3445E" w:rsidRPr="00535491" w14:paraId="76A51CC9" w14:textId="77777777">
        <w:trPr>
          <w:trHeight w:val="1464"/>
        </w:trPr>
        <w:tc>
          <w:tcPr>
            <w:tcW w:w="8660" w:type="dxa"/>
            <w:gridSpan w:val="7"/>
          </w:tcPr>
          <w:p w14:paraId="0AB28CB2"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子系统编号:1</w:t>
            </w:r>
          </w:p>
          <w:p w14:paraId="7ECC39BD"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子系统英文名称:</w:t>
            </w:r>
            <w:r w:rsidRPr="00535491">
              <w:rPr>
                <w:rFonts w:ascii="微软雅黑" w:hAnsi="微软雅黑" w:cs="微软雅黑" w:hint="eastAsia"/>
                <w:color w:val="120649"/>
                <w:kern w:val="0"/>
                <w:szCs w:val="21"/>
                <w:lang w:bidi="ar"/>
              </w:rPr>
              <w:t>UserManagement</w:t>
            </w:r>
          </w:p>
          <w:p w14:paraId="7BD006E3"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子系统中文名称:</w:t>
            </w:r>
            <w:r w:rsidRPr="00535491">
              <w:rPr>
                <w:rFonts w:ascii="微软雅黑" w:hAnsi="微软雅黑" w:cs="微软雅黑" w:hint="eastAsia"/>
                <w:color w:val="120649"/>
                <w:kern w:val="0"/>
                <w:szCs w:val="21"/>
                <w:lang w:bidi="ar"/>
              </w:rPr>
              <w:t>用户管理子系统</w:t>
            </w:r>
          </w:p>
        </w:tc>
      </w:tr>
      <w:tr w:rsidR="00A3445E" w:rsidRPr="00535491" w14:paraId="2A2F22EC" w14:textId="77777777">
        <w:trPr>
          <w:trHeight w:val="980"/>
        </w:trPr>
        <w:tc>
          <w:tcPr>
            <w:tcW w:w="1236" w:type="dxa"/>
          </w:tcPr>
          <w:p w14:paraId="374E41A2"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5038AC02"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编号</w:t>
            </w:r>
          </w:p>
        </w:tc>
        <w:tc>
          <w:tcPr>
            <w:tcW w:w="1236" w:type="dxa"/>
          </w:tcPr>
          <w:p w14:paraId="292B9F7F"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09928BA7"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名称</w:t>
            </w:r>
          </w:p>
        </w:tc>
        <w:tc>
          <w:tcPr>
            <w:tcW w:w="1236" w:type="dxa"/>
          </w:tcPr>
          <w:p w14:paraId="56044834"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7D52D81E"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类型</w:t>
            </w:r>
          </w:p>
        </w:tc>
        <w:tc>
          <w:tcPr>
            <w:tcW w:w="1236" w:type="dxa"/>
          </w:tcPr>
          <w:p w14:paraId="6E39DFF2"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3D513A3B"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性质</w:t>
            </w:r>
          </w:p>
        </w:tc>
        <w:tc>
          <w:tcPr>
            <w:tcW w:w="1237" w:type="dxa"/>
          </w:tcPr>
          <w:p w14:paraId="7033B1E3"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0A3C441C"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速率</w:t>
            </w:r>
          </w:p>
        </w:tc>
        <w:tc>
          <w:tcPr>
            <w:tcW w:w="1237" w:type="dxa"/>
          </w:tcPr>
          <w:p w14:paraId="450D965A"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354DCCAB"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协议</w:t>
            </w:r>
          </w:p>
        </w:tc>
        <w:tc>
          <w:tcPr>
            <w:tcW w:w="1242" w:type="dxa"/>
          </w:tcPr>
          <w:p w14:paraId="04B18B06"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备注</w:t>
            </w:r>
          </w:p>
        </w:tc>
      </w:tr>
      <w:tr w:rsidR="00A3445E" w:rsidRPr="00535491" w14:paraId="3E035D91" w14:textId="77777777">
        <w:trPr>
          <w:trHeight w:val="342"/>
        </w:trPr>
        <w:tc>
          <w:tcPr>
            <w:tcW w:w="1236" w:type="dxa"/>
            <w:shd w:val="clear" w:color="auto" w:fill="FDFDFE"/>
          </w:tcPr>
          <w:p w14:paraId="6D5B84FC"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lastRenderedPageBreak/>
              <w:t>1-1</w:t>
            </w:r>
          </w:p>
        </w:tc>
        <w:tc>
          <w:tcPr>
            <w:tcW w:w="1236" w:type="dxa"/>
            <w:shd w:val="clear" w:color="auto" w:fill="FDFDFE"/>
          </w:tcPr>
          <w:p w14:paraId="6B099BCC"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用户账号查询接口</w:t>
            </w:r>
          </w:p>
        </w:tc>
        <w:tc>
          <w:tcPr>
            <w:tcW w:w="1236" w:type="dxa"/>
            <w:shd w:val="clear" w:color="auto" w:fill="FDFDFE"/>
          </w:tcPr>
          <w:p w14:paraId="6AAAE2CF"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数据库接口</w:t>
            </w:r>
          </w:p>
        </w:tc>
        <w:tc>
          <w:tcPr>
            <w:tcW w:w="1236" w:type="dxa"/>
            <w:shd w:val="clear" w:color="auto" w:fill="FDFDFE"/>
          </w:tcPr>
          <w:p w14:paraId="38CC0939"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双向</w:t>
            </w:r>
          </w:p>
        </w:tc>
        <w:tc>
          <w:tcPr>
            <w:tcW w:w="1237" w:type="dxa"/>
            <w:shd w:val="clear" w:color="auto" w:fill="FDFDFE"/>
          </w:tcPr>
          <w:p w14:paraId="068AAA60"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高速</w:t>
            </w:r>
          </w:p>
        </w:tc>
        <w:tc>
          <w:tcPr>
            <w:tcW w:w="1237" w:type="dxa"/>
            <w:shd w:val="clear" w:color="auto" w:fill="FDFDFE"/>
          </w:tcPr>
          <w:p w14:paraId="10B6D01D"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SQL/JDBC</w:t>
            </w:r>
          </w:p>
        </w:tc>
        <w:tc>
          <w:tcPr>
            <w:tcW w:w="1242" w:type="dxa"/>
            <w:shd w:val="clear" w:color="auto" w:fill="FDFDFE"/>
          </w:tcPr>
          <w:p w14:paraId="505A9498"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查询用户账号信息</w:t>
            </w:r>
          </w:p>
        </w:tc>
      </w:tr>
      <w:tr w:rsidR="00A3445E" w:rsidRPr="00535491" w14:paraId="3A6216F2" w14:textId="77777777">
        <w:trPr>
          <w:trHeight w:val="342"/>
        </w:trPr>
        <w:tc>
          <w:tcPr>
            <w:tcW w:w="1236" w:type="dxa"/>
            <w:shd w:val="clear" w:color="auto" w:fill="FDFDFE"/>
          </w:tcPr>
          <w:p w14:paraId="22294F0E"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1-2</w:t>
            </w:r>
          </w:p>
        </w:tc>
        <w:tc>
          <w:tcPr>
            <w:tcW w:w="1236" w:type="dxa"/>
            <w:shd w:val="clear" w:color="auto" w:fill="FDFDFE"/>
          </w:tcPr>
          <w:p w14:paraId="25CA9B96"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用户账号增删改接口</w:t>
            </w:r>
          </w:p>
        </w:tc>
        <w:tc>
          <w:tcPr>
            <w:tcW w:w="1236" w:type="dxa"/>
            <w:shd w:val="clear" w:color="auto" w:fill="FDFDFE"/>
          </w:tcPr>
          <w:p w14:paraId="68BF989D"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数据库接口</w:t>
            </w:r>
          </w:p>
        </w:tc>
        <w:tc>
          <w:tcPr>
            <w:tcW w:w="1236" w:type="dxa"/>
            <w:shd w:val="clear" w:color="auto" w:fill="FDFDFE"/>
          </w:tcPr>
          <w:p w14:paraId="194EB80C"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双向</w:t>
            </w:r>
          </w:p>
        </w:tc>
        <w:tc>
          <w:tcPr>
            <w:tcW w:w="1237" w:type="dxa"/>
            <w:shd w:val="clear" w:color="auto" w:fill="FDFDFE"/>
          </w:tcPr>
          <w:p w14:paraId="7BF7653E"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高速</w:t>
            </w:r>
          </w:p>
        </w:tc>
        <w:tc>
          <w:tcPr>
            <w:tcW w:w="1237" w:type="dxa"/>
            <w:shd w:val="clear" w:color="auto" w:fill="FDFDFE"/>
          </w:tcPr>
          <w:p w14:paraId="5CF40743"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SQL/JDBC</w:t>
            </w:r>
          </w:p>
        </w:tc>
        <w:tc>
          <w:tcPr>
            <w:tcW w:w="1242" w:type="dxa"/>
            <w:shd w:val="clear" w:color="auto" w:fill="FDFDFE"/>
          </w:tcPr>
          <w:p w14:paraId="18C78C67"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增加、删除、修改用户账号</w:t>
            </w:r>
          </w:p>
        </w:tc>
      </w:tr>
      <w:tr w:rsidR="00A3445E" w:rsidRPr="00535491" w14:paraId="43C3971E" w14:textId="77777777">
        <w:trPr>
          <w:trHeight w:val="342"/>
        </w:trPr>
        <w:tc>
          <w:tcPr>
            <w:tcW w:w="1236" w:type="dxa"/>
            <w:shd w:val="clear" w:color="auto" w:fill="FDFDFE"/>
          </w:tcPr>
          <w:p w14:paraId="60171F59"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1-3</w:t>
            </w:r>
          </w:p>
        </w:tc>
        <w:tc>
          <w:tcPr>
            <w:tcW w:w="1236" w:type="dxa"/>
            <w:shd w:val="clear" w:color="auto" w:fill="FDFDFE"/>
          </w:tcPr>
          <w:p w14:paraId="721A8693"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用户认证接口</w:t>
            </w:r>
          </w:p>
        </w:tc>
        <w:tc>
          <w:tcPr>
            <w:tcW w:w="1236" w:type="dxa"/>
            <w:shd w:val="clear" w:color="auto" w:fill="FDFDFE"/>
          </w:tcPr>
          <w:p w14:paraId="7EA9AF28"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网络接口</w:t>
            </w:r>
          </w:p>
        </w:tc>
        <w:tc>
          <w:tcPr>
            <w:tcW w:w="1236" w:type="dxa"/>
            <w:shd w:val="clear" w:color="auto" w:fill="FDFDFE"/>
          </w:tcPr>
          <w:p w14:paraId="4EB1982D"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双向</w:t>
            </w:r>
          </w:p>
        </w:tc>
        <w:tc>
          <w:tcPr>
            <w:tcW w:w="1237" w:type="dxa"/>
            <w:shd w:val="clear" w:color="auto" w:fill="FDFDFE"/>
          </w:tcPr>
          <w:p w14:paraId="0E27DFED"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中速</w:t>
            </w:r>
          </w:p>
        </w:tc>
        <w:tc>
          <w:tcPr>
            <w:tcW w:w="1237" w:type="dxa"/>
            <w:shd w:val="clear" w:color="auto" w:fill="FDFDFE"/>
          </w:tcPr>
          <w:p w14:paraId="2AC637F4"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HTTPS/JWT</w:t>
            </w:r>
          </w:p>
        </w:tc>
        <w:tc>
          <w:tcPr>
            <w:tcW w:w="1242" w:type="dxa"/>
            <w:shd w:val="clear" w:color="auto" w:fill="FDFDFE"/>
          </w:tcPr>
          <w:p w14:paraId="115D4F9B"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用户登录认证</w:t>
            </w:r>
          </w:p>
        </w:tc>
      </w:tr>
      <w:tr w:rsidR="00A3445E" w:rsidRPr="00535491" w14:paraId="499DD3CB" w14:textId="77777777">
        <w:trPr>
          <w:trHeight w:val="740"/>
        </w:trPr>
        <w:tc>
          <w:tcPr>
            <w:tcW w:w="8660" w:type="dxa"/>
            <w:gridSpan w:val="7"/>
          </w:tcPr>
          <w:p w14:paraId="41894160"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说明：</w:t>
            </w:r>
          </w:p>
        </w:tc>
      </w:tr>
    </w:tbl>
    <w:p w14:paraId="46D2FD5E" w14:textId="77777777" w:rsidR="00A3445E" w:rsidRPr="00535491" w:rsidRDefault="00A3445E" w:rsidP="00535491">
      <w:pPr>
        <w:pStyle w:val="af"/>
        <w:spacing w:before="0" w:beforeAutospacing="0" w:after="0" w:afterAutospacing="0" w:line="360" w:lineRule="auto"/>
        <w:rPr>
          <w:rFonts w:ascii="微软雅黑" w:hAnsi="微软雅黑" w:cs="微软雅黑"/>
          <w:color w:val="05073B"/>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7"/>
        <w:gridCol w:w="1217"/>
        <w:gridCol w:w="1217"/>
        <w:gridCol w:w="1217"/>
        <w:gridCol w:w="1218"/>
        <w:gridCol w:w="1218"/>
        <w:gridCol w:w="1218"/>
      </w:tblGrid>
      <w:tr w:rsidR="00A3445E" w:rsidRPr="00535491" w14:paraId="0A3441D1" w14:textId="77777777">
        <w:trPr>
          <w:trHeight w:val="965"/>
        </w:trPr>
        <w:tc>
          <w:tcPr>
            <w:tcW w:w="8522" w:type="dxa"/>
            <w:gridSpan w:val="7"/>
          </w:tcPr>
          <w:p w14:paraId="274EEB32"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子系统编号:2</w:t>
            </w:r>
          </w:p>
          <w:p w14:paraId="19A1B429"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子系统英文名称:</w:t>
            </w:r>
            <w:r w:rsidRPr="00535491">
              <w:rPr>
                <w:rFonts w:ascii="微软雅黑" w:hAnsi="微软雅黑" w:cs="微软雅黑" w:hint="eastAsia"/>
                <w:color w:val="120649"/>
                <w:kern w:val="0"/>
                <w:szCs w:val="21"/>
                <w:lang w:bidi="ar"/>
              </w:rPr>
              <w:t>StudentInfo</w:t>
            </w:r>
          </w:p>
          <w:p w14:paraId="6B8937F2"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子系统中文名称:</w:t>
            </w:r>
            <w:r w:rsidRPr="00535491">
              <w:rPr>
                <w:rFonts w:ascii="微软雅黑" w:hAnsi="微软雅黑" w:cs="微软雅黑" w:hint="eastAsia"/>
                <w:color w:val="120649"/>
                <w:kern w:val="0"/>
                <w:szCs w:val="21"/>
                <w:lang w:bidi="ar"/>
              </w:rPr>
              <w:t>学生信息子系统</w:t>
            </w:r>
          </w:p>
        </w:tc>
      </w:tr>
      <w:tr w:rsidR="00A3445E" w:rsidRPr="00535491" w14:paraId="237B04F6" w14:textId="77777777">
        <w:trPr>
          <w:trHeight w:val="640"/>
        </w:trPr>
        <w:tc>
          <w:tcPr>
            <w:tcW w:w="1217" w:type="dxa"/>
          </w:tcPr>
          <w:p w14:paraId="11CDAEFE"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1ABF055E"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编号</w:t>
            </w:r>
          </w:p>
        </w:tc>
        <w:tc>
          <w:tcPr>
            <w:tcW w:w="1217" w:type="dxa"/>
          </w:tcPr>
          <w:p w14:paraId="2D3D9861"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2F0B81AE"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名称</w:t>
            </w:r>
          </w:p>
        </w:tc>
        <w:tc>
          <w:tcPr>
            <w:tcW w:w="1217" w:type="dxa"/>
          </w:tcPr>
          <w:p w14:paraId="677AABC7"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681CDAA4"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类型</w:t>
            </w:r>
          </w:p>
        </w:tc>
        <w:tc>
          <w:tcPr>
            <w:tcW w:w="1217" w:type="dxa"/>
          </w:tcPr>
          <w:p w14:paraId="35FCAE41"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39B5C3F0"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性质</w:t>
            </w:r>
          </w:p>
        </w:tc>
        <w:tc>
          <w:tcPr>
            <w:tcW w:w="1218" w:type="dxa"/>
          </w:tcPr>
          <w:p w14:paraId="0D2A9D3E"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36DEF8D7"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速率</w:t>
            </w:r>
          </w:p>
        </w:tc>
        <w:tc>
          <w:tcPr>
            <w:tcW w:w="1218" w:type="dxa"/>
          </w:tcPr>
          <w:p w14:paraId="22FD151E"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621FDE89"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协议</w:t>
            </w:r>
          </w:p>
        </w:tc>
        <w:tc>
          <w:tcPr>
            <w:tcW w:w="1218" w:type="dxa"/>
          </w:tcPr>
          <w:p w14:paraId="7BA92846"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备注</w:t>
            </w:r>
          </w:p>
        </w:tc>
      </w:tr>
      <w:tr w:rsidR="00A3445E" w:rsidRPr="00535491" w14:paraId="4DDB7339" w14:textId="77777777">
        <w:tc>
          <w:tcPr>
            <w:tcW w:w="1217" w:type="dxa"/>
            <w:shd w:val="clear" w:color="auto" w:fill="FDFDFE"/>
          </w:tcPr>
          <w:p w14:paraId="417A0AD6"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2-1</w:t>
            </w:r>
          </w:p>
        </w:tc>
        <w:tc>
          <w:tcPr>
            <w:tcW w:w="1217" w:type="dxa"/>
            <w:shd w:val="clear" w:color="auto" w:fill="FDFDFE"/>
          </w:tcPr>
          <w:p w14:paraId="01FE99CC"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学生信息查询接口</w:t>
            </w:r>
          </w:p>
        </w:tc>
        <w:tc>
          <w:tcPr>
            <w:tcW w:w="1217" w:type="dxa"/>
            <w:shd w:val="clear" w:color="auto" w:fill="FDFDFE"/>
          </w:tcPr>
          <w:p w14:paraId="1F5EE9B9"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数据库接口</w:t>
            </w:r>
          </w:p>
        </w:tc>
        <w:tc>
          <w:tcPr>
            <w:tcW w:w="1217" w:type="dxa"/>
            <w:shd w:val="clear" w:color="auto" w:fill="FDFDFE"/>
          </w:tcPr>
          <w:p w14:paraId="1739240C"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双向</w:t>
            </w:r>
          </w:p>
        </w:tc>
        <w:tc>
          <w:tcPr>
            <w:tcW w:w="1218" w:type="dxa"/>
            <w:shd w:val="clear" w:color="auto" w:fill="FDFDFE"/>
          </w:tcPr>
          <w:p w14:paraId="06288F91"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高速</w:t>
            </w:r>
          </w:p>
        </w:tc>
        <w:tc>
          <w:tcPr>
            <w:tcW w:w="1218" w:type="dxa"/>
            <w:shd w:val="clear" w:color="auto" w:fill="FDFDFE"/>
          </w:tcPr>
          <w:p w14:paraId="5D1871C9"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SQL/JDBC</w:t>
            </w:r>
          </w:p>
        </w:tc>
        <w:tc>
          <w:tcPr>
            <w:tcW w:w="1218" w:type="dxa"/>
            <w:shd w:val="clear" w:color="auto" w:fill="FDFDFE"/>
          </w:tcPr>
          <w:p w14:paraId="0DD20A22"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查询学生基本信息</w:t>
            </w:r>
          </w:p>
        </w:tc>
      </w:tr>
      <w:tr w:rsidR="00A3445E" w:rsidRPr="00535491" w14:paraId="06F09B1B" w14:textId="77777777">
        <w:tc>
          <w:tcPr>
            <w:tcW w:w="1217" w:type="dxa"/>
            <w:shd w:val="clear" w:color="auto" w:fill="FDFDFE"/>
          </w:tcPr>
          <w:p w14:paraId="76E0265F"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2-2</w:t>
            </w:r>
          </w:p>
        </w:tc>
        <w:tc>
          <w:tcPr>
            <w:tcW w:w="1217" w:type="dxa"/>
            <w:shd w:val="clear" w:color="auto" w:fill="FDFDFE"/>
          </w:tcPr>
          <w:p w14:paraId="102D1475"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学生信息增删改接口</w:t>
            </w:r>
          </w:p>
        </w:tc>
        <w:tc>
          <w:tcPr>
            <w:tcW w:w="1217" w:type="dxa"/>
            <w:shd w:val="clear" w:color="auto" w:fill="FDFDFE"/>
          </w:tcPr>
          <w:p w14:paraId="2C768F6B"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数据库接口</w:t>
            </w:r>
          </w:p>
        </w:tc>
        <w:tc>
          <w:tcPr>
            <w:tcW w:w="1217" w:type="dxa"/>
            <w:shd w:val="clear" w:color="auto" w:fill="FDFDFE"/>
          </w:tcPr>
          <w:p w14:paraId="5B68B737"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双向</w:t>
            </w:r>
          </w:p>
        </w:tc>
        <w:tc>
          <w:tcPr>
            <w:tcW w:w="1218" w:type="dxa"/>
            <w:shd w:val="clear" w:color="auto" w:fill="FDFDFE"/>
          </w:tcPr>
          <w:p w14:paraId="5B498D6C"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高速</w:t>
            </w:r>
          </w:p>
        </w:tc>
        <w:tc>
          <w:tcPr>
            <w:tcW w:w="1218" w:type="dxa"/>
            <w:shd w:val="clear" w:color="auto" w:fill="FDFDFE"/>
          </w:tcPr>
          <w:p w14:paraId="2FC35D46"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SQL/JDBC</w:t>
            </w:r>
          </w:p>
        </w:tc>
        <w:tc>
          <w:tcPr>
            <w:tcW w:w="1218" w:type="dxa"/>
            <w:shd w:val="clear" w:color="auto" w:fill="FDFDFE"/>
          </w:tcPr>
          <w:p w14:paraId="74DE15A0"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增加、删除、修改学生信息</w:t>
            </w:r>
          </w:p>
        </w:tc>
      </w:tr>
      <w:tr w:rsidR="00A3445E" w:rsidRPr="00535491" w14:paraId="28444828" w14:textId="77777777">
        <w:trPr>
          <w:trHeight w:val="640"/>
        </w:trPr>
        <w:tc>
          <w:tcPr>
            <w:tcW w:w="8522" w:type="dxa"/>
            <w:gridSpan w:val="7"/>
          </w:tcPr>
          <w:p w14:paraId="577B1793"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说明：</w:t>
            </w:r>
          </w:p>
        </w:tc>
      </w:tr>
    </w:tbl>
    <w:p w14:paraId="5E90F3A2" w14:textId="77777777" w:rsidR="00A3445E" w:rsidRPr="00535491" w:rsidRDefault="00A3445E" w:rsidP="00535491">
      <w:pPr>
        <w:pStyle w:val="af"/>
        <w:spacing w:before="200" w:beforeAutospacing="0" w:after="0" w:afterAutospacing="0" w:line="360" w:lineRule="auto"/>
        <w:rPr>
          <w:rStyle w:val="af1"/>
          <w:rFonts w:ascii="微软雅黑" w:hAnsi="微软雅黑" w:cs="微软雅黑"/>
          <w:color w:val="05073B"/>
          <w:sz w:val="21"/>
          <w:szCs w:val="21"/>
        </w:rPr>
      </w:pPr>
    </w:p>
    <w:p w14:paraId="79DF642A" w14:textId="77777777" w:rsidR="00A3445E" w:rsidRPr="00535491" w:rsidRDefault="00000000" w:rsidP="00535491">
      <w:pPr>
        <w:pStyle w:val="af"/>
        <w:spacing w:before="200" w:beforeAutospacing="0" w:after="0" w:afterAutospacing="0" w:line="360" w:lineRule="auto"/>
        <w:rPr>
          <w:rStyle w:val="af1"/>
          <w:rFonts w:ascii="微软雅黑" w:hAnsi="微软雅黑" w:cs="微软雅黑"/>
          <w:color w:val="05073B"/>
          <w:sz w:val="21"/>
          <w:szCs w:val="21"/>
        </w:rPr>
      </w:pPr>
      <w:r w:rsidRPr="00535491">
        <w:rPr>
          <w:rStyle w:val="af1"/>
          <w:rFonts w:ascii="微软雅黑" w:hAnsi="微软雅黑" w:cs="微软雅黑" w:hint="eastAsia"/>
          <w:color w:val="05073B"/>
          <w:sz w:val="21"/>
          <w:szCs w:val="21"/>
        </w:rPr>
        <w:t>教师信息子系统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7"/>
        <w:gridCol w:w="1217"/>
        <w:gridCol w:w="1217"/>
        <w:gridCol w:w="1217"/>
        <w:gridCol w:w="1218"/>
        <w:gridCol w:w="1218"/>
        <w:gridCol w:w="1218"/>
      </w:tblGrid>
      <w:tr w:rsidR="00A3445E" w:rsidRPr="00535491" w14:paraId="1FCF0CC0" w14:textId="77777777">
        <w:trPr>
          <w:trHeight w:val="965"/>
        </w:trPr>
        <w:tc>
          <w:tcPr>
            <w:tcW w:w="8522" w:type="dxa"/>
            <w:gridSpan w:val="7"/>
          </w:tcPr>
          <w:p w14:paraId="0A12A90E"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子系统编号:3</w:t>
            </w:r>
          </w:p>
          <w:p w14:paraId="08EC3310"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lastRenderedPageBreak/>
              <w:t>子系统英文名称:</w:t>
            </w:r>
            <w:r w:rsidRPr="00535491">
              <w:rPr>
                <w:rFonts w:ascii="微软雅黑" w:hAnsi="微软雅黑" w:cs="微软雅黑" w:hint="eastAsia"/>
                <w:color w:val="120649"/>
                <w:kern w:val="0"/>
                <w:szCs w:val="21"/>
                <w:lang w:bidi="ar"/>
              </w:rPr>
              <w:t>TeacherInfo</w:t>
            </w:r>
          </w:p>
          <w:p w14:paraId="686FB065"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子系统中文名称:</w:t>
            </w:r>
            <w:r w:rsidRPr="00535491">
              <w:rPr>
                <w:rFonts w:ascii="微软雅黑" w:hAnsi="微软雅黑" w:cs="微软雅黑" w:hint="eastAsia"/>
                <w:color w:val="120649"/>
                <w:kern w:val="0"/>
                <w:szCs w:val="21"/>
                <w:lang w:bidi="ar"/>
              </w:rPr>
              <w:t>教师信息子系统</w:t>
            </w:r>
          </w:p>
        </w:tc>
      </w:tr>
      <w:tr w:rsidR="00A3445E" w:rsidRPr="00535491" w14:paraId="0F4B557E" w14:textId="77777777">
        <w:trPr>
          <w:trHeight w:val="640"/>
        </w:trPr>
        <w:tc>
          <w:tcPr>
            <w:tcW w:w="1217" w:type="dxa"/>
          </w:tcPr>
          <w:p w14:paraId="6528F777"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lastRenderedPageBreak/>
              <w:t>接口</w:t>
            </w:r>
          </w:p>
          <w:p w14:paraId="6FAA88A3"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编号</w:t>
            </w:r>
          </w:p>
        </w:tc>
        <w:tc>
          <w:tcPr>
            <w:tcW w:w="1217" w:type="dxa"/>
          </w:tcPr>
          <w:p w14:paraId="7C48D171"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1097E28D"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名称</w:t>
            </w:r>
          </w:p>
        </w:tc>
        <w:tc>
          <w:tcPr>
            <w:tcW w:w="1217" w:type="dxa"/>
          </w:tcPr>
          <w:p w14:paraId="2DDAF080"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43491798"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类型</w:t>
            </w:r>
          </w:p>
        </w:tc>
        <w:tc>
          <w:tcPr>
            <w:tcW w:w="1217" w:type="dxa"/>
          </w:tcPr>
          <w:p w14:paraId="661B0BCA"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36A041F7"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性质</w:t>
            </w:r>
          </w:p>
        </w:tc>
        <w:tc>
          <w:tcPr>
            <w:tcW w:w="1218" w:type="dxa"/>
          </w:tcPr>
          <w:p w14:paraId="3D0F64B1"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1296AA7A"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速率</w:t>
            </w:r>
          </w:p>
        </w:tc>
        <w:tc>
          <w:tcPr>
            <w:tcW w:w="1218" w:type="dxa"/>
          </w:tcPr>
          <w:p w14:paraId="3916CB6F"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3A87353F"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协议</w:t>
            </w:r>
          </w:p>
        </w:tc>
        <w:tc>
          <w:tcPr>
            <w:tcW w:w="1218" w:type="dxa"/>
          </w:tcPr>
          <w:p w14:paraId="70127625"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备注</w:t>
            </w:r>
          </w:p>
        </w:tc>
      </w:tr>
      <w:tr w:rsidR="00A3445E" w:rsidRPr="00535491" w14:paraId="62ECC7B8" w14:textId="77777777">
        <w:tc>
          <w:tcPr>
            <w:tcW w:w="1217" w:type="dxa"/>
            <w:shd w:val="clear" w:color="auto" w:fill="FDFDFE"/>
          </w:tcPr>
          <w:p w14:paraId="581B738D"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3-1</w:t>
            </w:r>
          </w:p>
        </w:tc>
        <w:tc>
          <w:tcPr>
            <w:tcW w:w="1217" w:type="dxa"/>
            <w:shd w:val="clear" w:color="auto" w:fill="FDFDFE"/>
          </w:tcPr>
          <w:p w14:paraId="302CCB94" w14:textId="77777777" w:rsidR="00A3445E" w:rsidRPr="00535491" w:rsidRDefault="00000000" w:rsidP="00535491">
            <w:pPr>
              <w:widowControl/>
              <w:spacing w:line="360" w:lineRule="auto"/>
              <w:ind w:firstLineChars="0" w:firstLine="0"/>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教师信息查询接口</w:t>
            </w:r>
          </w:p>
        </w:tc>
        <w:tc>
          <w:tcPr>
            <w:tcW w:w="1217" w:type="dxa"/>
            <w:shd w:val="clear" w:color="auto" w:fill="FDFDFE"/>
          </w:tcPr>
          <w:p w14:paraId="418AC10F"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数据库接口</w:t>
            </w:r>
          </w:p>
        </w:tc>
        <w:tc>
          <w:tcPr>
            <w:tcW w:w="1217" w:type="dxa"/>
            <w:shd w:val="clear" w:color="auto" w:fill="FDFDFE"/>
          </w:tcPr>
          <w:p w14:paraId="031D438E"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双向</w:t>
            </w:r>
          </w:p>
        </w:tc>
        <w:tc>
          <w:tcPr>
            <w:tcW w:w="1218" w:type="dxa"/>
            <w:shd w:val="clear" w:color="auto" w:fill="FDFDFE"/>
          </w:tcPr>
          <w:p w14:paraId="14B54FAB"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高速</w:t>
            </w:r>
          </w:p>
        </w:tc>
        <w:tc>
          <w:tcPr>
            <w:tcW w:w="1218" w:type="dxa"/>
            <w:shd w:val="clear" w:color="auto" w:fill="FDFDFE"/>
          </w:tcPr>
          <w:p w14:paraId="0ABE05A1"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SQL/JDBC</w:t>
            </w:r>
          </w:p>
        </w:tc>
        <w:tc>
          <w:tcPr>
            <w:tcW w:w="1218" w:type="dxa"/>
            <w:shd w:val="clear" w:color="auto" w:fill="FDFDFE"/>
          </w:tcPr>
          <w:p w14:paraId="36EAA5F0"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查询教师基本信息</w:t>
            </w:r>
          </w:p>
        </w:tc>
      </w:tr>
      <w:tr w:rsidR="00A3445E" w:rsidRPr="00535491" w14:paraId="74FBFB67" w14:textId="77777777">
        <w:trPr>
          <w:trHeight w:val="90"/>
        </w:trPr>
        <w:tc>
          <w:tcPr>
            <w:tcW w:w="1217" w:type="dxa"/>
            <w:shd w:val="clear" w:color="auto" w:fill="FDFDFE"/>
          </w:tcPr>
          <w:p w14:paraId="30B6CE63"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3-2</w:t>
            </w:r>
          </w:p>
        </w:tc>
        <w:tc>
          <w:tcPr>
            <w:tcW w:w="1217" w:type="dxa"/>
            <w:shd w:val="clear" w:color="auto" w:fill="FDFDFE"/>
          </w:tcPr>
          <w:p w14:paraId="70187F0F" w14:textId="77777777" w:rsidR="00A3445E" w:rsidRPr="00535491" w:rsidRDefault="00000000" w:rsidP="00535491">
            <w:pPr>
              <w:widowControl/>
              <w:spacing w:line="360" w:lineRule="auto"/>
              <w:ind w:firstLineChars="0" w:firstLine="0"/>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教师信息增删改接口</w:t>
            </w:r>
          </w:p>
        </w:tc>
        <w:tc>
          <w:tcPr>
            <w:tcW w:w="1217" w:type="dxa"/>
            <w:shd w:val="clear" w:color="auto" w:fill="FDFDFE"/>
          </w:tcPr>
          <w:p w14:paraId="76CF4D25"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数据库接口</w:t>
            </w:r>
          </w:p>
        </w:tc>
        <w:tc>
          <w:tcPr>
            <w:tcW w:w="1217" w:type="dxa"/>
            <w:shd w:val="clear" w:color="auto" w:fill="FDFDFE"/>
          </w:tcPr>
          <w:p w14:paraId="09CF7776"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双向</w:t>
            </w:r>
          </w:p>
        </w:tc>
        <w:tc>
          <w:tcPr>
            <w:tcW w:w="1218" w:type="dxa"/>
            <w:shd w:val="clear" w:color="auto" w:fill="FDFDFE"/>
          </w:tcPr>
          <w:p w14:paraId="77269672"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高速</w:t>
            </w:r>
          </w:p>
        </w:tc>
        <w:tc>
          <w:tcPr>
            <w:tcW w:w="1218" w:type="dxa"/>
            <w:shd w:val="clear" w:color="auto" w:fill="FDFDFE"/>
          </w:tcPr>
          <w:p w14:paraId="1E66968A"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SQL/JDBC</w:t>
            </w:r>
          </w:p>
        </w:tc>
        <w:tc>
          <w:tcPr>
            <w:tcW w:w="1218" w:type="dxa"/>
            <w:shd w:val="clear" w:color="auto" w:fill="FDFDFE"/>
          </w:tcPr>
          <w:p w14:paraId="60AA012D"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增加、删除、修改教师信息</w:t>
            </w:r>
          </w:p>
        </w:tc>
      </w:tr>
      <w:tr w:rsidR="00A3445E" w:rsidRPr="00535491" w14:paraId="5350D48F" w14:textId="77777777">
        <w:trPr>
          <w:trHeight w:val="640"/>
        </w:trPr>
        <w:tc>
          <w:tcPr>
            <w:tcW w:w="8522" w:type="dxa"/>
            <w:gridSpan w:val="7"/>
          </w:tcPr>
          <w:p w14:paraId="01E89961"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说明：</w:t>
            </w:r>
          </w:p>
        </w:tc>
      </w:tr>
    </w:tbl>
    <w:p w14:paraId="5EF7663D" w14:textId="77777777" w:rsidR="00A3445E" w:rsidRPr="00535491" w:rsidRDefault="00A3445E" w:rsidP="00535491">
      <w:pPr>
        <w:pStyle w:val="af"/>
        <w:spacing w:before="200" w:beforeAutospacing="0" w:after="0" w:afterAutospacing="0" w:line="360" w:lineRule="auto"/>
        <w:rPr>
          <w:rStyle w:val="af1"/>
          <w:rFonts w:ascii="微软雅黑" w:hAnsi="微软雅黑" w:cs="微软雅黑"/>
          <w:color w:val="05073B"/>
          <w:sz w:val="21"/>
          <w:szCs w:val="21"/>
        </w:rPr>
      </w:pPr>
    </w:p>
    <w:p w14:paraId="541A1F68" w14:textId="77777777" w:rsidR="00A3445E" w:rsidRPr="00535491" w:rsidRDefault="00000000" w:rsidP="00535491">
      <w:pPr>
        <w:pStyle w:val="af"/>
        <w:spacing w:before="200" w:beforeAutospacing="0" w:after="0" w:afterAutospacing="0" w:line="360" w:lineRule="auto"/>
        <w:rPr>
          <w:rStyle w:val="af1"/>
          <w:rFonts w:ascii="微软雅黑" w:hAnsi="微软雅黑" w:cs="微软雅黑"/>
          <w:color w:val="05073B"/>
          <w:sz w:val="21"/>
          <w:szCs w:val="21"/>
        </w:rPr>
      </w:pPr>
      <w:r w:rsidRPr="00535491">
        <w:rPr>
          <w:rStyle w:val="af1"/>
          <w:rFonts w:ascii="微软雅黑" w:hAnsi="微软雅黑" w:cs="微软雅黑" w:hint="eastAsia"/>
          <w:color w:val="05073B"/>
          <w:sz w:val="21"/>
          <w:szCs w:val="21"/>
        </w:rPr>
        <w:t>课程信息子系统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7"/>
        <w:gridCol w:w="1217"/>
        <w:gridCol w:w="1217"/>
        <w:gridCol w:w="1217"/>
        <w:gridCol w:w="1218"/>
        <w:gridCol w:w="1218"/>
        <w:gridCol w:w="1218"/>
      </w:tblGrid>
      <w:tr w:rsidR="00A3445E" w:rsidRPr="00535491" w14:paraId="7925FF44" w14:textId="77777777">
        <w:trPr>
          <w:trHeight w:val="965"/>
        </w:trPr>
        <w:tc>
          <w:tcPr>
            <w:tcW w:w="8522" w:type="dxa"/>
            <w:gridSpan w:val="7"/>
          </w:tcPr>
          <w:p w14:paraId="0933AC2E"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子系统编号:4</w:t>
            </w:r>
          </w:p>
          <w:p w14:paraId="1E611A8F"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子系统英文名称:</w:t>
            </w:r>
            <w:r w:rsidRPr="00535491">
              <w:rPr>
                <w:rFonts w:ascii="微软雅黑" w:hAnsi="微软雅黑" w:cs="微软雅黑" w:hint="eastAsia"/>
                <w:color w:val="120649"/>
                <w:kern w:val="0"/>
                <w:szCs w:val="21"/>
                <w:lang w:bidi="ar"/>
              </w:rPr>
              <w:t>CourseInfo</w:t>
            </w:r>
          </w:p>
          <w:p w14:paraId="0E449C1F"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子系统中文名称:</w:t>
            </w:r>
            <w:r w:rsidRPr="00535491">
              <w:rPr>
                <w:rFonts w:ascii="微软雅黑" w:hAnsi="微软雅黑" w:cs="微软雅黑" w:hint="eastAsia"/>
                <w:color w:val="120649"/>
                <w:kern w:val="0"/>
                <w:szCs w:val="21"/>
                <w:lang w:bidi="ar"/>
              </w:rPr>
              <w:t>课程信息子系统</w:t>
            </w:r>
          </w:p>
        </w:tc>
      </w:tr>
      <w:tr w:rsidR="00A3445E" w:rsidRPr="00535491" w14:paraId="7F869B07" w14:textId="77777777">
        <w:trPr>
          <w:trHeight w:val="640"/>
        </w:trPr>
        <w:tc>
          <w:tcPr>
            <w:tcW w:w="1217" w:type="dxa"/>
          </w:tcPr>
          <w:p w14:paraId="41BEC1C6"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4E1C9C53"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编号</w:t>
            </w:r>
          </w:p>
        </w:tc>
        <w:tc>
          <w:tcPr>
            <w:tcW w:w="1217" w:type="dxa"/>
          </w:tcPr>
          <w:p w14:paraId="3AA5FC5C"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0CCF37F5"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名称</w:t>
            </w:r>
          </w:p>
        </w:tc>
        <w:tc>
          <w:tcPr>
            <w:tcW w:w="1217" w:type="dxa"/>
          </w:tcPr>
          <w:p w14:paraId="04A26004"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644A1ACB"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类型</w:t>
            </w:r>
          </w:p>
        </w:tc>
        <w:tc>
          <w:tcPr>
            <w:tcW w:w="1217" w:type="dxa"/>
          </w:tcPr>
          <w:p w14:paraId="09F2D76F"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443F7033"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性质</w:t>
            </w:r>
          </w:p>
        </w:tc>
        <w:tc>
          <w:tcPr>
            <w:tcW w:w="1218" w:type="dxa"/>
          </w:tcPr>
          <w:p w14:paraId="50C03B2E"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79AB27B4"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速率</w:t>
            </w:r>
          </w:p>
        </w:tc>
        <w:tc>
          <w:tcPr>
            <w:tcW w:w="1218" w:type="dxa"/>
          </w:tcPr>
          <w:p w14:paraId="361F15FC"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619B261B"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协议</w:t>
            </w:r>
          </w:p>
        </w:tc>
        <w:tc>
          <w:tcPr>
            <w:tcW w:w="1218" w:type="dxa"/>
          </w:tcPr>
          <w:p w14:paraId="1811D78B"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备注</w:t>
            </w:r>
          </w:p>
        </w:tc>
      </w:tr>
      <w:tr w:rsidR="00A3445E" w:rsidRPr="00535491" w14:paraId="74533473" w14:textId="77777777">
        <w:tc>
          <w:tcPr>
            <w:tcW w:w="1217" w:type="dxa"/>
            <w:shd w:val="clear" w:color="auto" w:fill="FDFDFE"/>
          </w:tcPr>
          <w:p w14:paraId="69F649D6"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4-1</w:t>
            </w:r>
          </w:p>
        </w:tc>
        <w:tc>
          <w:tcPr>
            <w:tcW w:w="1217" w:type="dxa"/>
            <w:shd w:val="clear" w:color="auto" w:fill="FDFDFE"/>
          </w:tcPr>
          <w:p w14:paraId="287B7EF8"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课程信息查询接口</w:t>
            </w:r>
          </w:p>
        </w:tc>
        <w:tc>
          <w:tcPr>
            <w:tcW w:w="1217" w:type="dxa"/>
            <w:shd w:val="clear" w:color="auto" w:fill="FDFDFE"/>
          </w:tcPr>
          <w:p w14:paraId="24C2BCF9"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数据库接口</w:t>
            </w:r>
          </w:p>
        </w:tc>
        <w:tc>
          <w:tcPr>
            <w:tcW w:w="1217" w:type="dxa"/>
            <w:shd w:val="clear" w:color="auto" w:fill="FDFDFE"/>
          </w:tcPr>
          <w:p w14:paraId="5DD85DDE"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双向</w:t>
            </w:r>
          </w:p>
        </w:tc>
        <w:tc>
          <w:tcPr>
            <w:tcW w:w="1218" w:type="dxa"/>
            <w:shd w:val="clear" w:color="auto" w:fill="FDFDFE"/>
          </w:tcPr>
          <w:p w14:paraId="5095FD71"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高速</w:t>
            </w:r>
          </w:p>
        </w:tc>
        <w:tc>
          <w:tcPr>
            <w:tcW w:w="1218" w:type="dxa"/>
            <w:shd w:val="clear" w:color="auto" w:fill="FDFDFE"/>
          </w:tcPr>
          <w:p w14:paraId="2528B231"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SQL/JDBC</w:t>
            </w:r>
          </w:p>
        </w:tc>
        <w:tc>
          <w:tcPr>
            <w:tcW w:w="1218" w:type="dxa"/>
            <w:shd w:val="clear" w:color="auto" w:fill="FDFDFE"/>
          </w:tcPr>
          <w:p w14:paraId="2548C8FC"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查询课程基本信息</w:t>
            </w:r>
          </w:p>
        </w:tc>
      </w:tr>
      <w:tr w:rsidR="00A3445E" w:rsidRPr="00535491" w14:paraId="009EC01E" w14:textId="77777777">
        <w:tc>
          <w:tcPr>
            <w:tcW w:w="1217" w:type="dxa"/>
            <w:shd w:val="clear" w:color="auto" w:fill="FDFDFE"/>
          </w:tcPr>
          <w:p w14:paraId="371015DD"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4-2</w:t>
            </w:r>
          </w:p>
        </w:tc>
        <w:tc>
          <w:tcPr>
            <w:tcW w:w="1217" w:type="dxa"/>
            <w:shd w:val="clear" w:color="auto" w:fill="FDFDFE"/>
          </w:tcPr>
          <w:p w14:paraId="7F23A350"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课程信息增删改接口</w:t>
            </w:r>
          </w:p>
        </w:tc>
        <w:tc>
          <w:tcPr>
            <w:tcW w:w="1217" w:type="dxa"/>
            <w:shd w:val="clear" w:color="auto" w:fill="FDFDFE"/>
          </w:tcPr>
          <w:p w14:paraId="153D20B6"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数据库接口</w:t>
            </w:r>
          </w:p>
        </w:tc>
        <w:tc>
          <w:tcPr>
            <w:tcW w:w="1217" w:type="dxa"/>
            <w:shd w:val="clear" w:color="auto" w:fill="FDFDFE"/>
          </w:tcPr>
          <w:p w14:paraId="651CA847"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双向</w:t>
            </w:r>
          </w:p>
        </w:tc>
        <w:tc>
          <w:tcPr>
            <w:tcW w:w="1218" w:type="dxa"/>
            <w:shd w:val="clear" w:color="auto" w:fill="FDFDFE"/>
          </w:tcPr>
          <w:p w14:paraId="1770948C"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高速</w:t>
            </w:r>
          </w:p>
        </w:tc>
        <w:tc>
          <w:tcPr>
            <w:tcW w:w="1218" w:type="dxa"/>
            <w:shd w:val="clear" w:color="auto" w:fill="FDFDFE"/>
          </w:tcPr>
          <w:p w14:paraId="54FF6FC9"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SQL/JDBC</w:t>
            </w:r>
          </w:p>
        </w:tc>
        <w:tc>
          <w:tcPr>
            <w:tcW w:w="1218" w:type="dxa"/>
            <w:shd w:val="clear" w:color="auto" w:fill="FDFDFE"/>
          </w:tcPr>
          <w:p w14:paraId="6670634F"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增加、删除、修改课程信息</w:t>
            </w:r>
          </w:p>
        </w:tc>
      </w:tr>
      <w:tr w:rsidR="00A3445E" w:rsidRPr="00535491" w14:paraId="7044A65D" w14:textId="77777777">
        <w:trPr>
          <w:trHeight w:val="640"/>
        </w:trPr>
        <w:tc>
          <w:tcPr>
            <w:tcW w:w="8522" w:type="dxa"/>
            <w:gridSpan w:val="7"/>
          </w:tcPr>
          <w:p w14:paraId="653D0062"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说明：</w:t>
            </w:r>
          </w:p>
        </w:tc>
      </w:tr>
    </w:tbl>
    <w:p w14:paraId="14AF1F45" w14:textId="77777777" w:rsidR="00A3445E" w:rsidRPr="00535491" w:rsidRDefault="00000000" w:rsidP="00535491">
      <w:pPr>
        <w:pStyle w:val="af"/>
        <w:spacing w:before="200" w:beforeAutospacing="0" w:after="0" w:afterAutospacing="0" w:line="360" w:lineRule="auto"/>
        <w:rPr>
          <w:rStyle w:val="af1"/>
          <w:rFonts w:ascii="微软雅黑" w:hAnsi="微软雅黑" w:cs="微软雅黑"/>
          <w:color w:val="05073B"/>
          <w:sz w:val="21"/>
          <w:szCs w:val="21"/>
        </w:rPr>
      </w:pPr>
      <w:r w:rsidRPr="00535491">
        <w:rPr>
          <w:rStyle w:val="af1"/>
          <w:rFonts w:ascii="微软雅黑" w:hAnsi="微软雅黑" w:cs="微软雅黑" w:hint="eastAsia"/>
          <w:color w:val="05073B"/>
          <w:sz w:val="21"/>
          <w:szCs w:val="21"/>
        </w:rPr>
        <w:lastRenderedPageBreak/>
        <w:t>成绩管理子系统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7"/>
        <w:gridCol w:w="1217"/>
        <w:gridCol w:w="1217"/>
        <w:gridCol w:w="1217"/>
        <w:gridCol w:w="1218"/>
        <w:gridCol w:w="1218"/>
        <w:gridCol w:w="1218"/>
      </w:tblGrid>
      <w:tr w:rsidR="00A3445E" w:rsidRPr="00535491" w14:paraId="612A1829" w14:textId="77777777">
        <w:trPr>
          <w:trHeight w:val="965"/>
        </w:trPr>
        <w:tc>
          <w:tcPr>
            <w:tcW w:w="8522" w:type="dxa"/>
            <w:gridSpan w:val="7"/>
          </w:tcPr>
          <w:p w14:paraId="1D4F59AF"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子系统编号:5</w:t>
            </w:r>
          </w:p>
          <w:p w14:paraId="08304A39"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子系统英文名称:</w:t>
            </w:r>
            <w:r w:rsidRPr="00535491">
              <w:rPr>
                <w:rFonts w:ascii="微软雅黑" w:hAnsi="微软雅黑" w:cs="微软雅黑" w:hint="eastAsia"/>
                <w:color w:val="120649"/>
                <w:kern w:val="0"/>
                <w:szCs w:val="21"/>
                <w:lang w:bidi="ar"/>
              </w:rPr>
              <w:t>GradeManagement</w:t>
            </w:r>
          </w:p>
          <w:p w14:paraId="3F9C104C"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子系统中文名称:</w:t>
            </w:r>
            <w:r w:rsidRPr="00535491">
              <w:rPr>
                <w:rFonts w:ascii="微软雅黑" w:hAnsi="微软雅黑" w:cs="微软雅黑" w:hint="eastAsia"/>
                <w:color w:val="120649"/>
                <w:kern w:val="0"/>
                <w:szCs w:val="21"/>
                <w:lang w:bidi="ar"/>
              </w:rPr>
              <w:t>成绩管理子系统</w:t>
            </w:r>
          </w:p>
        </w:tc>
      </w:tr>
      <w:tr w:rsidR="00A3445E" w:rsidRPr="00535491" w14:paraId="353078B0" w14:textId="77777777">
        <w:trPr>
          <w:trHeight w:val="640"/>
        </w:trPr>
        <w:tc>
          <w:tcPr>
            <w:tcW w:w="1217" w:type="dxa"/>
          </w:tcPr>
          <w:p w14:paraId="26EDD3F5"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0CE92989"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编号</w:t>
            </w:r>
          </w:p>
        </w:tc>
        <w:tc>
          <w:tcPr>
            <w:tcW w:w="1217" w:type="dxa"/>
          </w:tcPr>
          <w:p w14:paraId="67EB23D7"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42CADC5A"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名称</w:t>
            </w:r>
          </w:p>
        </w:tc>
        <w:tc>
          <w:tcPr>
            <w:tcW w:w="1217" w:type="dxa"/>
          </w:tcPr>
          <w:p w14:paraId="7B743C16"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35321E90"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类型</w:t>
            </w:r>
          </w:p>
        </w:tc>
        <w:tc>
          <w:tcPr>
            <w:tcW w:w="1217" w:type="dxa"/>
          </w:tcPr>
          <w:p w14:paraId="5ECB5CD7"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3AB59ED7"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性质</w:t>
            </w:r>
          </w:p>
        </w:tc>
        <w:tc>
          <w:tcPr>
            <w:tcW w:w="1218" w:type="dxa"/>
          </w:tcPr>
          <w:p w14:paraId="649B65CF"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389DAFE2"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速率</w:t>
            </w:r>
          </w:p>
        </w:tc>
        <w:tc>
          <w:tcPr>
            <w:tcW w:w="1218" w:type="dxa"/>
          </w:tcPr>
          <w:p w14:paraId="14714A58"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593DD242"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协议</w:t>
            </w:r>
          </w:p>
        </w:tc>
        <w:tc>
          <w:tcPr>
            <w:tcW w:w="1218" w:type="dxa"/>
          </w:tcPr>
          <w:p w14:paraId="33B801F9"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备注</w:t>
            </w:r>
          </w:p>
        </w:tc>
      </w:tr>
      <w:tr w:rsidR="00A3445E" w:rsidRPr="00535491" w14:paraId="0260F0A6" w14:textId="77777777">
        <w:tc>
          <w:tcPr>
            <w:tcW w:w="1217" w:type="dxa"/>
            <w:shd w:val="clear" w:color="auto" w:fill="FDFDFE"/>
          </w:tcPr>
          <w:p w14:paraId="1F92B981"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5-1</w:t>
            </w:r>
          </w:p>
        </w:tc>
        <w:tc>
          <w:tcPr>
            <w:tcW w:w="1217" w:type="dxa"/>
            <w:shd w:val="clear" w:color="auto" w:fill="FDFDFE"/>
          </w:tcPr>
          <w:p w14:paraId="5AE33ADD"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学生成绩查询接口</w:t>
            </w:r>
          </w:p>
        </w:tc>
        <w:tc>
          <w:tcPr>
            <w:tcW w:w="1217" w:type="dxa"/>
            <w:shd w:val="clear" w:color="auto" w:fill="FDFDFE"/>
          </w:tcPr>
          <w:p w14:paraId="5A56288B"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数据库接口</w:t>
            </w:r>
          </w:p>
        </w:tc>
        <w:tc>
          <w:tcPr>
            <w:tcW w:w="1217" w:type="dxa"/>
            <w:shd w:val="clear" w:color="auto" w:fill="FDFDFE"/>
          </w:tcPr>
          <w:p w14:paraId="365E4ACB"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双向</w:t>
            </w:r>
          </w:p>
        </w:tc>
        <w:tc>
          <w:tcPr>
            <w:tcW w:w="1218" w:type="dxa"/>
            <w:shd w:val="clear" w:color="auto" w:fill="FDFDFE"/>
          </w:tcPr>
          <w:p w14:paraId="5A680F9B"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高速</w:t>
            </w:r>
          </w:p>
        </w:tc>
        <w:tc>
          <w:tcPr>
            <w:tcW w:w="1218" w:type="dxa"/>
            <w:shd w:val="clear" w:color="auto" w:fill="FDFDFE"/>
          </w:tcPr>
          <w:p w14:paraId="652BA08C"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SQL/JDBC</w:t>
            </w:r>
          </w:p>
        </w:tc>
        <w:tc>
          <w:tcPr>
            <w:tcW w:w="1218" w:type="dxa"/>
            <w:shd w:val="clear" w:color="auto" w:fill="FDFDFE"/>
          </w:tcPr>
          <w:p w14:paraId="55BB02A2"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查询学生成绩</w:t>
            </w:r>
          </w:p>
        </w:tc>
      </w:tr>
      <w:tr w:rsidR="00A3445E" w:rsidRPr="00535491" w14:paraId="50F7E4C8" w14:textId="77777777">
        <w:trPr>
          <w:trHeight w:val="389"/>
        </w:trPr>
        <w:tc>
          <w:tcPr>
            <w:tcW w:w="1217" w:type="dxa"/>
            <w:shd w:val="clear" w:color="auto" w:fill="FDFDFE"/>
          </w:tcPr>
          <w:p w14:paraId="5BFCC414"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5-2</w:t>
            </w:r>
          </w:p>
        </w:tc>
        <w:tc>
          <w:tcPr>
            <w:tcW w:w="1217" w:type="dxa"/>
            <w:shd w:val="clear" w:color="auto" w:fill="FDFDFE"/>
          </w:tcPr>
          <w:p w14:paraId="0AFB20D1"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学生成绩录入接口</w:t>
            </w:r>
          </w:p>
        </w:tc>
        <w:tc>
          <w:tcPr>
            <w:tcW w:w="1217" w:type="dxa"/>
            <w:shd w:val="clear" w:color="auto" w:fill="FDFDFE"/>
          </w:tcPr>
          <w:p w14:paraId="5F26AB78"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数据库接口</w:t>
            </w:r>
          </w:p>
        </w:tc>
        <w:tc>
          <w:tcPr>
            <w:tcW w:w="1217" w:type="dxa"/>
            <w:shd w:val="clear" w:color="auto" w:fill="FDFDFE"/>
          </w:tcPr>
          <w:p w14:paraId="698D079D"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双向</w:t>
            </w:r>
          </w:p>
        </w:tc>
        <w:tc>
          <w:tcPr>
            <w:tcW w:w="1218" w:type="dxa"/>
            <w:shd w:val="clear" w:color="auto" w:fill="FDFDFE"/>
          </w:tcPr>
          <w:p w14:paraId="6269F6E3"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高速</w:t>
            </w:r>
          </w:p>
        </w:tc>
        <w:tc>
          <w:tcPr>
            <w:tcW w:w="1218" w:type="dxa"/>
            <w:shd w:val="clear" w:color="auto" w:fill="FDFDFE"/>
          </w:tcPr>
          <w:p w14:paraId="16314F0A"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SQL/JDBC</w:t>
            </w:r>
          </w:p>
        </w:tc>
        <w:tc>
          <w:tcPr>
            <w:tcW w:w="1218" w:type="dxa"/>
            <w:shd w:val="clear" w:color="auto" w:fill="FDFDFE"/>
          </w:tcPr>
          <w:p w14:paraId="7CB1EDAC"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录入学生成绩</w:t>
            </w:r>
          </w:p>
        </w:tc>
      </w:tr>
      <w:tr w:rsidR="00A3445E" w:rsidRPr="00535491" w14:paraId="5697A949" w14:textId="77777777">
        <w:tc>
          <w:tcPr>
            <w:tcW w:w="1217" w:type="dxa"/>
            <w:shd w:val="clear" w:color="auto" w:fill="FDFDFE"/>
          </w:tcPr>
          <w:p w14:paraId="5110ABE4"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5-3</w:t>
            </w:r>
          </w:p>
        </w:tc>
        <w:tc>
          <w:tcPr>
            <w:tcW w:w="1217" w:type="dxa"/>
            <w:shd w:val="clear" w:color="auto" w:fill="FDFDFE"/>
          </w:tcPr>
          <w:p w14:paraId="079F1E80"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成绩统计分析接口</w:t>
            </w:r>
          </w:p>
        </w:tc>
        <w:tc>
          <w:tcPr>
            <w:tcW w:w="1217" w:type="dxa"/>
            <w:shd w:val="clear" w:color="auto" w:fill="FDFDFE"/>
          </w:tcPr>
          <w:p w14:paraId="7E61D1B7"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数据库接口</w:t>
            </w:r>
          </w:p>
        </w:tc>
        <w:tc>
          <w:tcPr>
            <w:tcW w:w="1217" w:type="dxa"/>
            <w:shd w:val="clear" w:color="auto" w:fill="FDFDFE"/>
          </w:tcPr>
          <w:p w14:paraId="09B742AF"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双向</w:t>
            </w:r>
          </w:p>
        </w:tc>
        <w:tc>
          <w:tcPr>
            <w:tcW w:w="1218" w:type="dxa"/>
            <w:shd w:val="clear" w:color="auto" w:fill="FDFDFE"/>
          </w:tcPr>
          <w:p w14:paraId="5685E7F3"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中速</w:t>
            </w:r>
          </w:p>
        </w:tc>
        <w:tc>
          <w:tcPr>
            <w:tcW w:w="1218" w:type="dxa"/>
            <w:shd w:val="clear" w:color="auto" w:fill="FDFDFE"/>
          </w:tcPr>
          <w:p w14:paraId="6A202DD7"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SQL/自定义算法</w:t>
            </w:r>
          </w:p>
        </w:tc>
        <w:tc>
          <w:tcPr>
            <w:tcW w:w="1218" w:type="dxa"/>
            <w:shd w:val="clear" w:color="auto" w:fill="FDFDFE"/>
          </w:tcPr>
          <w:p w14:paraId="6F8B85C4"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统计并分析学生成绩</w:t>
            </w:r>
          </w:p>
        </w:tc>
      </w:tr>
      <w:tr w:rsidR="00A3445E" w:rsidRPr="00535491" w14:paraId="09A18AEC" w14:textId="77777777">
        <w:trPr>
          <w:trHeight w:val="640"/>
        </w:trPr>
        <w:tc>
          <w:tcPr>
            <w:tcW w:w="8522" w:type="dxa"/>
            <w:gridSpan w:val="7"/>
          </w:tcPr>
          <w:p w14:paraId="134643BE"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说明：</w:t>
            </w:r>
          </w:p>
        </w:tc>
      </w:tr>
    </w:tbl>
    <w:p w14:paraId="155B2A5F" w14:textId="77777777" w:rsidR="00A3445E" w:rsidRPr="00535491" w:rsidRDefault="00A3445E" w:rsidP="00535491">
      <w:pPr>
        <w:pStyle w:val="af"/>
        <w:spacing w:before="200" w:beforeAutospacing="0" w:after="0" w:afterAutospacing="0" w:line="360" w:lineRule="auto"/>
        <w:rPr>
          <w:rStyle w:val="af1"/>
          <w:rFonts w:ascii="微软雅黑" w:hAnsi="微软雅黑" w:cs="微软雅黑"/>
          <w:color w:val="05073B"/>
          <w:sz w:val="21"/>
          <w:szCs w:val="21"/>
        </w:rPr>
      </w:pPr>
    </w:p>
    <w:p w14:paraId="65753F8C" w14:textId="77777777" w:rsidR="00A3445E" w:rsidRPr="00535491" w:rsidRDefault="00000000" w:rsidP="00535491">
      <w:pPr>
        <w:pStyle w:val="af"/>
        <w:spacing w:before="200" w:beforeAutospacing="0" w:after="0" w:afterAutospacing="0" w:line="360" w:lineRule="auto"/>
        <w:rPr>
          <w:rStyle w:val="af1"/>
          <w:rFonts w:ascii="微软雅黑" w:hAnsi="微软雅黑" w:cs="微软雅黑"/>
          <w:color w:val="05073B"/>
          <w:sz w:val="21"/>
          <w:szCs w:val="21"/>
        </w:rPr>
      </w:pPr>
      <w:r w:rsidRPr="00535491">
        <w:rPr>
          <w:rStyle w:val="af1"/>
          <w:rFonts w:ascii="微软雅黑" w:hAnsi="微软雅黑" w:cs="微软雅黑" w:hint="eastAsia"/>
          <w:color w:val="05073B"/>
          <w:sz w:val="21"/>
          <w:szCs w:val="21"/>
        </w:rPr>
        <w:t>界面层子系统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7"/>
        <w:gridCol w:w="1217"/>
        <w:gridCol w:w="1217"/>
        <w:gridCol w:w="1217"/>
        <w:gridCol w:w="1218"/>
        <w:gridCol w:w="1218"/>
        <w:gridCol w:w="1218"/>
      </w:tblGrid>
      <w:tr w:rsidR="00A3445E" w:rsidRPr="00535491" w14:paraId="41F72F09" w14:textId="77777777">
        <w:trPr>
          <w:trHeight w:val="965"/>
        </w:trPr>
        <w:tc>
          <w:tcPr>
            <w:tcW w:w="8522" w:type="dxa"/>
            <w:gridSpan w:val="7"/>
          </w:tcPr>
          <w:p w14:paraId="5E13D12C"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子系统编号:</w:t>
            </w:r>
            <w:r w:rsidRPr="00535491">
              <w:rPr>
                <w:rFonts w:ascii="微软雅黑" w:hAnsi="微软雅黑" w:cs="微软雅黑" w:hint="eastAsia"/>
                <w:color w:val="120649"/>
                <w:kern w:val="0"/>
                <w:szCs w:val="21"/>
                <w:lang w:bidi="ar"/>
              </w:rPr>
              <w:t>6</w:t>
            </w:r>
          </w:p>
          <w:p w14:paraId="394C73BB"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子系统英文名称:</w:t>
            </w:r>
            <w:r w:rsidRPr="00535491">
              <w:rPr>
                <w:rFonts w:ascii="微软雅黑" w:hAnsi="微软雅黑" w:cs="微软雅黑" w:hint="eastAsia"/>
                <w:color w:val="120649"/>
                <w:kern w:val="0"/>
                <w:szCs w:val="21"/>
                <w:lang w:bidi="ar"/>
              </w:rPr>
              <w:t>InterfaceLayer</w:t>
            </w:r>
          </w:p>
          <w:p w14:paraId="4500923E"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子系统中文名称:</w:t>
            </w:r>
            <w:r w:rsidRPr="00535491">
              <w:rPr>
                <w:rFonts w:ascii="微软雅黑" w:hAnsi="微软雅黑" w:cs="微软雅黑" w:hint="eastAsia"/>
                <w:color w:val="120649"/>
                <w:kern w:val="0"/>
                <w:szCs w:val="21"/>
                <w:lang w:bidi="ar"/>
              </w:rPr>
              <w:t>界面层子系统</w:t>
            </w:r>
          </w:p>
        </w:tc>
      </w:tr>
      <w:tr w:rsidR="00A3445E" w:rsidRPr="00535491" w14:paraId="6B496179" w14:textId="77777777">
        <w:trPr>
          <w:trHeight w:val="640"/>
        </w:trPr>
        <w:tc>
          <w:tcPr>
            <w:tcW w:w="1217" w:type="dxa"/>
          </w:tcPr>
          <w:p w14:paraId="42D4564B"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66FF55E8"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编号</w:t>
            </w:r>
          </w:p>
        </w:tc>
        <w:tc>
          <w:tcPr>
            <w:tcW w:w="1217" w:type="dxa"/>
          </w:tcPr>
          <w:p w14:paraId="6C8F9D3D"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5C9025F1"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名称</w:t>
            </w:r>
          </w:p>
        </w:tc>
        <w:tc>
          <w:tcPr>
            <w:tcW w:w="1217" w:type="dxa"/>
          </w:tcPr>
          <w:p w14:paraId="210C8743"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78ADE0B7"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类型</w:t>
            </w:r>
          </w:p>
        </w:tc>
        <w:tc>
          <w:tcPr>
            <w:tcW w:w="1217" w:type="dxa"/>
          </w:tcPr>
          <w:p w14:paraId="4192C258"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3636792B"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性质</w:t>
            </w:r>
          </w:p>
        </w:tc>
        <w:tc>
          <w:tcPr>
            <w:tcW w:w="1218" w:type="dxa"/>
          </w:tcPr>
          <w:p w14:paraId="62D3403C"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5D5420ED"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速率</w:t>
            </w:r>
          </w:p>
        </w:tc>
        <w:tc>
          <w:tcPr>
            <w:tcW w:w="1218" w:type="dxa"/>
          </w:tcPr>
          <w:p w14:paraId="7F8009D9"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接口</w:t>
            </w:r>
          </w:p>
          <w:p w14:paraId="6E06BD4B"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协议</w:t>
            </w:r>
          </w:p>
        </w:tc>
        <w:tc>
          <w:tcPr>
            <w:tcW w:w="1218" w:type="dxa"/>
          </w:tcPr>
          <w:p w14:paraId="1398E301" w14:textId="77777777" w:rsidR="00A3445E" w:rsidRPr="00535491" w:rsidRDefault="00000000" w:rsidP="00535491">
            <w:pPr>
              <w:snapToGrid w:val="0"/>
              <w:spacing w:line="360" w:lineRule="auto"/>
              <w:ind w:firstLineChars="100" w:firstLine="210"/>
              <w:jc w:val="center"/>
              <w:rPr>
                <w:rFonts w:ascii="微软雅黑" w:hAnsi="微软雅黑" w:cs="微软雅黑"/>
                <w:szCs w:val="21"/>
              </w:rPr>
            </w:pPr>
            <w:r w:rsidRPr="00535491">
              <w:rPr>
                <w:rFonts w:ascii="微软雅黑" w:hAnsi="微软雅黑" w:cs="微软雅黑" w:hint="eastAsia"/>
                <w:szCs w:val="21"/>
              </w:rPr>
              <w:t>备注</w:t>
            </w:r>
          </w:p>
        </w:tc>
      </w:tr>
      <w:tr w:rsidR="00A3445E" w:rsidRPr="00535491" w14:paraId="50108DAA" w14:textId="77777777">
        <w:tc>
          <w:tcPr>
            <w:tcW w:w="1217" w:type="dxa"/>
            <w:shd w:val="clear" w:color="auto" w:fill="FDFDFE"/>
          </w:tcPr>
          <w:p w14:paraId="792D3D10"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6-1</w:t>
            </w:r>
          </w:p>
        </w:tc>
        <w:tc>
          <w:tcPr>
            <w:tcW w:w="1217" w:type="dxa"/>
            <w:shd w:val="clear" w:color="auto" w:fill="FDFDFE"/>
          </w:tcPr>
          <w:p w14:paraId="578C9469"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用户交互接口</w:t>
            </w:r>
          </w:p>
        </w:tc>
        <w:tc>
          <w:tcPr>
            <w:tcW w:w="1217" w:type="dxa"/>
            <w:shd w:val="clear" w:color="auto" w:fill="FDFDFE"/>
          </w:tcPr>
          <w:p w14:paraId="472654E3"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GUI接口</w:t>
            </w:r>
          </w:p>
        </w:tc>
        <w:tc>
          <w:tcPr>
            <w:tcW w:w="1217" w:type="dxa"/>
            <w:shd w:val="clear" w:color="auto" w:fill="FDFDFE"/>
          </w:tcPr>
          <w:p w14:paraId="24937304"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双向</w:t>
            </w:r>
          </w:p>
        </w:tc>
        <w:tc>
          <w:tcPr>
            <w:tcW w:w="1218" w:type="dxa"/>
            <w:shd w:val="clear" w:color="auto" w:fill="FDFDFE"/>
          </w:tcPr>
          <w:p w14:paraId="47B01F2B"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实时</w:t>
            </w:r>
          </w:p>
        </w:tc>
        <w:tc>
          <w:tcPr>
            <w:tcW w:w="1218" w:type="dxa"/>
            <w:shd w:val="clear" w:color="auto" w:fill="FDFDFE"/>
          </w:tcPr>
          <w:p w14:paraId="4AA88FBC"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自定义GUI协议</w:t>
            </w:r>
          </w:p>
        </w:tc>
        <w:tc>
          <w:tcPr>
            <w:tcW w:w="1218" w:type="dxa"/>
            <w:shd w:val="clear" w:color="auto" w:fill="FDFDFE"/>
          </w:tcPr>
          <w:p w14:paraId="3F9EF457"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显示系统信息，收</w:t>
            </w:r>
            <w:r w:rsidRPr="00535491">
              <w:rPr>
                <w:rFonts w:ascii="微软雅黑" w:hAnsi="微软雅黑" w:cs="微软雅黑" w:hint="eastAsia"/>
                <w:color w:val="120649"/>
                <w:kern w:val="0"/>
                <w:szCs w:val="21"/>
                <w:lang w:bidi="ar"/>
              </w:rPr>
              <w:lastRenderedPageBreak/>
              <w:t>集用户输入</w:t>
            </w:r>
          </w:p>
        </w:tc>
      </w:tr>
      <w:tr w:rsidR="00A3445E" w:rsidRPr="00535491" w14:paraId="0C197BB6" w14:textId="77777777">
        <w:tc>
          <w:tcPr>
            <w:tcW w:w="1217" w:type="dxa"/>
            <w:shd w:val="clear" w:color="auto" w:fill="FDFDFE"/>
          </w:tcPr>
          <w:p w14:paraId="2617875B"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lastRenderedPageBreak/>
              <w:t>6-2</w:t>
            </w:r>
          </w:p>
        </w:tc>
        <w:tc>
          <w:tcPr>
            <w:tcW w:w="1217" w:type="dxa"/>
            <w:shd w:val="clear" w:color="auto" w:fill="FDFDFE"/>
          </w:tcPr>
          <w:p w14:paraId="6FB0644E"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后台方法调用接口</w:t>
            </w:r>
          </w:p>
        </w:tc>
        <w:tc>
          <w:tcPr>
            <w:tcW w:w="1217" w:type="dxa"/>
            <w:shd w:val="clear" w:color="auto" w:fill="FDFDFE"/>
          </w:tcPr>
          <w:p w14:paraId="5D04F1A8"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网络接口/本地接口</w:t>
            </w:r>
          </w:p>
        </w:tc>
        <w:tc>
          <w:tcPr>
            <w:tcW w:w="1217" w:type="dxa"/>
            <w:shd w:val="clear" w:color="auto" w:fill="FDFDFE"/>
          </w:tcPr>
          <w:p w14:paraId="21B79479"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双向</w:t>
            </w:r>
          </w:p>
        </w:tc>
        <w:tc>
          <w:tcPr>
            <w:tcW w:w="1218" w:type="dxa"/>
            <w:shd w:val="clear" w:color="auto" w:fill="FDFDFE"/>
          </w:tcPr>
          <w:p w14:paraId="1AC7A2A7" w14:textId="77777777" w:rsidR="00A3445E" w:rsidRPr="00535491" w:rsidRDefault="00000000" w:rsidP="00535491">
            <w:pPr>
              <w:widowControl/>
              <w:spacing w:line="360" w:lineRule="auto"/>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中速</w:t>
            </w:r>
          </w:p>
        </w:tc>
        <w:tc>
          <w:tcPr>
            <w:tcW w:w="1218" w:type="dxa"/>
            <w:shd w:val="clear" w:color="auto" w:fill="FDFDFE"/>
          </w:tcPr>
          <w:p w14:paraId="77B79916"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HTTP/RESTful/本地方法调用</w:t>
            </w:r>
          </w:p>
        </w:tc>
        <w:tc>
          <w:tcPr>
            <w:tcW w:w="1218" w:type="dxa"/>
            <w:shd w:val="clear" w:color="auto" w:fill="FDFDFE"/>
          </w:tcPr>
          <w:p w14:paraId="5978D894" w14:textId="77777777" w:rsidR="00A3445E" w:rsidRPr="00535491" w:rsidRDefault="00000000" w:rsidP="00535491">
            <w:pPr>
              <w:widowControl/>
              <w:spacing w:line="360" w:lineRule="auto"/>
              <w:ind w:firstLineChars="0" w:firstLine="0"/>
              <w:jc w:val="left"/>
              <w:textAlignment w:val="top"/>
              <w:rPr>
                <w:rFonts w:ascii="微软雅黑" w:hAnsi="微软雅黑" w:cs="微软雅黑"/>
                <w:color w:val="120649"/>
                <w:szCs w:val="21"/>
              </w:rPr>
            </w:pPr>
            <w:r w:rsidRPr="00535491">
              <w:rPr>
                <w:rFonts w:ascii="微软雅黑" w:hAnsi="微软雅黑" w:cs="微软雅黑" w:hint="eastAsia"/>
                <w:color w:val="120649"/>
                <w:kern w:val="0"/>
                <w:szCs w:val="21"/>
                <w:lang w:bidi="ar"/>
              </w:rPr>
              <w:t>调用后台子系统方法，实现业务逻辑</w:t>
            </w:r>
          </w:p>
        </w:tc>
      </w:tr>
      <w:tr w:rsidR="00A3445E" w:rsidRPr="00535491" w14:paraId="7E66AA41" w14:textId="77777777">
        <w:trPr>
          <w:trHeight w:val="640"/>
        </w:trPr>
        <w:tc>
          <w:tcPr>
            <w:tcW w:w="8522" w:type="dxa"/>
            <w:gridSpan w:val="7"/>
          </w:tcPr>
          <w:p w14:paraId="48ABB5B5" w14:textId="77777777" w:rsidR="00A3445E" w:rsidRPr="00535491" w:rsidRDefault="00000000" w:rsidP="00535491">
            <w:pPr>
              <w:snapToGrid w:val="0"/>
              <w:spacing w:line="360" w:lineRule="auto"/>
              <w:ind w:firstLineChars="0" w:firstLine="0"/>
              <w:rPr>
                <w:rFonts w:ascii="微软雅黑" w:hAnsi="微软雅黑" w:cs="微软雅黑"/>
                <w:szCs w:val="21"/>
              </w:rPr>
            </w:pPr>
            <w:r w:rsidRPr="00535491">
              <w:rPr>
                <w:rFonts w:ascii="微软雅黑" w:hAnsi="微软雅黑" w:cs="微软雅黑" w:hint="eastAsia"/>
                <w:szCs w:val="21"/>
              </w:rPr>
              <w:t>说明：</w:t>
            </w:r>
          </w:p>
        </w:tc>
      </w:tr>
    </w:tbl>
    <w:p w14:paraId="439E8715" w14:textId="77777777" w:rsidR="00A3445E" w:rsidRPr="00535491" w:rsidRDefault="00A3445E" w:rsidP="00535491">
      <w:pPr>
        <w:pStyle w:val="af"/>
        <w:spacing w:before="200" w:beforeAutospacing="0" w:after="0" w:afterAutospacing="0" w:line="360" w:lineRule="auto"/>
        <w:rPr>
          <w:rStyle w:val="af1"/>
          <w:rFonts w:ascii="微软雅黑" w:hAnsi="微软雅黑" w:cs="Segoe UI"/>
          <w:color w:val="05073B"/>
          <w:sz w:val="21"/>
          <w:szCs w:val="21"/>
        </w:rPr>
      </w:pPr>
    </w:p>
    <w:p w14:paraId="33B11A0E" w14:textId="77777777" w:rsidR="00A3445E" w:rsidRPr="00535491" w:rsidRDefault="00A3445E" w:rsidP="00535491">
      <w:pPr>
        <w:snapToGrid w:val="0"/>
        <w:spacing w:line="360" w:lineRule="auto"/>
        <w:rPr>
          <w:rFonts w:ascii="微软雅黑" w:hAnsi="微软雅黑"/>
          <w:color w:val="2E74B5" w:themeColor="accent5" w:themeShade="BF"/>
          <w:szCs w:val="21"/>
        </w:rPr>
      </w:pPr>
    </w:p>
    <w:p w14:paraId="2C41545E" w14:textId="77777777" w:rsidR="00A3445E" w:rsidRPr="00535491" w:rsidRDefault="00000000" w:rsidP="00535491">
      <w:pPr>
        <w:pStyle w:val="3"/>
        <w:snapToGrid w:val="0"/>
        <w:spacing w:line="360" w:lineRule="auto"/>
        <w:rPr>
          <w:rFonts w:ascii="微软雅黑" w:hAnsi="微软雅黑" w:cs="微软雅黑"/>
          <w:szCs w:val="21"/>
        </w:rPr>
      </w:pPr>
      <w:bookmarkStart w:id="328" w:name="_Toc120326824"/>
      <w:bookmarkStart w:id="329" w:name="_Toc120968876"/>
      <w:bookmarkStart w:id="330" w:name="_Toc127799111"/>
      <w:bookmarkStart w:id="331" w:name="_Toc120961616"/>
      <w:bookmarkStart w:id="332" w:name="_Toc120961281"/>
      <w:bookmarkStart w:id="333" w:name="_Toc120961452"/>
      <w:bookmarkStart w:id="334" w:name="_Toc120961116"/>
      <w:bookmarkStart w:id="335" w:name="_Toc120968712"/>
      <w:bookmarkStart w:id="336" w:name="_Toc154578119"/>
      <w:bookmarkStart w:id="337" w:name="_Toc124506236"/>
      <w:r w:rsidRPr="00535491">
        <w:rPr>
          <w:rFonts w:ascii="微软雅黑" w:hAnsi="微软雅黑" w:cs="微软雅黑" w:hint="eastAsia"/>
          <w:szCs w:val="21"/>
        </w:rPr>
        <w:t>系统接口传输协议说明</w:t>
      </w:r>
      <w:bookmarkEnd w:id="328"/>
      <w:bookmarkEnd w:id="329"/>
      <w:bookmarkEnd w:id="330"/>
      <w:bookmarkEnd w:id="331"/>
      <w:bookmarkEnd w:id="332"/>
      <w:bookmarkEnd w:id="333"/>
      <w:bookmarkEnd w:id="334"/>
      <w:bookmarkEnd w:id="335"/>
      <w:bookmarkEnd w:id="336"/>
      <w:bookmarkEnd w:id="337"/>
    </w:p>
    <w:p w14:paraId="614E6659" w14:textId="77777777" w:rsidR="00A3445E" w:rsidRPr="00535491" w:rsidRDefault="00000000" w:rsidP="00535491">
      <w:pPr>
        <w:pStyle w:val="af"/>
        <w:spacing w:before="0" w:beforeAutospacing="0" w:after="0" w:afterAutospacing="0" w:line="360" w:lineRule="auto"/>
        <w:rPr>
          <w:rFonts w:ascii="微软雅黑" w:hAnsi="微软雅黑" w:cs="微软雅黑"/>
          <w:color w:val="05073B"/>
          <w:sz w:val="21"/>
          <w:szCs w:val="21"/>
        </w:rPr>
      </w:pPr>
      <w:r w:rsidRPr="00535491">
        <w:rPr>
          <w:rStyle w:val="af1"/>
          <w:rFonts w:ascii="微软雅黑" w:hAnsi="微软雅黑" w:cs="微软雅黑" w:hint="eastAsia"/>
          <w:color w:val="05073B"/>
          <w:sz w:val="21"/>
          <w:szCs w:val="21"/>
        </w:rPr>
        <w:t>1. 数据库接口（SQL/JDBC）</w:t>
      </w:r>
    </w:p>
    <w:p w14:paraId="17B95A1F" w14:textId="77777777" w:rsidR="00A3445E" w:rsidRPr="00535491" w:rsidRDefault="00000000" w:rsidP="00535491">
      <w:pPr>
        <w:widowControl/>
        <w:numPr>
          <w:ilvl w:val="0"/>
          <w:numId w:val="7"/>
        </w:numPr>
        <w:spacing w:line="360" w:lineRule="auto"/>
        <w:ind w:left="0" w:firstLine="420"/>
        <w:rPr>
          <w:rFonts w:ascii="微软雅黑" w:hAnsi="微软雅黑" w:cs="微软雅黑"/>
          <w:szCs w:val="21"/>
        </w:rPr>
      </w:pPr>
      <w:r w:rsidRPr="00535491">
        <w:rPr>
          <w:rStyle w:val="af1"/>
          <w:rFonts w:ascii="微软雅黑" w:hAnsi="微软雅黑" w:cs="微软雅黑" w:hint="eastAsia"/>
          <w:color w:val="05073B"/>
          <w:szCs w:val="21"/>
        </w:rPr>
        <w:t>协议描述</w:t>
      </w:r>
      <w:r w:rsidRPr="00535491">
        <w:rPr>
          <w:rFonts w:ascii="微软雅黑" w:hAnsi="微软雅黑" w:cs="微软雅黑" w:hint="eastAsia"/>
          <w:color w:val="05073B"/>
          <w:szCs w:val="21"/>
        </w:rPr>
        <w:t>：使用SQL语句进行数据库操作，通过JDBC（Java Database Connectivity）实现Java程序与数据库的连接和通信。</w:t>
      </w:r>
    </w:p>
    <w:p w14:paraId="3CC31F6B" w14:textId="77777777" w:rsidR="00A3445E" w:rsidRPr="00535491" w:rsidRDefault="00000000" w:rsidP="00535491">
      <w:pPr>
        <w:widowControl/>
        <w:numPr>
          <w:ilvl w:val="0"/>
          <w:numId w:val="7"/>
        </w:numPr>
        <w:spacing w:before="60" w:line="360" w:lineRule="auto"/>
        <w:ind w:left="0" w:firstLine="420"/>
        <w:rPr>
          <w:rFonts w:ascii="微软雅黑" w:hAnsi="微软雅黑" w:cs="微软雅黑"/>
          <w:szCs w:val="21"/>
        </w:rPr>
      </w:pPr>
      <w:r w:rsidRPr="00535491">
        <w:rPr>
          <w:rStyle w:val="af1"/>
          <w:rFonts w:ascii="微软雅黑" w:hAnsi="微软雅黑" w:cs="微软雅黑" w:hint="eastAsia"/>
          <w:color w:val="05073B"/>
          <w:szCs w:val="21"/>
        </w:rPr>
        <w:t>驱动程序</w:t>
      </w:r>
      <w:r w:rsidRPr="00535491">
        <w:rPr>
          <w:rFonts w:ascii="微软雅黑" w:hAnsi="微软雅黑" w:cs="微软雅黑" w:hint="eastAsia"/>
          <w:color w:val="05073B"/>
          <w:szCs w:val="21"/>
        </w:rPr>
        <w:t>：需要安装相应数据库的JDBC驱动程序。</w:t>
      </w:r>
    </w:p>
    <w:p w14:paraId="249922A4" w14:textId="77777777" w:rsidR="00A3445E" w:rsidRPr="00535491" w:rsidRDefault="00000000" w:rsidP="00535491">
      <w:pPr>
        <w:widowControl/>
        <w:numPr>
          <w:ilvl w:val="0"/>
          <w:numId w:val="7"/>
        </w:numPr>
        <w:spacing w:before="60" w:line="360" w:lineRule="auto"/>
        <w:ind w:left="0" w:firstLine="420"/>
        <w:rPr>
          <w:rFonts w:ascii="微软雅黑" w:hAnsi="微软雅黑" w:cs="微软雅黑"/>
          <w:szCs w:val="21"/>
        </w:rPr>
      </w:pPr>
      <w:r w:rsidRPr="00535491">
        <w:rPr>
          <w:rStyle w:val="af1"/>
          <w:rFonts w:ascii="微软雅黑" w:hAnsi="微软雅黑" w:cs="微软雅黑" w:hint="eastAsia"/>
          <w:color w:val="05073B"/>
          <w:szCs w:val="21"/>
        </w:rPr>
        <w:t>动态连接库</w:t>
      </w:r>
      <w:r w:rsidRPr="00535491">
        <w:rPr>
          <w:rFonts w:ascii="微软雅黑" w:hAnsi="微软雅黑" w:cs="微软雅黑" w:hint="eastAsia"/>
          <w:color w:val="05073B"/>
          <w:szCs w:val="21"/>
        </w:rPr>
        <w:t>：无特定动态连接库要求，但JDBC驱动程序通常以JAR包形式提供。</w:t>
      </w:r>
    </w:p>
    <w:p w14:paraId="21D2AE18" w14:textId="77777777" w:rsidR="00A3445E" w:rsidRPr="00535491" w:rsidRDefault="00000000" w:rsidP="00535491">
      <w:pPr>
        <w:pStyle w:val="af"/>
        <w:spacing w:before="140" w:beforeAutospacing="0" w:after="0" w:afterAutospacing="0" w:line="360" w:lineRule="auto"/>
        <w:rPr>
          <w:rFonts w:ascii="微软雅黑" w:hAnsi="微软雅黑" w:cs="微软雅黑"/>
          <w:color w:val="05073B"/>
          <w:sz w:val="21"/>
          <w:szCs w:val="21"/>
        </w:rPr>
      </w:pPr>
      <w:r w:rsidRPr="00535491">
        <w:rPr>
          <w:rStyle w:val="af1"/>
          <w:rFonts w:ascii="微软雅黑" w:hAnsi="微软雅黑" w:cs="微软雅黑" w:hint="eastAsia"/>
          <w:color w:val="05073B"/>
          <w:sz w:val="21"/>
          <w:szCs w:val="21"/>
        </w:rPr>
        <w:t>2. 网络接口（HTTPS/JWT）</w:t>
      </w:r>
    </w:p>
    <w:p w14:paraId="2A6D9142" w14:textId="77777777" w:rsidR="00A3445E" w:rsidRPr="00535491" w:rsidRDefault="00000000" w:rsidP="00535491">
      <w:pPr>
        <w:widowControl/>
        <w:numPr>
          <w:ilvl w:val="0"/>
          <w:numId w:val="8"/>
        </w:numPr>
        <w:spacing w:line="360" w:lineRule="auto"/>
        <w:ind w:left="0" w:firstLine="420"/>
        <w:rPr>
          <w:rFonts w:ascii="微软雅黑" w:hAnsi="微软雅黑" w:cs="微软雅黑"/>
          <w:szCs w:val="21"/>
        </w:rPr>
      </w:pPr>
      <w:r w:rsidRPr="00535491">
        <w:rPr>
          <w:rStyle w:val="af1"/>
          <w:rFonts w:ascii="微软雅黑" w:hAnsi="微软雅黑" w:cs="微软雅黑" w:hint="eastAsia"/>
          <w:color w:val="05073B"/>
          <w:szCs w:val="21"/>
        </w:rPr>
        <w:t>协议描述</w:t>
      </w:r>
      <w:r w:rsidRPr="00535491">
        <w:rPr>
          <w:rFonts w:ascii="微软雅黑" w:hAnsi="微软雅黑" w:cs="微软雅黑" w:hint="eastAsia"/>
          <w:color w:val="05073B"/>
          <w:szCs w:val="21"/>
        </w:rPr>
        <w:t>：使用HTTPS协议进行安全通信，JWT（JSON Web Token）用于用户身份认证和会话管理。</w:t>
      </w:r>
    </w:p>
    <w:p w14:paraId="486A4FD7" w14:textId="77777777" w:rsidR="00A3445E" w:rsidRPr="00535491" w:rsidRDefault="00000000" w:rsidP="00535491">
      <w:pPr>
        <w:widowControl/>
        <w:numPr>
          <w:ilvl w:val="0"/>
          <w:numId w:val="8"/>
        </w:numPr>
        <w:spacing w:before="60" w:line="360" w:lineRule="auto"/>
        <w:ind w:left="0" w:firstLine="420"/>
        <w:rPr>
          <w:rFonts w:ascii="微软雅黑" w:hAnsi="微软雅黑" w:cs="微软雅黑"/>
          <w:szCs w:val="21"/>
        </w:rPr>
      </w:pPr>
      <w:r w:rsidRPr="00535491">
        <w:rPr>
          <w:rStyle w:val="af1"/>
          <w:rFonts w:ascii="微软雅黑" w:hAnsi="微软雅黑" w:cs="微软雅黑" w:hint="eastAsia"/>
          <w:color w:val="05073B"/>
          <w:szCs w:val="21"/>
        </w:rPr>
        <w:t>驱动程序</w:t>
      </w:r>
      <w:r w:rsidRPr="00535491">
        <w:rPr>
          <w:rFonts w:ascii="微软雅黑" w:hAnsi="微软雅黑" w:cs="微软雅黑" w:hint="eastAsia"/>
          <w:color w:val="05073B"/>
          <w:szCs w:val="21"/>
        </w:rPr>
        <w:t>：无需特定驱动程序，但需配置HTTPS服务器和JWT处理库。</w:t>
      </w:r>
    </w:p>
    <w:p w14:paraId="3185D428" w14:textId="77777777" w:rsidR="00A3445E" w:rsidRPr="00535491" w:rsidRDefault="00000000" w:rsidP="00535491">
      <w:pPr>
        <w:widowControl/>
        <w:numPr>
          <w:ilvl w:val="0"/>
          <w:numId w:val="8"/>
        </w:numPr>
        <w:spacing w:before="60" w:line="360" w:lineRule="auto"/>
        <w:ind w:left="0" w:firstLine="420"/>
        <w:rPr>
          <w:rFonts w:ascii="微软雅黑" w:hAnsi="微软雅黑" w:cs="微软雅黑"/>
          <w:szCs w:val="21"/>
        </w:rPr>
      </w:pPr>
      <w:r w:rsidRPr="00535491">
        <w:rPr>
          <w:rStyle w:val="af1"/>
          <w:rFonts w:ascii="微软雅黑" w:hAnsi="微软雅黑" w:cs="微软雅黑" w:hint="eastAsia"/>
          <w:color w:val="05073B"/>
          <w:szCs w:val="21"/>
        </w:rPr>
        <w:t>动态连接库</w:t>
      </w:r>
      <w:r w:rsidRPr="00535491">
        <w:rPr>
          <w:rFonts w:ascii="微软雅黑" w:hAnsi="微软雅黑" w:cs="微软雅黑" w:hint="eastAsia"/>
          <w:color w:val="05073B"/>
          <w:szCs w:val="21"/>
        </w:rPr>
        <w:t>：可能涉及SSL/TLS库和JWT处理库（如Java中的jjwt库）。</w:t>
      </w:r>
    </w:p>
    <w:p w14:paraId="7628CF54" w14:textId="77777777" w:rsidR="00A3445E" w:rsidRPr="00535491" w:rsidRDefault="00000000" w:rsidP="00535491">
      <w:pPr>
        <w:pStyle w:val="af"/>
        <w:spacing w:before="140" w:beforeAutospacing="0" w:after="0" w:afterAutospacing="0" w:line="360" w:lineRule="auto"/>
        <w:rPr>
          <w:rFonts w:ascii="微软雅黑" w:hAnsi="微软雅黑" w:cs="微软雅黑"/>
          <w:color w:val="05073B"/>
          <w:sz w:val="21"/>
          <w:szCs w:val="21"/>
        </w:rPr>
      </w:pPr>
      <w:r w:rsidRPr="00535491">
        <w:rPr>
          <w:rStyle w:val="af1"/>
          <w:rFonts w:ascii="微软雅黑" w:hAnsi="微软雅黑" w:cs="微软雅黑" w:hint="eastAsia"/>
          <w:color w:val="05073B"/>
          <w:sz w:val="21"/>
          <w:szCs w:val="21"/>
        </w:rPr>
        <w:t>3. GUI接口（自定义GUI协议）</w:t>
      </w:r>
    </w:p>
    <w:p w14:paraId="16A6D0B0" w14:textId="77777777" w:rsidR="00A3445E" w:rsidRPr="00535491" w:rsidRDefault="00000000" w:rsidP="00535491">
      <w:pPr>
        <w:widowControl/>
        <w:numPr>
          <w:ilvl w:val="0"/>
          <w:numId w:val="9"/>
        </w:numPr>
        <w:spacing w:line="360" w:lineRule="auto"/>
        <w:ind w:left="0" w:firstLine="420"/>
        <w:rPr>
          <w:rFonts w:ascii="微软雅黑" w:hAnsi="微软雅黑" w:cs="微软雅黑"/>
          <w:szCs w:val="21"/>
        </w:rPr>
      </w:pPr>
      <w:r w:rsidRPr="00535491">
        <w:rPr>
          <w:rStyle w:val="af1"/>
          <w:rFonts w:ascii="微软雅黑" w:hAnsi="微软雅黑" w:cs="微软雅黑" w:hint="eastAsia"/>
          <w:color w:val="05073B"/>
          <w:szCs w:val="21"/>
        </w:rPr>
        <w:lastRenderedPageBreak/>
        <w:t>协议描述</w:t>
      </w:r>
      <w:r w:rsidRPr="00535491">
        <w:rPr>
          <w:rFonts w:ascii="微软雅黑" w:hAnsi="微软雅黑" w:cs="微软雅黑" w:hint="eastAsia"/>
          <w:color w:val="05073B"/>
          <w:szCs w:val="21"/>
        </w:rPr>
        <w:t>：根据系统需求自定义的图形用户界面协议，用于显示系统信息和收集用户输入。</w:t>
      </w:r>
    </w:p>
    <w:p w14:paraId="18A0BD7E" w14:textId="77777777" w:rsidR="00A3445E" w:rsidRPr="00535491" w:rsidRDefault="00000000" w:rsidP="00535491">
      <w:pPr>
        <w:widowControl/>
        <w:numPr>
          <w:ilvl w:val="0"/>
          <w:numId w:val="9"/>
        </w:numPr>
        <w:spacing w:before="60" w:line="360" w:lineRule="auto"/>
        <w:ind w:left="0" w:firstLine="420"/>
        <w:rPr>
          <w:rFonts w:ascii="微软雅黑" w:hAnsi="微软雅黑" w:cs="微软雅黑"/>
          <w:szCs w:val="21"/>
        </w:rPr>
      </w:pPr>
      <w:r w:rsidRPr="00535491">
        <w:rPr>
          <w:rStyle w:val="af1"/>
          <w:rFonts w:ascii="微软雅黑" w:hAnsi="微软雅黑" w:cs="微软雅黑" w:hint="eastAsia"/>
          <w:color w:val="05073B"/>
          <w:szCs w:val="21"/>
        </w:rPr>
        <w:t>驱动程序</w:t>
      </w:r>
      <w:r w:rsidRPr="00535491">
        <w:rPr>
          <w:rFonts w:ascii="微软雅黑" w:hAnsi="微软雅黑" w:cs="微软雅黑" w:hint="eastAsia"/>
          <w:color w:val="05073B"/>
          <w:szCs w:val="21"/>
        </w:rPr>
        <w:t>：无需特定驱动程序，但需使用GUI框架（如Java的Swing或JavaFX）实现。</w:t>
      </w:r>
    </w:p>
    <w:p w14:paraId="69923E2C" w14:textId="77777777" w:rsidR="00A3445E" w:rsidRPr="00535491" w:rsidRDefault="00000000" w:rsidP="00535491">
      <w:pPr>
        <w:widowControl/>
        <w:numPr>
          <w:ilvl w:val="0"/>
          <w:numId w:val="9"/>
        </w:numPr>
        <w:spacing w:before="60" w:line="360" w:lineRule="auto"/>
        <w:ind w:left="0" w:firstLine="420"/>
        <w:rPr>
          <w:rFonts w:ascii="微软雅黑" w:hAnsi="微软雅黑" w:cs="微软雅黑"/>
          <w:szCs w:val="21"/>
        </w:rPr>
      </w:pPr>
      <w:r w:rsidRPr="00535491">
        <w:rPr>
          <w:rStyle w:val="af1"/>
          <w:rFonts w:ascii="微软雅黑" w:hAnsi="微软雅黑" w:cs="微软雅黑" w:hint="eastAsia"/>
          <w:color w:val="05073B"/>
          <w:szCs w:val="21"/>
        </w:rPr>
        <w:t>动态连接库</w:t>
      </w:r>
      <w:r w:rsidRPr="00535491">
        <w:rPr>
          <w:rFonts w:ascii="微软雅黑" w:hAnsi="微软雅黑" w:cs="微软雅黑" w:hint="eastAsia"/>
          <w:color w:val="05073B"/>
          <w:szCs w:val="21"/>
        </w:rPr>
        <w:t>：无特定动态连接库要求，但GUI框架通常以JAR包形式提供。</w:t>
      </w:r>
    </w:p>
    <w:p w14:paraId="2A680F0E" w14:textId="77777777" w:rsidR="00A3445E" w:rsidRPr="00535491" w:rsidRDefault="00000000" w:rsidP="00535491">
      <w:pPr>
        <w:pStyle w:val="af"/>
        <w:spacing w:before="140" w:beforeAutospacing="0" w:after="0" w:afterAutospacing="0" w:line="360" w:lineRule="auto"/>
        <w:rPr>
          <w:rFonts w:ascii="微软雅黑" w:hAnsi="微软雅黑" w:cs="微软雅黑"/>
          <w:color w:val="05073B"/>
          <w:sz w:val="21"/>
          <w:szCs w:val="21"/>
        </w:rPr>
      </w:pPr>
      <w:r w:rsidRPr="00535491">
        <w:rPr>
          <w:rStyle w:val="af1"/>
          <w:rFonts w:ascii="微软雅黑" w:hAnsi="微软雅黑" w:cs="微软雅黑" w:hint="eastAsia"/>
          <w:color w:val="05073B"/>
          <w:sz w:val="21"/>
          <w:szCs w:val="21"/>
        </w:rPr>
        <w:t>4. 本地方法调用接口</w:t>
      </w:r>
    </w:p>
    <w:p w14:paraId="7516433B" w14:textId="77777777" w:rsidR="00A3445E" w:rsidRPr="00535491" w:rsidRDefault="00000000" w:rsidP="00535491">
      <w:pPr>
        <w:widowControl/>
        <w:numPr>
          <w:ilvl w:val="0"/>
          <w:numId w:val="10"/>
        </w:numPr>
        <w:spacing w:line="360" w:lineRule="auto"/>
        <w:ind w:left="0" w:firstLine="420"/>
        <w:rPr>
          <w:rFonts w:ascii="微软雅黑" w:hAnsi="微软雅黑" w:cs="微软雅黑"/>
          <w:szCs w:val="21"/>
        </w:rPr>
      </w:pPr>
      <w:r w:rsidRPr="00535491">
        <w:rPr>
          <w:rStyle w:val="af1"/>
          <w:rFonts w:ascii="微软雅黑" w:hAnsi="微软雅黑" w:cs="微软雅黑" w:hint="eastAsia"/>
          <w:color w:val="05073B"/>
          <w:szCs w:val="21"/>
        </w:rPr>
        <w:t>协议描述</w:t>
      </w:r>
      <w:r w:rsidRPr="00535491">
        <w:rPr>
          <w:rFonts w:ascii="微软雅黑" w:hAnsi="微软雅黑" w:cs="微软雅黑" w:hint="eastAsia"/>
          <w:color w:val="05073B"/>
          <w:szCs w:val="21"/>
        </w:rPr>
        <w:t>：在同一台机器上的不同进程或线程之间调用方法，通常通过Java的反射机制或本地方法（如JNI）实现。</w:t>
      </w:r>
    </w:p>
    <w:p w14:paraId="721E22A5" w14:textId="77777777" w:rsidR="00A3445E" w:rsidRPr="00535491" w:rsidRDefault="00000000" w:rsidP="00535491">
      <w:pPr>
        <w:widowControl/>
        <w:numPr>
          <w:ilvl w:val="0"/>
          <w:numId w:val="10"/>
        </w:numPr>
        <w:spacing w:before="60" w:line="360" w:lineRule="auto"/>
        <w:ind w:left="0" w:firstLine="420"/>
        <w:rPr>
          <w:rFonts w:ascii="微软雅黑" w:hAnsi="微软雅黑" w:cs="微软雅黑"/>
          <w:szCs w:val="21"/>
        </w:rPr>
      </w:pPr>
      <w:r w:rsidRPr="00535491">
        <w:rPr>
          <w:rStyle w:val="af1"/>
          <w:rFonts w:ascii="微软雅黑" w:hAnsi="微软雅黑" w:cs="微软雅黑" w:hint="eastAsia"/>
          <w:color w:val="05073B"/>
          <w:szCs w:val="21"/>
        </w:rPr>
        <w:t>驱动程序</w:t>
      </w:r>
      <w:r w:rsidRPr="00535491">
        <w:rPr>
          <w:rFonts w:ascii="微软雅黑" w:hAnsi="微软雅黑" w:cs="微软雅黑" w:hint="eastAsia"/>
          <w:color w:val="05073B"/>
          <w:szCs w:val="21"/>
        </w:rPr>
        <w:t>：无需特定驱动程序。</w:t>
      </w:r>
    </w:p>
    <w:p w14:paraId="092409A8" w14:textId="77777777" w:rsidR="00A3445E" w:rsidRPr="00535491" w:rsidRDefault="00000000" w:rsidP="00535491">
      <w:pPr>
        <w:widowControl/>
        <w:numPr>
          <w:ilvl w:val="0"/>
          <w:numId w:val="10"/>
        </w:numPr>
        <w:spacing w:before="60" w:line="360" w:lineRule="auto"/>
        <w:ind w:left="0" w:firstLine="420"/>
        <w:rPr>
          <w:rFonts w:ascii="微软雅黑" w:hAnsi="微软雅黑" w:cs="微软雅黑"/>
          <w:szCs w:val="21"/>
        </w:rPr>
      </w:pPr>
      <w:r w:rsidRPr="00535491">
        <w:rPr>
          <w:rStyle w:val="af1"/>
          <w:rFonts w:ascii="微软雅黑" w:hAnsi="微软雅黑" w:cs="微软雅黑" w:hint="eastAsia"/>
          <w:color w:val="05073B"/>
          <w:szCs w:val="21"/>
        </w:rPr>
        <w:t>动态连接库</w:t>
      </w:r>
      <w:r w:rsidRPr="00535491">
        <w:rPr>
          <w:rFonts w:ascii="微软雅黑" w:hAnsi="微软雅黑" w:cs="微软雅黑" w:hint="eastAsia"/>
          <w:color w:val="05073B"/>
          <w:szCs w:val="21"/>
        </w:rPr>
        <w:t>：对于JNI调用，需要编写并编译相应的本地代码库（如C/C++动态链接库）。</w:t>
      </w:r>
    </w:p>
    <w:p w14:paraId="4693334B" w14:textId="77777777" w:rsidR="00A3445E" w:rsidRPr="00535491" w:rsidRDefault="00000000" w:rsidP="00535491">
      <w:pPr>
        <w:snapToGrid w:val="0"/>
        <w:spacing w:line="360" w:lineRule="auto"/>
        <w:rPr>
          <w:rFonts w:ascii="微软雅黑" w:hAnsi="微软雅黑" w:cs="微软雅黑"/>
          <w:color w:val="2E74B5" w:themeColor="accent5" w:themeShade="BF"/>
          <w:szCs w:val="21"/>
        </w:rPr>
      </w:pPr>
      <w:r w:rsidRPr="00535491">
        <w:rPr>
          <w:rFonts w:ascii="微软雅黑" w:hAnsi="微软雅黑" w:cs="微软雅黑" w:hint="eastAsia"/>
          <w:color w:val="2E74B5" w:themeColor="accent5" w:themeShade="BF"/>
          <w:szCs w:val="21"/>
        </w:rPr>
        <w:t>。</w:t>
      </w:r>
    </w:p>
    <w:p w14:paraId="1823A61B" w14:textId="77777777" w:rsidR="00A3445E" w:rsidRPr="00535491" w:rsidRDefault="00000000" w:rsidP="00535491">
      <w:pPr>
        <w:pStyle w:val="1"/>
        <w:snapToGrid w:val="0"/>
        <w:spacing w:before="0" w:after="0" w:line="360" w:lineRule="auto"/>
        <w:rPr>
          <w:rFonts w:ascii="微软雅黑" w:hAnsi="微软雅黑"/>
          <w:sz w:val="21"/>
          <w:szCs w:val="21"/>
        </w:rPr>
      </w:pPr>
      <w:bookmarkStart w:id="338" w:name="_Toc154578121"/>
      <w:bookmarkStart w:id="339" w:name="_Toc120961621"/>
      <w:bookmarkStart w:id="340" w:name="_Toc120968881"/>
      <w:bookmarkStart w:id="341" w:name="_Toc127799116"/>
      <w:bookmarkStart w:id="342" w:name="_Toc124506238"/>
      <w:bookmarkStart w:id="343" w:name="_Toc120326829"/>
      <w:bookmarkStart w:id="344" w:name="_Toc120968717"/>
      <w:bookmarkStart w:id="345" w:name="_Toc120961121"/>
      <w:bookmarkStart w:id="346" w:name="_Toc120961457"/>
      <w:bookmarkStart w:id="347" w:name="_Toc120961286"/>
      <w:r w:rsidRPr="00535491">
        <w:rPr>
          <w:rFonts w:ascii="微软雅黑" w:hAnsi="微软雅黑" w:hint="eastAsia"/>
          <w:sz w:val="21"/>
          <w:szCs w:val="21"/>
        </w:rPr>
        <w:t>技术设计</w:t>
      </w:r>
      <w:bookmarkEnd w:id="338"/>
      <w:bookmarkEnd w:id="339"/>
      <w:bookmarkEnd w:id="340"/>
      <w:bookmarkEnd w:id="341"/>
      <w:bookmarkEnd w:id="342"/>
      <w:bookmarkEnd w:id="343"/>
      <w:bookmarkEnd w:id="344"/>
      <w:bookmarkEnd w:id="345"/>
      <w:bookmarkEnd w:id="346"/>
      <w:bookmarkEnd w:id="347"/>
    </w:p>
    <w:p w14:paraId="2AA815D4" w14:textId="77777777" w:rsidR="00A3445E" w:rsidRPr="00535491" w:rsidRDefault="00000000" w:rsidP="00535491">
      <w:pPr>
        <w:pStyle w:val="2"/>
        <w:snapToGrid w:val="0"/>
        <w:spacing w:before="0" w:after="0" w:line="360" w:lineRule="auto"/>
        <w:rPr>
          <w:rFonts w:ascii="微软雅黑" w:eastAsia="微软雅黑" w:hAnsi="微软雅黑"/>
          <w:sz w:val="21"/>
          <w:szCs w:val="21"/>
        </w:rPr>
      </w:pPr>
      <w:bookmarkStart w:id="348" w:name="_Toc120326830"/>
      <w:bookmarkStart w:id="349" w:name="_Toc120961122"/>
      <w:bookmarkStart w:id="350" w:name="_Toc120961622"/>
      <w:bookmarkStart w:id="351" w:name="_Toc120961458"/>
      <w:bookmarkStart w:id="352" w:name="_Toc154578122"/>
      <w:bookmarkStart w:id="353" w:name="_Toc127799117"/>
      <w:bookmarkStart w:id="354" w:name="_Toc124506239"/>
      <w:bookmarkStart w:id="355" w:name="_Toc120968718"/>
      <w:bookmarkStart w:id="356" w:name="_Toc120968882"/>
      <w:bookmarkStart w:id="357" w:name="_Toc120961287"/>
      <w:r w:rsidRPr="00535491">
        <w:rPr>
          <w:rFonts w:ascii="微软雅黑" w:eastAsia="微软雅黑" w:hAnsi="微软雅黑" w:hint="eastAsia"/>
          <w:sz w:val="21"/>
          <w:szCs w:val="21"/>
        </w:rPr>
        <w:t>系统开发技术说明表</w:t>
      </w:r>
      <w:bookmarkEnd w:id="348"/>
      <w:bookmarkEnd w:id="349"/>
      <w:bookmarkEnd w:id="350"/>
      <w:bookmarkEnd w:id="351"/>
      <w:bookmarkEnd w:id="352"/>
      <w:bookmarkEnd w:id="353"/>
      <w:bookmarkEnd w:id="354"/>
      <w:bookmarkEnd w:id="355"/>
      <w:bookmarkEnd w:id="356"/>
      <w:bookmarkEnd w:id="357"/>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1157"/>
        <w:gridCol w:w="1157"/>
        <w:gridCol w:w="1157"/>
        <w:gridCol w:w="1158"/>
        <w:gridCol w:w="1158"/>
        <w:gridCol w:w="1158"/>
      </w:tblGrid>
      <w:tr w:rsidR="00A3445E" w:rsidRPr="00535491" w14:paraId="2A1F6E5D" w14:textId="77777777">
        <w:trPr>
          <w:trHeight w:val="965"/>
        </w:trPr>
        <w:tc>
          <w:tcPr>
            <w:tcW w:w="8102" w:type="dxa"/>
            <w:gridSpan w:val="7"/>
          </w:tcPr>
          <w:p w14:paraId="0D5A2C74"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子系统编号：</w:t>
            </w:r>
            <w:r w:rsidRPr="00535491">
              <w:rPr>
                <w:rFonts w:ascii="微软雅黑" w:hAnsi="微软雅黑" w:cs="Segoe UI"/>
                <w:color w:val="120649"/>
                <w:kern w:val="0"/>
                <w:szCs w:val="21"/>
                <w:lang w:bidi="ar"/>
              </w:rPr>
              <w:t>001</w:t>
            </w:r>
          </w:p>
          <w:p w14:paraId="576807BA"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子系统英文名称：</w:t>
            </w:r>
            <w:r w:rsidRPr="00535491">
              <w:rPr>
                <w:rFonts w:ascii="微软雅黑" w:hAnsi="微软雅黑" w:cs="Segoe UI"/>
                <w:color w:val="120649"/>
                <w:kern w:val="0"/>
                <w:szCs w:val="21"/>
                <w:lang w:bidi="ar"/>
              </w:rPr>
              <w:t>UserManagement</w:t>
            </w:r>
          </w:p>
          <w:p w14:paraId="4CFD3D24"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子系统中文名称：</w:t>
            </w:r>
            <w:r w:rsidRPr="00535491">
              <w:rPr>
                <w:rFonts w:ascii="微软雅黑" w:hAnsi="微软雅黑" w:cs="Segoe UI"/>
                <w:color w:val="120649"/>
                <w:kern w:val="0"/>
                <w:szCs w:val="21"/>
                <w:lang w:bidi="ar"/>
              </w:rPr>
              <w:t>用户管理子系统</w:t>
            </w:r>
          </w:p>
        </w:tc>
      </w:tr>
      <w:tr w:rsidR="00A3445E" w:rsidRPr="00535491" w14:paraId="3D9FB9F6" w14:textId="77777777">
        <w:tc>
          <w:tcPr>
            <w:tcW w:w="1157" w:type="dxa"/>
            <w:vMerge w:val="restart"/>
          </w:tcPr>
          <w:p w14:paraId="12D9A8ED"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技术编号</w:t>
            </w:r>
          </w:p>
        </w:tc>
        <w:tc>
          <w:tcPr>
            <w:tcW w:w="1157" w:type="dxa"/>
          </w:tcPr>
          <w:p w14:paraId="433235FC"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开发技术</w:t>
            </w:r>
          </w:p>
        </w:tc>
        <w:tc>
          <w:tcPr>
            <w:tcW w:w="1157" w:type="dxa"/>
          </w:tcPr>
          <w:p w14:paraId="784DCCA0"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开发技术</w:t>
            </w:r>
          </w:p>
        </w:tc>
        <w:tc>
          <w:tcPr>
            <w:tcW w:w="1157" w:type="dxa"/>
            <w:vMerge w:val="restart"/>
          </w:tcPr>
          <w:p w14:paraId="5BB00C49"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处理功能</w:t>
            </w:r>
          </w:p>
        </w:tc>
        <w:tc>
          <w:tcPr>
            <w:tcW w:w="2316" w:type="dxa"/>
            <w:gridSpan w:val="2"/>
            <w:vMerge w:val="restart"/>
          </w:tcPr>
          <w:p w14:paraId="0BD43798" w14:textId="77777777" w:rsidR="00A3445E" w:rsidRPr="00535491" w:rsidRDefault="00000000" w:rsidP="00535491">
            <w:pPr>
              <w:snapToGrid w:val="0"/>
              <w:spacing w:line="360" w:lineRule="auto"/>
              <w:rPr>
                <w:rFonts w:ascii="微软雅黑" w:hAnsi="微软雅黑"/>
                <w:szCs w:val="21"/>
              </w:rPr>
            </w:pPr>
            <w:r w:rsidRPr="00535491">
              <w:rPr>
                <w:rFonts w:ascii="微软雅黑" w:hAnsi="微软雅黑" w:hint="eastAsia"/>
                <w:szCs w:val="21"/>
              </w:rPr>
              <w:t>系统特性编号</w:t>
            </w:r>
          </w:p>
        </w:tc>
        <w:tc>
          <w:tcPr>
            <w:tcW w:w="1158" w:type="dxa"/>
            <w:vMerge w:val="restart"/>
          </w:tcPr>
          <w:p w14:paraId="67658B59" w14:textId="77777777" w:rsidR="00A3445E" w:rsidRPr="00535491" w:rsidRDefault="00000000" w:rsidP="00535491">
            <w:pPr>
              <w:snapToGrid w:val="0"/>
              <w:spacing w:line="360" w:lineRule="auto"/>
              <w:ind w:firstLineChars="100" w:firstLine="210"/>
              <w:rPr>
                <w:rFonts w:ascii="微软雅黑" w:hAnsi="微软雅黑"/>
                <w:szCs w:val="21"/>
              </w:rPr>
            </w:pPr>
            <w:r w:rsidRPr="00535491">
              <w:rPr>
                <w:rFonts w:ascii="微软雅黑" w:hAnsi="微软雅黑" w:hint="eastAsia"/>
                <w:szCs w:val="21"/>
              </w:rPr>
              <w:t>备注</w:t>
            </w:r>
          </w:p>
        </w:tc>
      </w:tr>
      <w:tr w:rsidR="00A3445E" w:rsidRPr="00535491" w14:paraId="09E964F2" w14:textId="77777777">
        <w:tc>
          <w:tcPr>
            <w:tcW w:w="1157" w:type="dxa"/>
            <w:vMerge/>
          </w:tcPr>
          <w:p w14:paraId="33ADEA09" w14:textId="77777777" w:rsidR="00A3445E" w:rsidRPr="00535491" w:rsidRDefault="00A3445E" w:rsidP="00535491">
            <w:pPr>
              <w:snapToGrid w:val="0"/>
              <w:spacing w:line="360" w:lineRule="auto"/>
              <w:rPr>
                <w:rFonts w:ascii="微软雅黑" w:hAnsi="微软雅黑"/>
                <w:szCs w:val="21"/>
              </w:rPr>
            </w:pPr>
          </w:p>
        </w:tc>
        <w:tc>
          <w:tcPr>
            <w:tcW w:w="1157" w:type="dxa"/>
          </w:tcPr>
          <w:p w14:paraId="31F822AD"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英文名称</w:t>
            </w:r>
          </w:p>
        </w:tc>
        <w:tc>
          <w:tcPr>
            <w:tcW w:w="1157" w:type="dxa"/>
          </w:tcPr>
          <w:p w14:paraId="175724A9"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中文名称</w:t>
            </w:r>
          </w:p>
        </w:tc>
        <w:tc>
          <w:tcPr>
            <w:tcW w:w="1157" w:type="dxa"/>
            <w:vMerge/>
          </w:tcPr>
          <w:p w14:paraId="05262AC2" w14:textId="77777777" w:rsidR="00A3445E" w:rsidRPr="00535491" w:rsidRDefault="00A3445E" w:rsidP="00535491">
            <w:pPr>
              <w:snapToGrid w:val="0"/>
              <w:spacing w:line="360" w:lineRule="auto"/>
              <w:rPr>
                <w:rFonts w:ascii="微软雅黑" w:hAnsi="微软雅黑"/>
                <w:szCs w:val="21"/>
              </w:rPr>
            </w:pPr>
          </w:p>
        </w:tc>
        <w:tc>
          <w:tcPr>
            <w:tcW w:w="2316" w:type="dxa"/>
            <w:gridSpan w:val="2"/>
            <w:vMerge/>
          </w:tcPr>
          <w:p w14:paraId="24431345" w14:textId="77777777" w:rsidR="00A3445E" w:rsidRPr="00535491" w:rsidRDefault="00A3445E" w:rsidP="00535491">
            <w:pPr>
              <w:snapToGrid w:val="0"/>
              <w:spacing w:line="360" w:lineRule="auto"/>
              <w:rPr>
                <w:rFonts w:ascii="微软雅黑" w:hAnsi="微软雅黑"/>
                <w:szCs w:val="21"/>
              </w:rPr>
            </w:pPr>
          </w:p>
        </w:tc>
        <w:tc>
          <w:tcPr>
            <w:tcW w:w="1158" w:type="dxa"/>
            <w:vMerge/>
          </w:tcPr>
          <w:p w14:paraId="3C46F9C9" w14:textId="77777777" w:rsidR="00A3445E" w:rsidRPr="00535491" w:rsidRDefault="00A3445E" w:rsidP="00535491">
            <w:pPr>
              <w:snapToGrid w:val="0"/>
              <w:spacing w:line="360" w:lineRule="auto"/>
              <w:rPr>
                <w:rFonts w:ascii="微软雅黑" w:hAnsi="微软雅黑"/>
                <w:szCs w:val="21"/>
              </w:rPr>
            </w:pPr>
          </w:p>
        </w:tc>
      </w:tr>
      <w:tr w:rsidR="00A3445E" w:rsidRPr="00535491" w14:paraId="27788136" w14:textId="77777777">
        <w:tc>
          <w:tcPr>
            <w:tcW w:w="1157" w:type="dxa"/>
            <w:shd w:val="clear" w:color="auto" w:fill="FDFDFE"/>
          </w:tcPr>
          <w:p w14:paraId="59D251FB" w14:textId="77777777" w:rsidR="00A3445E" w:rsidRPr="00535491" w:rsidRDefault="00000000" w:rsidP="00535491">
            <w:pPr>
              <w:widowControl/>
              <w:spacing w:line="360" w:lineRule="auto"/>
              <w:jc w:val="left"/>
              <w:textAlignment w:val="top"/>
              <w:rPr>
                <w:rFonts w:ascii="微软雅黑" w:hAnsi="微软雅黑" w:cs="Segoe UI"/>
                <w:color w:val="120649"/>
                <w:szCs w:val="21"/>
              </w:rPr>
            </w:pPr>
            <w:r w:rsidRPr="00535491">
              <w:rPr>
                <w:rFonts w:ascii="微软雅黑" w:hAnsi="微软雅黑" w:cs="Segoe UI" w:hint="eastAsia"/>
                <w:color w:val="120649"/>
                <w:szCs w:val="21"/>
              </w:rPr>
              <w:t>001</w:t>
            </w:r>
          </w:p>
        </w:tc>
        <w:tc>
          <w:tcPr>
            <w:tcW w:w="1157" w:type="dxa"/>
            <w:shd w:val="clear" w:color="auto" w:fill="FDFDFE"/>
          </w:tcPr>
          <w:p w14:paraId="74A0019E" w14:textId="77777777" w:rsidR="00A3445E" w:rsidRPr="00535491" w:rsidRDefault="00000000" w:rsidP="00535491">
            <w:pPr>
              <w:widowControl/>
              <w:spacing w:line="360" w:lineRule="auto"/>
              <w:ind w:firstLineChars="0" w:firstLine="0"/>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Spring Boot</w:t>
            </w:r>
          </w:p>
        </w:tc>
        <w:tc>
          <w:tcPr>
            <w:tcW w:w="1157" w:type="dxa"/>
            <w:shd w:val="clear" w:color="auto" w:fill="FDFDFE"/>
          </w:tcPr>
          <w:p w14:paraId="396AF8C5" w14:textId="77777777" w:rsidR="00A3445E" w:rsidRPr="00535491" w:rsidRDefault="00000000" w:rsidP="00535491">
            <w:pPr>
              <w:widowControl/>
              <w:spacing w:line="360" w:lineRule="auto"/>
              <w:ind w:firstLineChars="0" w:firstLine="0"/>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Spring Boot框架</w:t>
            </w:r>
          </w:p>
        </w:tc>
        <w:tc>
          <w:tcPr>
            <w:tcW w:w="1157" w:type="dxa"/>
            <w:shd w:val="clear" w:color="auto" w:fill="FDFDFE"/>
          </w:tcPr>
          <w:p w14:paraId="57D66678" w14:textId="77777777" w:rsidR="00A3445E" w:rsidRPr="00535491" w:rsidRDefault="00000000" w:rsidP="00535491">
            <w:pPr>
              <w:widowControl/>
              <w:spacing w:line="360" w:lineRule="auto"/>
              <w:ind w:firstLineChars="0" w:firstLine="0"/>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实现用户账号的增删改查及权限管理</w:t>
            </w:r>
          </w:p>
        </w:tc>
        <w:tc>
          <w:tcPr>
            <w:tcW w:w="1158" w:type="dxa"/>
            <w:shd w:val="clear" w:color="auto" w:fill="FDFDFE"/>
          </w:tcPr>
          <w:p w14:paraId="5725FFAE" w14:textId="77777777" w:rsidR="00A3445E" w:rsidRPr="00535491" w:rsidRDefault="00000000" w:rsidP="00535491">
            <w:pPr>
              <w:widowControl/>
              <w:spacing w:line="360" w:lineRule="auto"/>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001</w:t>
            </w:r>
          </w:p>
        </w:tc>
        <w:tc>
          <w:tcPr>
            <w:tcW w:w="1158" w:type="dxa"/>
            <w:shd w:val="clear" w:color="auto" w:fill="FDFDFE"/>
          </w:tcPr>
          <w:p w14:paraId="67CE9A3D" w14:textId="77777777" w:rsidR="00A3445E" w:rsidRPr="00535491" w:rsidRDefault="00000000" w:rsidP="00535491">
            <w:pPr>
              <w:widowControl/>
              <w:spacing w:line="360" w:lineRule="auto"/>
              <w:jc w:val="left"/>
              <w:textAlignment w:val="top"/>
              <w:rPr>
                <w:rFonts w:ascii="微软雅黑" w:hAnsi="微软雅黑" w:cs="Segoe UI"/>
                <w:color w:val="120649"/>
                <w:szCs w:val="21"/>
              </w:rPr>
            </w:pPr>
            <w:r w:rsidRPr="00535491">
              <w:rPr>
                <w:rFonts w:ascii="微软雅黑" w:hAnsi="微软雅黑" w:cs="Segoe UI" w:hint="eastAsia"/>
                <w:color w:val="120649"/>
                <w:szCs w:val="21"/>
              </w:rPr>
              <w:t>002</w:t>
            </w:r>
          </w:p>
        </w:tc>
        <w:tc>
          <w:tcPr>
            <w:tcW w:w="1158" w:type="dxa"/>
          </w:tcPr>
          <w:p w14:paraId="7C0002CE"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cs="Segoe UI"/>
                <w:color w:val="120649"/>
                <w:kern w:val="0"/>
                <w:szCs w:val="21"/>
                <w:lang w:bidi="ar"/>
              </w:rPr>
              <w:t>核心模块，采用微服务架构</w:t>
            </w:r>
          </w:p>
        </w:tc>
      </w:tr>
      <w:tr w:rsidR="00A3445E" w:rsidRPr="00535491" w14:paraId="41826E5E" w14:textId="77777777">
        <w:trPr>
          <w:trHeight w:val="640"/>
        </w:trPr>
        <w:tc>
          <w:tcPr>
            <w:tcW w:w="8102" w:type="dxa"/>
            <w:gridSpan w:val="7"/>
          </w:tcPr>
          <w:p w14:paraId="5501CF81"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lastRenderedPageBreak/>
              <w:t>说明：</w:t>
            </w:r>
          </w:p>
        </w:tc>
      </w:tr>
      <w:tr w:rsidR="00A3445E" w:rsidRPr="00535491" w14:paraId="61C3AC02" w14:textId="77777777">
        <w:trPr>
          <w:trHeight w:val="965"/>
        </w:trPr>
        <w:tc>
          <w:tcPr>
            <w:tcW w:w="8102" w:type="dxa"/>
            <w:gridSpan w:val="7"/>
          </w:tcPr>
          <w:p w14:paraId="43D0D235"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子系统编号：002</w:t>
            </w:r>
          </w:p>
          <w:p w14:paraId="3D1D0EB9"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子系统英文名称：</w:t>
            </w:r>
            <w:r w:rsidRPr="00535491">
              <w:rPr>
                <w:rFonts w:ascii="微软雅黑" w:hAnsi="微软雅黑" w:cs="Segoe UI"/>
                <w:color w:val="120649"/>
                <w:kern w:val="0"/>
                <w:szCs w:val="21"/>
                <w:lang w:bidi="ar"/>
              </w:rPr>
              <w:t>StudentInfo</w:t>
            </w:r>
          </w:p>
          <w:p w14:paraId="1ECAB663"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子系统中文名称：</w:t>
            </w:r>
            <w:r w:rsidRPr="00535491">
              <w:rPr>
                <w:rFonts w:ascii="微软雅黑" w:hAnsi="微软雅黑" w:cs="Segoe UI"/>
                <w:color w:val="120649"/>
                <w:kern w:val="0"/>
                <w:szCs w:val="21"/>
                <w:lang w:bidi="ar"/>
              </w:rPr>
              <w:t>学生信息子系统</w:t>
            </w:r>
          </w:p>
        </w:tc>
      </w:tr>
      <w:tr w:rsidR="00A3445E" w:rsidRPr="00535491" w14:paraId="77314D2F" w14:textId="77777777">
        <w:tc>
          <w:tcPr>
            <w:tcW w:w="1157" w:type="dxa"/>
            <w:vMerge w:val="restart"/>
          </w:tcPr>
          <w:p w14:paraId="2AAAC3D6"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技术编号</w:t>
            </w:r>
          </w:p>
        </w:tc>
        <w:tc>
          <w:tcPr>
            <w:tcW w:w="1157" w:type="dxa"/>
          </w:tcPr>
          <w:p w14:paraId="7427ACED"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开发技术</w:t>
            </w:r>
          </w:p>
        </w:tc>
        <w:tc>
          <w:tcPr>
            <w:tcW w:w="1157" w:type="dxa"/>
          </w:tcPr>
          <w:p w14:paraId="3121E52D"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开发技术</w:t>
            </w:r>
          </w:p>
        </w:tc>
        <w:tc>
          <w:tcPr>
            <w:tcW w:w="1157" w:type="dxa"/>
            <w:vMerge w:val="restart"/>
          </w:tcPr>
          <w:p w14:paraId="7C61CA88"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处理功能</w:t>
            </w:r>
          </w:p>
        </w:tc>
        <w:tc>
          <w:tcPr>
            <w:tcW w:w="2316" w:type="dxa"/>
            <w:gridSpan w:val="2"/>
            <w:vMerge w:val="restart"/>
          </w:tcPr>
          <w:p w14:paraId="4EA3C5C8" w14:textId="77777777" w:rsidR="00A3445E" w:rsidRPr="00535491" w:rsidRDefault="00000000" w:rsidP="00535491">
            <w:pPr>
              <w:snapToGrid w:val="0"/>
              <w:spacing w:line="360" w:lineRule="auto"/>
              <w:rPr>
                <w:rFonts w:ascii="微软雅黑" w:hAnsi="微软雅黑"/>
                <w:szCs w:val="21"/>
              </w:rPr>
            </w:pPr>
            <w:r w:rsidRPr="00535491">
              <w:rPr>
                <w:rFonts w:ascii="微软雅黑" w:hAnsi="微软雅黑" w:hint="eastAsia"/>
                <w:szCs w:val="21"/>
              </w:rPr>
              <w:t>系统特性编号</w:t>
            </w:r>
          </w:p>
        </w:tc>
        <w:tc>
          <w:tcPr>
            <w:tcW w:w="1158" w:type="dxa"/>
            <w:vMerge w:val="restart"/>
          </w:tcPr>
          <w:p w14:paraId="7BE76597" w14:textId="77777777" w:rsidR="00A3445E" w:rsidRPr="00535491" w:rsidRDefault="00000000" w:rsidP="00535491">
            <w:pPr>
              <w:snapToGrid w:val="0"/>
              <w:spacing w:line="360" w:lineRule="auto"/>
              <w:ind w:firstLineChars="100" w:firstLine="210"/>
              <w:rPr>
                <w:rFonts w:ascii="微软雅黑" w:hAnsi="微软雅黑"/>
                <w:szCs w:val="21"/>
              </w:rPr>
            </w:pPr>
            <w:r w:rsidRPr="00535491">
              <w:rPr>
                <w:rFonts w:ascii="微软雅黑" w:hAnsi="微软雅黑" w:hint="eastAsia"/>
                <w:szCs w:val="21"/>
              </w:rPr>
              <w:t>备注</w:t>
            </w:r>
          </w:p>
        </w:tc>
      </w:tr>
      <w:tr w:rsidR="00A3445E" w:rsidRPr="00535491" w14:paraId="776364D9" w14:textId="77777777">
        <w:tc>
          <w:tcPr>
            <w:tcW w:w="1157" w:type="dxa"/>
            <w:vMerge/>
          </w:tcPr>
          <w:p w14:paraId="396B03AE" w14:textId="77777777" w:rsidR="00A3445E" w:rsidRPr="00535491" w:rsidRDefault="00A3445E" w:rsidP="00535491">
            <w:pPr>
              <w:snapToGrid w:val="0"/>
              <w:spacing w:line="360" w:lineRule="auto"/>
              <w:rPr>
                <w:rFonts w:ascii="微软雅黑" w:hAnsi="微软雅黑"/>
                <w:szCs w:val="21"/>
              </w:rPr>
            </w:pPr>
          </w:p>
        </w:tc>
        <w:tc>
          <w:tcPr>
            <w:tcW w:w="1157" w:type="dxa"/>
          </w:tcPr>
          <w:p w14:paraId="5978EA93"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英文名称</w:t>
            </w:r>
          </w:p>
        </w:tc>
        <w:tc>
          <w:tcPr>
            <w:tcW w:w="1157" w:type="dxa"/>
          </w:tcPr>
          <w:p w14:paraId="0ECBE45E"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中文名称</w:t>
            </w:r>
          </w:p>
        </w:tc>
        <w:tc>
          <w:tcPr>
            <w:tcW w:w="1157" w:type="dxa"/>
            <w:vMerge/>
          </w:tcPr>
          <w:p w14:paraId="3F04B141" w14:textId="77777777" w:rsidR="00A3445E" w:rsidRPr="00535491" w:rsidRDefault="00A3445E" w:rsidP="00535491">
            <w:pPr>
              <w:snapToGrid w:val="0"/>
              <w:spacing w:line="360" w:lineRule="auto"/>
              <w:rPr>
                <w:rFonts w:ascii="微软雅黑" w:hAnsi="微软雅黑"/>
                <w:szCs w:val="21"/>
              </w:rPr>
            </w:pPr>
          </w:p>
        </w:tc>
        <w:tc>
          <w:tcPr>
            <w:tcW w:w="2316" w:type="dxa"/>
            <w:gridSpan w:val="2"/>
            <w:vMerge/>
          </w:tcPr>
          <w:p w14:paraId="3210F2EA" w14:textId="77777777" w:rsidR="00A3445E" w:rsidRPr="00535491" w:rsidRDefault="00A3445E" w:rsidP="00535491">
            <w:pPr>
              <w:snapToGrid w:val="0"/>
              <w:spacing w:line="360" w:lineRule="auto"/>
              <w:rPr>
                <w:rFonts w:ascii="微软雅黑" w:hAnsi="微软雅黑"/>
                <w:szCs w:val="21"/>
              </w:rPr>
            </w:pPr>
          </w:p>
        </w:tc>
        <w:tc>
          <w:tcPr>
            <w:tcW w:w="1158" w:type="dxa"/>
            <w:vMerge/>
          </w:tcPr>
          <w:p w14:paraId="4F43CEDA" w14:textId="77777777" w:rsidR="00A3445E" w:rsidRPr="00535491" w:rsidRDefault="00A3445E" w:rsidP="00535491">
            <w:pPr>
              <w:snapToGrid w:val="0"/>
              <w:spacing w:line="360" w:lineRule="auto"/>
              <w:rPr>
                <w:rFonts w:ascii="微软雅黑" w:hAnsi="微软雅黑"/>
                <w:szCs w:val="21"/>
              </w:rPr>
            </w:pPr>
          </w:p>
        </w:tc>
      </w:tr>
      <w:tr w:rsidR="00A3445E" w:rsidRPr="00535491" w14:paraId="0B6244F6" w14:textId="77777777">
        <w:tc>
          <w:tcPr>
            <w:tcW w:w="1157" w:type="dxa"/>
            <w:shd w:val="clear" w:color="auto" w:fill="FDFDFE"/>
          </w:tcPr>
          <w:p w14:paraId="3B20C900" w14:textId="77777777" w:rsidR="00A3445E" w:rsidRPr="00535491" w:rsidRDefault="00000000" w:rsidP="00535491">
            <w:pPr>
              <w:widowControl/>
              <w:spacing w:line="360" w:lineRule="auto"/>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002</w:t>
            </w:r>
          </w:p>
        </w:tc>
        <w:tc>
          <w:tcPr>
            <w:tcW w:w="1157" w:type="dxa"/>
            <w:shd w:val="clear" w:color="auto" w:fill="FDFDFE"/>
          </w:tcPr>
          <w:p w14:paraId="73CBDBB0" w14:textId="77777777" w:rsidR="00A3445E" w:rsidRPr="00535491" w:rsidRDefault="00000000" w:rsidP="00535491">
            <w:pPr>
              <w:widowControl/>
              <w:spacing w:line="360" w:lineRule="auto"/>
              <w:ind w:firstLineChars="0" w:firstLine="0"/>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MyBatis</w:t>
            </w:r>
          </w:p>
        </w:tc>
        <w:tc>
          <w:tcPr>
            <w:tcW w:w="1157" w:type="dxa"/>
            <w:shd w:val="clear" w:color="auto" w:fill="FDFDFE"/>
          </w:tcPr>
          <w:p w14:paraId="6EB7F535" w14:textId="77777777" w:rsidR="00A3445E" w:rsidRPr="00535491" w:rsidRDefault="00000000" w:rsidP="00535491">
            <w:pPr>
              <w:widowControl/>
              <w:spacing w:line="360" w:lineRule="auto"/>
              <w:ind w:firstLineChars="0" w:firstLine="0"/>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MyBatis持久层框架</w:t>
            </w:r>
          </w:p>
        </w:tc>
        <w:tc>
          <w:tcPr>
            <w:tcW w:w="1157" w:type="dxa"/>
            <w:shd w:val="clear" w:color="auto" w:fill="FDFDFE"/>
          </w:tcPr>
          <w:p w14:paraId="2246DF47" w14:textId="77777777" w:rsidR="00A3445E" w:rsidRPr="00535491" w:rsidRDefault="00000000" w:rsidP="00535491">
            <w:pPr>
              <w:widowControl/>
              <w:spacing w:line="360" w:lineRule="auto"/>
              <w:ind w:firstLineChars="0" w:firstLine="0"/>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实现学生基本信息的增删改查</w:t>
            </w:r>
          </w:p>
        </w:tc>
        <w:tc>
          <w:tcPr>
            <w:tcW w:w="1158" w:type="dxa"/>
            <w:shd w:val="clear" w:color="auto" w:fill="FDFDFE"/>
          </w:tcPr>
          <w:p w14:paraId="13F0655C" w14:textId="77777777" w:rsidR="00A3445E" w:rsidRPr="00535491" w:rsidRDefault="00000000" w:rsidP="00535491">
            <w:pPr>
              <w:widowControl/>
              <w:spacing w:line="360" w:lineRule="auto"/>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003</w:t>
            </w:r>
          </w:p>
        </w:tc>
        <w:tc>
          <w:tcPr>
            <w:tcW w:w="1158" w:type="dxa"/>
            <w:shd w:val="clear" w:color="auto" w:fill="FDFDFE"/>
          </w:tcPr>
          <w:p w14:paraId="086D479A" w14:textId="77777777" w:rsidR="00A3445E" w:rsidRPr="00535491" w:rsidRDefault="00000000" w:rsidP="00535491">
            <w:pPr>
              <w:widowControl/>
              <w:spacing w:line="360" w:lineRule="auto"/>
              <w:jc w:val="left"/>
              <w:textAlignment w:val="top"/>
              <w:rPr>
                <w:rFonts w:ascii="微软雅黑" w:hAnsi="微软雅黑" w:cs="Segoe UI"/>
                <w:color w:val="120649"/>
                <w:szCs w:val="21"/>
              </w:rPr>
            </w:pPr>
            <w:r w:rsidRPr="00535491">
              <w:rPr>
                <w:rFonts w:ascii="微软雅黑" w:hAnsi="微软雅黑" w:cs="Segoe UI" w:hint="eastAsia"/>
                <w:color w:val="120649"/>
                <w:szCs w:val="21"/>
              </w:rPr>
              <w:t>004</w:t>
            </w:r>
          </w:p>
        </w:tc>
        <w:tc>
          <w:tcPr>
            <w:tcW w:w="1158" w:type="dxa"/>
          </w:tcPr>
          <w:p w14:paraId="636095DE"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cs="Segoe UI"/>
                <w:color w:val="120649"/>
                <w:kern w:val="0"/>
                <w:szCs w:val="21"/>
                <w:lang w:bidi="ar"/>
              </w:rPr>
              <w:t>与UserManagement子系统通过RESTful API交互</w:t>
            </w:r>
          </w:p>
        </w:tc>
      </w:tr>
      <w:tr w:rsidR="00A3445E" w:rsidRPr="00535491" w14:paraId="102EE10A" w14:textId="77777777">
        <w:trPr>
          <w:trHeight w:val="640"/>
        </w:trPr>
        <w:tc>
          <w:tcPr>
            <w:tcW w:w="8102" w:type="dxa"/>
            <w:gridSpan w:val="7"/>
          </w:tcPr>
          <w:p w14:paraId="53FC46A4"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说明：</w:t>
            </w:r>
          </w:p>
        </w:tc>
      </w:tr>
    </w:tbl>
    <w:p w14:paraId="717BFFD7" w14:textId="77777777" w:rsidR="00A3445E" w:rsidRPr="00535491" w:rsidRDefault="00A3445E" w:rsidP="00535491">
      <w:pPr>
        <w:pStyle w:val="af"/>
        <w:shd w:val="clear" w:color="auto" w:fill="FDFDFE"/>
        <w:spacing w:before="200" w:beforeAutospacing="0" w:after="0" w:afterAutospacing="0" w:line="360" w:lineRule="auto"/>
        <w:rPr>
          <w:rStyle w:val="af1"/>
          <w:rFonts w:ascii="微软雅黑" w:hAnsi="微软雅黑" w:cs="Segoe UI"/>
          <w:color w:val="05073B"/>
          <w:sz w:val="21"/>
          <w:szCs w:val="21"/>
          <w:shd w:val="clear" w:color="auto" w:fill="FDFDFE"/>
        </w:rPr>
      </w:pP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1157"/>
        <w:gridCol w:w="1157"/>
        <w:gridCol w:w="1157"/>
        <w:gridCol w:w="1158"/>
        <w:gridCol w:w="1158"/>
        <w:gridCol w:w="1158"/>
      </w:tblGrid>
      <w:tr w:rsidR="00A3445E" w:rsidRPr="00535491" w14:paraId="458F450C" w14:textId="77777777">
        <w:trPr>
          <w:trHeight w:val="965"/>
        </w:trPr>
        <w:tc>
          <w:tcPr>
            <w:tcW w:w="8102" w:type="dxa"/>
            <w:gridSpan w:val="7"/>
          </w:tcPr>
          <w:p w14:paraId="3D12D8B0"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子系统编号：003</w:t>
            </w:r>
          </w:p>
          <w:p w14:paraId="170F9BE6"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子系统英文名称：</w:t>
            </w:r>
            <w:r w:rsidRPr="00535491">
              <w:rPr>
                <w:rFonts w:ascii="微软雅黑" w:hAnsi="微软雅黑" w:cs="Segoe UI"/>
                <w:color w:val="120649"/>
                <w:kern w:val="0"/>
                <w:szCs w:val="21"/>
                <w:lang w:bidi="ar"/>
              </w:rPr>
              <w:t>TeacherInfo</w:t>
            </w:r>
          </w:p>
          <w:p w14:paraId="4CDC96BA"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子系统中文名称：</w:t>
            </w:r>
            <w:r w:rsidRPr="00535491">
              <w:rPr>
                <w:rFonts w:ascii="微软雅黑" w:hAnsi="微软雅黑" w:cs="Segoe UI"/>
                <w:color w:val="120649"/>
                <w:kern w:val="0"/>
                <w:szCs w:val="21"/>
                <w:lang w:bidi="ar"/>
              </w:rPr>
              <w:t>教师信息子系统</w:t>
            </w:r>
          </w:p>
        </w:tc>
      </w:tr>
      <w:tr w:rsidR="00A3445E" w:rsidRPr="00535491" w14:paraId="2A06B06E" w14:textId="77777777">
        <w:tc>
          <w:tcPr>
            <w:tcW w:w="1157" w:type="dxa"/>
            <w:vMerge w:val="restart"/>
          </w:tcPr>
          <w:p w14:paraId="2458B148"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技术编号</w:t>
            </w:r>
          </w:p>
        </w:tc>
        <w:tc>
          <w:tcPr>
            <w:tcW w:w="1157" w:type="dxa"/>
          </w:tcPr>
          <w:p w14:paraId="7995DB6A"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开发技术</w:t>
            </w:r>
          </w:p>
        </w:tc>
        <w:tc>
          <w:tcPr>
            <w:tcW w:w="1157" w:type="dxa"/>
          </w:tcPr>
          <w:p w14:paraId="050F5D8F"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开发技术</w:t>
            </w:r>
          </w:p>
        </w:tc>
        <w:tc>
          <w:tcPr>
            <w:tcW w:w="1157" w:type="dxa"/>
            <w:vMerge w:val="restart"/>
          </w:tcPr>
          <w:p w14:paraId="3984E7BA"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处理功能</w:t>
            </w:r>
          </w:p>
        </w:tc>
        <w:tc>
          <w:tcPr>
            <w:tcW w:w="2316" w:type="dxa"/>
            <w:gridSpan w:val="2"/>
            <w:vMerge w:val="restart"/>
          </w:tcPr>
          <w:p w14:paraId="3ABAADED" w14:textId="77777777" w:rsidR="00A3445E" w:rsidRPr="00535491" w:rsidRDefault="00000000" w:rsidP="00535491">
            <w:pPr>
              <w:snapToGrid w:val="0"/>
              <w:spacing w:line="360" w:lineRule="auto"/>
              <w:rPr>
                <w:rFonts w:ascii="微软雅黑" w:hAnsi="微软雅黑"/>
                <w:szCs w:val="21"/>
              </w:rPr>
            </w:pPr>
            <w:r w:rsidRPr="00535491">
              <w:rPr>
                <w:rFonts w:ascii="微软雅黑" w:hAnsi="微软雅黑" w:hint="eastAsia"/>
                <w:szCs w:val="21"/>
              </w:rPr>
              <w:t>系统特性编号</w:t>
            </w:r>
          </w:p>
        </w:tc>
        <w:tc>
          <w:tcPr>
            <w:tcW w:w="1158" w:type="dxa"/>
            <w:vMerge w:val="restart"/>
          </w:tcPr>
          <w:p w14:paraId="26AF3165" w14:textId="77777777" w:rsidR="00A3445E" w:rsidRPr="00535491" w:rsidRDefault="00000000" w:rsidP="00535491">
            <w:pPr>
              <w:snapToGrid w:val="0"/>
              <w:spacing w:line="360" w:lineRule="auto"/>
              <w:ind w:firstLineChars="100" w:firstLine="210"/>
              <w:rPr>
                <w:rFonts w:ascii="微软雅黑" w:hAnsi="微软雅黑"/>
                <w:szCs w:val="21"/>
              </w:rPr>
            </w:pPr>
            <w:r w:rsidRPr="00535491">
              <w:rPr>
                <w:rFonts w:ascii="微软雅黑" w:hAnsi="微软雅黑" w:hint="eastAsia"/>
                <w:szCs w:val="21"/>
              </w:rPr>
              <w:t>备注</w:t>
            </w:r>
          </w:p>
        </w:tc>
      </w:tr>
      <w:tr w:rsidR="00A3445E" w:rsidRPr="00535491" w14:paraId="372C6453" w14:textId="77777777">
        <w:tc>
          <w:tcPr>
            <w:tcW w:w="1157" w:type="dxa"/>
            <w:vMerge/>
          </w:tcPr>
          <w:p w14:paraId="5DAB4367" w14:textId="77777777" w:rsidR="00A3445E" w:rsidRPr="00535491" w:rsidRDefault="00A3445E" w:rsidP="00535491">
            <w:pPr>
              <w:snapToGrid w:val="0"/>
              <w:spacing w:line="360" w:lineRule="auto"/>
              <w:rPr>
                <w:rFonts w:ascii="微软雅黑" w:hAnsi="微软雅黑"/>
                <w:szCs w:val="21"/>
              </w:rPr>
            </w:pPr>
          </w:p>
        </w:tc>
        <w:tc>
          <w:tcPr>
            <w:tcW w:w="1157" w:type="dxa"/>
          </w:tcPr>
          <w:p w14:paraId="0E459F49"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英文名称</w:t>
            </w:r>
          </w:p>
        </w:tc>
        <w:tc>
          <w:tcPr>
            <w:tcW w:w="1157" w:type="dxa"/>
          </w:tcPr>
          <w:p w14:paraId="1FFC7755"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中文名称</w:t>
            </w:r>
          </w:p>
        </w:tc>
        <w:tc>
          <w:tcPr>
            <w:tcW w:w="1157" w:type="dxa"/>
            <w:vMerge/>
          </w:tcPr>
          <w:p w14:paraId="337ABA1E" w14:textId="77777777" w:rsidR="00A3445E" w:rsidRPr="00535491" w:rsidRDefault="00A3445E" w:rsidP="00535491">
            <w:pPr>
              <w:snapToGrid w:val="0"/>
              <w:spacing w:line="360" w:lineRule="auto"/>
              <w:rPr>
                <w:rFonts w:ascii="微软雅黑" w:hAnsi="微软雅黑"/>
                <w:szCs w:val="21"/>
              </w:rPr>
            </w:pPr>
          </w:p>
        </w:tc>
        <w:tc>
          <w:tcPr>
            <w:tcW w:w="2316" w:type="dxa"/>
            <w:gridSpan w:val="2"/>
            <w:vMerge/>
          </w:tcPr>
          <w:p w14:paraId="0642DA42" w14:textId="77777777" w:rsidR="00A3445E" w:rsidRPr="00535491" w:rsidRDefault="00A3445E" w:rsidP="00535491">
            <w:pPr>
              <w:snapToGrid w:val="0"/>
              <w:spacing w:line="360" w:lineRule="auto"/>
              <w:rPr>
                <w:rFonts w:ascii="微软雅黑" w:hAnsi="微软雅黑"/>
                <w:szCs w:val="21"/>
              </w:rPr>
            </w:pPr>
          </w:p>
        </w:tc>
        <w:tc>
          <w:tcPr>
            <w:tcW w:w="1158" w:type="dxa"/>
            <w:vMerge/>
          </w:tcPr>
          <w:p w14:paraId="4DBBC2C8" w14:textId="77777777" w:rsidR="00A3445E" w:rsidRPr="00535491" w:rsidRDefault="00A3445E" w:rsidP="00535491">
            <w:pPr>
              <w:snapToGrid w:val="0"/>
              <w:spacing w:line="360" w:lineRule="auto"/>
              <w:rPr>
                <w:rFonts w:ascii="微软雅黑" w:hAnsi="微软雅黑"/>
                <w:szCs w:val="21"/>
              </w:rPr>
            </w:pPr>
          </w:p>
        </w:tc>
      </w:tr>
      <w:tr w:rsidR="00A3445E" w:rsidRPr="00535491" w14:paraId="3DFE7C01" w14:textId="77777777">
        <w:tc>
          <w:tcPr>
            <w:tcW w:w="1157" w:type="dxa"/>
            <w:shd w:val="clear" w:color="auto" w:fill="FDFDFE"/>
          </w:tcPr>
          <w:p w14:paraId="3D118CAF" w14:textId="77777777" w:rsidR="00A3445E" w:rsidRPr="00535491" w:rsidRDefault="00000000" w:rsidP="00535491">
            <w:pPr>
              <w:widowControl/>
              <w:spacing w:line="360" w:lineRule="auto"/>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003</w:t>
            </w:r>
          </w:p>
        </w:tc>
        <w:tc>
          <w:tcPr>
            <w:tcW w:w="1157" w:type="dxa"/>
            <w:shd w:val="clear" w:color="auto" w:fill="FDFDFE"/>
          </w:tcPr>
          <w:p w14:paraId="654EE8D1" w14:textId="77777777" w:rsidR="00A3445E" w:rsidRPr="00535491" w:rsidRDefault="00000000" w:rsidP="00535491">
            <w:pPr>
              <w:widowControl/>
              <w:spacing w:line="360" w:lineRule="auto"/>
              <w:ind w:firstLineChars="0" w:firstLine="0"/>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JPA (Java Persistence API)</w:t>
            </w:r>
          </w:p>
        </w:tc>
        <w:tc>
          <w:tcPr>
            <w:tcW w:w="1157" w:type="dxa"/>
            <w:shd w:val="clear" w:color="auto" w:fill="FDFDFE"/>
          </w:tcPr>
          <w:p w14:paraId="1F469290" w14:textId="77777777" w:rsidR="00A3445E" w:rsidRPr="00535491" w:rsidRDefault="00000000" w:rsidP="00535491">
            <w:pPr>
              <w:widowControl/>
              <w:spacing w:line="360" w:lineRule="auto"/>
              <w:ind w:firstLineChars="0" w:firstLine="0"/>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JPA持久化技术</w:t>
            </w:r>
          </w:p>
        </w:tc>
        <w:tc>
          <w:tcPr>
            <w:tcW w:w="1157" w:type="dxa"/>
            <w:shd w:val="clear" w:color="auto" w:fill="FDFDFE"/>
          </w:tcPr>
          <w:p w14:paraId="717162B8" w14:textId="77777777" w:rsidR="00A3445E" w:rsidRPr="00535491" w:rsidRDefault="00000000" w:rsidP="00535491">
            <w:pPr>
              <w:widowControl/>
              <w:spacing w:line="360" w:lineRule="auto"/>
              <w:ind w:firstLineChars="0" w:firstLine="0"/>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实现教师基本信息的增删改查</w:t>
            </w:r>
          </w:p>
        </w:tc>
        <w:tc>
          <w:tcPr>
            <w:tcW w:w="1158" w:type="dxa"/>
            <w:shd w:val="clear" w:color="auto" w:fill="FDFDFE"/>
          </w:tcPr>
          <w:p w14:paraId="25E526D4" w14:textId="77777777" w:rsidR="00A3445E" w:rsidRPr="00535491" w:rsidRDefault="00000000" w:rsidP="00535491">
            <w:pPr>
              <w:widowControl/>
              <w:spacing w:line="360" w:lineRule="auto"/>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005</w:t>
            </w:r>
          </w:p>
        </w:tc>
        <w:tc>
          <w:tcPr>
            <w:tcW w:w="1158" w:type="dxa"/>
            <w:shd w:val="clear" w:color="auto" w:fill="FDFDFE"/>
          </w:tcPr>
          <w:p w14:paraId="630F61C3" w14:textId="77777777" w:rsidR="00A3445E" w:rsidRPr="00535491" w:rsidRDefault="00000000" w:rsidP="00535491">
            <w:pPr>
              <w:widowControl/>
              <w:spacing w:line="360" w:lineRule="auto"/>
              <w:jc w:val="left"/>
              <w:textAlignment w:val="top"/>
              <w:rPr>
                <w:rFonts w:ascii="微软雅黑" w:hAnsi="微软雅黑" w:cs="Segoe UI"/>
                <w:color w:val="120649"/>
                <w:szCs w:val="21"/>
              </w:rPr>
            </w:pPr>
            <w:r w:rsidRPr="00535491">
              <w:rPr>
                <w:rFonts w:ascii="微软雅黑" w:hAnsi="微软雅黑" w:cs="Segoe UI" w:hint="eastAsia"/>
                <w:color w:val="120649"/>
                <w:szCs w:val="21"/>
              </w:rPr>
              <w:t>006</w:t>
            </w:r>
          </w:p>
        </w:tc>
        <w:tc>
          <w:tcPr>
            <w:tcW w:w="1158" w:type="dxa"/>
          </w:tcPr>
          <w:p w14:paraId="6026725E"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cs="Segoe UI"/>
                <w:color w:val="120649"/>
                <w:kern w:val="0"/>
                <w:szCs w:val="21"/>
                <w:lang w:bidi="ar"/>
              </w:rPr>
              <w:t>与UserManagement子系统通</w:t>
            </w:r>
            <w:r w:rsidRPr="00535491">
              <w:rPr>
                <w:rFonts w:ascii="微软雅黑" w:hAnsi="微软雅黑" w:cs="Segoe UI"/>
                <w:color w:val="120649"/>
                <w:kern w:val="0"/>
                <w:szCs w:val="21"/>
                <w:lang w:bidi="ar"/>
              </w:rPr>
              <w:lastRenderedPageBreak/>
              <w:t>过RESTful API交互</w:t>
            </w:r>
          </w:p>
        </w:tc>
      </w:tr>
      <w:tr w:rsidR="00A3445E" w:rsidRPr="00535491" w14:paraId="709BC7E0" w14:textId="77777777">
        <w:trPr>
          <w:trHeight w:val="640"/>
        </w:trPr>
        <w:tc>
          <w:tcPr>
            <w:tcW w:w="8102" w:type="dxa"/>
            <w:gridSpan w:val="7"/>
          </w:tcPr>
          <w:p w14:paraId="66E815DE"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lastRenderedPageBreak/>
              <w:t>说明：</w:t>
            </w:r>
          </w:p>
        </w:tc>
      </w:tr>
      <w:tr w:rsidR="00A3445E" w:rsidRPr="00535491" w14:paraId="6291FBDB" w14:textId="77777777">
        <w:trPr>
          <w:trHeight w:val="965"/>
        </w:trPr>
        <w:tc>
          <w:tcPr>
            <w:tcW w:w="8102" w:type="dxa"/>
            <w:gridSpan w:val="7"/>
          </w:tcPr>
          <w:p w14:paraId="234FE199"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子系统编号：004</w:t>
            </w:r>
          </w:p>
          <w:p w14:paraId="4A8E82EC"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子系统英文名称：</w:t>
            </w:r>
            <w:r w:rsidRPr="00535491">
              <w:rPr>
                <w:rFonts w:ascii="微软雅黑" w:hAnsi="微软雅黑" w:cs="Segoe UI"/>
                <w:color w:val="120649"/>
                <w:kern w:val="0"/>
                <w:szCs w:val="21"/>
                <w:lang w:bidi="ar"/>
              </w:rPr>
              <w:t>CourseInfo</w:t>
            </w:r>
          </w:p>
          <w:p w14:paraId="5841777E"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子系统中文名称：</w:t>
            </w:r>
            <w:r w:rsidRPr="00535491">
              <w:rPr>
                <w:rFonts w:ascii="微软雅黑" w:hAnsi="微软雅黑" w:cs="Segoe UI"/>
                <w:color w:val="120649"/>
                <w:kern w:val="0"/>
                <w:szCs w:val="21"/>
                <w:lang w:bidi="ar"/>
              </w:rPr>
              <w:t>课程信息子系统</w:t>
            </w:r>
          </w:p>
        </w:tc>
      </w:tr>
      <w:tr w:rsidR="00A3445E" w:rsidRPr="00535491" w14:paraId="74CD23E6" w14:textId="77777777">
        <w:tc>
          <w:tcPr>
            <w:tcW w:w="1157" w:type="dxa"/>
            <w:vMerge w:val="restart"/>
          </w:tcPr>
          <w:p w14:paraId="1577EDA8"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技术编号</w:t>
            </w:r>
          </w:p>
        </w:tc>
        <w:tc>
          <w:tcPr>
            <w:tcW w:w="1157" w:type="dxa"/>
          </w:tcPr>
          <w:p w14:paraId="34E50B7E"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开发技术</w:t>
            </w:r>
          </w:p>
        </w:tc>
        <w:tc>
          <w:tcPr>
            <w:tcW w:w="1157" w:type="dxa"/>
          </w:tcPr>
          <w:p w14:paraId="51F6A2DC"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开发技术</w:t>
            </w:r>
          </w:p>
        </w:tc>
        <w:tc>
          <w:tcPr>
            <w:tcW w:w="1157" w:type="dxa"/>
            <w:vMerge w:val="restart"/>
          </w:tcPr>
          <w:p w14:paraId="7DD2B3B3"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处理功能</w:t>
            </w:r>
          </w:p>
        </w:tc>
        <w:tc>
          <w:tcPr>
            <w:tcW w:w="2316" w:type="dxa"/>
            <w:gridSpan w:val="2"/>
            <w:vMerge w:val="restart"/>
          </w:tcPr>
          <w:p w14:paraId="1744DBCE" w14:textId="77777777" w:rsidR="00A3445E" w:rsidRPr="00535491" w:rsidRDefault="00000000" w:rsidP="00535491">
            <w:pPr>
              <w:snapToGrid w:val="0"/>
              <w:spacing w:line="360" w:lineRule="auto"/>
              <w:rPr>
                <w:rFonts w:ascii="微软雅黑" w:hAnsi="微软雅黑"/>
                <w:szCs w:val="21"/>
              </w:rPr>
            </w:pPr>
            <w:r w:rsidRPr="00535491">
              <w:rPr>
                <w:rFonts w:ascii="微软雅黑" w:hAnsi="微软雅黑" w:hint="eastAsia"/>
                <w:szCs w:val="21"/>
              </w:rPr>
              <w:t>系统特性编号</w:t>
            </w:r>
          </w:p>
        </w:tc>
        <w:tc>
          <w:tcPr>
            <w:tcW w:w="1158" w:type="dxa"/>
            <w:vMerge w:val="restart"/>
          </w:tcPr>
          <w:p w14:paraId="47B13864" w14:textId="77777777" w:rsidR="00A3445E" w:rsidRPr="00535491" w:rsidRDefault="00000000" w:rsidP="00535491">
            <w:pPr>
              <w:snapToGrid w:val="0"/>
              <w:spacing w:line="360" w:lineRule="auto"/>
              <w:ind w:firstLineChars="100" w:firstLine="210"/>
              <w:rPr>
                <w:rFonts w:ascii="微软雅黑" w:hAnsi="微软雅黑"/>
                <w:szCs w:val="21"/>
              </w:rPr>
            </w:pPr>
            <w:r w:rsidRPr="00535491">
              <w:rPr>
                <w:rFonts w:ascii="微软雅黑" w:hAnsi="微软雅黑" w:hint="eastAsia"/>
                <w:szCs w:val="21"/>
              </w:rPr>
              <w:t>备注</w:t>
            </w:r>
          </w:p>
        </w:tc>
      </w:tr>
      <w:tr w:rsidR="00A3445E" w:rsidRPr="00535491" w14:paraId="5C27CBBE" w14:textId="77777777">
        <w:tc>
          <w:tcPr>
            <w:tcW w:w="1157" w:type="dxa"/>
            <w:vMerge/>
          </w:tcPr>
          <w:p w14:paraId="7CE72B02" w14:textId="77777777" w:rsidR="00A3445E" w:rsidRPr="00535491" w:rsidRDefault="00A3445E" w:rsidP="00535491">
            <w:pPr>
              <w:snapToGrid w:val="0"/>
              <w:spacing w:line="360" w:lineRule="auto"/>
              <w:rPr>
                <w:rFonts w:ascii="微软雅黑" w:hAnsi="微软雅黑"/>
                <w:szCs w:val="21"/>
              </w:rPr>
            </w:pPr>
          </w:p>
        </w:tc>
        <w:tc>
          <w:tcPr>
            <w:tcW w:w="1157" w:type="dxa"/>
          </w:tcPr>
          <w:p w14:paraId="4B69E0B0"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英文名称</w:t>
            </w:r>
          </w:p>
        </w:tc>
        <w:tc>
          <w:tcPr>
            <w:tcW w:w="1157" w:type="dxa"/>
          </w:tcPr>
          <w:p w14:paraId="37DDAE9B"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中文名称</w:t>
            </w:r>
          </w:p>
        </w:tc>
        <w:tc>
          <w:tcPr>
            <w:tcW w:w="1157" w:type="dxa"/>
            <w:vMerge/>
          </w:tcPr>
          <w:p w14:paraId="4E805503" w14:textId="77777777" w:rsidR="00A3445E" w:rsidRPr="00535491" w:rsidRDefault="00A3445E" w:rsidP="00535491">
            <w:pPr>
              <w:snapToGrid w:val="0"/>
              <w:spacing w:line="360" w:lineRule="auto"/>
              <w:rPr>
                <w:rFonts w:ascii="微软雅黑" w:hAnsi="微软雅黑"/>
                <w:szCs w:val="21"/>
              </w:rPr>
            </w:pPr>
          </w:p>
        </w:tc>
        <w:tc>
          <w:tcPr>
            <w:tcW w:w="2316" w:type="dxa"/>
            <w:gridSpan w:val="2"/>
            <w:vMerge/>
          </w:tcPr>
          <w:p w14:paraId="2C4A32BA" w14:textId="77777777" w:rsidR="00A3445E" w:rsidRPr="00535491" w:rsidRDefault="00A3445E" w:rsidP="00535491">
            <w:pPr>
              <w:snapToGrid w:val="0"/>
              <w:spacing w:line="360" w:lineRule="auto"/>
              <w:rPr>
                <w:rFonts w:ascii="微软雅黑" w:hAnsi="微软雅黑"/>
                <w:szCs w:val="21"/>
              </w:rPr>
            </w:pPr>
          </w:p>
        </w:tc>
        <w:tc>
          <w:tcPr>
            <w:tcW w:w="1158" w:type="dxa"/>
            <w:vMerge/>
          </w:tcPr>
          <w:p w14:paraId="3588CCDB" w14:textId="77777777" w:rsidR="00A3445E" w:rsidRPr="00535491" w:rsidRDefault="00A3445E" w:rsidP="00535491">
            <w:pPr>
              <w:snapToGrid w:val="0"/>
              <w:spacing w:line="360" w:lineRule="auto"/>
              <w:rPr>
                <w:rFonts w:ascii="微软雅黑" w:hAnsi="微软雅黑"/>
                <w:szCs w:val="21"/>
              </w:rPr>
            </w:pPr>
          </w:p>
        </w:tc>
      </w:tr>
      <w:tr w:rsidR="00A3445E" w:rsidRPr="00535491" w14:paraId="6D358EC0" w14:textId="77777777">
        <w:tc>
          <w:tcPr>
            <w:tcW w:w="1157" w:type="dxa"/>
            <w:shd w:val="clear" w:color="auto" w:fill="FDFDFE"/>
          </w:tcPr>
          <w:p w14:paraId="7DC01E39" w14:textId="77777777" w:rsidR="00A3445E" w:rsidRPr="00535491" w:rsidRDefault="00000000" w:rsidP="00535491">
            <w:pPr>
              <w:widowControl/>
              <w:spacing w:line="360" w:lineRule="auto"/>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004</w:t>
            </w:r>
          </w:p>
        </w:tc>
        <w:tc>
          <w:tcPr>
            <w:tcW w:w="1157" w:type="dxa"/>
            <w:shd w:val="clear" w:color="auto" w:fill="FDFDFE"/>
          </w:tcPr>
          <w:p w14:paraId="4E54679E" w14:textId="77777777" w:rsidR="00A3445E" w:rsidRPr="00535491" w:rsidRDefault="00000000" w:rsidP="00535491">
            <w:pPr>
              <w:widowControl/>
              <w:spacing w:line="360" w:lineRule="auto"/>
              <w:ind w:firstLineChars="0" w:firstLine="0"/>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Hibernate ORM</w:t>
            </w:r>
          </w:p>
        </w:tc>
        <w:tc>
          <w:tcPr>
            <w:tcW w:w="1157" w:type="dxa"/>
            <w:shd w:val="clear" w:color="auto" w:fill="FDFDFE"/>
          </w:tcPr>
          <w:p w14:paraId="1717FC6E" w14:textId="77777777" w:rsidR="00A3445E" w:rsidRPr="00535491" w:rsidRDefault="00000000" w:rsidP="00535491">
            <w:pPr>
              <w:widowControl/>
              <w:spacing w:line="360" w:lineRule="auto"/>
              <w:ind w:firstLineChars="0" w:firstLine="0"/>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Hibernate对象关系映射</w:t>
            </w:r>
          </w:p>
        </w:tc>
        <w:tc>
          <w:tcPr>
            <w:tcW w:w="1157" w:type="dxa"/>
            <w:shd w:val="clear" w:color="auto" w:fill="FDFDFE"/>
          </w:tcPr>
          <w:p w14:paraId="0E3BCE3F" w14:textId="77777777" w:rsidR="00A3445E" w:rsidRPr="00535491" w:rsidRDefault="00000000" w:rsidP="00535491">
            <w:pPr>
              <w:widowControl/>
              <w:spacing w:line="360" w:lineRule="auto"/>
              <w:ind w:firstLineChars="0" w:firstLine="0"/>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实现课程基本信息的增删改查</w:t>
            </w:r>
          </w:p>
        </w:tc>
        <w:tc>
          <w:tcPr>
            <w:tcW w:w="1158" w:type="dxa"/>
            <w:shd w:val="clear" w:color="auto" w:fill="FDFDFE"/>
          </w:tcPr>
          <w:p w14:paraId="276408E6" w14:textId="77777777" w:rsidR="00A3445E" w:rsidRPr="00535491" w:rsidRDefault="00000000" w:rsidP="00535491">
            <w:pPr>
              <w:widowControl/>
              <w:spacing w:line="360" w:lineRule="auto"/>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007</w:t>
            </w:r>
          </w:p>
        </w:tc>
        <w:tc>
          <w:tcPr>
            <w:tcW w:w="1158" w:type="dxa"/>
            <w:shd w:val="clear" w:color="auto" w:fill="FDFDFE"/>
          </w:tcPr>
          <w:p w14:paraId="43B63A5E" w14:textId="77777777" w:rsidR="00A3445E" w:rsidRPr="00535491" w:rsidRDefault="00000000" w:rsidP="00535491">
            <w:pPr>
              <w:widowControl/>
              <w:spacing w:line="360" w:lineRule="auto"/>
              <w:ind w:firstLineChars="0" w:firstLine="0"/>
              <w:jc w:val="left"/>
              <w:textAlignment w:val="top"/>
              <w:rPr>
                <w:rFonts w:ascii="微软雅黑" w:hAnsi="微软雅黑" w:cs="Segoe UI"/>
                <w:color w:val="120649"/>
                <w:szCs w:val="21"/>
              </w:rPr>
            </w:pPr>
            <w:r w:rsidRPr="00535491">
              <w:rPr>
                <w:rFonts w:ascii="微软雅黑" w:hAnsi="微软雅黑" w:cs="Segoe UI" w:hint="eastAsia"/>
                <w:color w:val="120649"/>
                <w:szCs w:val="21"/>
              </w:rPr>
              <w:t>008</w:t>
            </w:r>
          </w:p>
        </w:tc>
        <w:tc>
          <w:tcPr>
            <w:tcW w:w="1158" w:type="dxa"/>
          </w:tcPr>
          <w:p w14:paraId="40EA07AF"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cs="Segoe UI"/>
                <w:color w:val="120649"/>
                <w:kern w:val="0"/>
                <w:szCs w:val="21"/>
                <w:lang w:bidi="ar"/>
              </w:rPr>
              <w:t>独立模块，但提供RESTful API供其他子系统调用</w:t>
            </w:r>
          </w:p>
        </w:tc>
      </w:tr>
      <w:tr w:rsidR="00A3445E" w:rsidRPr="00535491" w14:paraId="667BBD06" w14:textId="77777777">
        <w:trPr>
          <w:trHeight w:val="640"/>
        </w:trPr>
        <w:tc>
          <w:tcPr>
            <w:tcW w:w="8102" w:type="dxa"/>
            <w:gridSpan w:val="7"/>
          </w:tcPr>
          <w:p w14:paraId="3AB25536"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说明：</w:t>
            </w:r>
          </w:p>
        </w:tc>
      </w:tr>
      <w:tr w:rsidR="00A3445E" w:rsidRPr="00535491" w14:paraId="368797AF" w14:textId="77777777">
        <w:trPr>
          <w:trHeight w:val="965"/>
        </w:trPr>
        <w:tc>
          <w:tcPr>
            <w:tcW w:w="8102" w:type="dxa"/>
            <w:gridSpan w:val="7"/>
          </w:tcPr>
          <w:p w14:paraId="340F892A"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子系统编号：005</w:t>
            </w:r>
          </w:p>
          <w:p w14:paraId="530DDF02"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子系统英文名称：</w:t>
            </w:r>
            <w:r w:rsidRPr="00535491">
              <w:rPr>
                <w:rFonts w:ascii="微软雅黑" w:hAnsi="微软雅黑" w:cs="Segoe UI"/>
                <w:color w:val="120649"/>
                <w:kern w:val="0"/>
                <w:szCs w:val="21"/>
                <w:lang w:bidi="ar"/>
              </w:rPr>
              <w:t>GradeManagement</w:t>
            </w:r>
          </w:p>
          <w:p w14:paraId="563125E5"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子系统中文名称：</w:t>
            </w:r>
            <w:r w:rsidRPr="00535491">
              <w:rPr>
                <w:rFonts w:ascii="微软雅黑" w:hAnsi="微软雅黑" w:cs="Segoe UI"/>
                <w:color w:val="120649"/>
                <w:kern w:val="0"/>
                <w:szCs w:val="21"/>
                <w:lang w:bidi="ar"/>
              </w:rPr>
              <w:t>成绩管理子系统</w:t>
            </w:r>
          </w:p>
        </w:tc>
      </w:tr>
      <w:tr w:rsidR="00A3445E" w:rsidRPr="00535491" w14:paraId="76A94485" w14:textId="77777777">
        <w:tc>
          <w:tcPr>
            <w:tcW w:w="1157" w:type="dxa"/>
            <w:vMerge w:val="restart"/>
          </w:tcPr>
          <w:p w14:paraId="0AD2F815"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技术编号</w:t>
            </w:r>
          </w:p>
        </w:tc>
        <w:tc>
          <w:tcPr>
            <w:tcW w:w="1157" w:type="dxa"/>
          </w:tcPr>
          <w:p w14:paraId="5A83F97F"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开发技术</w:t>
            </w:r>
          </w:p>
        </w:tc>
        <w:tc>
          <w:tcPr>
            <w:tcW w:w="1157" w:type="dxa"/>
          </w:tcPr>
          <w:p w14:paraId="14075C00"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开发技术</w:t>
            </w:r>
          </w:p>
        </w:tc>
        <w:tc>
          <w:tcPr>
            <w:tcW w:w="1157" w:type="dxa"/>
            <w:vMerge w:val="restart"/>
          </w:tcPr>
          <w:p w14:paraId="79611DD3"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处理功能</w:t>
            </w:r>
          </w:p>
        </w:tc>
        <w:tc>
          <w:tcPr>
            <w:tcW w:w="2316" w:type="dxa"/>
            <w:gridSpan w:val="2"/>
            <w:vMerge w:val="restart"/>
          </w:tcPr>
          <w:p w14:paraId="1DC21FD7" w14:textId="77777777" w:rsidR="00A3445E" w:rsidRPr="00535491" w:rsidRDefault="00000000" w:rsidP="00535491">
            <w:pPr>
              <w:snapToGrid w:val="0"/>
              <w:spacing w:line="360" w:lineRule="auto"/>
              <w:rPr>
                <w:rFonts w:ascii="微软雅黑" w:hAnsi="微软雅黑"/>
                <w:szCs w:val="21"/>
              </w:rPr>
            </w:pPr>
            <w:r w:rsidRPr="00535491">
              <w:rPr>
                <w:rFonts w:ascii="微软雅黑" w:hAnsi="微软雅黑" w:hint="eastAsia"/>
                <w:szCs w:val="21"/>
              </w:rPr>
              <w:t>系统特性编号</w:t>
            </w:r>
          </w:p>
        </w:tc>
        <w:tc>
          <w:tcPr>
            <w:tcW w:w="1158" w:type="dxa"/>
            <w:vMerge w:val="restart"/>
          </w:tcPr>
          <w:p w14:paraId="3B4C3C12" w14:textId="77777777" w:rsidR="00A3445E" w:rsidRPr="00535491" w:rsidRDefault="00000000" w:rsidP="00535491">
            <w:pPr>
              <w:snapToGrid w:val="0"/>
              <w:spacing w:line="360" w:lineRule="auto"/>
              <w:ind w:firstLineChars="100" w:firstLine="210"/>
              <w:rPr>
                <w:rFonts w:ascii="微软雅黑" w:hAnsi="微软雅黑"/>
                <w:szCs w:val="21"/>
              </w:rPr>
            </w:pPr>
            <w:r w:rsidRPr="00535491">
              <w:rPr>
                <w:rFonts w:ascii="微软雅黑" w:hAnsi="微软雅黑" w:hint="eastAsia"/>
                <w:szCs w:val="21"/>
              </w:rPr>
              <w:t>备注</w:t>
            </w:r>
          </w:p>
        </w:tc>
      </w:tr>
      <w:tr w:rsidR="00A3445E" w:rsidRPr="00535491" w14:paraId="150D088A" w14:textId="77777777">
        <w:tc>
          <w:tcPr>
            <w:tcW w:w="1157" w:type="dxa"/>
            <w:vMerge/>
          </w:tcPr>
          <w:p w14:paraId="56B6952E" w14:textId="77777777" w:rsidR="00A3445E" w:rsidRPr="00535491" w:rsidRDefault="00A3445E" w:rsidP="00535491">
            <w:pPr>
              <w:snapToGrid w:val="0"/>
              <w:spacing w:line="360" w:lineRule="auto"/>
              <w:rPr>
                <w:rFonts w:ascii="微软雅黑" w:hAnsi="微软雅黑"/>
                <w:szCs w:val="21"/>
              </w:rPr>
            </w:pPr>
          </w:p>
        </w:tc>
        <w:tc>
          <w:tcPr>
            <w:tcW w:w="1157" w:type="dxa"/>
          </w:tcPr>
          <w:p w14:paraId="3585F116"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英文名称</w:t>
            </w:r>
          </w:p>
        </w:tc>
        <w:tc>
          <w:tcPr>
            <w:tcW w:w="1157" w:type="dxa"/>
          </w:tcPr>
          <w:p w14:paraId="6E7E97A1"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中文名称</w:t>
            </w:r>
          </w:p>
        </w:tc>
        <w:tc>
          <w:tcPr>
            <w:tcW w:w="1157" w:type="dxa"/>
            <w:vMerge/>
          </w:tcPr>
          <w:p w14:paraId="098BF600" w14:textId="77777777" w:rsidR="00A3445E" w:rsidRPr="00535491" w:rsidRDefault="00A3445E" w:rsidP="00535491">
            <w:pPr>
              <w:snapToGrid w:val="0"/>
              <w:spacing w:line="360" w:lineRule="auto"/>
              <w:rPr>
                <w:rFonts w:ascii="微软雅黑" w:hAnsi="微软雅黑"/>
                <w:szCs w:val="21"/>
              </w:rPr>
            </w:pPr>
          </w:p>
        </w:tc>
        <w:tc>
          <w:tcPr>
            <w:tcW w:w="2316" w:type="dxa"/>
            <w:gridSpan w:val="2"/>
            <w:vMerge/>
          </w:tcPr>
          <w:p w14:paraId="596910E0" w14:textId="77777777" w:rsidR="00A3445E" w:rsidRPr="00535491" w:rsidRDefault="00A3445E" w:rsidP="00535491">
            <w:pPr>
              <w:snapToGrid w:val="0"/>
              <w:spacing w:line="360" w:lineRule="auto"/>
              <w:rPr>
                <w:rFonts w:ascii="微软雅黑" w:hAnsi="微软雅黑"/>
                <w:szCs w:val="21"/>
              </w:rPr>
            </w:pPr>
          </w:p>
        </w:tc>
        <w:tc>
          <w:tcPr>
            <w:tcW w:w="1158" w:type="dxa"/>
            <w:vMerge/>
          </w:tcPr>
          <w:p w14:paraId="2EB94807" w14:textId="77777777" w:rsidR="00A3445E" w:rsidRPr="00535491" w:rsidRDefault="00A3445E" w:rsidP="00535491">
            <w:pPr>
              <w:snapToGrid w:val="0"/>
              <w:spacing w:line="360" w:lineRule="auto"/>
              <w:rPr>
                <w:rFonts w:ascii="微软雅黑" w:hAnsi="微软雅黑"/>
                <w:szCs w:val="21"/>
              </w:rPr>
            </w:pPr>
          </w:p>
        </w:tc>
      </w:tr>
      <w:tr w:rsidR="00A3445E" w:rsidRPr="00535491" w14:paraId="21277BD4" w14:textId="77777777">
        <w:tc>
          <w:tcPr>
            <w:tcW w:w="1157" w:type="dxa"/>
            <w:shd w:val="clear" w:color="auto" w:fill="FDFDFE"/>
          </w:tcPr>
          <w:p w14:paraId="300D615D" w14:textId="77777777" w:rsidR="00A3445E" w:rsidRPr="00535491" w:rsidRDefault="00000000" w:rsidP="00535491">
            <w:pPr>
              <w:widowControl/>
              <w:spacing w:line="360" w:lineRule="auto"/>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005</w:t>
            </w:r>
          </w:p>
        </w:tc>
        <w:tc>
          <w:tcPr>
            <w:tcW w:w="1157" w:type="dxa"/>
            <w:shd w:val="clear" w:color="auto" w:fill="FDFDFE"/>
          </w:tcPr>
          <w:p w14:paraId="0C5CEE5A" w14:textId="77777777" w:rsidR="00A3445E" w:rsidRPr="00535491" w:rsidRDefault="00000000" w:rsidP="00535491">
            <w:pPr>
              <w:widowControl/>
              <w:spacing w:line="360" w:lineRule="auto"/>
              <w:ind w:firstLineChars="0" w:firstLine="0"/>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Spring Data JPA</w:t>
            </w:r>
          </w:p>
        </w:tc>
        <w:tc>
          <w:tcPr>
            <w:tcW w:w="1157" w:type="dxa"/>
            <w:shd w:val="clear" w:color="auto" w:fill="FDFDFE"/>
          </w:tcPr>
          <w:p w14:paraId="6430A3B2" w14:textId="77777777" w:rsidR="00A3445E" w:rsidRPr="00535491" w:rsidRDefault="00000000" w:rsidP="00535491">
            <w:pPr>
              <w:widowControl/>
              <w:spacing w:line="360" w:lineRule="auto"/>
              <w:ind w:firstLineChars="0" w:firstLine="0"/>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Spring Data JPA</w:t>
            </w:r>
            <w:r w:rsidRPr="00535491">
              <w:rPr>
                <w:rFonts w:ascii="微软雅黑" w:hAnsi="微软雅黑" w:cs="Segoe UI"/>
                <w:color w:val="120649"/>
                <w:kern w:val="0"/>
                <w:szCs w:val="21"/>
                <w:lang w:bidi="ar"/>
              </w:rPr>
              <w:lastRenderedPageBreak/>
              <w:t>持久化技术</w:t>
            </w:r>
          </w:p>
        </w:tc>
        <w:tc>
          <w:tcPr>
            <w:tcW w:w="1157" w:type="dxa"/>
            <w:shd w:val="clear" w:color="auto" w:fill="FDFDFE"/>
          </w:tcPr>
          <w:p w14:paraId="3904DBED" w14:textId="77777777" w:rsidR="00A3445E" w:rsidRPr="00535491" w:rsidRDefault="00000000" w:rsidP="00535491">
            <w:pPr>
              <w:widowControl/>
              <w:spacing w:line="360" w:lineRule="auto"/>
              <w:ind w:firstLineChars="0" w:firstLine="0"/>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lastRenderedPageBreak/>
              <w:t>实现学生成绩的录</w:t>
            </w:r>
            <w:r w:rsidRPr="00535491">
              <w:rPr>
                <w:rFonts w:ascii="微软雅黑" w:hAnsi="微软雅黑" w:cs="Segoe UI"/>
                <w:color w:val="120649"/>
                <w:kern w:val="0"/>
                <w:szCs w:val="21"/>
                <w:lang w:bidi="ar"/>
              </w:rPr>
              <w:lastRenderedPageBreak/>
              <w:t>入、查询、统计</w:t>
            </w:r>
          </w:p>
        </w:tc>
        <w:tc>
          <w:tcPr>
            <w:tcW w:w="1158" w:type="dxa"/>
            <w:shd w:val="clear" w:color="auto" w:fill="FDFDFE"/>
          </w:tcPr>
          <w:p w14:paraId="0A75DB08" w14:textId="77777777" w:rsidR="00A3445E" w:rsidRPr="00535491" w:rsidRDefault="00000000" w:rsidP="00535491">
            <w:pPr>
              <w:widowControl/>
              <w:spacing w:line="360" w:lineRule="auto"/>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lastRenderedPageBreak/>
              <w:t>009</w:t>
            </w:r>
          </w:p>
        </w:tc>
        <w:tc>
          <w:tcPr>
            <w:tcW w:w="1158" w:type="dxa"/>
            <w:shd w:val="clear" w:color="auto" w:fill="FDFDFE"/>
          </w:tcPr>
          <w:p w14:paraId="666083C4" w14:textId="77777777" w:rsidR="00A3445E" w:rsidRPr="00535491" w:rsidRDefault="00000000" w:rsidP="00535491">
            <w:pPr>
              <w:widowControl/>
              <w:spacing w:line="360" w:lineRule="auto"/>
              <w:jc w:val="left"/>
              <w:textAlignment w:val="top"/>
              <w:rPr>
                <w:rFonts w:ascii="微软雅黑" w:hAnsi="微软雅黑" w:cs="Segoe UI"/>
                <w:color w:val="120649"/>
                <w:szCs w:val="21"/>
              </w:rPr>
            </w:pPr>
            <w:r w:rsidRPr="00535491">
              <w:rPr>
                <w:rFonts w:ascii="微软雅黑" w:hAnsi="微软雅黑" w:cs="Segoe UI" w:hint="eastAsia"/>
                <w:color w:val="120649"/>
                <w:szCs w:val="21"/>
              </w:rPr>
              <w:t>010</w:t>
            </w:r>
          </w:p>
        </w:tc>
        <w:tc>
          <w:tcPr>
            <w:tcW w:w="1158" w:type="dxa"/>
          </w:tcPr>
          <w:p w14:paraId="1FABE972"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cs="Segoe UI"/>
                <w:color w:val="120649"/>
                <w:kern w:val="0"/>
                <w:szCs w:val="21"/>
                <w:lang w:bidi="ar"/>
              </w:rPr>
              <w:t>与StudentInfo和</w:t>
            </w:r>
            <w:r w:rsidRPr="00535491">
              <w:rPr>
                <w:rFonts w:ascii="微软雅黑" w:hAnsi="微软雅黑" w:cs="Segoe UI"/>
                <w:color w:val="120649"/>
                <w:kern w:val="0"/>
                <w:szCs w:val="21"/>
                <w:lang w:bidi="ar"/>
              </w:rPr>
              <w:lastRenderedPageBreak/>
              <w:t>CourseInfo子系统通过RESTful API交互</w:t>
            </w:r>
          </w:p>
        </w:tc>
      </w:tr>
      <w:tr w:rsidR="00A3445E" w:rsidRPr="00535491" w14:paraId="0A30188E" w14:textId="77777777">
        <w:trPr>
          <w:trHeight w:val="640"/>
        </w:trPr>
        <w:tc>
          <w:tcPr>
            <w:tcW w:w="8102" w:type="dxa"/>
            <w:gridSpan w:val="7"/>
          </w:tcPr>
          <w:p w14:paraId="02C63D73"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lastRenderedPageBreak/>
              <w:t>说明：</w:t>
            </w:r>
          </w:p>
        </w:tc>
      </w:tr>
      <w:tr w:rsidR="00A3445E" w:rsidRPr="00535491" w14:paraId="572A7B4D" w14:textId="77777777">
        <w:trPr>
          <w:trHeight w:val="965"/>
        </w:trPr>
        <w:tc>
          <w:tcPr>
            <w:tcW w:w="8102" w:type="dxa"/>
            <w:gridSpan w:val="7"/>
          </w:tcPr>
          <w:p w14:paraId="722AC6C4"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子系统编号：006</w:t>
            </w:r>
          </w:p>
          <w:p w14:paraId="6E185376"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子系统英文名称：</w:t>
            </w:r>
            <w:r w:rsidRPr="00535491">
              <w:rPr>
                <w:rFonts w:ascii="微软雅黑" w:hAnsi="微软雅黑" w:cs="Segoe UI"/>
                <w:color w:val="120649"/>
                <w:kern w:val="0"/>
                <w:szCs w:val="21"/>
                <w:lang w:bidi="ar"/>
              </w:rPr>
              <w:t>InterfaceLayer</w:t>
            </w:r>
          </w:p>
          <w:p w14:paraId="3646DA1E"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子系统中文名称：</w:t>
            </w:r>
            <w:r w:rsidRPr="00535491">
              <w:rPr>
                <w:rFonts w:ascii="微软雅黑" w:hAnsi="微软雅黑" w:cs="Segoe UI"/>
                <w:color w:val="120649"/>
                <w:kern w:val="0"/>
                <w:szCs w:val="21"/>
                <w:lang w:bidi="ar"/>
              </w:rPr>
              <w:t>界面层子系统</w:t>
            </w:r>
          </w:p>
        </w:tc>
      </w:tr>
      <w:tr w:rsidR="00A3445E" w:rsidRPr="00535491" w14:paraId="5E20C737" w14:textId="77777777">
        <w:tc>
          <w:tcPr>
            <w:tcW w:w="1157" w:type="dxa"/>
            <w:vMerge w:val="restart"/>
          </w:tcPr>
          <w:p w14:paraId="13C920FA"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技术编号</w:t>
            </w:r>
          </w:p>
        </w:tc>
        <w:tc>
          <w:tcPr>
            <w:tcW w:w="1157" w:type="dxa"/>
          </w:tcPr>
          <w:p w14:paraId="2602CECB"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开发技术</w:t>
            </w:r>
          </w:p>
        </w:tc>
        <w:tc>
          <w:tcPr>
            <w:tcW w:w="1157" w:type="dxa"/>
          </w:tcPr>
          <w:p w14:paraId="54C40F85"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开发技术</w:t>
            </w:r>
          </w:p>
        </w:tc>
        <w:tc>
          <w:tcPr>
            <w:tcW w:w="1157" w:type="dxa"/>
            <w:vMerge w:val="restart"/>
          </w:tcPr>
          <w:p w14:paraId="00944FFD"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处理功能</w:t>
            </w:r>
          </w:p>
        </w:tc>
        <w:tc>
          <w:tcPr>
            <w:tcW w:w="2316" w:type="dxa"/>
            <w:gridSpan w:val="2"/>
            <w:vMerge w:val="restart"/>
          </w:tcPr>
          <w:p w14:paraId="54CD5B40" w14:textId="77777777" w:rsidR="00A3445E" w:rsidRPr="00535491" w:rsidRDefault="00000000" w:rsidP="00535491">
            <w:pPr>
              <w:snapToGrid w:val="0"/>
              <w:spacing w:line="360" w:lineRule="auto"/>
              <w:rPr>
                <w:rFonts w:ascii="微软雅黑" w:hAnsi="微软雅黑"/>
                <w:szCs w:val="21"/>
              </w:rPr>
            </w:pPr>
            <w:r w:rsidRPr="00535491">
              <w:rPr>
                <w:rFonts w:ascii="微软雅黑" w:hAnsi="微软雅黑" w:hint="eastAsia"/>
                <w:szCs w:val="21"/>
              </w:rPr>
              <w:t>系统特性编号</w:t>
            </w:r>
          </w:p>
        </w:tc>
        <w:tc>
          <w:tcPr>
            <w:tcW w:w="1158" w:type="dxa"/>
            <w:vMerge w:val="restart"/>
          </w:tcPr>
          <w:p w14:paraId="653284E2" w14:textId="77777777" w:rsidR="00A3445E" w:rsidRPr="00535491" w:rsidRDefault="00000000" w:rsidP="00535491">
            <w:pPr>
              <w:snapToGrid w:val="0"/>
              <w:spacing w:line="360" w:lineRule="auto"/>
              <w:ind w:firstLineChars="100" w:firstLine="210"/>
              <w:rPr>
                <w:rFonts w:ascii="微软雅黑" w:hAnsi="微软雅黑"/>
                <w:szCs w:val="21"/>
              </w:rPr>
            </w:pPr>
            <w:r w:rsidRPr="00535491">
              <w:rPr>
                <w:rFonts w:ascii="微软雅黑" w:hAnsi="微软雅黑" w:hint="eastAsia"/>
                <w:szCs w:val="21"/>
              </w:rPr>
              <w:t>备注</w:t>
            </w:r>
          </w:p>
        </w:tc>
      </w:tr>
      <w:tr w:rsidR="00A3445E" w:rsidRPr="00535491" w14:paraId="7377872F" w14:textId="77777777">
        <w:trPr>
          <w:trHeight w:val="492"/>
        </w:trPr>
        <w:tc>
          <w:tcPr>
            <w:tcW w:w="1157" w:type="dxa"/>
            <w:vMerge/>
          </w:tcPr>
          <w:p w14:paraId="2A875F26" w14:textId="77777777" w:rsidR="00A3445E" w:rsidRPr="00535491" w:rsidRDefault="00A3445E" w:rsidP="00535491">
            <w:pPr>
              <w:snapToGrid w:val="0"/>
              <w:spacing w:line="360" w:lineRule="auto"/>
              <w:rPr>
                <w:rFonts w:ascii="微软雅黑" w:hAnsi="微软雅黑"/>
                <w:szCs w:val="21"/>
              </w:rPr>
            </w:pPr>
          </w:p>
        </w:tc>
        <w:tc>
          <w:tcPr>
            <w:tcW w:w="1157" w:type="dxa"/>
          </w:tcPr>
          <w:p w14:paraId="265A0A4D"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英文名称</w:t>
            </w:r>
          </w:p>
        </w:tc>
        <w:tc>
          <w:tcPr>
            <w:tcW w:w="1157" w:type="dxa"/>
          </w:tcPr>
          <w:p w14:paraId="6749E91D"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中文名称</w:t>
            </w:r>
          </w:p>
        </w:tc>
        <w:tc>
          <w:tcPr>
            <w:tcW w:w="1157" w:type="dxa"/>
            <w:vMerge/>
          </w:tcPr>
          <w:p w14:paraId="1980DFC5" w14:textId="77777777" w:rsidR="00A3445E" w:rsidRPr="00535491" w:rsidRDefault="00A3445E" w:rsidP="00535491">
            <w:pPr>
              <w:snapToGrid w:val="0"/>
              <w:spacing w:line="360" w:lineRule="auto"/>
              <w:rPr>
                <w:rFonts w:ascii="微软雅黑" w:hAnsi="微软雅黑"/>
                <w:szCs w:val="21"/>
              </w:rPr>
            </w:pPr>
          </w:p>
        </w:tc>
        <w:tc>
          <w:tcPr>
            <w:tcW w:w="2316" w:type="dxa"/>
            <w:gridSpan w:val="2"/>
            <w:vMerge/>
          </w:tcPr>
          <w:p w14:paraId="00154111" w14:textId="77777777" w:rsidR="00A3445E" w:rsidRPr="00535491" w:rsidRDefault="00A3445E" w:rsidP="00535491">
            <w:pPr>
              <w:snapToGrid w:val="0"/>
              <w:spacing w:line="360" w:lineRule="auto"/>
              <w:rPr>
                <w:rFonts w:ascii="微软雅黑" w:hAnsi="微软雅黑"/>
                <w:szCs w:val="21"/>
              </w:rPr>
            </w:pPr>
          </w:p>
        </w:tc>
        <w:tc>
          <w:tcPr>
            <w:tcW w:w="1158" w:type="dxa"/>
            <w:vMerge/>
          </w:tcPr>
          <w:p w14:paraId="4A6DDB01" w14:textId="77777777" w:rsidR="00A3445E" w:rsidRPr="00535491" w:rsidRDefault="00A3445E" w:rsidP="00535491">
            <w:pPr>
              <w:snapToGrid w:val="0"/>
              <w:spacing w:line="360" w:lineRule="auto"/>
              <w:rPr>
                <w:rFonts w:ascii="微软雅黑" w:hAnsi="微软雅黑"/>
                <w:szCs w:val="21"/>
              </w:rPr>
            </w:pPr>
          </w:p>
        </w:tc>
      </w:tr>
      <w:tr w:rsidR="00A3445E" w:rsidRPr="00535491" w14:paraId="2ED5A833" w14:textId="77777777">
        <w:tc>
          <w:tcPr>
            <w:tcW w:w="1157" w:type="dxa"/>
            <w:shd w:val="clear" w:color="auto" w:fill="FDFDFE"/>
          </w:tcPr>
          <w:p w14:paraId="4B8A0B09" w14:textId="77777777" w:rsidR="00A3445E" w:rsidRPr="00535491" w:rsidRDefault="00000000" w:rsidP="00535491">
            <w:pPr>
              <w:widowControl/>
              <w:spacing w:line="360" w:lineRule="auto"/>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006</w:t>
            </w:r>
          </w:p>
        </w:tc>
        <w:tc>
          <w:tcPr>
            <w:tcW w:w="1157" w:type="dxa"/>
            <w:shd w:val="clear" w:color="auto" w:fill="FDFDFE"/>
          </w:tcPr>
          <w:p w14:paraId="09D646F1" w14:textId="77777777" w:rsidR="00A3445E" w:rsidRPr="00535491" w:rsidRDefault="00000000" w:rsidP="00535491">
            <w:pPr>
              <w:widowControl/>
              <w:spacing w:line="360" w:lineRule="auto"/>
              <w:ind w:firstLineChars="0" w:firstLine="0"/>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Vue.js</w:t>
            </w:r>
          </w:p>
        </w:tc>
        <w:tc>
          <w:tcPr>
            <w:tcW w:w="1157" w:type="dxa"/>
            <w:shd w:val="clear" w:color="auto" w:fill="FDFDFE"/>
          </w:tcPr>
          <w:p w14:paraId="7C6C49E3" w14:textId="77777777" w:rsidR="00A3445E" w:rsidRPr="00535491" w:rsidRDefault="00000000" w:rsidP="00535491">
            <w:pPr>
              <w:widowControl/>
              <w:spacing w:line="360" w:lineRule="auto"/>
              <w:ind w:firstLineChars="0" w:firstLine="0"/>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Vue.js前端框架</w:t>
            </w:r>
          </w:p>
        </w:tc>
        <w:tc>
          <w:tcPr>
            <w:tcW w:w="1157" w:type="dxa"/>
            <w:shd w:val="clear" w:color="auto" w:fill="FDFDFE"/>
          </w:tcPr>
          <w:p w14:paraId="615B8E76" w14:textId="77777777" w:rsidR="00A3445E" w:rsidRPr="00535491" w:rsidRDefault="00000000" w:rsidP="00535491">
            <w:pPr>
              <w:widowControl/>
              <w:spacing w:line="360" w:lineRule="auto"/>
              <w:ind w:firstLineChars="0" w:firstLine="0"/>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负责显示系统信息，收集用户输入，并调用后台API</w:t>
            </w:r>
          </w:p>
        </w:tc>
        <w:tc>
          <w:tcPr>
            <w:tcW w:w="1158" w:type="dxa"/>
            <w:shd w:val="clear" w:color="auto" w:fill="FDFDFE"/>
          </w:tcPr>
          <w:p w14:paraId="10752E98" w14:textId="77777777" w:rsidR="00A3445E" w:rsidRPr="00535491" w:rsidRDefault="00000000" w:rsidP="00535491">
            <w:pPr>
              <w:widowControl/>
              <w:spacing w:line="360" w:lineRule="auto"/>
              <w:jc w:val="left"/>
              <w:textAlignment w:val="top"/>
              <w:rPr>
                <w:rFonts w:ascii="微软雅黑" w:hAnsi="微软雅黑" w:cs="Segoe UI"/>
                <w:color w:val="120649"/>
                <w:szCs w:val="21"/>
              </w:rPr>
            </w:pPr>
            <w:r w:rsidRPr="00535491">
              <w:rPr>
                <w:rFonts w:ascii="微软雅黑" w:hAnsi="微软雅黑" w:cs="Segoe UI"/>
                <w:color w:val="120649"/>
                <w:kern w:val="0"/>
                <w:szCs w:val="21"/>
                <w:lang w:bidi="ar"/>
              </w:rPr>
              <w:t>011</w:t>
            </w:r>
          </w:p>
        </w:tc>
        <w:tc>
          <w:tcPr>
            <w:tcW w:w="1158" w:type="dxa"/>
            <w:shd w:val="clear" w:color="auto" w:fill="FDFDFE"/>
          </w:tcPr>
          <w:p w14:paraId="7A893C01" w14:textId="77777777" w:rsidR="00A3445E" w:rsidRPr="00535491" w:rsidRDefault="00000000" w:rsidP="00535491">
            <w:pPr>
              <w:widowControl/>
              <w:spacing w:line="360" w:lineRule="auto"/>
              <w:jc w:val="left"/>
              <w:textAlignment w:val="top"/>
              <w:rPr>
                <w:rFonts w:ascii="微软雅黑" w:hAnsi="微软雅黑" w:cs="Segoe UI"/>
                <w:color w:val="120649"/>
                <w:szCs w:val="21"/>
              </w:rPr>
            </w:pPr>
            <w:r w:rsidRPr="00535491">
              <w:rPr>
                <w:rFonts w:ascii="微软雅黑" w:hAnsi="微软雅黑" w:cs="Segoe UI" w:hint="eastAsia"/>
                <w:color w:val="120649"/>
                <w:szCs w:val="21"/>
              </w:rPr>
              <w:t>012</w:t>
            </w:r>
          </w:p>
        </w:tc>
        <w:tc>
          <w:tcPr>
            <w:tcW w:w="1158" w:type="dxa"/>
          </w:tcPr>
          <w:p w14:paraId="7DCFFACE"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cs="Segoe UI"/>
                <w:color w:val="120649"/>
                <w:kern w:val="0"/>
                <w:szCs w:val="21"/>
                <w:lang w:bidi="ar"/>
              </w:rPr>
              <w:t>与所有后台子系统通过HTTP请求交互</w:t>
            </w:r>
          </w:p>
        </w:tc>
      </w:tr>
      <w:tr w:rsidR="00A3445E" w:rsidRPr="00535491" w14:paraId="5355007F" w14:textId="77777777">
        <w:trPr>
          <w:trHeight w:val="640"/>
        </w:trPr>
        <w:tc>
          <w:tcPr>
            <w:tcW w:w="8102" w:type="dxa"/>
            <w:gridSpan w:val="7"/>
          </w:tcPr>
          <w:p w14:paraId="55A26DA4" w14:textId="77777777" w:rsidR="00A3445E" w:rsidRPr="00535491" w:rsidRDefault="00000000" w:rsidP="00535491">
            <w:pPr>
              <w:snapToGrid w:val="0"/>
              <w:spacing w:line="360" w:lineRule="auto"/>
              <w:ind w:firstLineChars="0" w:firstLine="0"/>
              <w:rPr>
                <w:rFonts w:ascii="微软雅黑" w:hAnsi="微软雅黑"/>
                <w:szCs w:val="21"/>
              </w:rPr>
            </w:pPr>
            <w:r w:rsidRPr="00535491">
              <w:rPr>
                <w:rFonts w:ascii="微软雅黑" w:hAnsi="微软雅黑" w:hint="eastAsia"/>
                <w:szCs w:val="21"/>
              </w:rPr>
              <w:t>说明：</w:t>
            </w:r>
          </w:p>
        </w:tc>
      </w:tr>
    </w:tbl>
    <w:p w14:paraId="7F00F2C2" w14:textId="77777777" w:rsidR="00A3445E" w:rsidRPr="00535491" w:rsidRDefault="00A3445E" w:rsidP="00535491">
      <w:pPr>
        <w:pStyle w:val="af"/>
        <w:shd w:val="clear" w:color="auto" w:fill="FDFDFE"/>
        <w:spacing w:before="200" w:beforeAutospacing="0" w:after="0" w:afterAutospacing="0" w:line="360" w:lineRule="auto"/>
        <w:rPr>
          <w:rStyle w:val="af1"/>
          <w:rFonts w:ascii="微软雅黑" w:hAnsi="微软雅黑" w:cs="Segoe UI"/>
          <w:color w:val="05073B"/>
          <w:sz w:val="21"/>
          <w:szCs w:val="21"/>
          <w:shd w:val="clear" w:color="auto" w:fill="FDFDFE"/>
        </w:rPr>
      </w:pPr>
    </w:p>
    <w:p w14:paraId="626DE885" w14:textId="77777777" w:rsidR="00A3445E" w:rsidRPr="00535491" w:rsidRDefault="00000000" w:rsidP="00535491">
      <w:pPr>
        <w:pStyle w:val="af"/>
        <w:shd w:val="clear" w:color="auto" w:fill="FDFDFE"/>
        <w:spacing w:before="200" w:beforeAutospacing="0" w:after="0" w:afterAutospacing="0" w:line="360" w:lineRule="auto"/>
        <w:rPr>
          <w:rFonts w:ascii="微软雅黑" w:hAnsi="微软雅黑" w:cs="微软雅黑"/>
          <w:color w:val="05073B"/>
          <w:sz w:val="21"/>
          <w:szCs w:val="21"/>
        </w:rPr>
      </w:pPr>
      <w:r w:rsidRPr="00535491">
        <w:rPr>
          <w:rStyle w:val="af1"/>
          <w:rFonts w:ascii="微软雅黑" w:hAnsi="微软雅黑" w:cs="微软雅黑" w:hint="eastAsia"/>
          <w:color w:val="05073B"/>
          <w:sz w:val="21"/>
          <w:szCs w:val="21"/>
          <w:shd w:val="clear" w:color="auto" w:fill="FDFDFE"/>
        </w:rPr>
        <w:t>说明</w:t>
      </w:r>
      <w:r w:rsidRPr="00535491">
        <w:rPr>
          <w:rFonts w:ascii="微软雅黑" w:hAnsi="微软雅黑" w:cs="微软雅黑" w:hint="eastAsia"/>
          <w:color w:val="05073B"/>
          <w:sz w:val="21"/>
          <w:szCs w:val="21"/>
          <w:shd w:val="clear" w:color="auto" w:fill="FDFDFE"/>
        </w:rPr>
        <w:t>：</w:t>
      </w:r>
    </w:p>
    <w:p w14:paraId="2D7E33D3" w14:textId="77777777" w:rsidR="00A3445E" w:rsidRPr="00535491" w:rsidRDefault="00000000" w:rsidP="00535491">
      <w:pPr>
        <w:widowControl/>
        <w:numPr>
          <w:ilvl w:val="0"/>
          <w:numId w:val="11"/>
        </w:numPr>
        <w:spacing w:line="360" w:lineRule="auto"/>
        <w:ind w:left="0" w:firstLine="420"/>
        <w:rPr>
          <w:rFonts w:ascii="微软雅黑" w:hAnsi="微软雅黑" w:cs="微软雅黑"/>
          <w:szCs w:val="21"/>
        </w:rPr>
      </w:pPr>
      <w:r w:rsidRPr="00535491">
        <w:rPr>
          <w:rStyle w:val="af1"/>
          <w:rFonts w:ascii="微软雅黑" w:hAnsi="微软雅黑" w:cs="微软雅黑" w:hint="eastAsia"/>
          <w:color w:val="05073B"/>
          <w:szCs w:val="21"/>
          <w:shd w:val="clear" w:color="auto" w:fill="FDFDFE"/>
        </w:rPr>
        <w:t>子系统编号</w:t>
      </w:r>
      <w:r w:rsidRPr="00535491">
        <w:rPr>
          <w:rFonts w:ascii="微软雅黑" w:hAnsi="微软雅黑" w:cs="微软雅黑" w:hint="eastAsia"/>
          <w:color w:val="05073B"/>
          <w:szCs w:val="21"/>
          <w:shd w:val="clear" w:color="auto" w:fill="FDFDFE"/>
        </w:rPr>
        <w:t>：用于唯一标识系统中的各个子系统。</w:t>
      </w:r>
    </w:p>
    <w:p w14:paraId="5D96E2A4" w14:textId="77777777" w:rsidR="00A3445E" w:rsidRPr="00535491" w:rsidRDefault="00000000" w:rsidP="00535491">
      <w:pPr>
        <w:widowControl/>
        <w:numPr>
          <w:ilvl w:val="0"/>
          <w:numId w:val="11"/>
        </w:numPr>
        <w:spacing w:before="60" w:line="360" w:lineRule="auto"/>
        <w:ind w:left="0" w:firstLine="420"/>
        <w:rPr>
          <w:rFonts w:ascii="微软雅黑" w:hAnsi="微软雅黑" w:cs="微软雅黑"/>
          <w:szCs w:val="21"/>
        </w:rPr>
      </w:pPr>
      <w:r w:rsidRPr="00535491">
        <w:rPr>
          <w:rStyle w:val="af1"/>
          <w:rFonts w:ascii="微软雅黑" w:hAnsi="微软雅黑" w:cs="微软雅黑" w:hint="eastAsia"/>
          <w:color w:val="05073B"/>
          <w:szCs w:val="21"/>
          <w:shd w:val="clear" w:color="auto" w:fill="FDFDFE"/>
        </w:rPr>
        <w:lastRenderedPageBreak/>
        <w:t>子系统英文名称</w:t>
      </w:r>
      <w:r w:rsidRPr="00535491">
        <w:rPr>
          <w:rFonts w:ascii="微软雅黑" w:hAnsi="微软雅黑" w:cs="微软雅黑" w:hint="eastAsia"/>
          <w:color w:val="05073B"/>
          <w:szCs w:val="21"/>
          <w:shd w:val="clear" w:color="auto" w:fill="FDFDFE"/>
        </w:rPr>
        <w:t>和</w:t>
      </w:r>
      <w:r w:rsidRPr="00535491">
        <w:rPr>
          <w:rStyle w:val="af1"/>
          <w:rFonts w:ascii="微软雅黑" w:hAnsi="微软雅黑" w:cs="微软雅黑" w:hint="eastAsia"/>
          <w:color w:val="05073B"/>
          <w:szCs w:val="21"/>
          <w:shd w:val="clear" w:color="auto" w:fill="FDFDFE"/>
        </w:rPr>
        <w:t>子系统中文名称</w:t>
      </w:r>
      <w:r w:rsidRPr="00535491">
        <w:rPr>
          <w:rFonts w:ascii="微软雅黑" w:hAnsi="微软雅黑" w:cs="微软雅黑" w:hint="eastAsia"/>
          <w:color w:val="05073B"/>
          <w:szCs w:val="21"/>
          <w:shd w:val="clear" w:color="auto" w:fill="FDFDFE"/>
        </w:rPr>
        <w:t>：分别表示子系统的英文和中文名称，便于国际化和本地化。</w:t>
      </w:r>
    </w:p>
    <w:p w14:paraId="0081A83D" w14:textId="77777777" w:rsidR="00A3445E" w:rsidRPr="00535491" w:rsidRDefault="00000000" w:rsidP="00535491">
      <w:pPr>
        <w:widowControl/>
        <w:numPr>
          <w:ilvl w:val="0"/>
          <w:numId w:val="11"/>
        </w:numPr>
        <w:spacing w:before="60" w:line="360" w:lineRule="auto"/>
        <w:ind w:left="0" w:firstLine="420"/>
        <w:rPr>
          <w:rFonts w:ascii="微软雅黑" w:hAnsi="微软雅黑" w:cs="微软雅黑"/>
          <w:szCs w:val="21"/>
        </w:rPr>
      </w:pPr>
      <w:r w:rsidRPr="00535491">
        <w:rPr>
          <w:rStyle w:val="af1"/>
          <w:rFonts w:ascii="微软雅黑" w:hAnsi="微软雅黑" w:cs="微软雅黑" w:hint="eastAsia"/>
          <w:color w:val="05073B"/>
          <w:szCs w:val="21"/>
          <w:shd w:val="clear" w:color="auto" w:fill="FDFDFE"/>
        </w:rPr>
        <w:t>技术编号</w:t>
      </w:r>
      <w:r w:rsidRPr="00535491">
        <w:rPr>
          <w:rFonts w:ascii="微软雅黑" w:hAnsi="微软雅黑" w:cs="微软雅黑" w:hint="eastAsia"/>
          <w:color w:val="05073B"/>
          <w:szCs w:val="21"/>
          <w:shd w:val="clear" w:color="auto" w:fill="FDFDFE"/>
        </w:rPr>
        <w:t>：用于唯一标识子系统中使用的开发技术。</w:t>
      </w:r>
    </w:p>
    <w:p w14:paraId="091FECE7" w14:textId="77777777" w:rsidR="00A3445E" w:rsidRPr="00535491" w:rsidRDefault="00000000" w:rsidP="00535491">
      <w:pPr>
        <w:widowControl/>
        <w:numPr>
          <w:ilvl w:val="0"/>
          <w:numId w:val="11"/>
        </w:numPr>
        <w:spacing w:before="60" w:line="360" w:lineRule="auto"/>
        <w:ind w:left="0" w:firstLine="420"/>
        <w:rPr>
          <w:rFonts w:ascii="微软雅黑" w:hAnsi="微软雅黑" w:cs="微软雅黑"/>
          <w:szCs w:val="21"/>
        </w:rPr>
      </w:pPr>
      <w:r w:rsidRPr="00535491">
        <w:rPr>
          <w:rStyle w:val="af1"/>
          <w:rFonts w:ascii="微软雅黑" w:hAnsi="微软雅黑" w:cs="微软雅黑" w:hint="eastAsia"/>
          <w:color w:val="05073B"/>
          <w:szCs w:val="21"/>
          <w:shd w:val="clear" w:color="auto" w:fill="FDFDFE"/>
        </w:rPr>
        <w:t>开发技术（英文名称）</w:t>
      </w:r>
      <w:r w:rsidRPr="00535491">
        <w:rPr>
          <w:rFonts w:ascii="微软雅黑" w:hAnsi="微软雅黑" w:cs="微软雅黑" w:hint="eastAsia"/>
          <w:color w:val="05073B"/>
          <w:szCs w:val="21"/>
          <w:shd w:val="clear" w:color="auto" w:fill="FDFDFE"/>
        </w:rPr>
        <w:t>和</w:t>
      </w:r>
      <w:r w:rsidRPr="00535491">
        <w:rPr>
          <w:rStyle w:val="af1"/>
          <w:rFonts w:ascii="微软雅黑" w:hAnsi="微软雅黑" w:cs="微软雅黑" w:hint="eastAsia"/>
          <w:color w:val="05073B"/>
          <w:szCs w:val="21"/>
          <w:shd w:val="clear" w:color="auto" w:fill="FDFDFE"/>
        </w:rPr>
        <w:t>开发技术（中文名称）</w:t>
      </w:r>
      <w:r w:rsidRPr="00535491">
        <w:rPr>
          <w:rFonts w:ascii="微软雅黑" w:hAnsi="微软雅黑" w:cs="微软雅黑" w:hint="eastAsia"/>
          <w:color w:val="05073B"/>
          <w:szCs w:val="21"/>
          <w:shd w:val="clear" w:color="auto" w:fill="FDFDFE"/>
        </w:rPr>
        <w:t>：分别表示开发技术的英文和中文名称，便于技术人员理解和交流。</w:t>
      </w:r>
    </w:p>
    <w:p w14:paraId="28D00B00" w14:textId="77777777" w:rsidR="00A3445E" w:rsidRPr="00535491" w:rsidRDefault="00000000" w:rsidP="00535491">
      <w:pPr>
        <w:widowControl/>
        <w:numPr>
          <w:ilvl w:val="0"/>
          <w:numId w:val="11"/>
        </w:numPr>
        <w:spacing w:before="60" w:line="360" w:lineRule="auto"/>
        <w:ind w:left="0" w:firstLine="420"/>
        <w:rPr>
          <w:rFonts w:ascii="微软雅黑" w:hAnsi="微软雅黑" w:cs="微软雅黑"/>
          <w:szCs w:val="21"/>
        </w:rPr>
      </w:pPr>
      <w:r w:rsidRPr="00535491">
        <w:rPr>
          <w:rStyle w:val="af1"/>
          <w:rFonts w:ascii="微软雅黑" w:hAnsi="微软雅黑" w:cs="微软雅黑" w:hint="eastAsia"/>
          <w:color w:val="05073B"/>
          <w:szCs w:val="21"/>
          <w:shd w:val="clear" w:color="auto" w:fill="FDFDFE"/>
        </w:rPr>
        <w:t>处理功能</w:t>
      </w:r>
      <w:r w:rsidRPr="00535491">
        <w:rPr>
          <w:rFonts w:ascii="微软雅黑" w:hAnsi="微软雅黑" w:cs="微软雅黑" w:hint="eastAsia"/>
          <w:color w:val="05073B"/>
          <w:szCs w:val="21"/>
          <w:shd w:val="clear" w:color="auto" w:fill="FDFDFE"/>
        </w:rPr>
        <w:t>：描述该开发技术在子系统中的具体处理目的和功能。</w:t>
      </w:r>
    </w:p>
    <w:p w14:paraId="5042BD01" w14:textId="77777777" w:rsidR="00A3445E" w:rsidRPr="00535491" w:rsidRDefault="00000000" w:rsidP="00535491">
      <w:pPr>
        <w:widowControl/>
        <w:numPr>
          <w:ilvl w:val="0"/>
          <w:numId w:val="11"/>
        </w:numPr>
        <w:spacing w:before="60" w:line="360" w:lineRule="auto"/>
        <w:ind w:left="0" w:firstLine="420"/>
        <w:rPr>
          <w:rFonts w:ascii="微软雅黑" w:hAnsi="微软雅黑" w:cs="微软雅黑"/>
          <w:szCs w:val="21"/>
        </w:rPr>
      </w:pPr>
      <w:r w:rsidRPr="00535491">
        <w:rPr>
          <w:rStyle w:val="af1"/>
          <w:rFonts w:ascii="微软雅黑" w:hAnsi="微软雅黑" w:cs="微软雅黑" w:hint="eastAsia"/>
          <w:color w:val="05073B"/>
          <w:szCs w:val="21"/>
          <w:shd w:val="clear" w:color="auto" w:fill="FDFDFE"/>
        </w:rPr>
        <w:t>系统特性编号</w:t>
      </w:r>
      <w:r w:rsidRPr="00535491">
        <w:rPr>
          <w:rFonts w:ascii="微软雅黑" w:hAnsi="微软雅黑" w:cs="微软雅黑" w:hint="eastAsia"/>
          <w:color w:val="05073B"/>
          <w:szCs w:val="21"/>
          <w:shd w:val="clear" w:color="auto" w:fill="FDFDFE"/>
        </w:rPr>
        <w:t>：列出该开发技术所实现的系统特性编号，便于追踪和验证。</w:t>
      </w:r>
    </w:p>
    <w:p w14:paraId="2B59A1D3" w14:textId="77777777" w:rsidR="00A3445E" w:rsidRPr="00535491" w:rsidRDefault="00000000" w:rsidP="00535491">
      <w:pPr>
        <w:widowControl/>
        <w:numPr>
          <w:ilvl w:val="0"/>
          <w:numId w:val="11"/>
        </w:numPr>
        <w:spacing w:before="60" w:line="360" w:lineRule="auto"/>
        <w:ind w:left="0" w:firstLine="420"/>
        <w:rPr>
          <w:rFonts w:ascii="微软雅黑" w:hAnsi="微软雅黑" w:cs="微软雅黑"/>
          <w:szCs w:val="21"/>
        </w:rPr>
      </w:pPr>
      <w:r w:rsidRPr="00535491">
        <w:rPr>
          <w:rStyle w:val="af1"/>
          <w:rFonts w:ascii="微软雅黑" w:hAnsi="微软雅黑" w:cs="微软雅黑" w:hint="eastAsia"/>
          <w:color w:val="05073B"/>
          <w:szCs w:val="21"/>
          <w:shd w:val="clear" w:color="auto" w:fill="FDFDFE"/>
        </w:rPr>
        <w:t>备注</w:t>
      </w:r>
      <w:r w:rsidRPr="00535491">
        <w:rPr>
          <w:rFonts w:ascii="微软雅黑" w:hAnsi="微软雅黑" w:cs="微软雅黑" w:hint="eastAsia"/>
          <w:color w:val="05073B"/>
          <w:szCs w:val="21"/>
          <w:shd w:val="clear" w:color="auto" w:fill="FDFDFE"/>
        </w:rPr>
        <w:t>：提供与该系统开发技术相关的其他注意事项或特殊说明。</w:t>
      </w:r>
    </w:p>
    <w:p w14:paraId="28A1DE57" w14:textId="77777777" w:rsidR="00A3445E" w:rsidRPr="00535491" w:rsidRDefault="00000000" w:rsidP="00535491">
      <w:pPr>
        <w:pStyle w:val="3"/>
        <w:keepNext w:val="0"/>
        <w:keepLines w:val="0"/>
        <w:widowControl/>
        <w:shd w:val="clear" w:color="auto" w:fill="FDFDFE"/>
        <w:spacing w:before="140" w:after="80" w:line="360" w:lineRule="auto"/>
        <w:rPr>
          <w:rFonts w:ascii="微软雅黑" w:hAnsi="微软雅黑" w:cs="微软雅黑"/>
          <w:b/>
          <w:color w:val="05073B"/>
          <w:szCs w:val="21"/>
        </w:rPr>
      </w:pPr>
      <w:r w:rsidRPr="00535491">
        <w:rPr>
          <w:rFonts w:ascii="微软雅黑" w:hAnsi="微软雅黑" w:cs="微软雅黑" w:hint="eastAsia"/>
          <w:b/>
          <w:color w:val="05073B"/>
          <w:szCs w:val="21"/>
          <w:shd w:val="clear" w:color="auto" w:fill="FDFDFE"/>
        </w:rPr>
        <w:t>3.2 开发技术应用说明</w:t>
      </w:r>
    </w:p>
    <w:p w14:paraId="64DB7C68" w14:textId="77777777" w:rsidR="00A3445E" w:rsidRPr="00535491" w:rsidRDefault="00000000" w:rsidP="00535491">
      <w:pPr>
        <w:pStyle w:val="af"/>
        <w:shd w:val="clear" w:color="auto" w:fill="FDFDFE"/>
        <w:spacing w:before="0" w:beforeAutospacing="0" w:after="0" w:afterAutospacing="0" w:line="360" w:lineRule="auto"/>
        <w:rPr>
          <w:rFonts w:ascii="微软雅黑" w:hAnsi="微软雅黑" w:cs="微软雅黑"/>
          <w:color w:val="05073B"/>
          <w:sz w:val="21"/>
          <w:szCs w:val="21"/>
        </w:rPr>
      </w:pPr>
      <w:r w:rsidRPr="00535491">
        <w:rPr>
          <w:rFonts w:ascii="微软雅黑" w:hAnsi="微软雅黑" w:cs="微软雅黑" w:hint="eastAsia"/>
          <w:color w:val="05073B"/>
          <w:sz w:val="21"/>
          <w:szCs w:val="21"/>
          <w:shd w:val="clear" w:color="auto" w:fill="FDFDFE"/>
        </w:rPr>
        <w:t>以下是对上述系统开发技术说明表中所列出各项系统开发技术使用的技术要点的详细描述：</w:t>
      </w:r>
    </w:p>
    <w:p w14:paraId="53408296" w14:textId="77777777" w:rsidR="00A3445E" w:rsidRPr="00535491" w:rsidRDefault="00000000" w:rsidP="00535491">
      <w:pPr>
        <w:pStyle w:val="af"/>
        <w:shd w:val="clear" w:color="auto" w:fill="FDFDFE"/>
        <w:spacing w:before="140" w:beforeAutospacing="0" w:after="0" w:afterAutospacing="0" w:line="360" w:lineRule="auto"/>
        <w:rPr>
          <w:rFonts w:ascii="微软雅黑" w:hAnsi="微软雅黑" w:cs="微软雅黑"/>
          <w:color w:val="05073B"/>
          <w:sz w:val="21"/>
          <w:szCs w:val="21"/>
        </w:rPr>
      </w:pPr>
      <w:r w:rsidRPr="00535491">
        <w:rPr>
          <w:rStyle w:val="af1"/>
          <w:rFonts w:ascii="微软雅黑" w:hAnsi="微软雅黑" w:cs="微软雅黑" w:hint="eastAsia"/>
          <w:color w:val="05073B"/>
          <w:sz w:val="21"/>
          <w:szCs w:val="21"/>
          <w:shd w:val="clear" w:color="auto" w:fill="FDFDFE"/>
        </w:rPr>
        <w:t>1. Spring Boot（UserManagement子系统）</w:t>
      </w:r>
      <w:r w:rsidRPr="00535491">
        <w:rPr>
          <w:rFonts w:ascii="微软雅黑" w:hAnsi="微软雅黑" w:cs="微软雅黑" w:hint="eastAsia"/>
          <w:color w:val="05073B"/>
          <w:sz w:val="21"/>
          <w:szCs w:val="21"/>
          <w:shd w:val="clear" w:color="auto" w:fill="FDFDFE"/>
        </w:rPr>
        <w:t>：</w:t>
      </w:r>
    </w:p>
    <w:p w14:paraId="6CDEA867" w14:textId="77777777" w:rsidR="00A3445E" w:rsidRPr="00535491" w:rsidRDefault="00000000" w:rsidP="00535491">
      <w:pPr>
        <w:widowControl/>
        <w:numPr>
          <w:ilvl w:val="0"/>
          <w:numId w:val="12"/>
        </w:numPr>
        <w:spacing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使用Spring Boot框架快速构建用户管理子系统，实现微服务架构。</w:t>
      </w:r>
    </w:p>
    <w:p w14:paraId="34EF778C" w14:textId="77777777" w:rsidR="00A3445E" w:rsidRPr="00535491" w:rsidRDefault="00000000" w:rsidP="00535491">
      <w:pPr>
        <w:widowControl/>
        <w:numPr>
          <w:ilvl w:val="0"/>
          <w:numId w:val="12"/>
        </w:numPr>
        <w:spacing w:before="60"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通过Spring Security实现用户认证和授权。</w:t>
      </w:r>
    </w:p>
    <w:p w14:paraId="61CA00B6" w14:textId="77777777" w:rsidR="00A3445E" w:rsidRPr="00535491" w:rsidRDefault="00000000" w:rsidP="00535491">
      <w:pPr>
        <w:widowControl/>
        <w:numPr>
          <w:ilvl w:val="0"/>
          <w:numId w:val="12"/>
        </w:numPr>
        <w:spacing w:before="60"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使用Spring Data JPA作为持久化技术，与数据库进行交互。</w:t>
      </w:r>
    </w:p>
    <w:p w14:paraId="1D8A3191" w14:textId="77777777" w:rsidR="00A3445E" w:rsidRPr="00535491" w:rsidRDefault="00000000" w:rsidP="00535491">
      <w:pPr>
        <w:widowControl/>
        <w:numPr>
          <w:ilvl w:val="0"/>
          <w:numId w:val="12"/>
        </w:numPr>
        <w:spacing w:before="60"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提供RESTful API接口供其他子系统调用。</w:t>
      </w:r>
    </w:p>
    <w:p w14:paraId="599C4D48" w14:textId="77777777" w:rsidR="00A3445E" w:rsidRPr="00535491" w:rsidRDefault="00000000" w:rsidP="00535491">
      <w:pPr>
        <w:pStyle w:val="af"/>
        <w:shd w:val="clear" w:color="auto" w:fill="FDFDFE"/>
        <w:spacing w:before="140" w:beforeAutospacing="0" w:after="0" w:afterAutospacing="0" w:line="360" w:lineRule="auto"/>
        <w:rPr>
          <w:rFonts w:ascii="微软雅黑" w:hAnsi="微软雅黑" w:cs="微软雅黑"/>
          <w:color w:val="05073B"/>
          <w:sz w:val="21"/>
          <w:szCs w:val="21"/>
        </w:rPr>
      </w:pPr>
      <w:r w:rsidRPr="00535491">
        <w:rPr>
          <w:rStyle w:val="af1"/>
          <w:rFonts w:ascii="微软雅黑" w:hAnsi="微软雅黑" w:cs="微软雅黑" w:hint="eastAsia"/>
          <w:color w:val="05073B"/>
          <w:sz w:val="21"/>
          <w:szCs w:val="21"/>
          <w:shd w:val="clear" w:color="auto" w:fill="FDFDFE"/>
        </w:rPr>
        <w:t>2. MyBatis（StudentInfo子系统）</w:t>
      </w:r>
      <w:r w:rsidRPr="00535491">
        <w:rPr>
          <w:rFonts w:ascii="微软雅黑" w:hAnsi="微软雅黑" w:cs="微软雅黑" w:hint="eastAsia"/>
          <w:color w:val="05073B"/>
          <w:sz w:val="21"/>
          <w:szCs w:val="21"/>
          <w:shd w:val="clear" w:color="auto" w:fill="FDFDFE"/>
        </w:rPr>
        <w:t>：</w:t>
      </w:r>
    </w:p>
    <w:p w14:paraId="5C4DB98B" w14:textId="77777777" w:rsidR="00A3445E" w:rsidRPr="00535491" w:rsidRDefault="00000000" w:rsidP="00535491">
      <w:pPr>
        <w:widowControl/>
        <w:numPr>
          <w:ilvl w:val="0"/>
          <w:numId w:val="13"/>
        </w:numPr>
        <w:spacing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使用MyBatis框架实现学生基本信息的持久化操作。</w:t>
      </w:r>
    </w:p>
    <w:p w14:paraId="2CD3E309" w14:textId="77777777" w:rsidR="00A3445E" w:rsidRPr="00535491" w:rsidRDefault="00000000" w:rsidP="00535491">
      <w:pPr>
        <w:widowControl/>
        <w:numPr>
          <w:ilvl w:val="0"/>
          <w:numId w:val="13"/>
        </w:numPr>
        <w:spacing w:before="60"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配置Mapper XML文件或注解方式定义SQL语句。</w:t>
      </w:r>
    </w:p>
    <w:p w14:paraId="57B9AC6E" w14:textId="77777777" w:rsidR="00A3445E" w:rsidRPr="00535491" w:rsidRDefault="00000000" w:rsidP="00535491">
      <w:pPr>
        <w:widowControl/>
        <w:numPr>
          <w:ilvl w:val="0"/>
          <w:numId w:val="13"/>
        </w:numPr>
        <w:spacing w:before="60"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通过Spring Boot的自动配置功能集成MyBatis。</w:t>
      </w:r>
    </w:p>
    <w:p w14:paraId="0918E1D7" w14:textId="77777777" w:rsidR="00A3445E" w:rsidRPr="00535491" w:rsidRDefault="00000000" w:rsidP="00535491">
      <w:pPr>
        <w:widowControl/>
        <w:numPr>
          <w:ilvl w:val="0"/>
          <w:numId w:val="13"/>
        </w:numPr>
        <w:spacing w:before="60"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lastRenderedPageBreak/>
        <w:t>提供RESTful API接口供其他子系统调用。</w:t>
      </w:r>
    </w:p>
    <w:p w14:paraId="1A9C9B79" w14:textId="77777777" w:rsidR="00A3445E" w:rsidRPr="00535491" w:rsidRDefault="00000000" w:rsidP="00535491">
      <w:pPr>
        <w:pStyle w:val="af"/>
        <w:shd w:val="clear" w:color="auto" w:fill="FDFDFE"/>
        <w:spacing w:before="140" w:beforeAutospacing="0" w:after="0" w:afterAutospacing="0" w:line="360" w:lineRule="auto"/>
        <w:rPr>
          <w:rFonts w:ascii="微软雅黑" w:hAnsi="微软雅黑" w:cs="微软雅黑"/>
          <w:color w:val="05073B"/>
          <w:sz w:val="21"/>
          <w:szCs w:val="21"/>
        </w:rPr>
      </w:pPr>
      <w:r w:rsidRPr="00535491">
        <w:rPr>
          <w:rStyle w:val="af1"/>
          <w:rFonts w:ascii="微软雅黑" w:hAnsi="微软雅黑" w:cs="微软雅黑" w:hint="eastAsia"/>
          <w:color w:val="05073B"/>
          <w:sz w:val="21"/>
          <w:szCs w:val="21"/>
          <w:shd w:val="clear" w:color="auto" w:fill="FDFDFE"/>
        </w:rPr>
        <w:t>3. JPA (Java Persistence API)（TeacherInfo子系统）</w:t>
      </w:r>
      <w:r w:rsidRPr="00535491">
        <w:rPr>
          <w:rFonts w:ascii="微软雅黑" w:hAnsi="微软雅黑" w:cs="微软雅黑" w:hint="eastAsia"/>
          <w:color w:val="05073B"/>
          <w:sz w:val="21"/>
          <w:szCs w:val="21"/>
          <w:shd w:val="clear" w:color="auto" w:fill="FDFDFE"/>
        </w:rPr>
        <w:t>：</w:t>
      </w:r>
    </w:p>
    <w:p w14:paraId="05052470" w14:textId="77777777" w:rsidR="00A3445E" w:rsidRPr="00535491" w:rsidRDefault="00000000" w:rsidP="00535491">
      <w:pPr>
        <w:widowControl/>
        <w:numPr>
          <w:ilvl w:val="0"/>
          <w:numId w:val="14"/>
        </w:numPr>
        <w:spacing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使用JPA实现教师基本信息的持久化操作。</w:t>
      </w:r>
    </w:p>
    <w:p w14:paraId="315387FF" w14:textId="77777777" w:rsidR="00A3445E" w:rsidRPr="00535491" w:rsidRDefault="00000000" w:rsidP="00535491">
      <w:pPr>
        <w:widowControl/>
        <w:numPr>
          <w:ilvl w:val="0"/>
          <w:numId w:val="14"/>
        </w:numPr>
        <w:spacing w:before="60"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通过实体类和注解方式定义数据模型。</w:t>
      </w:r>
    </w:p>
    <w:p w14:paraId="6C951B06" w14:textId="77777777" w:rsidR="00A3445E" w:rsidRPr="00535491" w:rsidRDefault="00000000" w:rsidP="00535491">
      <w:pPr>
        <w:widowControl/>
        <w:numPr>
          <w:ilvl w:val="0"/>
          <w:numId w:val="14"/>
        </w:numPr>
        <w:spacing w:before="60"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使用Spring Data JPA提供的Repository接口简化数据库操作。</w:t>
      </w:r>
    </w:p>
    <w:p w14:paraId="2F3AA9C5" w14:textId="77777777" w:rsidR="00A3445E" w:rsidRPr="00535491" w:rsidRDefault="00000000" w:rsidP="00535491">
      <w:pPr>
        <w:widowControl/>
        <w:numPr>
          <w:ilvl w:val="0"/>
          <w:numId w:val="14"/>
        </w:numPr>
        <w:spacing w:before="60"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提供RESTful API接口供其他子系统调用。</w:t>
      </w:r>
    </w:p>
    <w:p w14:paraId="788FB651" w14:textId="77777777" w:rsidR="00A3445E" w:rsidRPr="00535491" w:rsidRDefault="00000000" w:rsidP="00535491">
      <w:pPr>
        <w:pStyle w:val="af"/>
        <w:shd w:val="clear" w:color="auto" w:fill="FDFDFE"/>
        <w:spacing w:before="140" w:beforeAutospacing="0" w:after="0" w:afterAutospacing="0" w:line="360" w:lineRule="auto"/>
        <w:rPr>
          <w:rFonts w:ascii="微软雅黑" w:hAnsi="微软雅黑" w:cs="微软雅黑"/>
          <w:color w:val="05073B"/>
          <w:sz w:val="21"/>
          <w:szCs w:val="21"/>
        </w:rPr>
      </w:pPr>
      <w:r w:rsidRPr="00535491">
        <w:rPr>
          <w:rStyle w:val="af1"/>
          <w:rFonts w:ascii="微软雅黑" w:hAnsi="微软雅黑" w:cs="微软雅黑" w:hint="eastAsia"/>
          <w:color w:val="05073B"/>
          <w:sz w:val="21"/>
          <w:szCs w:val="21"/>
          <w:shd w:val="clear" w:color="auto" w:fill="FDFDFE"/>
        </w:rPr>
        <w:t>4. Hibernate ORM（CourseInfo子系统）</w:t>
      </w:r>
      <w:r w:rsidRPr="00535491">
        <w:rPr>
          <w:rFonts w:ascii="微软雅黑" w:hAnsi="微软雅黑" w:cs="微软雅黑" w:hint="eastAsia"/>
          <w:color w:val="05073B"/>
          <w:sz w:val="21"/>
          <w:szCs w:val="21"/>
          <w:shd w:val="clear" w:color="auto" w:fill="FDFDFE"/>
        </w:rPr>
        <w:t>：</w:t>
      </w:r>
    </w:p>
    <w:p w14:paraId="3C5233C4" w14:textId="77777777" w:rsidR="00A3445E" w:rsidRPr="00535491" w:rsidRDefault="00000000" w:rsidP="00535491">
      <w:pPr>
        <w:widowControl/>
        <w:numPr>
          <w:ilvl w:val="0"/>
          <w:numId w:val="15"/>
        </w:numPr>
        <w:spacing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使用Hibernate ORM框架实现课程基本信息的持久化操作。</w:t>
      </w:r>
    </w:p>
    <w:p w14:paraId="3898C73C" w14:textId="77777777" w:rsidR="00A3445E" w:rsidRPr="00535491" w:rsidRDefault="00000000" w:rsidP="00535491">
      <w:pPr>
        <w:widowControl/>
        <w:numPr>
          <w:ilvl w:val="0"/>
          <w:numId w:val="15"/>
        </w:numPr>
        <w:spacing w:before="60"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通过实体类和映射文件定义数据模型与数据库表之间的映射关系。</w:t>
      </w:r>
    </w:p>
    <w:p w14:paraId="58202B40" w14:textId="77777777" w:rsidR="00A3445E" w:rsidRPr="00535491" w:rsidRDefault="00000000" w:rsidP="00535491">
      <w:pPr>
        <w:widowControl/>
        <w:numPr>
          <w:ilvl w:val="0"/>
          <w:numId w:val="15"/>
        </w:numPr>
        <w:spacing w:before="60"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使用二级缓存提高查询性能。</w:t>
      </w:r>
    </w:p>
    <w:p w14:paraId="65282A03" w14:textId="77777777" w:rsidR="00A3445E" w:rsidRPr="00535491" w:rsidRDefault="00000000" w:rsidP="00535491">
      <w:pPr>
        <w:widowControl/>
        <w:numPr>
          <w:ilvl w:val="0"/>
          <w:numId w:val="15"/>
        </w:numPr>
        <w:spacing w:before="60"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提供RESTful API接口供其他子系统调用。</w:t>
      </w:r>
    </w:p>
    <w:p w14:paraId="50E0A748" w14:textId="77777777" w:rsidR="00A3445E" w:rsidRPr="00535491" w:rsidRDefault="00000000" w:rsidP="00535491">
      <w:pPr>
        <w:pStyle w:val="af"/>
        <w:shd w:val="clear" w:color="auto" w:fill="FDFDFE"/>
        <w:spacing w:before="140" w:beforeAutospacing="0" w:after="0" w:afterAutospacing="0" w:line="360" w:lineRule="auto"/>
        <w:rPr>
          <w:rFonts w:ascii="微软雅黑" w:hAnsi="微软雅黑" w:cs="微软雅黑"/>
          <w:color w:val="05073B"/>
          <w:sz w:val="21"/>
          <w:szCs w:val="21"/>
        </w:rPr>
      </w:pPr>
      <w:r w:rsidRPr="00535491">
        <w:rPr>
          <w:rStyle w:val="af1"/>
          <w:rFonts w:ascii="微软雅黑" w:hAnsi="微软雅黑" w:cs="微软雅黑" w:hint="eastAsia"/>
          <w:color w:val="05073B"/>
          <w:sz w:val="21"/>
          <w:szCs w:val="21"/>
          <w:shd w:val="clear" w:color="auto" w:fill="FDFDFE"/>
        </w:rPr>
        <w:t>5. Spring Data JPA（GradeManagement子系统）</w:t>
      </w:r>
      <w:r w:rsidRPr="00535491">
        <w:rPr>
          <w:rFonts w:ascii="微软雅黑" w:hAnsi="微软雅黑" w:cs="微软雅黑" w:hint="eastAsia"/>
          <w:color w:val="05073B"/>
          <w:sz w:val="21"/>
          <w:szCs w:val="21"/>
          <w:shd w:val="clear" w:color="auto" w:fill="FDFDFE"/>
        </w:rPr>
        <w:t>：</w:t>
      </w:r>
    </w:p>
    <w:p w14:paraId="557E481A" w14:textId="77777777" w:rsidR="00A3445E" w:rsidRPr="00535491" w:rsidRDefault="00000000" w:rsidP="00535491">
      <w:pPr>
        <w:widowControl/>
        <w:numPr>
          <w:ilvl w:val="0"/>
          <w:numId w:val="16"/>
        </w:numPr>
        <w:spacing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使用Spring Data JPA实现学生成绩的持久化操作。</w:t>
      </w:r>
    </w:p>
    <w:p w14:paraId="68A0EA34" w14:textId="77777777" w:rsidR="00A3445E" w:rsidRPr="00535491" w:rsidRDefault="00000000" w:rsidP="00535491">
      <w:pPr>
        <w:widowControl/>
        <w:numPr>
          <w:ilvl w:val="0"/>
          <w:numId w:val="16"/>
        </w:numPr>
        <w:spacing w:before="60"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通过实体类和注解方式定义数据模型。</w:t>
      </w:r>
    </w:p>
    <w:p w14:paraId="0045C827" w14:textId="77777777" w:rsidR="00A3445E" w:rsidRPr="00535491" w:rsidRDefault="00000000" w:rsidP="00535491">
      <w:pPr>
        <w:widowControl/>
        <w:numPr>
          <w:ilvl w:val="0"/>
          <w:numId w:val="16"/>
        </w:numPr>
        <w:spacing w:before="60"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使用Spring Data JPA提供的查询方法或自定义查询语句进行数据库操作。</w:t>
      </w:r>
    </w:p>
    <w:p w14:paraId="101C2BEE" w14:textId="77777777" w:rsidR="00A3445E" w:rsidRPr="00535491" w:rsidRDefault="00000000" w:rsidP="00535491">
      <w:pPr>
        <w:widowControl/>
        <w:numPr>
          <w:ilvl w:val="0"/>
          <w:numId w:val="16"/>
        </w:numPr>
        <w:spacing w:before="60"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与StudentInfo和CourseInfo子系统通过RESTful API进行交互。</w:t>
      </w:r>
    </w:p>
    <w:p w14:paraId="23CDFFF0" w14:textId="77777777" w:rsidR="00A3445E" w:rsidRPr="00535491" w:rsidRDefault="00000000" w:rsidP="00535491">
      <w:pPr>
        <w:pStyle w:val="af"/>
        <w:shd w:val="clear" w:color="auto" w:fill="FDFDFE"/>
        <w:spacing w:before="140" w:beforeAutospacing="0" w:after="0" w:afterAutospacing="0" w:line="360" w:lineRule="auto"/>
        <w:rPr>
          <w:rFonts w:ascii="微软雅黑" w:hAnsi="微软雅黑" w:cs="微软雅黑"/>
          <w:color w:val="05073B"/>
          <w:sz w:val="21"/>
          <w:szCs w:val="21"/>
        </w:rPr>
      </w:pPr>
      <w:r w:rsidRPr="00535491">
        <w:rPr>
          <w:rStyle w:val="af1"/>
          <w:rFonts w:ascii="微软雅黑" w:hAnsi="微软雅黑" w:cs="微软雅黑" w:hint="eastAsia"/>
          <w:color w:val="05073B"/>
          <w:sz w:val="21"/>
          <w:szCs w:val="21"/>
          <w:shd w:val="clear" w:color="auto" w:fill="FDFDFE"/>
        </w:rPr>
        <w:t>6. Vue.js（InterfaceLayer子系统）</w:t>
      </w:r>
      <w:r w:rsidRPr="00535491">
        <w:rPr>
          <w:rFonts w:ascii="微软雅黑" w:hAnsi="微软雅黑" w:cs="微软雅黑" w:hint="eastAsia"/>
          <w:color w:val="05073B"/>
          <w:sz w:val="21"/>
          <w:szCs w:val="21"/>
          <w:shd w:val="clear" w:color="auto" w:fill="FDFDFE"/>
        </w:rPr>
        <w:t>：</w:t>
      </w:r>
    </w:p>
    <w:p w14:paraId="30E05E0E" w14:textId="77777777" w:rsidR="00A3445E" w:rsidRPr="00535491" w:rsidRDefault="00000000" w:rsidP="00535491">
      <w:pPr>
        <w:widowControl/>
        <w:numPr>
          <w:ilvl w:val="0"/>
          <w:numId w:val="17"/>
        </w:numPr>
        <w:spacing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使用Vue.js前端框架构建用户界面。</w:t>
      </w:r>
    </w:p>
    <w:p w14:paraId="2A851029" w14:textId="77777777" w:rsidR="00A3445E" w:rsidRPr="00535491" w:rsidRDefault="00000000" w:rsidP="00535491">
      <w:pPr>
        <w:widowControl/>
        <w:numPr>
          <w:ilvl w:val="0"/>
          <w:numId w:val="17"/>
        </w:numPr>
        <w:spacing w:before="60"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通过Vue Router实现前端路由管理。</w:t>
      </w:r>
    </w:p>
    <w:p w14:paraId="4DC9BCE6" w14:textId="77777777" w:rsidR="00A3445E" w:rsidRPr="00535491" w:rsidRDefault="00000000" w:rsidP="00535491">
      <w:pPr>
        <w:widowControl/>
        <w:numPr>
          <w:ilvl w:val="0"/>
          <w:numId w:val="17"/>
        </w:numPr>
        <w:spacing w:before="60"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t>使用Vuex进行状态管理。</w:t>
      </w:r>
    </w:p>
    <w:p w14:paraId="4F60B2BF" w14:textId="77777777" w:rsidR="00A3445E" w:rsidRPr="00535491" w:rsidRDefault="00000000" w:rsidP="00535491">
      <w:pPr>
        <w:widowControl/>
        <w:numPr>
          <w:ilvl w:val="0"/>
          <w:numId w:val="17"/>
        </w:numPr>
        <w:spacing w:before="60" w:line="360" w:lineRule="auto"/>
        <w:ind w:left="0" w:firstLine="420"/>
        <w:rPr>
          <w:rFonts w:ascii="微软雅黑" w:hAnsi="微软雅黑" w:cs="微软雅黑"/>
          <w:szCs w:val="21"/>
        </w:rPr>
      </w:pPr>
      <w:r w:rsidRPr="00535491">
        <w:rPr>
          <w:rFonts w:ascii="微软雅黑" w:hAnsi="微软雅黑" w:cs="微软雅黑" w:hint="eastAsia"/>
          <w:color w:val="05073B"/>
          <w:szCs w:val="21"/>
          <w:shd w:val="clear" w:color="auto" w:fill="FDFDFE"/>
        </w:rPr>
        <w:lastRenderedPageBreak/>
        <w:t>通过HTTP请求与后台子系统进行交互，获取和展示数据。</w:t>
      </w:r>
    </w:p>
    <w:p w14:paraId="4BB63881" w14:textId="77777777" w:rsidR="00A3445E" w:rsidRPr="00535491" w:rsidRDefault="00000000" w:rsidP="00535491">
      <w:pPr>
        <w:pStyle w:val="af"/>
        <w:shd w:val="clear" w:color="auto" w:fill="FDFDFE"/>
        <w:spacing w:before="140" w:beforeAutospacing="0" w:after="0" w:afterAutospacing="0" w:line="360" w:lineRule="auto"/>
        <w:rPr>
          <w:rFonts w:ascii="微软雅黑" w:hAnsi="微软雅黑" w:cs="微软雅黑"/>
          <w:color w:val="05073B"/>
          <w:sz w:val="21"/>
          <w:szCs w:val="21"/>
        </w:rPr>
      </w:pPr>
      <w:r w:rsidRPr="00535491">
        <w:rPr>
          <w:rFonts w:ascii="微软雅黑" w:hAnsi="微软雅黑" w:cs="微软雅黑" w:hint="eastAsia"/>
          <w:color w:val="05073B"/>
          <w:sz w:val="21"/>
          <w:szCs w:val="21"/>
          <w:shd w:val="clear" w:color="auto" w:fill="FDFDFE"/>
        </w:rPr>
        <w:t>以上描述仅作为示例，实际项目中应根据具体需求和技术栈进行调整和补充。</w:t>
      </w:r>
    </w:p>
    <w:p w14:paraId="28A29504" w14:textId="77777777" w:rsidR="00A3445E" w:rsidRPr="00535491" w:rsidRDefault="00A3445E" w:rsidP="00535491">
      <w:pPr>
        <w:pStyle w:val="2"/>
        <w:numPr>
          <w:ilvl w:val="1"/>
          <w:numId w:val="0"/>
        </w:numPr>
        <w:snapToGrid w:val="0"/>
        <w:spacing w:before="0" w:after="0" w:line="360" w:lineRule="auto"/>
        <w:rPr>
          <w:rFonts w:ascii="微软雅黑" w:eastAsia="微软雅黑" w:hAnsi="微软雅黑" w:cs="微软雅黑"/>
          <w:sz w:val="21"/>
          <w:szCs w:val="21"/>
        </w:rPr>
      </w:pPr>
      <w:bookmarkStart w:id="358" w:name="_Toc120961459"/>
      <w:bookmarkStart w:id="359" w:name="_Toc120961623"/>
      <w:bookmarkStart w:id="360" w:name="_Toc154578123"/>
      <w:bookmarkStart w:id="361" w:name="_Toc120968719"/>
      <w:bookmarkStart w:id="362" w:name="_Toc127799118"/>
      <w:bookmarkStart w:id="363" w:name="_Toc120326831"/>
      <w:bookmarkStart w:id="364" w:name="_Toc124506240"/>
      <w:bookmarkStart w:id="365" w:name="_Toc120968883"/>
      <w:bookmarkStart w:id="366" w:name="_Toc120961123"/>
      <w:bookmarkStart w:id="367" w:name="_Toc120961288"/>
    </w:p>
    <w:p w14:paraId="003B805E" w14:textId="77777777" w:rsidR="00A3445E" w:rsidRPr="00535491" w:rsidRDefault="00000000" w:rsidP="00535491">
      <w:pPr>
        <w:pStyle w:val="2"/>
        <w:snapToGrid w:val="0"/>
        <w:spacing w:before="0" w:after="0" w:line="360" w:lineRule="auto"/>
        <w:rPr>
          <w:rFonts w:ascii="微软雅黑" w:eastAsia="微软雅黑" w:hAnsi="微软雅黑"/>
          <w:sz w:val="21"/>
          <w:szCs w:val="21"/>
        </w:rPr>
      </w:pPr>
      <w:r w:rsidRPr="00535491">
        <w:rPr>
          <w:rFonts w:ascii="微软雅黑" w:eastAsia="微软雅黑" w:hAnsi="微软雅黑" w:hint="eastAsia"/>
          <w:sz w:val="21"/>
          <w:szCs w:val="21"/>
        </w:rPr>
        <w:t>开发技术应用说明</w:t>
      </w:r>
      <w:bookmarkEnd w:id="358"/>
      <w:bookmarkEnd w:id="359"/>
      <w:bookmarkEnd w:id="360"/>
      <w:bookmarkEnd w:id="361"/>
      <w:bookmarkEnd w:id="362"/>
      <w:bookmarkEnd w:id="363"/>
      <w:bookmarkEnd w:id="364"/>
      <w:bookmarkEnd w:id="365"/>
      <w:bookmarkEnd w:id="366"/>
      <w:bookmarkEnd w:id="367"/>
    </w:p>
    <w:p w14:paraId="05B83553" w14:textId="77777777" w:rsidR="00A3445E" w:rsidRPr="00535491" w:rsidRDefault="00000000" w:rsidP="00535491">
      <w:pPr>
        <w:pStyle w:val="1"/>
        <w:snapToGrid w:val="0"/>
        <w:spacing w:before="0" w:after="0" w:line="360" w:lineRule="auto"/>
        <w:rPr>
          <w:rFonts w:ascii="微软雅黑" w:hAnsi="微软雅黑"/>
          <w:sz w:val="21"/>
          <w:szCs w:val="21"/>
        </w:rPr>
      </w:pPr>
      <w:bookmarkStart w:id="368" w:name="_Toc127799119"/>
      <w:bookmarkStart w:id="369" w:name="_Toc154578124"/>
      <w:bookmarkStart w:id="370" w:name="_Toc124506241"/>
      <w:bookmarkStart w:id="371" w:name="_Toc120961460"/>
      <w:bookmarkStart w:id="372" w:name="_Toc120961124"/>
      <w:bookmarkStart w:id="373" w:name="_Toc120961624"/>
      <w:bookmarkStart w:id="374" w:name="_Toc120968884"/>
      <w:bookmarkStart w:id="375" w:name="_Toc120961289"/>
      <w:bookmarkStart w:id="376" w:name="_Toc120968720"/>
      <w:bookmarkStart w:id="377" w:name="_Toc120326832"/>
      <w:r w:rsidRPr="00535491">
        <w:rPr>
          <w:rFonts w:ascii="微软雅黑" w:hAnsi="微软雅黑" w:hint="eastAsia"/>
          <w:sz w:val="21"/>
          <w:szCs w:val="21"/>
        </w:rPr>
        <w:t>数据库或数据文件设计</w:t>
      </w:r>
      <w:bookmarkEnd w:id="368"/>
      <w:bookmarkEnd w:id="369"/>
      <w:bookmarkEnd w:id="370"/>
      <w:bookmarkEnd w:id="371"/>
      <w:bookmarkEnd w:id="372"/>
      <w:bookmarkEnd w:id="373"/>
      <w:bookmarkEnd w:id="374"/>
      <w:bookmarkEnd w:id="375"/>
      <w:bookmarkEnd w:id="376"/>
      <w:bookmarkEnd w:id="377"/>
    </w:p>
    <w:p w14:paraId="06E253D9"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4.1 数据库设计概述</w:t>
      </w:r>
    </w:p>
    <w:p w14:paraId="33B77181"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本软件产品需要使用数据库来存储和管理系统所需的数据。数据库设计是软件产品开发过程中的重要环节，它直接关系到系统的性能、可扩展性和数据一致性。因此，在完成软件产品需求分析报告后，我们开始进行详细的数据库设计工作。</w:t>
      </w:r>
    </w:p>
    <w:p w14:paraId="1F8A21F7"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 xml:space="preserve"> 数据库设计详细描述</w:t>
      </w:r>
    </w:p>
    <w:p w14:paraId="1145D67D"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4.3.1 用户表（User）</w:t>
      </w:r>
    </w:p>
    <w:p w14:paraId="3F423BC2" w14:textId="77777777" w:rsidR="00A3445E" w:rsidRPr="00535491" w:rsidRDefault="00A3445E" w:rsidP="00535491">
      <w:pPr>
        <w:spacing w:line="360" w:lineRule="auto"/>
        <w:rPr>
          <w:rFonts w:ascii="微软雅黑" w:hAnsi="微软雅黑"/>
          <w:szCs w:val="21"/>
        </w:rPr>
      </w:pPr>
    </w:p>
    <w:p w14:paraId="6AFB6877" w14:textId="77777777" w:rsidR="00A3445E" w:rsidRPr="00535491" w:rsidRDefault="00A3445E" w:rsidP="00535491">
      <w:pPr>
        <w:spacing w:line="360" w:lineRule="auto"/>
        <w:rPr>
          <w:rFonts w:ascii="微软雅黑" w:hAnsi="微软雅黑"/>
          <w:szCs w:val="21"/>
        </w:rPr>
      </w:pPr>
    </w:p>
    <w:tbl>
      <w:tblPr>
        <w:tblStyle w:val="af0"/>
        <w:tblW w:w="0" w:type="auto"/>
        <w:tblLook w:val="04A0" w:firstRow="1" w:lastRow="0" w:firstColumn="1" w:lastColumn="0" w:noHBand="0" w:noVBand="1"/>
      </w:tblPr>
      <w:tblGrid>
        <w:gridCol w:w="1551"/>
        <w:gridCol w:w="1426"/>
        <w:gridCol w:w="1345"/>
        <w:gridCol w:w="1328"/>
        <w:gridCol w:w="1317"/>
        <w:gridCol w:w="1329"/>
      </w:tblGrid>
      <w:tr w:rsidR="00A3445E" w:rsidRPr="00535491" w14:paraId="46061622" w14:textId="77777777">
        <w:tc>
          <w:tcPr>
            <w:tcW w:w="1560" w:type="dxa"/>
            <w:shd w:val="clear" w:color="auto" w:fill="auto"/>
          </w:tcPr>
          <w:p w14:paraId="49E37D70"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字段名</w:t>
            </w:r>
          </w:p>
        </w:tc>
        <w:tc>
          <w:tcPr>
            <w:tcW w:w="1445" w:type="dxa"/>
            <w:shd w:val="clear" w:color="auto" w:fill="auto"/>
          </w:tcPr>
          <w:p w14:paraId="37501438"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数据类型</w:t>
            </w:r>
          </w:p>
        </w:tc>
        <w:tc>
          <w:tcPr>
            <w:tcW w:w="1380" w:type="dxa"/>
            <w:shd w:val="clear" w:color="auto" w:fill="auto"/>
          </w:tcPr>
          <w:p w14:paraId="16247CB7"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长度/精度</w:t>
            </w:r>
          </w:p>
        </w:tc>
        <w:tc>
          <w:tcPr>
            <w:tcW w:w="1378" w:type="dxa"/>
            <w:shd w:val="clear" w:color="auto" w:fill="auto"/>
          </w:tcPr>
          <w:p w14:paraId="10D14031"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允许为空</w:t>
            </w:r>
          </w:p>
        </w:tc>
        <w:tc>
          <w:tcPr>
            <w:tcW w:w="1379" w:type="dxa"/>
            <w:shd w:val="clear" w:color="auto" w:fill="auto"/>
          </w:tcPr>
          <w:p w14:paraId="469844C2"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默认值</w:t>
            </w:r>
          </w:p>
        </w:tc>
        <w:tc>
          <w:tcPr>
            <w:tcW w:w="1380" w:type="dxa"/>
            <w:shd w:val="clear" w:color="auto" w:fill="auto"/>
          </w:tcPr>
          <w:p w14:paraId="5A929FB7"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描述</w:t>
            </w:r>
          </w:p>
        </w:tc>
      </w:tr>
      <w:tr w:rsidR="00A3445E" w:rsidRPr="00535491" w14:paraId="6714112F" w14:textId="77777777">
        <w:tc>
          <w:tcPr>
            <w:tcW w:w="1560" w:type="dxa"/>
            <w:shd w:val="clear" w:color="auto" w:fill="FDFDFE"/>
          </w:tcPr>
          <w:p w14:paraId="728BEA58"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id</w:t>
            </w:r>
          </w:p>
        </w:tc>
        <w:tc>
          <w:tcPr>
            <w:tcW w:w="1445" w:type="dxa"/>
            <w:shd w:val="clear" w:color="auto" w:fill="FDFDFE"/>
          </w:tcPr>
          <w:p w14:paraId="7CAA238F"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INT</w:t>
            </w:r>
          </w:p>
        </w:tc>
        <w:tc>
          <w:tcPr>
            <w:tcW w:w="1380" w:type="dxa"/>
            <w:shd w:val="clear" w:color="auto" w:fill="FDFDFE"/>
          </w:tcPr>
          <w:p w14:paraId="26230CE0"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378" w:type="dxa"/>
            <w:shd w:val="clear" w:color="auto" w:fill="FDFDFE"/>
          </w:tcPr>
          <w:p w14:paraId="29B1C4D1"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否</w:t>
            </w:r>
          </w:p>
        </w:tc>
        <w:tc>
          <w:tcPr>
            <w:tcW w:w="1379" w:type="dxa"/>
            <w:shd w:val="clear" w:color="auto" w:fill="FDFDFE"/>
          </w:tcPr>
          <w:p w14:paraId="23D85ECB"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自动增长</w:t>
            </w:r>
          </w:p>
        </w:tc>
        <w:tc>
          <w:tcPr>
            <w:tcW w:w="1380" w:type="dxa"/>
            <w:shd w:val="clear" w:color="auto" w:fill="FDFDFE"/>
          </w:tcPr>
          <w:p w14:paraId="3EB9558E"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用户唯一标识</w:t>
            </w:r>
          </w:p>
        </w:tc>
      </w:tr>
      <w:tr w:rsidR="00A3445E" w:rsidRPr="00535491" w14:paraId="69E41532" w14:textId="77777777">
        <w:tc>
          <w:tcPr>
            <w:tcW w:w="1560" w:type="dxa"/>
            <w:shd w:val="clear" w:color="auto" w:fill="FDFDFE"/>
          </w:tcPr>
          <w:p w14:paraId="07E427CC"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username</w:t>
            </w:r>
          </w:p>
        </w:tc>
        <w:tc>
          <w:tcPr>
            <w:tcW w:w="1445" w:type="dxa"/>
            <w:shd w:val="clear" w:color="auto" w:fill="FDFDFE"/>
          </w:tcPr>
          <w:p w14:paraId="56D769EA"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VARCHAR</w:t>
            </w:r>
          </w:p>
        </w:tc>
        <w:tc>
          <w:tcPr>
            <w:tcW w:w="1380" w:type="dxa"/>
            <w:shd w:val="clear" w:color="auto" w:fill="FDFDFE"/>
          </w:tcPr>
          <w:p w14:paraId="210727AD"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50</w:t>
            </w:r>
          </w:p>
        </w:tc>
        <w:tc>
          <w:tcPr>
            <w:tcW w:w="1378" w:type="dxa"/>
            <w:shd w:val="clear" w:color="auto" w:fill="FDFDFE"/>
          </w:tcPr>
          <w:p w14:paraId="2A89E061"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否</w:t>
            </w:r>
          </w:p>
        </w:tc>
        <w:tc>
          <w:tcPr>
            <w:tcW w:w="1379" w:type="dxa"/>
            <w:shd w:val="clear" w:color="auto" w:fill="FDFDFE"/>
          </w:tcPr>
          <w:p w14:paraId="0671BC7D"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380" w:type="dxa"/>
            <w:shd w:val="clear" w:color="auto" w:fill="FDFDFE"/>
          </w:tcPr>
          <w:p w14:paraId="5458B351"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用户名</w:t>
            </w:r>
          </w:p>
        </w:tc>
      </w:tr>
      <w:tr w:rsidR="00A3445E" w:rsidRPr="00535491" w14:paraId="376D02FA" w14:textId="77777777">
        <w:tc>
          <w:tcPr>
            <w:tcW w:w="1560" w:type="dxa"/>
            <w:shd w:val="clear" w:color="auto" w:fill="FDFDFE"/>
          </w:tcPr>
          <w:p w14:paraId="6E0E1925"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password</w:t>
            </w:r>
          </w:p>
        </w:tc>
        <w:tc>
          <w:tcPr>
            <w:tcW w:w="1445" w:type="dxa"/>
            <w:shd w:val="clear" w:color="auto" w:fill="FDFDFE"/>
          </w:tcPr>
          <w:p w14:paraId="2DE7958E"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VARCHAR</w:t>
            </w:r>
          </w:p>
        </w:tc>
        <w:tc>
          <w:tcPr>
            <w:tcW w:w="1380" w:type="dxa"/>
            <w:shd w:val="clear" w:color="auto" w:fill="FDFDFE"/>
          </w:tcPr>
          <w:p w14:paraId="28613ED5"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255</w:t>
            </w:r>
          </w:p>
        </w:tc>
        <w:tc>
          <w:tcPr>
            <w:tcW w:w="1378" w:type="dxa"/>
            <w:shd w:val="clear" w:color="auto" w:fill="FDFDFE"/>
          </w:tcPr>
          <w:p w14:paraId="35B4277A"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否</w:t>
            </w:r>
          </w:p>
        </w:tc>
        <w:tc>
          <w:tcPr>
            <w:tcW w:w="1379" w:type="dxa"/>
            <w:shd w:val="clear" w:color="auto" w:fill="FDFDFE"/>
          </w:tcPr>
          <w:p w14:paraId="5B5B52B4"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380" w:type="dxa"/>
            <w:shd w:val="clear" w:color="auto" w:fill="FDFDFE"/>
          </w:tcPr>
          <w:p w14:paraId="5980A5FF"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用户密码（加密存储）</w:t>
            </w:r>
          </w:p>
        </w:tc>
      </w:tr>
      <w:tr w:rsidR="00A3445E" w:rsidRPr="00535491" w14:paraId="377C9C73" w14:textId="77777777">
        <w:tc>
          <w:tcPr>
            <w:tcW w:w="1560" w:type="dxa"/>
            <w:shd w:val="clear" w:color="auto" w:fill="FDFDFE"/>
          </w:tcPr>
          <w:p w14:paraId="6C17F467"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role</w:t>
            </w:r>
          </w:p>
        </w:tc>
        <w:tc>
          <w:tcPr>
            <w:tcW w:w="1445" w:type="dxa"/>
            <w:shd w:val="clear" w:color="auto" w:fill="FDFDFE"/>
          </w:tcPr>
          <w:p w14:paraId="6E080D79"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VARCHAR</w:t>
            </w:r>
          </w:p>
        </w:tc>
        <w:tc>
          <w:tcPr>
            <w:tcW w:w="1380" w:type="dxa"/>
            <w:shd w:val="clear" w:color="auto" w:fill="FDFDFE"/>
          </w:tcPr>
          <w:p w14:paraId="45F9D71D"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20</w:t>
            </w:r>
          </w:p>
        </w:tc>
        <w:tc>
          <w:tcPr>
            <w:tcW w:w="1378" w:type="dxa"/>
            <w:shd w:val="clear" w:color="auto" w:fill="FDFDFE"/>
          </w:tcPr>
          <w:p w14:paraId="1CBE4CA1"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否</w:t>
            </w:r>
          </w:p>
        </w:tc>
        <w:tc>
          <w:tcPr>
            <w:tcW w:w="1379" w:type="dxa"/>
            <w:shd w:val="clear" w:color="auto" w:fill="FDFDFE"/>
          </w:tcPr>
          <w:p w14:paraId="4B8E6ED7"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380" w:type="dxa"/>
            <w:shd w:val="clear" w:color="auto" w:fill="FDFDFE"/>
          </w:tcPr>
          <w:p w14:paraId="323F0A58"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用户角色（如：学生、教师、</w:t>
            </w:r>
            <w:r w:rsidRPr="00535491">
              <w:rPr>
                <w:rFonts w:ascii="微软雅黑" w:hAnsi="微软雅黑"/>
                <w:szCs w:val="21"/>
              </w:rPr>
              <w:lastRenderedPageBreak/>
              <w:t>教务管理员）</w:t>
            </w:r>
          </w:p>
        </w:tc>
      </w:tr>
      <w:tr w:rsidR="00A3445E" w:rsidRPr="00535491" w14:paraId="2FAE80EF" w14:textId="77777777">
        <w:tc>
          <w:tcPr>
            <w:tcW w:w="1560" w:type="dxa"/>
            <w:shd w:val="clear" w:color="auto" w:fill="FDFDFE"/>
          </w:tcPr>
          <w:p w14:paraId="428AB062"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lastRenderedPageBreak/>
              <w:t>create_time</w:t>
            </w:r>
          </w:p>
        </w:tc>
        <w:tc>
          <w:tcPr>
            <w:tcW w:w="1445" w:type="dxa"/>
            <w:shd w:val="clear" w:color="auto" w:fill="FDFDFE"/>
          </w:tcPr>
          <w:p w14:paraId="5D9D79D0"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DATETIME</w:t>
            </w:r>
          </w:p>
        </w:tc>
        <w:tc>
          <w:tcPr>
            <w:tcW w:w="1380" w:type="dxa"/>
            <w:shd w:val="clear" w:color="auto" w:fill="FDFDFE"/>
          </w:tcPr>
          <w:p w14:paraId="7D571513"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378" w:type="dxa"/>
            <w:shd w:val="clear" w:color="auto" w:fill="FDFDFE"/>
          </w:tcPr>
          <w:p w14:paraId="10D0650E"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否</w:t>
            </w:r>
          </w:p>
        </w:tc>
        <w:tc>
          <w:tcPr>
            <w:tcW w:w="1379" w:type="dxa"/>
            <w:shd w:val="clear" w:color="auto" w:fill="FDFDFE"/>
          </w:tcPr>
          <w:p w14:paraId="25C173F9"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当前时间</w:t>
            </w:r>
          </w:p>
        </w:tc>
        <w:tc>
          <w:tcPr>
            <w:tcW w:w="1380" w:type="dxa"/>
            <w:shd w:val="clear" w:color="auto" w:fill="FDFDFE"/>
          </w:tcPr>
          <w:p w14:paraId="098ADF8B"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账号创建时间</w:t>
            </w:r>
          </w:p>
        </w:tc>
      </w:tr>
      <w:tr w:rsidR="00A3445E" w:rsidRPr="00535491" w14:paraId="3A089E8C" w14:textId="77777777">
        <w:tc>
          <w:tcPr>
            <w:tcW w:w="1560" w:type="dxa"/>
            <w:shd w:val="clear" w:color="auto" w:fill="FDFDFE"/>
          </w:tcPr>
          <w:p w14:paraId="54951575"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update_time</w:t>
            </w:r>
          </w:p>
        </w:tc>
        <w:tc>
          <w:tcPr>
            <w:tcW w:w="1445" w:type="dxa"/>
            <w:shd w:val="clear" w:color="auto" w:fill="FDFDFE"/>
          </w:tcPr>
          <w:p w14:paraId="76651207"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DATETIME</w:t>
            </w:r>
          </w:p>
        </w:tc>
        <w:tc>
          <w:tcPr>
            <w:tcW w:w="1380" w:type="dxa"/>
            <w:shd w:val="clear" w:color="auto" w:fill="FDFDFE"/>
          </w:tcPr>
          <w:p w14:paraId="1E717F4C"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378" w:type="dxa"/>
            <w:shd w:val="clear" w:color="auto" w:fill="FDFDFE"/>
          </w:tcPr>
          <w:p w14:paraId="032D37B1"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是</w:t>
            </w:r>
          </w:p>
        </w:tc>
        <w:tc>
          <w:tcPr>
            <w:tcW w:w="1379" w:type="dxa"/>
            <w:shd w:val="clear" w:color="auto" w:fill="FDFDFE"/>
          </w:tcPr>
          <w:p w14:paraId="78BE33CD"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380" w:type="dxa"/>
            <w:shd w:val="clear" w:color="auto" w:fill="FDFDFE"/>
          </w:tcPr>
          <w:p w14:paraId="33D629A6"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账号最后更新时间</w:t>
            </w:r>
          </w:p>
        </w:tc>
      </w:tr>
    </w:tbl>
    <w:p w14:paraId="77B72125" w14:textId="77777777" w:rsidR="00A3445E" w:rsidRPr="00535491" w:rsidRDefault="00A3445E" w:rsidP="00535491">
      <w:pPr>
        <w:spacing w:line="360" w:lineRule="auto"/>
        <w:rPr>
          <w:rFonts w:ascii="微软雅黑" w:hAnsi="微软雅黑"/>
          <w:szCs w:val="21"/>
        </w:rPr>
      </w:pPr>
    </w:p>
    <w:p w14:paraId="477F82CD" w14:textId="77777777" w:rsidR="00A3445E" w:rsidRPr="00535491" w:rsidRDefault="00A3445E" w:rsidP="00535491">
      <w:pPr>
        <w:spacing w:line="360" w:lineRule="auto"/>
        <w:rPr>
          <w:rFonts w:ascii="微软雅黑" w:hAnsi="微软雅黑"/>
          <w:szCs w:val="21"/>
        </w:rPr>
      </w:pPr>
    </w:p>
    <w:p w14:paraId="01C9BDC8"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4.3.2 学生信息表（Student）</w:t>
      </w:r>
    </w:p>
    <w:tbl>
      <w:tblPr>
        <w:tblStyle w:val="af0"/>
        <w:tblW w:w="0" w:type="auto"/>
        <w:tblLook w:val="04A0" w:firstRow="1" w:lastRow="0" w:firstColumn="1" w:lastColumn="0" w:noHBand="0" w:noVBand="1"/>
      </w:tblPr>
      <w:tblGrid>
        <w:gridCol w:w="2209"/>
        <w:gridCol w:w="1419"/>
        <w:gridCol w:w="1189"/>
        <w:gridCol w:w="1164"/>
        <w:gridCol w:w="1151"/>
        <w:gridCol w:w="1164"/>
      </w:tblGrid>
      <w:tr w:rsidR="00A3445E" w:rsidRPr="00535491" w14:paraId="4E8EBB0A" w14:textId="77777777">
        <w:tc>
          <w:tcPr>
            <w:tcW w:w="2253" w:type="dxa"/>
            <w:shd w:val="clear" w:color="auto" w:fill="auto"/>
          </w:tcPr>
          <w:p w14:paraId="338243D3"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字段名</w:t>
            </w:r>
          </w:p>
        </w:tc>
        <w:tc>
          <w:tcPr>
            <w:tcW w:w="1445" w:type="dxa"/>
            <w:shd w:val="clear" w:color="auto" w:fill="auto"/>
          </w:tcPr>
          <w:p w14:paraId="2770C8E7"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数据类型</w:t>
            </w:r>
          </w:p>
        </w:tc>
        <w:tc>
          <w:tcPr>
            <w:tcW w:w="1212" w:type="dxa"/>
            <w:shd w:val="clear" w:color="auto" w:fill="auto"/>
          </w:tcPr>
          <w:p w14:paraId="2CD808D5"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长度/精度</w:t>
            </w:r>
          </w:p>
        </w:tc>
        <w:tc>
          <w:tcPr>
            <w:tcW w:w="1204" w:type="dxa"/>
            <w:shd w:val="clear" w:color="auto" w:fill="auto"/>
          </w:tcPr>
          <w:p w14:paraId="76D78EB8"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允许为空</w:t>
            </w:r>
          </w:p>
        </w:tc>
        <w:tc>
          <w:tcPr>
            <w:tcW w:w="1204" w:type="dxa"/>
            <w:shd w:val="clear" w:color="auto" w:fill="auto"/>
          </w:tcPr>
          <w:p w14:paraId="468B23A7"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默认值</w:t>
            </w:r>
          </w:p>
        </w:tc>
        <w:tc>
          <w:tcPr>
            <w:tcW w:w="1204" w:type="dxa"/>
            <w:shd w:val="clear" w:color="auto" w:fill="auto"/>
          </w:tcPr>
          <w:p w14:paraId="62E38C6A"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描述</w:t>
            </w:r>
          </w:p>
        </w:tc>
      </w:tr>
      <w:tr w:rsidR="00A3445E" w:rsidRPr="00535491" w14:paraId="580CB6E2" w14:textId="77777777">
        <w:tc>
          <w:tcPr>
            <w:tcW w:w="2253" w:type="dxa"/>
            <w:shd w:val="clear" w:color="auto" w:fill="FDFDFE"/>
          </w:tcPr>
          <w:p w14:paraId="54AA4420"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id</w:t>
            </w:r>
          </w:p>
        </w:tc>
        <w:tc>
          <w:tcPr>
            <w:tcW w:w="1445" w:type="dxa"/>
            <w:shd w:val="clear" w:color="auto" w:fill="FDFDFE"/>
          </w:tcPr>
          <w:p w14:paraId="23046322"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INT</w:t>
            </w:r>
          </w:p>
        </w:tc>
        <w:tc>
          <w:tcPr>
            <w:tcW w:w="1212" w:type="dxa"/>
            <w:shd w:val="clear" w:color="auto" w:fill="FDFDFE"/>
          </w:tcPr>
          <w:p w14:paraId="7A5BCB37"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204" w:type="dxa"/>
            <w:shd w:val="clear" w:color="auto" w:fill="FDFDFE"/>
          </w:tcPr>
          <w:p w14:paraId="2E900234"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否</w:t>
            </w:r>
          </w:p>
        </w:tc>
        <w:tc>
          <w:tcPr>
            <w:tcW w:w="1204" w:type="dxa"/>
            <w:shd w:val="clear" w:color="auto" w:fill="FDFDFE"/>
          </w:tcPr>
          <w:p w14:paraId="65B15D3B"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自动增长</w:t>
            </w:r>
          </w:p>
        </w:tc>
        <w:tc>
          <w:tcPr>
            <w:tcW w:w="1204" w:type="dxa"/>
            <w:shd w:val="clear" w:color="auto" w:fill="FDFDFE"/>
          </w:tcPr>
          <w:p w14:paraId="60528031"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学生唯一标识</w:t>
            </w:r>
          </w:p>
        </w:tc>
      </w:tr>
      <w:tr w:rsidR="00A3445E" w:rsidRPr="00535491" w14:paraId="7D434FA0" w14:textId="77777777">
        <w:tc>
          <w:tcPr>
            <w:tcW w:w="2253" w:type="dxa"/>
            <w:shd w:val="clear" w:color="auto" w:fill="FDFDFE"/>
          </w:tcPr>
          <w:p w14:paraId="7AD0E932"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user_id</w:t>
            </w:r>
          </w:p>
        </w:tc>
        <w:tc>
          <w:tcPr>
            <w:tcW w:w="1445" w:type="dxa"/>
            <w:shd w:val="clear" w:color="auto" w:fill="FDFDFE"/>
          </w:tcPr>
          <w:p w14:paraId="3B8F0EFD"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INT</w:t>
            </w:r>
          </w:p>
        </w:tc>
        <w:tc>
          <w:tcPr>
            <w:tcW w:w="1212" w:type="dxa"/>
            <w:shd w:val="clear" w:color="auto" w:fill="FDFDFE"/>
          </w:tcPr>
          <w:p w14:paraId="7A3EC212"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204" w:type="dxa"/>
            <w:shd w:val="clear" w:color="auto" w:fill="FDFDFE"/>
          </w:tcPr>
          <w:p w14:paraId="54A8154A"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否</w:t>
            </w:r>
          </w:p>
        </w:tc>
        <w:tc>
          <w:tcPr>
            <w:tcW w:w="1204" w:type="dxa"/>
            <w:shd w:val="clear" w:color="auto" w:fill="FDFDFE"/>
          </w:tcPr>
          <w:p w14:paraId="4F458F53"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204" w:type="dxa"/>
            <w:shd w:val="clear" w:color="auto" w:fill="FDFDFE"/>
          </w:tcPr>
          <w:p w14:paraId="3A983C05"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外键，关联用户表</w:t>
            </w:r>
          </w:p>
        </w:tc>
      </w:tr>
      <w:tr w:rsidR="00A3445E" w:rsidRPr="00535491" w14:paraId="7B6E6546" w14:textId="77777777">
        <w:tc>
          <w:tcPr>
            <w:tcW w:w="2253" w:type="dxa"/>
            <w:shd w:val="clear" w:color="auto" w:fill="FDFDFE"/>
          </w:tcPr>
          <w:p w14:paraId="1A5295BA"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student_number</w:t>
            </w:r>
          </w:p>
        </w:tc>
        <w:tc>
          <w:tcPr>
            <w:tcW w:w="1445" w:type="dxa"/>
            <w:shd w:val="clear" w:color="auto" w:fill="FDFDFE"/>
          </w:tcPr>
          <w:p w14:paraId="6D46C9EC"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VARCHAR</w:t>
            </w:r>
          </w:p>
        </w:tc>
        <w:tc>
          <w:tcPr>
            <w:tcW w:w="1212" w:type="dxa"/>
            <w:shd w:val="clear" w:color="auto" w:fill="FDFDFE"/>
          </w:tcPr>
          <w:p w14:paraId="4FBD5C44"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20</w:t>
            </w:r>
          </w:p>
        </w:tc>
        <w:tc>
          <w:tcPr>
            <w:tcW w:w="1204" w:type="dxa"/>
            <w:shd w:val="clear" w:color="auto" w:fill="FDFDFE"/>
          </w:tcPr>
          <w:p w14:paraId="2E898E85"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否</w:t>
            </w:r>
          </w:p>
        </w:tc>
        <w:tc>
          <w:tcPr>
            <w:tcW w:w="1204" w:type="dxa"/>
            <w:shd w:val="clear" w:color="auto" w:fill="FDFDFE"/>
          </w:tcPr>
          <w:p w14:paraId="6E2D5AC8"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204" w:type="dxa"/>
            <w:shd w:val="clear" w:color="auto" w:fill="FDFDFE"/>
          </w:tcPr>
          <w:p w14:paraId="5D009C05"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学号</w:t>
            </w:r>
          </w:p>
        </w:tc>
      </w:tr>
      <w:tr w:rsidR="00A3445E" w:rsidRPr="00535491" w14:paraId="7951C9CF" w14:textId="77777777">
        <w:tc>
          <w:tcPr>
            <w:tcW w:w="2253" w:type="dxa"/>
            <w:shd w:val="clear" w:color="auto" w:fill="FDFDFE"/>
          </w:tcPr>
          <w:p w14:paraId="55301920"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name</w:t>
            </w:r>
          </w:p>
        </w:tc>
        <w:tc>
          <w:tcPr>
            <w:tcW w:w="1445" w:type="dxa"/>
            <w:shd w:val="clear" w:color="auto" w:fill="FDFDFE"/>
          </w:tcPr>
          <w:p w14:paraId="3140D3A4"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VARCHAR</w:t>
            </w:r>
          </w:p>
        </w:tc>
        <w:tc>
          <w:tcPr>
            <w:tcW w:w="1212" w:type="dxa"/>
            <w:shd w:val="clear" w:color="auto" w:fill="FDFDFE"/>
          </w:tcPr>
          <w:p w14:paraId="1F040D73"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100</w:t>
            </w:r>
          </w:p>
        </w:tc>
        <w:tc>
          <w:tcPr>
            <w:tcW w:w="1204" w:type="dxa"/>
            <w:shd w:val="clear" w:color="auto" w:fill="FDFDFE"/>
          </w:tcPr>
          <w:p w14:paraId="7984CA91"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否</w:t>
            </w:r>
          </w:p>
        </w:tc>
        <w:tc>
          <w:tcPr>
            <w:tcW w:w="1204" w:type="dxa"/>
            <w:shd w:val="clear" w:color="auto" w:fill="FDFDFE"/>
          </w:tcPr>
          <w:p w14:paraId="765C1C0D"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204" w:type="dxa"/>
            <w:shd w:val="clear" w:color="auto" w:fill="FDFDFE"/>
          </w:tcPr>
          <w:p w14:paraId="46AD16D5"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学生姓名</w:t>
            </w:r>
          </w:p>
        </w:tc>
      </w:tr>
      <w:tr w:rsidR="00A3445E" w:rsidRPr="00535491" w14:paraId="7B13700B" w14:textId="77777777">
        <w:tc>
          <w:tcPr>
            <w:tcW w:w="2253" w:type="dxa"/>
            <w:shd w:val="clear" w:color="auto" w:fill="FDFDFE"/>
          </w:tcPr>
          <w:p w14:paraId="51B801A2"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gender</w:t>
            </w:r>
          </w:p>
        </w:tc>
        <w:tc>
          <w:tcPr>
            <w:tcW w:w="1445" w:type="dxa"/>
            <w:shd w:val="clear" w:color="auto" w:fill="FDFDFE"/>
          </w:tcPr>
          <w:p w14:paraId="1B239260"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VARCHAR</w:t>
            </w:r>
          </w:p>
        </w:tc>
        <w:tc>
          <w:tcPr>
            <w:tcW w:w="1212" w:type="dxa"/>
            <w:shd w:val="clear" w:color="auto" w:fill="FDFDFE"/>
          </w:tcPr>
          <w:p w14:paraId="3EB31D47"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10</w:t>
            </w:r>
          </w:p>
        </w:tc>
        <w:tc>
          <w:tcPr>
            <w:tcW w:w="1204" w:type="dxa"/>
            <w:shd w:val="clear" w:color="auto" w:fill="FDFDFE"/>
          </w:tcPr>
          <w:p w14:paraId="787713AB"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否</w:t>
            </w:r>
          </w:p>
        </w:tc>
        <w:tc>
          <w:tcPr>
            <w:tcW w:w="1204" w:type="dxa"/>
            <w:shd w:val="clear" w:color="auto" w:fill="FDFDFE"/>
          </w:tcPr>
          <w:p w14:paraId="0B3A7006"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204" w:type="dxa"/>
            <w:shd w:val="clear" w:color="auto" w:fill="FDFDFE"/>
          </w:tcPr>
          <w:p w14:paraId="5BE8550B"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性别</w:t>
            </w:r>
          </w:p>
        </w:tc>
      </w:tr>
      <w:tr w:rsidR="00A3445E" w:rsidRPr="00535491" w14:paraId="6C3D8B41" w14:textId="77777777">
        <w:tc>
          <w:tcPr>
            <w:tcW w:w="2253" w:type="dxa"/>
            <w:shd w:val="clear" w:color="auto" w:fill="FDFDFE"/>
          </w:tcPr>
          <w:p w14:paraId="33BE4929"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birth_date</w:t>
            </w:r>
          </w:p>
        </w:tc>
        <w:tc>
          <w:tcPr>
            <w:tcW w:w="1445" w:type="dxa"/>
            <w:shd w:val="clear" w:color="auto" w:fill="FDFDFE"/>
          </w:tcPr>
          <w:p w14:paraId="26098AC7"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DATE</w:t>
            </w:r>
          </w:p>
        </w:tc>
        <w:tc>
          <w:tcPr>
            <w:tcW w:w="1212" w:type="dxa"/>
            <w:shd w:val="clear" w:color="auto" w:fill="FDFDFE"/>
          </w:tcPr>
          <w:p w14:paraId="571DC8D0"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204" w:type="dxa"/>
            <w:shd w:val="clear" w:color="auto" w:fill="FDFDFE"/>
          </w:tcPr>
          <w:p w14:paraId="2CADA935"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是</w:t>
            </w:r>
          </w:p>
        </w:tc>
        <w:tc>
          <w:tcPr>
            <w:tcW w:w="1204" w:type="dxa"/>
            <w:shd w:val="clear" w:color="auto" w:fill="FDFDFE"/>
          </w:tcPr>
          <w:p w14:paraId="1D412156"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204" w:type="dxa"/>
            <w:shd w:val="clear" w:color="auto" w:fill="FDFDFE"/>
          </w:tcPr>
          <w:p w14:paraId="66A893DE"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出生日期</w:t>
            </w:r>
          </w:p>
        </w:tc>
      </w:tr>
      <w:tr w:rsidR="00A3445E" w:rsidRPr="00535491" w14:paraId="5D639A0D" w14:textId="77777777">
        <w:tc>
          <w:tcPr>
            <w:tcW w:w="2253" w:type="dxa"/>
            <w:shd w:val="clear" w:color="auto" w:fill="FDFDFE"/>
          </w:tcPr>
          <w:p w14:paraId="10143421"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major</w:t>
            </w:r>
          </w:p>
        </w:tc>
        <w:tc>
          <w:tcPr>
            <w:tcW w:w="1445" w:type="dxa"/>
            <w:shd w:val="clear" w:color="auto" w:fill="FDFDFE"/>
          </w:tcPr>
          <w:p w14:paraId="72207EAC"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VARCHAR</w:t>
            </w:r>
          </w:p>
        </w:tc>
        <w:tc>
          <w:tcPr>
            <w:tcW w:w="1212" w:type="dxa"/>
            <w:shd w:val="clear" w:color="auto" w:fill="FDFDFE"/>
          </w:tcPr>
          <w:p w14:paraId="63A87E86"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100</w:t>
            </w:r>
          </w:p>
        </w:tc>
        <w:tc>
          <w:tcPr>
            <w:tcW w:w="1204" w:type="dxa"/>
            <w:shd w:val="clear" w:color="auto" w:fill="FDFDFE"/>
          </w:tcPr>
          <w:p w14:paraId="520AC633"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是</w:t>
            </w:r>
          </w:p>
        </w:tc>
        <w:tc>
          <w:tcPr>
            <w:tcW w:w="1204" w:type="dxa"/>
            <w:shd w:val="clear" w:color="auto" w:fill="FDFDFE"/>
          </w:tcPr>
          <w:p w14:paraId="02628579"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204" w:type="dxa"/>
            <w:shd w:val="clear" w:color="auto" w:fill="FDFDFE"/>
          </w:tcPr>
          <w:p w14:paraId="18A71880"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专业</w:t>
            </w:r>
          </w:p>
        </w:tc>
      </w:tr>
    </w:tbl>
    <w:p w14:paraId="5119D45D" w14:textId="77777777" w:rsidR="00A3445E" w:rsidRPr="00535491" w:rsidRDefault="00A3445E" w:rsidP="00535491">
      <w:pPr>
        <w:spacing w:line="360" w:lineRule="auto"/>
        <w:rPr>
          <w:rFonts w:ascii="微软雅黑" w:hAnsi="微软雅黑"/>
          <w:szCs w:val="21"/>
        </w:rPr>
      </w:pPr>
    </w:p>
    <w:p w14:paraId="66F4E659"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4.3.3 教师信息表（Teacher）</w:t>
      </w:r>
    </w:p>
    <w:p w14:paraId="5C35DA1E" w14:textId="77777777" w:rsidR="00A3445E" w:rsidRPr="00535491" w:rsidRDefault="00A3445E" w:rsidP="00535491">
      <w:pPr>
        <w:spacing w:line="360" w:lineRule="auto"/>
        <w:rPr>
          <w:rFonts w:ascii="微软雅黑" w:hAnsi="微软雅黑"/>
          <w:szCs w:val="21"/>
        </w:rPr>
      </w:pPr>
    </w:p>
    <w:tbl>
      <w:tblPr>
        <w:tblStyle w:val="af0"/>
        <w:tblW w:w="0" w:type="auto"/>
        <w:tblLook w:val="04A0" w:firstRow="1" w:lastRow="0" w:firstColumn="1" w:lastColumn="0" w:noHBand="0" w:noVBand="1"/>
      </w:tblPr>
      <w:tblGrid>
        <w:gridCol w:w="2287"/>
        <w:gridCol w:w="1426"/>
        <w:gridCol w:w="1168"/>
        <w:gridCol w:w="1147"/>
        <w:gridCol w:w="1137"/>
        <w:gridCol w:w="1131"/>
      </w:tblGrid>
      <w:tr w:rsidR="00A3445E" w:rsidRPr="00535491" w14:paraId="7FDF4F54" w14:textId="77777777">
        <w:tc>
          <w:tcPr>
            <w:tcW w:w="2368" w:type="dxa"/>
            <w:shd w:val="clear" w:color="auto" w:fill="auto"/>
          </w:tcPr>
          <w:p w14:paraId="18FD9F6C"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字段名</w:t>
            </w:r>
          </w:p>
        </w:tc>
        <w:tc>
          <w:tcPr>
            <w:tcW w:w="1445" w:type="dxa"/>
            <w:shd w:val="clear" w:color="auto" w:fill="auto"/>
          </w:tcPr>
          <w:p w14:paraId="54D9A2A3"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数据类型</w:t>
            </w:r>
          </w:p>
        </w:tc>
        <w:tc>
          <w:tcPr>
            <w:tcW w:w="1183" w:type="dxa"/>
            <w:shd w:val="clear" w:color="auto" w:fill="auto"/>
          </w:tcPr>
          <w:p w14:paraId="3C412E18"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长度/精度</w:t>
            </w:r>
          </w:p>
        </w:tc>
        <w:tc>
          <w:tcPr>
            <w:tcW w:w="1175" w:type="dxa"/>
            <w:shd w:val="clear" w:color="auto" w:fill="auto"/>
          </w:tcPr>
          <w:p w14:paraId="2B921142"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允许为空</w:t>
            </w:r>
          </w:p>
        </w:tc>
        <w:tc>
          <w:tcPr>
            <w:tcW w:w="1175" w:type="dxa"/>
            <w:shd w:val="clear" w:color="auto" w:fill="auto"/>
          </w:tcPr>
          <w:p w14:paraId="1DACCFD8"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默认值</w:t>
            </w:r>
          </w:p>
        </w:tc>
        <w:tc>
          <w:tcPr>
            <w:tcW w:w="1176" w:type="dxa"/>
            <w:shd w:val="clear" w:color="auto" w:fill="auto"/>
          </w:tcPr>
          <w:p w14:paraId="09AE5429"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描述</w:t>
            </w:r>
          </w:p>
        </w:tc>
      </w:tr>
      <w:tr w:rsidR="00A3445E" w:rsidRPr="00535491" w14:paraId="2D352A10" w14:textId="77777777">
        <w:tc>
          <w:tcPr>
            <w:tcW w:w="2368" w:type="dxa"/>
            <w:shd w:val="clear" w:color="auto" w:fill="FDFDFE"/>
          </w:tcPr>
          <w:p w14:paraId="34F350B0"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id</w:t>
            </w:r>
          </w:p>
        </w:tc>
        <w:tc>
          <w:tcPr>
            <w:tcW w:w="1445" w:type="dxa"/>
            <w:shd w:val="clear" w:color="auto" w:fill="FDFDFE"/>
          </w:tcPr>
          <w:p w14:paraId="756B3D7C"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INT</w:t>
            </w:r>
          </w:p>
        </w:tc>
        <w:tc>
          <w:tcPr>
            <w:tcW w:w="1183" w:type="dxa"/>
            <w:shd w:val="clear" w:color="auto" w:fill="FDFDFE"/>
          </w:tcPr>
          <w:p w14:paraId="2E22BE2D"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175" w:type="dxa"/>
            <w:shd w:val="clear" w:color="auto" w:fill="FDFDFE"/>
          </w:tcPr>
          <w:p w14:paraId="05E68F34"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否</w:t>
            </w:r>
          </w:p>
        </w:tc>
        <w:tc>
          <w:tcPr>
            <w:tcW w:w="1175" w:type="dxa"/>
            <w:shd w:val="clear" w:color="auto" w:fill="FDFDFE"/>
          </w:tcPr>
          <w:p w14:paraId="791082F9"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自动增长</w:t>
            </w:r>
          </w:p>
        </w:tc>
        <w:tc>
          <w:tcPr>
            <w:tcW w:w="1176" w:type="dxa"/>
            <w:shd w:val="clear" w:color="auto" w:fill="FDFDFE"/>
          </w:tcPr>
          <w:p w14:paraId="097D766F"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教师唯一</w:t>
            </w:r>
            <w:r w:rsidRPr="00535491">
              <w:rPr>
                <w:rFonts w:ascii="微软雅黑" w:hAnsi="微软雅黑"/>
                <w:szCs w:val="21"/>
              </w:rPr>
              <w:lastRenderedPageBreak/>
              <w:t>标识</w:t>
            </w:r>
          </w:p>
        </w:tc>
      </w:tr>
      <w:tr w:rsidR="00A3445E" w:rsidRPr="00535491" w14:paraId="1E74B797" w14:textId="77777777">
        <w:tc>
          <w:tcPr>
            <w:tcW w:w="2368" w:type="dxa"/>
            <w:shd w:val="clear" w:color="auto" w:fill="FDFDFE"/>
          </w:tcPr>
          <w:p w14:paraId="6B9B61F4"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lastRenderedPageBreak/>
              <w:t>user_id</w:t>
            </w:r>
          </w:p>
        </w:tc>
        <w:tc>
          <w:tcPr>
            <w:tcW w:w="1445" w:type="dxa"/>
            <w:shd w:val="clear" w:color="auto" w:fill="FDFDFE"/>
          </w:tcPr>
          <w:p w14:paraId="4309CC0B"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INT</w:t>
            </w:r>
          </w:p>
        </w:tc>
        <w:tc>
          <w:tcPr>
            <w:tcW w:w="1183" w:type="dxa"/>
            <w:shd w:val="clear" w:color="auto" w:fill="FDFDFE"/>
          </w:tcPr>
          <w:p w14:paraId="69E5AC51"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175" w:type="dxa"/>
            <w:shd w:val="clear" w:color="auto" w:fill="FDFDFE"/>
          </w:tcPr>
          <w:p w14:paraId="2B1095F7"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否</w:t>
            </w:r>
          </w:p>
        </w:tc>
        <w:tc>
          <w:tcPr>
            <w:tcW w:w="1175" w:type="dxa"/>
            <w:shd w:val="clear" w:color="auto" w:fill="FDFDFE"/>
          </w:tcPr>
          <w:p w14:paraId="3655E5D8"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176" w:type="dxa"/>
            <w:shd w:val="clear" w:color="auto" w:fill="FDFDFE"/>
          </w:tcPr>
          <w:p w14:paraId="185F6364"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外键，关联用户表</w:t>
            </w:r>
          </w:p>
        </w:tc>
      </w:tr>
      <w:tr w:rsidR="00A3445E" w:rsidRPr="00535491" w14:paraId="72539472" w14:textId="77777777">
        <w:tc>
          <w:tcPr>
            <w:tcW w:w="2368" w:type="dxa"/>
            <w:shd w:val="clear" w:color="auto" w:fill="FDFDFE"/>
          </w:tcPr>
          <w:p w14:paraId="7EB3E189"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name</w:t>
            </w:r>
          </w:p>
        </w:tc>
        <w:tc>
          <w:tcPr>
            <w:tcW w:w="1445" w:type="dxa"/>
            <w:shd w:val="clear" w:color="auto" w:fill="FDFDFE"/>
          </w:tcPr>
          <w:p w14:paraId="55E04220"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VARCHAR</w:t>
            </w:r>
          </w:p>
        </w:tc>
        <w:tc>
          <w:tcPr>
            <w:tcW w:w="1183" w:type="dxa"/>
            <w:shd w:val="clear" w:color="auto" w:fill="FDFDFE"/>
          </w:tcPr>
          <w:p w14:paraId="17559B1F"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100</w:t>
            </w:r>
          </w:p>
        </w:tc>
        <w:tc>
          <w:tcPr>
            <w:tcW w:w="1175" w:type="dxa"/>
            <w:shd w:val="clear" w:color="auto" w:fill="FDFDFE"/>
          </w:tcPr>
          <w:p w14:paraId="4A2CB167"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否</w:t>
            </w:r>
          </w:p>
        </w:tc>
        <w:tc>
          <w:tcPr>
            <w:tcW w:w="1175" w:type="dxa"/>
            <w:shd w:val="clear" w:color="auto" w:fill="FDFDFE"/>
          </w:tcPr>
          <w:p w14:paraId="2F9E9EA6"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176" w:type="dxa"/>
            <w:shd w:val="clear" w:color="auto" w:fill="FDFDFE"/>
          </w:tcPr>
          <w:p w14:paraId="73392529"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教师姓名</w:t>
            </w:r>
          </w:p>
        </w:tc>
      </w:tr>
      <w:tr w:rsidR="00A3445E" w:rsidRPr="00535491" w14:paraId="63BF5B35" w14:textId="77777777">
        <w:tc>
          <w:tcPr>
            <w:tcW w:w="2368" w:type="dxa"/>
            <w:shd w:val="clear" w:color="auto" w:fill="FDFDFE"/>
          </w:tcPr>
          <w:p w14:paraId="0B72D1AD"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gender</w:t>
            </w:r>
          </w:p>
        </w:tc>
        <w:tc>
          <w:tcPr>
            <w:tcW w:w="1445" w:type="dxa"/>
            <w:shd w:val="clear" w:color="auto" w:fill="FDFDFE"/>
          </w:tcPr>
          <w:p w14:paraId="4EE2A1DA"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VARCHAR</w:t>
            </w:r>
          </w:p>
        </w:tc>
        <w:tc>
          <w:tcPr>
            <w:tcW w:w="1183" w:type="dxa"/>
            <w:shd w:val="clear" w:color="auto" w:fill="FDFDFE"/>
          </w:tcPr>
          <w:p w14:paraId="67681763"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10</w:t>
            </w:r>
          </w:p>
        </w:tc>
        <w:tc>
          <w:tcPr>
            <w:tcW w:w="1175" w:type="dxa"/>
            <w:shd w:val="clear" w:color="auto" w:fill="FDFDFE"/>
          </w:tcPr>
          <w:p w14:paraId="1F562016"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否</w:t>
            </w:r>
          </w:p>
        </w:tc>
        <w:tc>
          <w:tcPr>
            <w:tcW w:w="1175" w:type="dxa"/>
            <w:shd w:val="clear" w:color="auto" w:fill="FDFDFE"/>
          </w:tcPr>
          <w:p w14:paraId="4619ADC7"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176" w:type="dxa"/>
            <w:shd w:val="clear" w:color="auto" w:fill="FDFDFE"/>
          </w:tcPr>
          <w:p w14:paraId="622C9790"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性别</w:t>
            </w:r>
          </w:p>
        </w:tc>
      </w:tr>
      <w:tr w:rsidR="00A3445E" w:rsidRPr="00535491" w14:paraId="0C76013A" w14:textId="77777777">
        <w:tc>
          <w:tcPr>
            <w:tcW w:w="2368" w:type="dxa"/>
            <w:shd w:val="clear" w:color="auto" w:fill="FDFDFE"/>
          </w:tcPr>
          <w:p w14:paraId="3F1AEFAC"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birth_date</w:t>
            </w:r>
          </w:p>
        </w:tc>
        <w:tc>
          <w:tcPr>
            <w:tcW w:w="1445" w:type="dxa"/>
            <w:shd w:val="clear" w:color="auto" w:fill="FDFDFE"/>
          </w:tcPr>
          <w:p w14:paraId="07697726"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DATE</w:t>
            </w:r>
          </w:p>
        </w:tc>
        <w:tc>
          <w:tcPr>
            <w:tcW w:w="1183" w:type="dxa"/>
            <w:shd w:val="clear" w:color="auto" w:fill="FDFDFE"/>
          </w:tcPr>
          <w:p w14:paraId="740CA23A"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175" w:type="dxa"/>
            <w:shd w:val="clear" w:color="auto" w:fill="FDFDFE"/>
          </w:tcPr>
          <w:p w14:paraId="23B87878"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是</w:t>
            </w:r>
          </w:p>
        </w:tc>
        <w:tc>
          <w:tcPr>
            <w:tcW w:w="1175" w:type="dxa"/>
            <w:shd w:val="clear" w:color="auto" w:fill="FDFDFE"/>
          </w:tcPr>
          <w:p w14:paraId="76F24E8F"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176" w:type="dxa"/>
            <w:shd w:val="clear" w:color="auto" w:fill="FDFDFE"/>
          </w:tcPr>
          <w:p w14:paraId="48BCC247"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出生日期</w:t>
            </w:r>
          </w:p>
        </w:tc>
      </w:tr>
      <w:tr w:rsidR="00A3445E" w:rsidRPr="00535491" w14:paraId="11DEF1DB" w14:textId="77777777">
        <w:tc>
          <w:tcPr>
            <w:tcW w:w="2368" w:type="dxa"/>
            <w:shd w:val="clear" w:color="auto" w:fill="FDFDFE"/>
          </w:tcPr>
          <w:p w14:paraId="2619C2F9"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department</w:t>
            </w:r>
          </w:p>
        </w:tc>
        <w:tc>
          <w:tcPr>
            <w:tcW w:w="1445" w:type="dxa"/>
            <w:shd w:val="clear" w:color="auto" w:fill="FDFDFE"/>
          </w:tcPr>
          <w:p w14:paraId="45598713"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VARCHAR</w:t>
            </w:r>
          </w:p>
        </w:tc>
        <w:tc>
          <w:tcPr>
            <w:tcW w:w="1183" w:type="dxa"/>
            <w:shd w:val="clear" w:color="auto" w:fill="FDFDFE"/>
          </w:tcPr>
          <w:p w14:paraId="169FBBB9"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100</w:t>
            </w:r>
          </w:p>
        </w:tc>
        <w:tc>
          <w:tcPr>
            <w:tcW w:w="1175" w:type="dxa"/>
            <w:shd w:val="clear" w:color="auto" w:fill="FDFDFE"/>
          </w:tcPr>
          <w:p w14:paraId="08F15731"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是</w:t>
            </w:r>
          </w:p>
        </w:tc>
        <w:tc>
          <w:tcPr>
            <w:tcW w:w="1175" w:type="dxa"/>
            <w:shd w:val="clear" w:color="auto" w:fill="FDFDFE"/>
          </w:tcPr>
          <w:p w14:paraId="2DAAA202"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176" w:type="dxa"/>
            <w:shd w:val="clear" w:color="auto" w:fill="FDFDFE"/>
          </w:tcPr>
          <w:p w14:paraId="0615EAD7" w14:textId="77777777" w:rsidR="00A3445E" w:rsidRPr="00535491" w:rsidRDefault="00000000" w:rsidP="00535491">
            <w:pPr>
              <w:spacing w:line="360" w:lineRule="auto"/>
              <w:ind w:firstLineChars="0" w:firstLine="0"/>
              <w:rPr>
                <w:rFonts w:ascii="微软雅黑" w:hAnsi="微软雅黑"/>
                <w:szCs w:val="21"/>
              </w:rPr>
            </w:pPr>
            <w:r w:rsidRPr="00535491">
              <w:rPr>
                <w:rFonts w:ascii="微软雅黑" w:hAnsi="微软雅黑"/>
                <w:szCs w:val="21"/>
              </w:rPr>
              <w:t>所属部门</w:t>
            </w:r>
          </w:p>
        </w:tc>
      </w:tr>
    </w:tbl>
    <w:p w14:paraId="30F1176E" w14:textId="77777777" w:rsidR="00A3445E" w:rsidRPr="00535491" w:rsidRDefault="00A3445E" w:rsidP="00535491">
      <w:pPr>
        <w:spacing w:line="360" w:lineRule="auto"/>
        <w:rPr>
          <w:rFonts w:ascii="微软雅黑" w:hAnsi="微软雅黑"/>
          <w:szCs w:val="21"/>
        </w:rPr>
      </w:pPr>
    </w:p>
    <w:p w14:paraId="2C1CABA2"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4.3.4 课程信息表（Course）</w:t>
      </w:r>
    </w:p>
    <w:tbl>
      <w:tblPr>
        <w:tblStyle w:val="af0"/>
        <w:tblW w:w="0" w:type="auto"/>
        <w:tblLook w:val="04A0" w:firstRow="1" w:lastRow="0" w:firstColumn="1" w:lastColumn="0" w:noHBand="0" w:noVBand="1"/>
      </w:tblPr>
      <w:tblGrid>
        <w:gridCol w:w="2186"/>
        <w:gridCol w:w="1635"/>
        <w:gridCol w:w="1161"/>
        <w:gridCol w:w="1104"/>
        <w:gridCol w:w="1105"/>
        <w:gridCol w:w="1105"/>
      </w:tblGrid>
      <w:tr w:rsidR="00A3445E" w:rsidRPr="00535491" w14:paraId="53205587" w14:textId="77777777">
        <w:tc>
          <w:tcPr>
            <w:tcW w:w="2137" w:type="dxa"/>
            <w:shd w:val="clear" w:color="auto" w:fill="auto"/>
          </w:tcPr>
          <w:p w14:paraId="62F12311"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字段名</w:t>
            </w:r>
          </w:p>
        </w:tc>
        <w:tc>
          <w:tcPr>
            <w:tcW w:w="1445" w:type="dxa"/>
            <w:shd w:val="clear" w:color="auto" w:fill="auto"/>
          </w:tcPr>
          <w:p w14:paraId="57DB2C60"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数据类型</w:t>
            </w:r>
          </w:p>
        </w:tc>
        <w:tc>
          <w:tcPr>
            <w:tcW w:w="1239" w:type="dxa"/>
            <w:shd w:val="clear" w:color="auto" w:fill="auto"/>
          </w:tcPr>
          <w:p w14:paraId="0E42399E"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长度/精度</w:t>
            </w:r>
          </w:p>
        </w:tc>
        <w:tc>
          <w:tcPr>
            <w:tcW w:w="1233" w:type="dxa"/>
            <w:shd w:val="clear" w:color="auto" w:fill="auto"/>
          </w:tcPr>
          <w:p w14:paraId="1DA9149A"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允许为空</w:t>
            </w:r>
          </w:p>
        </w:tc>
        <w:tc>
          <w:tcPr>
            <w:tcW w:w="1234" w:type="dxa"/>
            <w:shd w:val="clear" w:color="auto" w:fill="auto"/>
          </w:tcPr>
          <w:p w14:paraId="7A88263E"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默认值</w:t>
            </w:r>
          </w:p>
        </w:tc>
        <w:tc>
          <w:tcPr>
            <w:tcW w:w="1234" w:type="dxa"/>
            <w:shd w:val="clear" w:color="auto" w:fill="auto"/>
          </w:tcPr>
          <w:p w14:paraId="5430119B"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描述</w:t>
            </w:r>
          </w:p>
        </w:tc>
      </w:tr>
      <w:tr w:rsidR="00A3445E" w:rsidRPr="00535491" w14:paraId="0957FA9C" w14:textId="77777777">
        <w:tc>
          <w:tcPr>
            <w:tcW w:w="2137" w:type="dxa"/>
            <w:shd w:val="clear" w:color="auto" w:fill="FDFDFE"/>
          </w:tcPr>
          <w:p w14:paraId="1A7DFD4D"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id</w:t>
            </w:r>
          </w:p>
        </w:tc>
        <w:tc>
          <w:tcPr>
            <w:tcW w:w="1445" w:type="dxa"/>
            <w:shd w:val="clear" w:color="auto" w:fill="FDFDFE"/>
          </w:tcPr>
          <w:p w14:paraId="6E6B43F8"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INT</w:t>
            </w:r>
          </w:p>
        </w:tc>
        <w:tc>
          <w:tcPr>
            <w:tcW w:w="1239" w:type="dxa"/>
            <w:shd w:val="clear" w:color="auto" w:fill="FDFDFE"/>
          </w:tcPr>
          <w:p w14:paraId="241B687F"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233" w:type="dxa"/>
            <w:shd w:val="clear" w:color="auto" w:fill="FDFDFE"/>
          </w:tcPr>
          <w:p w14:paraId="4A849D16"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否</w:t>
            </w:r>
          </w:p>
        </w:tc>
        <w:tc>
          <w:tcPr>
            <w:tcW w:w="1234" w:type="dxa"/>
            <w:shd w:val="clear" w:color="auto" w:fill="FDFDFE"/>
          </w:tcPr>
          <w:p w14:paraId="5C8B43BC"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自动增长</w:t>
            </w:r>
          </w:p>
        </w:tc>
        <w:tc>
          <w:tcPr>
            <w:tcW w:w="1234" w:type="dxa"/>
            <w:shd w:val="clear" w:color="auto" w:fill="FDFDFE"/>
          </w:tcPr>
          <w:p w14:paraId="65B26EF8"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课程唯一标识</w:t>
            </w:r>
          </w:p>
        </w:tc>
      </w:tr>
      <w:tr w:rsidR="00A3445E" w:rsidRPr="00535491" w14:paraId="26586331" w14:textId="77777777">
        <w:tc>
          <w:tcPr>
            <w:tcW w:w="2137" w:type="dxa"/>
            <w:shd w:val="clear" w:color="auto" w:fill="FDFDFE"/>
          </w:tcPr>
          <w:p w14:paraId="0F35F656"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course_number</w:t>
            </w:r>
          </w:p>
        </w:tc>
        <w:tc>
          <w:tcPr>
            <w:tcW w:w="1445" w:type="dxa"/>
            <w:shd w:val="clear" w:color="auto" w:fill="FDFDFE"/>
          </w:tcPr>
          <w:p w14:paraId="2437F58B"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VARCHAR</w:t>
            </w:r>
          </w:p>
        </w:tc>
        <w:tc>
          <w:tcPr>
            <w:tcW w:w="1239" w:type="dxa"/>
            <w:shd w:val="clear" w:color="auto" w:fill="FDFDFE"/>
          </w:tcPr>
          <w:p w14:paraId="11D3A719"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20</w:t>
            </w:r>
          </w:p>
        </w:tc>
        <w:tc>
          <w:tcPr>
            <w:tcW w:w="1233" w:type="dxa"/>
            <w:shd w:val="clear" w:color="auto" w:fill="FDFDFE"/>
          </w:tcPr>
          <w:p w14:paraId="7FBE1623"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否</w:t>
            </w:r>
          </w:p>
        </w:tc>
        <w:tc>
          <w:tcPr>
            <w:tcW w:w="1234" w:type="dxa"/>
            <w:shd w:val="clear" w:color="auto" w:fill="FDFDFE"/>
          </w:tcPr>
          <w:p w14:paraId="3A64356D"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234" w:type="dxa"/>
            <w:shd w:val="clear" w:color="auto" w:fill="FDFDFE"/>
          </w:tcPr>
          <w:p w14:paraId="3162620D"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课程编号</w:t>
            </w:r>
          </w:p>
        </w:tc>
      </w:tr>
      <w:tr w:rsidR="00A3445E" w:rsidRPr="00535491" w14:paraId="6D18818C" w14:textId="77777777">
        <w:tc>
          <w:tcPr>
            <w:tcW w:w="2137" w:type="dxa"/>
            <w:shd w:val="clear" w:color="auto" w:fill="FDFDFE"/>
          </w:tcPr>
          <w:p w14:paraId="27E219CE"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name</w:t>
            </w:r>
          </w:p>
        </w:tc>
        <w:tc>
          <w:tcPr>
            <w:tcW w:w="1445" w:type="dxa"/>
            <w:shd w:val="clear" w:color="auto" w:fill="FDFDFE"/>
          </w:tcPr>
          <w:p w14:paraId="2804C6DC"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VARCHAR</w:t>
            </w:r>
          </w:p>
        </w:tc>
        <w:tc>
          <w:tcPr>
            <w:tcW w:w="1239" w:type="dxa"/>
            <w:shd w:val="clear" w:color="auto" w:fill="FDFDFE"/>
          </w:tcPr>
          <w:p w14:paraId="5A4DA349"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100</w:t>
            </w:r>
          </w:p>
        </w:tc>
        <w:tc>
          <w:tcPr>
            <w:tcW w:w="1233" w:type="dxa"/>
            <w:shd w:val="clear" w:color="auto" w:fill="FDFDFE"/>
          </w:tcPr>
          <w:p w14:paraId="6F7E1EA7"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否</w:t>
            </w:r>
          </w:p>
        </w:tc>
        <w:tc>
          <w:tcPr>
            <w:tcW w:w="1234" w:type="dxa"/>
            <w:shd w:val="clear" w:color="auto" w:fill="FDFDFE"/>
          </w:tcPr>
          <w:p w14:paraId="546AE587"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234" w:type="dxa"/>
            <w:shd w:val="clear" w:color="auto" w:fill="FDFDFE"/>
          </w:tcPr>
          <w:p w14:paraId="23F4456F"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课程名称</w:t>
            </w:r>
          </w:p>
        </w:tc>
      </w:tr>
      <w:tr w:rsidR="00A3445E" w:rsidRPr="00535491" w14:paraId="7A4B51F8" w14:textId="77777777">
        <w:tc>
          <w:tcPr>
            <w:tcW w:w="2137" w:type="dxa"/>
            <w:shd w:val="clear" w:color="auto" w:fill="FDFDFE"/>
          </w:tcPr>
          <w:p w14:paraId="602EC9F9"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credits</w:t>
            </w:r>
          </w:p>
        </w:tc>
        <w:tc>
          <w:tcPr>
            <w:tcW w:w="1445" w:type="dxa"/>
            <w:shd w:val="clear" w:color="auto" w:fill="FDFDFE"/>
          </w:tcPr>
          <w:p w14:paraId="7E0747DE"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DECIMAL</w:t>
            </w:r>
          </w:p>
        </w:tc>
        <w:tc>
          <w:tcPr>
            <w:tcW w:w="1239" w:type="dxa"/>
            <w:shd w:val="clear" w:color="auto" w:fill="FDFDFE"/>
          </w:tcPr>
          <w:p w14:paraId="785D1DDC"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5,2</w:t>
            </w:r>
          </w:p>
        </w:tc>
        <w:tc>
          <w:tcPr>
            <w:tcW w:w="1233" w:type="dxa"/>
            <w:shd w:val="clear" w:color="auto" w:fill="FDFDFE"/>
          </w:tcPr>
          <w:p w14:paraId="274F77D6"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否</w:t>
            </w:r>
          </w:p>
        </w:tc>
        <w:tc>
          <w:tcPr>
            <w:tcW w:w="1234" w:type="dxa"/>
            <w:shd w:val="clear" w:color="auto" w:fill="FDFDFE"/>
          </w:tcPr>
          <w:p w14:paraId="2EB50A69"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234" w:type="dxa"/>
            <w:shd w:val="clear" w:color="auto" w:fill="FDFDFE"/>
          </w:tcPr>
          <w:p w14:paraId="725D246D"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学分</w:t>
            </w:r>
          </w:p>
        </w:tc>
      </w:tr>
      <w:tr w:rsidR="00A3445E" w:rsidRPr="00535491" w14:paraId="694853BC" w14:textId="77777777">
        <w:tc>
          <w:tcPr>
            <w:tcW w:w="2137" w:type="dxa"/>
            <w:shd w:val="clear" w:color="auto" w:fill="FDFDFE"/>
          </w:tcPr>
          <w:p w14:paraId="36949859"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description</w:t>
            </w:r>
          </w:p>
        </w:tc>
        <w:tc>
          <w:tcPr>
            <w:tcW w:w="1445" w:type="dxa"/>
            <w:shd w:val="clear" w:color="auto" w:fill="FDFDFE"/>
          </w:tcPr>
          <w:p w14:paraId="7DA54E8B"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TEXT</w:t>
            </w:r>
          </w:p>
        </w:tc>
        <w:tc>
          <w:tcPr>
            <w:tcW w:w="1239" w:type="dxa"/>
            <w:shd w:val="clear" w:color="auto" w:fill="FDFDFE"/>
          </w:tcPr>
          <w:p w14:paraId="49C31DE3"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233" w:type="dxa"/>
            <w:shd w:val="clear" w:color="auto" w:fill="FDFDFE"/>
          </w:tcPr>
          <w:p w14:paraId="5D5E5CD0"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是</w:t>
            </w:r>
          </w:p>
        </w:tc>
        <w:tc>
          <w:tcPr>
            <w:tcW w:w="1234" w:type="dxa"/>
            <w:shd w:val="clear" w:color="auto" w:fill="FDFDFE"/>
          </w:tcPr>
          <w:p w14:paraId="081B7F1E"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w:t>
            </w:r>
          </w:p>
        </w:tc>
        <w:tc>
          <w:tcPr>
            <w:tcW w:w="1234" w:type="dxa"/>
            <w:shd w:val="clear" w:color="auto" w:fill="FDFDFE"/>
          </w:tcPr>
          <w:p w14:paraId="21E8566D" w14:textId="77777777" w:rsidR="00A3445E" w:rsidRPr="00535491" w:rsidRDefault="00000000" w:rsidP="00535491">
            <w:pPr>
              <w:spacing w:line="360" w:lineRule="auto"/>
              <w:rPr>
                <w:rFonts w:ascii="微软雅黑" w:hAnsi="微软雅黑"/>
                <w:szCs w:val="21"/>
              </w:rPr>
            </w:pPr>
            <w:r w:rsidRPr="00535491">
              <w:rPr>
                <w:rFonts w:ascii="微软雅黑" w:hAnsi="微软雅黑"/>
                <w:szCs w:val="21"/>
              </w:rPr>
              <w:t>课程描述</w:t>
            </w:r>
          </w:p>
        </w:tc>
      </w:tr>
    </w:tbl>
    <w:p w14:paraId="16C13FB9" w14:textId="77777777" w:rsidR="00A3445E" w:rsidRPr="00535491" w:rsidRDefault="00A3445E" w:rsidP="00535491">
      <w:pPr>
        <w:spacing w:line="360" w:lineRule="auto"/>
        <w:rPr>
          <w:rFonts w:ascii="微软雅黑" w:hAnsi="微软雅黑" w:cs="微软雅黑"/>
          <w:szCs w:val="21"/>
        </w:rPr>
      </w:pPr>
    </w:p>
    <w:p w14:paraId="0EB64951"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4.3.5 成绩表（Grade）</w:t>
      </w:r>
    </w:p>
    <w:tbl>
      <w:tblPr>
        <w:tblStyle w:val="af0"/>
        <w:tblW w:w="0" w:type="auto"/>
        <w:tblLook w:val="04A0" w:firstRow="1" w:lastRow="0" w:firstColumn="1" w:lastColumn="0" w:noHBand="0" w:noVBand="1"/>
      </w:tblPr>
      <w:tblGrid>
        <w:gridCol w:w="1752"/>
        <w:gridCol w:w="1426"/>
        <w:gridCol w:w="1290"/>
        <w:gridCol w:w="1275"/>
        <w:gridCol w:w="1276"/>
        <w:gridCol w:w="1277"/>
      </w:tblGrid>
      <w:tr w:rsidR="00A3445E" w:rsidRPr="00535491" w14:paraId="384B7B9F" w14:textId="77777777">
        <w:tc>
          <w:tcPr>
            <w:tcW w:w="1791" w:type="dxa"/>
            <w:shd w:val="clear" w:color="auto" w:fill="auto"/>
          </w:tcPr>
          <w:p w14:paraId="0227693E"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字段名</w:t>
            </w:r>
          </w:p>
        </w:tc>
        <w:tc>
          <w:tcPr>
            <w:tcW w:w="1445" w:type="dxa"/>
            <w:shd w:val="clear" w:color="auto" w:fill="auto"/>
          </w:tcPr>
          <w:p w14:paraId="3CFD2792"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数据类型</w:t>
            </w:r>
          </w:p>
        </w:tc>
        <w:tc>
          <w:tcPr>
            <w:tcW w:w="1326" w:type="dxa"/>
            <w:shd w:val="clear" w:color="auto" w:fill="auto"/>
          </w:tcPr>
          <w:p w14:paraId="56E3E0C9"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长度/精度</w:t>
            </w:r>
          </w:p>
        </w:tc>
        <w:tc>
          <w:tcPr>
            <w:tcW w:w="1319" w:type="dxa"/>
            <w:shd w:val="clear" w:color="auto" w:fill="auto"/>
          </w:tcPr>
          <w:p w14:paraId="7F335A34"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允许为空</w:t>
            </w:r>
          </w:p>
        </w:tc>
        <w:tc>
          <w:tcPr>
            <w:tcW w:w="1320" w:type="dxa"/>
            <w:shd w:val="clear" w:color="auto" w:fill="auto"/>
          </w:tcPr>
          <w:p w14:paraId="70187F43"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默认值</w:t>
            </w:r>
          </w:p>
        </w:tc>
        <w:tc>
          <w:tcPr>
            <w:tcW w:w="1321" w:type="dxa"/>
            <w:shd w:val="clear" w:color="auto" w:fill="auto"/>
          </w:tcPr>
          <w:p w14:paraId="76D72FA3"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描述</w:t>
            </w:r>
          </w:p>
        </w:tc>
      </w:tr>
      <w:tr w:rsidR="00A3445E" w:rsidRPr="00535491" w14:paraId="546C4042" w14:textId="77777777">
        <w:tc>
          <w:tcPr>
            <w:tcW w:w="1791" w:type="dxa"/>
            <w:shd w:val="clear" w:color="auto" w:fill="FDFDFE"/>
          </w:tcPr>
          <w:p w14:paraId="42D262E5" w14:textId="77777777" w:rsidR="00A3445E" w:rsidRPr="00535491" w:rsidRDefault="00000000" w:rsidP="00535491">
            <w:pPr>
              <w:spacing w:line="360" w:lineRule="auto"/>
              <w:ind w:firstLineChars="0" w:firstLine="0"/>
              <w:rPr>
                <w:rFonts w:ascii="微软雅黑" w:hAnsi="微软雅黑" w:cs="微软雅黑"/>
                <w:szCs w:val="21"/>
              </w:rPr>
            </w:pPr>
            <w:r w:rsidRPr="00535491">
              <w:rPr>
                <w:rFonts w:ascii="微软雅黑" w:hAnsi="微软雅黑" w:cs="微软雅黑" w:hint="eastAsia"/>
                <w:szCs w:val="21"/>
              </w:rPr>
              <w:lastRenderedPageBreak/>
              <w:t>id</w:t>
            </w:r>
          </w:p>
        </w:tc>
        <w:tc>
          <w:tcPr>
            <w:tcW w:w="1445" w:type="dxa"/>
            <w:shd w:val="clear" w:color="auto" w:fill="FDFDFE"/>
          </w:tcPr>
          <w:p w14:paraId="1C28C6C2" w14:textId="77777777" w:rsidR="00A3445E" w:rsidRPr="00535491" w:rsidRDefault="00000000" w:rsidP="00535491">
            <w:pPr>
              <w:spacing w:line="360" w:lineRule="auto"/>
              <w:ind w:firstLineChars="0" w:firstLine="0"/>
              <w:rPr>
                <w:rFonts w:ascii="微软雅黑" w:hAnsi="微软雅黑" w:cs="微软雅黑"/>
                <w:szCs w:val="21"/>
              </w:rPr>
            </w:pPr>
            <w:r w:rsidRPr="00535491">
              <w:rPr>
                <w:rFonts w:ascii="微软雅黑" w:hAnsi="微软雅黑" w:cs="微软雅黑" w:hint="eastAsia"/>
                <w:szCs w:val="21"/>
              </w:rPr>
              <w:t>INT</w:t>
            </w:r>
          </w:p>
        </w:tc>
        <w:tc>
          <w:tcPr>
            <w:tcW w:w="1326" w:type="dxa"/>
            <w:shd w:val="clear" w:color="auto" w:fill="FDFDFE"/>
          </w:tcPr>
          <w:p w14:paraId="635DB29A"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w:t>
            </w:r>
          </w:p>
        </w:tc>
        <w:tc>
          <w:tcPr>
            <w:tcW w:w="1319" w:type="dxa"/>
            <w:shd w:val="clear" w:color="auto" w:fill="FDFDFE"/>
          </w:tcPr>
          <w:p w14:paraId="1C99ABA5"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否</w:t>
            </w:r>
          </w:p>
        </w:tc>
        <w:tc>
          <w:tcPr>
            <w:tcW w:w="1320" w:type="dxa"/>
            <w:shd w:val="clear" w:color="auto" w:fill="FDFDFE"/>
          </w:tcPr>
          <w:p w14:paraId="4E5A896B" w14:textId="77777777" w:rsidR="00A3445E" w:rsidRPr="00535491" w:rsidRDefault="00000000" w:rsidP="00535491">
            <w:pPr>
              <w:spacing w:line="360" w:lineRule="auto"/>
              <w:ind w:firstLineChars="0" w:firstLine="0"/>
              <w:rPr>
                <w:rFonts w:ascii="微软雅黑" w:hAnsi="微软雅黑" w:cs="微软雅黑"/>
                <w:szCs w:val="21"/>
              </w:rPr>
            </w:pPr>
            <w:r w:rsidRPr="00535491">
              <w:rPr>
                <w:rFonts w:ascii="微软雅黑" w:hAnsi="微软雅黑" w:cs="微软雅黑" w:hint="eastAsia"/>
                <w:szCs w:val="21"/>
              </w:rPr>
              <w:t>自动增长</w:t>
            </w:r>
          </w:p>
        </w:tc>
        <w:tc>
          <w:tcPr>
            <w:tcW w:w="1321" w:type="dxa"/>
            <w:shd w:val="clear" w:color="auto" w:fill="FDFDFE"/>
          </w:tcPr>
          <w:p w14:paraId="0256BBB8" w14:textId="77777777" w:rsidR="00A3445E" w:rsidRPr="00535491" w:rsidRDefault="00000000" w:rsidP="00535491">
            <w:pPr>
              <w:spacing w:line="360" w:lineRule="auto"/>
              <w:ind w:firstLineChars="0" w:firstLine="0"/>
              <w:rPr>
                <w:rFonts w:ascii="微软雅黑" w:hAnsi="微软雅黑" w:cs="微软雅黑"/>
                <w:szCs w:val="21"/>
              </w:rPr>
            </w:pPr>
            <w:r w:rsidRPr="00535491">
              <w:rPr>
                <w:rFonts w:ascii="微软雅黑" w:hAnsi="微软雅黑" w:cs="微软雅黑" w:hint="eastAsia"/>
                <w:szCs w:val="21"/>
              </w:rPr>
              <w:t>成绩唯一标识</w:t>
            </w:r>
          </w:p>
        </w:tc>
      </w:tr>
      <w:tr w:rsidR="00A3445E" w:rsidRPr="00535491" w14:paraId="17D7B630" w14:textId="77777777">
        <w:tc>
          <w:tcPr>
            <w:tcW w:w="1791" w:type="dxa"/>
            <w:shd w:val="clear" w:color="auto" w:fill="FDFDFE"/>
          </w:tcPr>
          <w:p w14:paraId="57EA0995" w14:textId="77777777" w:rsidR="00A3445E" w:rsidRPr="00535491" w:rsidRDefault="00000000" w:rsidP="00535491">
            <w:pPr>
              <w:spacing w:line="360" w:lineRule="auto"/>
              <w:ind w:firstLineChars="0" w:firstLine="0"/>
              <w:rPr>
                <w:rFonts w:ascii="微软雅黑" w:hAnsi="微软雅黑" w:cs="微软雅黑"/>
                <w:szCs w:val="21"/>
              </w:rPr>
            </w:pPr>
            <w:r w:rsidRPr="00535491">
              <w:rPr>
                <w:rFonts w:ascii="微软雅黑" w:hAnsi="微软雅黑" w:cs="微软雅黑" w:hint="eastAsia"/>
                <w:szCs w:val="21"/>
              </w:rPr>
              <w:t>student_id</w:t>
            </w:r>
          </w:p>
        </w:tc>
        <w:tc>
          <w:tcPr>
            <w:tcW w:w="1445" w:type="dxa"/>
            <w:shd w:val="clear" w:color="auto" w:fill="FDFDFE"/>
          </w:tcPr>
          <w:p w14:paraId="487E6F4C" w14:textId="77777777" w:rsidR="00A3445E" w:rsidRPr="00535491" w:rsidRDefault="00000000" w:rsidP="00535491">
            <w:pPr>
              <w:spacing w:line="360" w:lineRule="auto"/>
              <w:ind w:firstLineChars="0" w:firstLine="0"/>
              <w:rPr>
                <w:rFonts w:ascii="微软雅黑" w:hAnsi="微软雅黑" w:cs="微软雅黑"/>
                <w:szCs w:val="21"/>
              </w:rPr>
            </w:pPr>
            <w:r w:rsidRPr="00535491">
              <w:rPr>
                <w:rFonts w:ascii="微软雅黑" w:hAnsi="微软雅黑" w:cs="微软雅黑" w:hint="eastAsia"/>
                <w:szCs w:val="21"/>
              </w:rPr>
              <w:t>INT</w:t>
            </w:r>
          </w:p>
        </w:tc>
        <w:tc>
          <w:tcPr>
            <w:tcW w:w="1326" w:type="dxa"/>
            <w:shd w:val="clear" w:color="auto" w:fill="FDFDFE"/>
          </w:tcPr>
          <w:p w14:paraId="35808C1B"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w:t>
            </w:r>
          </w:p>
        </w:tc>
        <w:tc>
          <w:tcPr>
            <w:tcW w:w="1319" w:type="dxa"/>
            <w:shd w:val="clear" w:color="auto" w:fill="FDFDFE"/>
          </w:tcPr>
          <w:p w14:paraId="1F8BA4F4"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否</w:t>
            </w:r>
          </w:p>
        </w:tc>
        <w:tc>
          <w:tcPr>
            <w:tcW w:w="1320" w:type="dxa"/>
            <w:shd w:val="clear" w:color="auto" w:fill="FDFDFE"/>
          </w:tcPr>
          <w:p w14:paraId="4B43E082"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w:t>
            </w:r>
          </w:p>
        </w:tc>
        <w:tc>
          <w:tcPr>
            <w:tcW w:w="1321" w:type="dxa"/>
            <w:shd w:val="clear" w:color="auto" w:fill="FDFDFE"/>
          </w:tcPr>
          <w:p w14:paraId="0608BA17" w14:textId="77777777" w:rsidR="00A3445E" w:rsidRPr="00535491" w:rsidRDefault="00000000" w:rsidP="00535491">
            <w:pPr>
              <w:spacing w:line="360" w:lineRule="auto"/>
              <w:ind w:firstLineChars="0" w:firstLine="0"/>
              <w:rPr>
                <w:rFonts w:ascii="微软雅黑" w:hAnsi="微软雅黑" w:cs="微软雅黑"/>
                <w:szCs w:val="21"/>
              </w:rPr>
            </w:pPr>
            <w:r w:rsidRPr="00535491">
              <w:rPr>
                <w:rFonts w:ascii="微软雅黑" w:hAnsi="微软雅黑" w:cs="微软雅黑" w:hint="eastAsia"/>
                <w:szCs w:val="21"/>
              </w:rPr>
              <w:t>外键，关联学生信息表</w:t>
            </w:r>
          </w:p>
        </w:tc>
      </w:tr>
      <w:tr w:rsidR="00A3445E" w:rsidRPr="00535491" w14:paraId="74842091" w14:textId="77777777">
        <w:tc>
          <w:tcPr>
            <w:tcW w:w="1791" w:type="dxa"/>
            <w:shd w:val="clear" w:color="auto" w:fill="FDFDFE"/>
          </w:tcPr>
          <w:p w14:paraId="4974FAE5" w14:textId="77777777" w:rsidR="00A3445E" w:rsidRPr="00535491" w:rsidRDefault="00000000" w:rsidP="00535491">
            <w:pPr>
              <w:spacing w:line="360" w:lineRule="auto"/>
              <w:ind w:firstLineChars="0" w:firstLine="0"/>
              <w:rPr>
                <w:rFonts w:ascii="微软雅黑" w:hAnsi="微软雅黑" w:cs="微软雅黑"/>
                <w:szCs w:val="21"/>
              </w:rPr>
            </w:pPr>
            <w:r w:rsidRPr="00535491">
              <w:rPr>
                <w:rFonts w:ascii="微软雅黑" w:hAnsi="微软雅黑" w:cs="微软雅黑" w:hint="eastAsia"/>
                <w:szCs w:val="21"/>
              </w:rPr>
              <w:t>course_id</w:t>
            </w:r>
          </w:p>
        </w:tc>
        <w:tc>
          <w:tcPr>
            <w:tcW w:w="1445" w:type="dxa"/>
            <w:shd w:val="clear" w:color="auto" w:fill="FDFDFE"/>
          </w:tcPr>
          <w:p w14:paraId="27CA0A85" w14:textId="77777777" w:rsidR="00A3445E" w:rsidRPr="00535491" w:rsidRDefault="00000000" w:rsidP="00535491">
            <w:pPr>
              <w:spacing w:line="360" w:lineRule="auto"/>
              <w:ind w:firstLineChars="0" w:firstLine="0"/>
              <w:rPr>
                <w:rFonts w:ascii="微软雅黑" w:hAnsi="微软雅黑" w:cs="微软雅黑"/>
                <w:szCs w:val="21"/>
              </w:rPr>
            </w:pPr>
            <w:r w:rsidRPr="00535491">
              <w:rPr>
                <w:rFonts w:ascii="微软雅黑" w:hAnsi="微软雅黑" w:cs="微软雅黑" w:hint="eastAsia"/>
                <w:szCs w:val="21"/>
              </w:rPr>
              <w:t>INT</w:t>
            </w:r>
          </w:p>
        </w:tc>
        <w:tc>
          <w:tcPr>
            <w:tcW w:w="1326" w:type="dxa"/>
            <w:shd w:val="clear" w:color="auto" w:fill="FDFDFE"/>
          </w:tcPr>
          <w:p w14:paraId="0D02564E"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w:t>
            </w:r>
          </w:p>
        </w:tc>
        <w:tc>
          <w:tcPr>
            <w:tcW w:w="1319" w:type="dxa"/>
            <w:shd w:val="clear" w:color="auto" w:fill="FDFDFE"/>
          </w:tcPr>
          <w:p w14:paraId="2DB5947A"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否</w:t>
            </w:r>
          </w:p>
        </w:tc>
        <w:tc>
          <w:tcPr>
            <w:tcW w:w="1320" w:type="dxa"/>
            <w:shd w:val="clear" w:color="auto" w:fill="FDFDFE"/>
          </w:tcPr>
          <w:p w14:paraId="2A0DD142"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w:t>
            </w:r>
          </w:p>
        </w:tc>
        <w:tc>
          <w:tcPr>
            <w:tcW w:w="1321" w:type="dxa"/>
            <w:shd w:val="clear" w:color="auto" w:fill="FDFDFE"/>
          </w:tcPr>
          <w:p w14:paraId="6F2188A5" w14:textId="77777777" w:rsidR="00A3445E" w:rsidRPr="00535491" w:rsidRDefault="00000000" w:rsidP="00535491">
            <w:pPr>
              <w:spacing w:line="360" w:lineRule="auto"/>
              <w:ind w:firstLineChars="0" w:firstLine="0"/>
              <w:rPr>
                <w:rFonts w:ascii="微软雅黑" w:hAnsi="微软雅黑" w:cs="微软雅黑"/>
                <w:szCs w:val="21"/>
              </w:rPr>
            </w:pPr>
            <w:r w:rsidRPr="00535491">
              <w:rPr>
                <w:rFonts w:ascii="微软雅黑" w:hAnsi="微软雅黑" w:cs="微软雅黑" w:hint="eastAsia"/>
                <w:szCs w:val="21"/>
              </w:rPr>
              <w:t>外键，关联课程信息表</w:t>
            </w:r>
          </w:p>
        </w:tc>
      </w:tr>
      <w:tr w:rsidR="00A3445E" w:rsidRPr="00535491" w14:paraId="4516F959" w14:textId="77777777">
        <w:tc>
          <w:tcPr>
            <w:tcW w:w="1791" w:type="dxa"/>
            <w:shd w:val="clear" w:color="auto" w:fill="FDFDFE"/>
          </w:tcPr>
          <w:p w14:paraId="0BE259FC" w14:textId="77777777" w:rsidR="00A3445E" w:rsidRPr="00535491" w:rsidRDefault="00000000" w:rsidP="00535491">
            <w:pPr>
              <w:spacing w:line="360" w:lineRule="auto"/>
              <w:ind w:firstLineChars="0" w:firstLine="0"/>
              <w:rPr>
                <w:rFonts w:ascii="微软雅黑" w:hAnsi="微软雅黑" w:cs="微软雅黑"/>
                <w:szCs w:val="21"/>
              </w:rPr>
            </w:pPr>
            <w:r w:rsidRPr="00535491">
              <w:rPr>
                <w:rFonts w:ascii="微软雅黑" w:hAnsi="微软雅黑" w:cs="微软雅黑" w:hint="eastAsia"/>
                <w:szCs w:val="21"/>
              </w:rPr>
              <w:t>grade</w:t>
            </w:r>
          </w:p>
        </w:tc>
        <w:tc>
          <w:tcPr>
            <w:tcW w:w="1445" w:type="dxa"/>
            <w:shd w:val="clear" w:color="auto" w:fill="FDFDFE"/>
          </w:tcPr>
          <w:p w14:paraId="05A2BD0A" w14:textId="77777777" w:rsidR="00A3445E" w:rsidRPr="00535491" w:rsidRDefault="00000000" w:rsidP="00535491">
            <w:pPr>
              <w:spacing w:line="360" w:lineRule="auto"/>
              <w:ind w:firstLineChars="0" w:firstLine="0"/>
              <w:rPr>
                <w:rFonts w:ascii="微软雅黑" w:hAnsi="微软雅黑" w:cs="微软雅黑"/>
                <w:szCs w:val="21"/>
              </w:rPr>
            </w:pPr>
            <w:r w:rsidRPr="00535491">
              <w:rPr>
                <w:rFonts w:ascii="微软雅黑" w:hAnsi="微软雅黑" w:cs="微软雅黑" w:hint="eastAsia"/>
                <w:szCs w:val="21"/>
              </w:rPr>
              <w:t>DECIMAL</w:t>
            </w:r>
          </w:p>
        </w:tc>
        <w:tc>
          <w:tcPr>
            <w:tcW w:w="1326" w:type="dxa"/>
            <w:shd w:val="clear" w:color="auto" w:fill="FDFDFE"/>
          </w:tcPr>
          <w:p w14:paraId="4F3AEDB7"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5,2</w:t>
            </w:r>
          </w:p>
        </w:tc>
        <w:tc>
          <w:tcPr>
            <w:tcW w:w="1319" w:type="dxa"/>
            <w:shd w:val="clear" w:color="auto" w:fill="FDFDFE"/>
          </w:tcPr>
          <w:p w14:paraId="22BE7174"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否</w:t>
            </w:r>
          </w:p>
        </w:tc>
        <w:tc>
          <w:tcPr>
            <w:tcW w:w="1320" w:type="dxa"/>
            <w:shd w:val="clear" w:color="auto" w:fill="FDFDFE"/>
          </w:tcPr>
          <w:p w14:paraId="7F133F29"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w:t>
            </w:r>
          </w:p>
        </w:tc>
        <w:tc>
          <w:tcPr>
            <w:tcW w:w="1321" w:type="dxa"/>
            <w:shd w:val="clear" w:color="auto" w:fill="FDFDFE"/>
          </w:tcPr>
          <w:p w14:paraId="206B07CD" w14:textId="77777777" w:rsidR="00A3445E" w:rsidRPr="00535491" w:rsidRDefault="00000000" w:rsidP="00535491">
            <w:pPr>
              <w:spacing w:line="360" w:lineRule="auto"/>
              <w:ind w:firstLineChars="0" w:firstLine="0"/>
              <w:rPr>
                <w:rFonts w:ascii="微软雅黑" w:hAnsi="微软雅黑" w:cs="微软雅黑"/>
                <w:szCs w:val="21"/>
              </w:rPr>
            </w:pPr>
            <w:r w:rsidRPr="00535491">
              <w:rPr>
                <w:rFonts w:ascii="微软雅黑" w:hAnsi="微软雅黑" w:cs="微软雅黑" w:hint="eastAsia"/>
                <w:szCs w:val="21"/>
              </w:rPr>
              <w:t>成绩</w:t>
            </w:r>
          </w:p>
        </w:tc>
      </w:tr>
      <w:tr w:rsidR="00A3445E" w:rsidRPr="00535491" w14:paraId="4FC373C5" w14:textId="77777777">
        <w:tc>
          <w:tcPr>
            <w:tcW w:w="1791" w:type="dxa"/>
            <w:shd w:val="clear" w:color="auto" w:fill="FDFDFE"/>
          </w:tcPr>
          <w:p w14:paraId="1D6895D0" w14:textId="77777777" w:rsidR="00A3445E" w:rsidRPr="00535491" w:rsidRDefault="00000000" w:rsidP="00535491">
            <w:pPr>
              <w:spacing w:line="360" w:lineRule="auto"/>
              <w:ind w:firstLineChars="0" w:firstLine="0"/>
              <w:rPr>
                <w:rFonts w:ascii="微软雅黑" w:hAnsi="微软雅黑" w:cs="微软雅黑"/>
                <w:szCs w:val="21"/>
              </w:rPr>
            </w:pPr>
            <w:r w:rsidRPr="00535491">
              <w:rPr>
                <w:rFonts w:ascii="微软雅黑" w:hAnsi="微软雅黑" w:cs="微软雅黑" w:hint="eastAsia"/>
                <w:szCs w:val="21"/>
              </w:rPr>
              <w:t>create_time</w:t>
            </w:r>
          </w:p>
        </w:tc>
        <w:tc>
          <w:tcPr>
            <w:tcW w:w="1445" w:type="dxa"/>
            <w:shd w:val="clear" w:color="auto" w:fill="FDFDFE"/>
          </w:tcPr>
          <w:p w14:paraId="5048152B" w14:textId="77777777" w:rsidR="00A3445E" w:rsidRPr="00535491" w:rsidRDefault="00000000" w:rsidP="00535491">
            <w:pPr>
              <w:spacing w:line="360" w:lineRule="auto"/>
              <w:ind w:firstLineChars="0" w:firstLine="0"/>
              <w:rPr>
                <w:rFonts w:ascii="微软雅黑" w:hAnsi="微软雅黑" w:cs="微软雅黑"/>
                <w:szCs w:val="21"/>
              </w:rPr>
            </w:pPr>
            <w:r w:rsidRPr="00535491">
              <w:rPr>
                <w:rFonts w:ascii="微软雅黑" w:hAnsi="微软雅黑" w:cs="微软雅黑" w:hint="eastAsia"/>
                <w:szCs w:val="21"/>
              </w:rPr>
              <w:t>DATETIME</w:t>
            </w:r>
          </w:p>
        </w:tc>
        <w:tc>
          <w:tcPr>
            <w:tcW w:w="1326" w:type="dxa"/>
            <w:shd w:val="clear" w:color="auto" w:fill="FDFDFE"/>
          </w:tcPr>
          <w:p w14:paraId="7860ECD5"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w:t>
            </w:r>
          </w:p>
        </w:tc>
        <w:tc>
          <w:tcPr>
            <w:tcW w:w="1319" w:type="dxa"/>
            <w:shd w:val="clear" w:color="auto" w:fill="FDFDFE"/>
          </w:tcPr>
          <w:p w14:paraId="396A9BE5"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否</w:t>
            </w:r>
          </w:p>
        </w:tc>
        <w:tc>
          <w:tcPr>
            <w:tcW w:w="1320" w:type="dxa"/>
            <w:shd w:val="clear" w:color="auto" w:fill="FDFDFE"/>
          </w:tcPr>
          <w:p w14:paraId="49EB650D" w14:textId="77777777" w:rsidR="00A3445E" w:rsidRPr="00535491" w:rsidRDefault="00000000" w:rsidP="00535491">
            <w:pPr>
              <w:spacing w:line="360" w:lineRule="auto"/>
              <w:ind w:firstLineChars="0" w:firstLine="0"/>
              <w:rPr>
                <w:rFonts w:ascii="微软雅黑" w:hAnsi="微软雅黑" w:cs="微软雅黑"/>
                <w:szCs w:val="21"/>
              </w:rPr>
            </w:pPr>
            <w:r w:rsidRPr="00535491">
              <w:rPr>
                <w:rFonts w:ascii="微软雅黑" w:hAnsi="微软雅黑" w:cs="微软雅黑" w:hint="eastAsia"/>
                <w:szCs w:val="21"/>
              </w:rPr>
              <w:t>当前时间</w:t>
            </w:r>
          </w:p>
        </w:tc>
        <w:tc>
          <w:tcPr>
            <w:tcW w:w="1321" w:type="dxa"/>
            <w:shd w:val="clear" w:color="auto" w:fill="FDFDFE"/>
          </w:tcPr>
          <w:p w14:paraId="66907ACA" w14:textId="77777777" w:rsidR="00A3445E" w:rsidRPr="00535491" w:rsidRDefault="00000000" w:rsidP="00535491">
            <w:pPr>
              <w:spacing w:line="360" w:lineRule="auto"/>
              <w:ind w:firstLineChars="0" w:firstLine="0"/>
              <w:rPr>
                <w:rFonts w:ascii="微软雅黑" w:hAnsi="微软雅黑" w:cs="微软雅黑"/>
                <w:szCs w:val="21"/>
              </w:rPr>
            </w:pPr>
            <w:r w:rsidRPr="00535491">
              <w:rPr>
                <w:rFonts w:ascii="微软雅黑" w:hAnsi="微软雅黑" w:cs="微软雅黑" w:hint="eastAsia"/>
                <w:szCs w:val="21"/>
              </w:rPr>
              <w:t>成绩录入时间</w:t>
            </w:r>
          </w:p>
        </w:tc>
      </w:tr>
    </w:tbl>
    <w:p w14:paraId="183D24FC" w14:textId="77777777" w:rsidR="00A3445E" w:rsidRPr="00535491" w:rsidRDefault="00A3445E" w:rsidP="00535491">
      <w:pPr>
        <w:spacing w:line="360" w:lineRule="auto"/>
        <w:rPr>
          <w:rFonts w:ascii="微软雅黑" w:hAnsi="微软雅黑" w:cs="微软雅黑"/>
          <w:szCs w:val="21"/>
        </w:rPr>
      </w:pPr>
    </w:p>
    <w:p w14:paraId="7CC097E8" w14:textId="77777777" w:rsidR="00A3445E" w:rsidRPr="00535491" w:rsidRDefault="00A3445E" w:rsidP="00535491">
      <w:pPr>
        <w:spacing w:line="360" w:lineRule="auto"/>
        <w:rPr>
          <w:rFonts w:ascii="微软雅黑" w:hAnsi="微软雅黑" w:cs="微软雅黑"/>
          <w:szCs w:val="21"/>
        </w:rPr>
      </w:pPr>
    </w:p>
    <w:p w14:paraId="0390A09D"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4.4 数据建模描述</w:t>
      </w:r>
    </w:p>
    <w:p w14:paraId="5E6E47ED" w14:textId="77777777" w:rsidR="00A3445E" w:rsidRPr="00535491" w:rsidRDefault="00000000" w:rsidP="00535491">
      <w:pPr>
        <w:spacing w:line="360" w:lineRule="auto"/>
        <w:rPr>
          <w:rFonts w:ascii="微软雅黑" w:hAnsi="微软雅黑" w:cs="微软雅黑"/>
          <w:szCs w:val="21"/>
        </w:rPr>
      </w:pPr>
      <w:r w:rsidRPr="00535491">
        <w:rPr>
          <w:rFonts w:ascii="微软雅黑" w:hAnsi="微软雅黑" w:cs="微软雅黑" w:hint="eastAsia"/>
          <w:szCs w:val="21"/>
        </w:rPr>
        <w:t>根据以上数据库设计，我们可以使用数据建模工具（如ER/Studio、MySQL Workbench等）来创建数据库的实体-关系图（ER图）。ER图将清晰地展示各个表之间的关系，以及每个表中的字段和属性。</w:t>
      </w:r>
    </w:p>
    <w:p w14:paraId="47CA4556" w14:textId="77777777" w:rsidR="00A3445E" w:rsidRPr="00535491" w:rsidRDefault="00A3445E" w:rsidP="00535491">
      <w:pPr>
        <w:spacing w:line="360" w:lineRule="auto"/>
        <w:rPr>
          <w:rFonts w:ascii="微软雅黑" w:hAnsi="微软雅黑" w:cs="微软雅黑"/>
          <w:szCs w:val="21"/>
        </w:rPr>
      </w:pPr>
    </w:p>
    <w:p w14:paraId="35D2BFD9" w14:textId="77777777" w:rsidR="00A3445E" w:rsidRPr="00535491" w:rsidRDefault="00000000" w:rsidP="00535491">
      <w:pPr>
        <w:pStyle w:val="1"/>
        <w:snapToGrid w:val="0"/>
        <w:spacing w:before="0" w:after="0" w:line="360" w:lineRule="auto"/>
        <w:rPr>
          <w:rFonts w:ascii="微软雅黑" w:hAnsi="微软雅黑" w:cs="微软雅黑"/>
          <w:sz w:val="21"/>
          <w:szCs w:val="21"/>
        </w:rPr>
      </w:pPr>
      <w:bookmarkStart w:id="378" w:name="_Toc127799121"/>
      <w:bookmarkStart w:id="379" w:name="_Toc120968886"/>
      <w:bookmarkStart w:id="380" w:name="_Toc120961291"/>
      <w:bookmarkStart w:id="381" w:name="_Toc120968722"/>
      <w:bookmarkStart w:id="382" w:name="_Toc120961626"/>
      <w:bookmarkStart w:id="383" w:name="_Toc120961462"/>
      <w:bookmarkStart w:id="384" w:name="_Toc124506243"/>
      <w:bookmarkStart w:id="385" w:name="_Toc154578126"/>
      <w:bookmarkStart w:id="386" w:name="_Toc120961126"/>
      <w:bookmarkStart w:id="387" w:name="_Toc120326834"/>
      <w:r w:rsidRPr="00535491">
        <w:rPr>
          <w:rFonts w:ascii="微软雅黑" w:hAnsi="微软雅黑" w:cs="微软雅黑" w:hint="eastAsia"/>
          <w:sz w:val="21"/>
          <w:szCs w:val="21"/>
        </w:rPr>
        <w:t>进度计划</w:t>
      </w:r>
      <w:bookmarkEnd w:id="378"/>
      <w:bookmarkEnd w:id="379"/>
      <w:bookmarkEnd w:id="380"/>
      <w:bookmarkEnd w:id="381"/>
      <w:bookmarkEnd w:id="382"/>
      <w:bookmarkEnd w:id="383"/>
      <w:bookmarkEnd w:id="384"/>
      <w:bookmarkEnd w:id="385"/>
      <w:bookmarkEnd w:id="386"/>
      <w:bookmarkEnd w:id="387"/>
    </w:p>
    <w:p w14:paraId="7116A5DF" w14:textId="77777777" w:rsidR="00A3445E" w:rsidRPr="00535491" w:rsidRDefault="00000000" w:rsidP="00535491">
      <w:pPr>
        <w:pStyle w:val="3"/>
        <w:keepNext w:val="0"/>
        <w:keepLines w:val="0"/>
        <w:widowControl/>
        <w:spacing w:after="80" w:line="360" w:lineRule="auto"/>
        <w:rPr>
          <w:rFonts w:ascii="微软雅黑" w:hAnsi="微软雅黑" w:cs="微软雅黑"/>
          <w:b/>
          <w:color w:val="05073B"/>
          <w:szCs w:val="21"/>
        </w:rPr>
      </w:pPr>
      <w:r w:rsidRPr="00535491">
        <w:rPr>
          <w:rFonts w:ascii="微软雅黑" w:hAnsi="微软雅黑" w:cs="微软雅黑" w:hint="eastAsia"/>
          <w:b/>
          <w:color w:val="05073B"/>
          <w:szCs w:val="21"/>
        </w:rPr>
        <w:t>进度计划（~~表示xx年xx月xx日）</w:t>
      </w:r>
    </w:p>
    <w:p w14:paraId="0CE64524" w14:textId="77777777" w:rsidR="00A3445E" w:rsidRPr="00535491" w:rsidRDefault="00000000" w:rsidP="00535491">
      <w:pPr>
        <w:pStyle w:val="4"/>
        <w:keepNext w:val="0"/>
        <w:keepLines w:val="0"/>
        <w:widowControl/>
        <w:spacing w:before="140" w:after="80" w:line="360" w:lineRule="auto"/>
        <w:rPr>
          <w:rFonts w:ascii="微软雅黑" w:eastAsia="微软雅黑" w:hAnsi="微软雅黑" w:cs="微软雅黑"/>
          <w:color w:val="05073B"/>
          <w:sz w:val="21"/>
          <w:szCs w:val="21"/>
        </w:rPr>
      </w:pPr>
      <w:r w:rsidRPr="00535491">
        <w:rPr>
          <w:rFonts w:ascii="微软雅黑" w:eastAsia="微软雅黑" w:hAnsi="微软雅黑" w:cs="微软雅黑" w:hint="eastAsia"/>
          <w:color w:val="05073B"/>
          <w:sz w:val="21"/>
          <w:szCs w:val="21"/>
        </w:rPr>
        <w:t>一、项目概述</w:t>
      </w:r>
    </w:p>
    <w:p w14:paraId="78F7238E" w14:textId="77777777" w:rsidR="00A3445E" w:rsidRPr="00535491" w:rsidRDefault="00000000" w:rsidP="00535491">
      <w:pPr>
        <w:pStyle w:val="af"/>
        <w:spacing w:before="0" w:beforeAutospacing="0" w:after="0" w:afterAutospacing="0" w:line="360" w:lineRule="auto"/>
        <w:rPr>
          <w:rFonts w:ascii="微软雅黑" w:hAnsi="微软雅黑" w:cs="微软雅黑"/>
          <w:color w:val="05073B"/>
          <w:sz w:val="21"/>
          <w:szCs w:val="21"/>
        </w:rPr>
      </w:pPr>
      <w:r w:rsidRPr="00535491">
        <w:rPr>
          <w:rFonts w:ascii="微软雅黑" w:hAnsi="微软雅黑" w:cs="微软雅黑" w:hint="eastAsia"/>
          <w:color w:val="05073B"/>
          <w:sz w:val="21"/>
          <w:szCs w:val="21"/>
        </w:rPr>
        <w:t>项目名称：教育系统开发</w:t>
      </w:r>
      <w:r w:rsidRPr="00535491">
        <w:rPr>
          <w:rFonts w:ascii="微软雅黑" w:hAnsi="微软雅黑" w:cs="微软雅黑" w:hint="eastAsia"/>
          <w:color w:val="05073B"/>
          <w:sz w:val="21"/>
          <w:szCs w:val="21"/>
        </w:rPr>
        <w:br/>
        <w:t>项目启动日期：~~</w:t>
      </w:r>
    </w:p>
    <w:p w14:paraId="3C1C089B" w14:textId="77777777" w:rsidR="00A3445E" w:rsidRPr="00535491" w:rsidRDefault="00000000" w:rsidP="00535491">
      <w:pPr>
        <w:pStyle w:val="af"/>
        <w:spacing w:before="0" w:beforeAutospacing="0" w:after="0" w:afterAutospacing="0" w:line="360" w:lineRule="auto"/>
        <w:rPr>
          <w:rFonts w:ascii="微软雅黑" w:hAnsi="微软雅黑" w:cs="微软雅黑"/>
          <w:color w:val="05073B"/>
          <w:sz w:val="21"/>
          <w:szCs w:val="21"/>
        </w:rPr>
      </w:pPr>
      <w:r w:rsidRPr="00535491">
        <w:rPr>
          <w:rFonts w:ascii="微软雅黑" w:hAnsi="微软雅黑" w:cs="微软雅黑" w:hint="eastAsia"/>
          <w:color w:val="05073B"/>
          <w:sz w:val="21"/>
          <w:szCs w:val="21"/>
        </w:rPr>
        <w:t>预计完成日期：`~~</w:t>
      </w:r>
    </w:p>
    <w:p w14:paraId="1A82EC44" w14:textId="77777777" w:rsidR="00A3445E" w:rsidRPr="00535491" w:rsidRDefault="00000000" w:rsidP="00535491">
      <w:pPr>
        <w:pStyle w:val="af"/>
        <w:spacing w:before="0" w:beforeAutospacing="0" w:after="0" w:afterAutospacing="0" w:line="360" w:lineRule="auto"/>
        <w:rPr>
          <w:rFonts w:ascii="微软雅黑" w:hAnsi="微软雅黑" w:cs="微软雅黑"/>
          <w:b/>
          <w:bCs/>
          <w:color w:val="05073B"/>
          <w:sz w:val="21"/>
          <w:szCs w:val="21"/>
        </w:rPr>
      </w:pPr>
      <w:r w:rsidRPr="00535491">
        <w:rPr>
          <w:rFonts w:ascii="微软雅黑" w:hAnsi="微软雅黑" w:cs="微软雅黑" w:hint="eastAsia"/>
          <w:b/>
          <w:bCs/>
          <w:color w:val="05073B"/>
          <w:sz w:val="21"/>
          <w:szCs w:val="21"/>
        </w:rPr>
        <w:t>二、子系统与子模块完成进度计划</w:t>
      </w:r>
    </w:p>
    <w:p w14:paraId="2BAEAAE5" w14:textId="77777777" w:rsidR="00A3445E" w:rsidRPr="00535491" w:rsidRDefault="00000000" w:rsidP="00535491">
      <w:pPr>
        <w:pStyle w:val="5"/>
        <w:keepNext w:val="0"/>
        <w:keepLines w:val="0"/>
        <w:widowControl/>
        <w:spacing w:before="140" w:after="80" w:line="360" w:lineRule="auto"/>
        <w:rPr>
          <w:rFonts w:ascii="微软雅黑" w:hAnsi="微软雅黑" w:cs="微软雅黑"/>
          <w:color w:val="05073B"/>
          <w:sz w:val="21"/>
          <w:szCs w:val="21"/>
        </w:rPr>
      </w:pPr>
      <w:r w:rsidRPr="00535491">
        <w:rPr>
          <w:rFonts w:ascii="微软雅黑" w:hAnsi="微软雅黑" w:cs="微软雅黑" w:hint="eastAsia"/>
          <w:color w:val="05073B"/>
          <w:sz w:val="21"/>
          <w:szCs w:val="21"/>
        </w:rPr>
        <w:lastRenderedPageBreak/>
        <w:t>1. UserManagement（用户管理子系统）</w:t>
      </w:r>
    </w:p>
    <w:p w14:paraId="66DEE3E3" w14:textId="77777777" w:rsidR="00A3445E" w:rsidRPr="00535491" w:rsidRDefault="00000000" w:rsidP="00535491">
      <w:pPr>
        <w:widowControl/>
        <w:spacing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需求分析</w:t>
      </w:r>
      <w:r w:rsidRPr="00535491">
        <w:rPr>
          <w:rFonts w:ascii="微软雅黑" w:hAnsi="微软雅黑" w:cs="微软雅黑" w:hint="eastAsia"/>
          <w:color w:val="05073B"/>
          <w:szCs w:val="21"/>
        </w:rPr>
        <w:t>：~~ - ~~</w:t>
      </w:r>
    </w:p>
    <w:p w14:paraId="0FD96D5C"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设计</w:t>
      </w:r>
      <w:r w:rsidRPr="00535491">
        <w:rPr>
          <w:rFonts w:ascii="微软雅黑" w:hAnsi="微软雅黑" w:cs="微软雅黑" w:hint="eastAsia"/>
          <w:color w:val="05073B"/>
          <w:szCs w:val="21"/>
        </w:rPr>
        <w:t>：~~ - ~~</w:t>
      </w:r>
    </w:p>
    <w:p w14:paraId="2345197F" w14:textId="77777777" w:rsidR="00A3445E" w:rsidRPr="00535491" w:rsidRDefault="00000000" w:rsidP="00535491">
      <w:pPr>
        <w:widowControl/>
        <w:spacing w:line="360" w:lineRule="auto"/>
        <w:ind w:firstLineChars="0" w:firstLine="0"/>
        <w:rPr>
          <w:rFonts w:ascii="微软雅黑" w:hAnsi="微软雅黑" w:cs="微软雅黑"/>
          <w:szCs w:val="21"/>
        </w:rPr>
      </w:pPr>
      <w:r w:rsidRPr="00535491">
        <w:rPr>
          <w:rFonts w:ascii="微软雅黑" w:hAnsi="微软雅黑" w:cs="微软雅黑" w:hint="eastAsia"/>
          <w:color w:val="05073B"/>
          <w:szCs w:val="21"/>
        </w:rPr>
        <w:t>1.数据库设计</w:t>
      </w:r>
    </w:p>
    <w:p w14:paraId="2CEFE405"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Fonts w:ascii="微软雅黑" w:hAnsi="微软雅黑" w:cs="微软雅黑" w:hint="eastAsia"/>
          <w:color w:val="05073B"/>
          <w:szCs w:val="21"/>
        </w:rPr>
        <w:t>2.接口设计</w:t>
      </w:r>
    </w:p>
    <w:p w14:paraId="0A0B6737"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开发</w:t>
      </w:r>
      <w:r w:rsidRPr="00535491">
        <w:rPr>
          <w:rFonts w:ascii="微软雅黑" w:hAnsi="微软雅黑" w:cs="微软雅黑" w:hint="eastAsia"/>
          <w:color w:val="05073B"/>
          <w:szCs w:val="21"/>
        </w:rPr>
        <w:t>：~~ -~~</w:t>
      </w:r>
    </w:p>
    <w:p w14:paraId="728362D3" w14:textId="77777777" w:rsidR="00A3445E" w:rsidRPr="00535491" w:rsidRDefault="00000000" w:rsidP="00535491">
      <w:pPr>
        <w:widowControl/>
        <w:spacing w:line="360" w:lineRule="auto"/>
        <w:ind w:firstLineChars="0" w:firstLine="0"/>
        <w:rPr>
          <w:rFonts w:ascii="微软雅黑" w:hAnsi="微软雅黑" w:cs="微软雅黑"/>
          <w:color w:val="05073B"/>
          <w:szCs w:val="21"/>
        </w:rPr>
      </w:pPr>
      <w:r w:rsidRPr="00535491">
        <w:rPr>
          <w:rFonts w:ascii="微软雅黑" w:hAnsi="微软雅黑" w:cs="微软雅黑" w:hint="eastAsia"/>
          <w:color w:val="05073B"/>
          <w:szCs w:val="21"/>
        </w:rPr>
        <w:t>1用户账号的增删改查功能</w:t>
      </w:r>
    </w:p>
    <w:p w14:paraId="35731B2F" w14:textId="77777777" w:rsidR="00A3445E" w:rsidRPr="00535491" w:rsidRDefault="00000000" w:rsidP="00535491">
      <w:pPr>
        <w:widowControl/>
        <w:spacing w:line="360" w:lineRule="auto"/>
        <w:ind w:firstLineChars="0" w:firstLine="0"/>
        <w:rPr>
          <w:rFonts w:ascii="微软雅黑" w:hAnsi="微软雅黑" w:cs="微软雅黑"/>
          <w:szCs w:val="21"/>
        </w:rPr>
      </w:pPr>
      <w:r w:rsidRPr="00535491">
        <w:rPr>
          <w:rFonts w:ascii="微软雅黑" w:hAnsi="微软雅黑" w:cs="微软雅黑" w:hint="eastAsia"/>
          <w:color w:val="05073B"/>
          <w:szCs w:val="21"/>
        </w:rPr>
        <w:t>2权限管理功能</w:t>
      </w:r>
    </w:p>
    <w:p w14:paraId="1BE6AE85"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测试</w:t>
      </w:r>
      <w:r w:rsidRPr="00535491">
        <w:rPr>
          <w:rFonts w:ascii="微软雅黑" w:hAnsi="微软雅黑" w:cs="微软雅黑" w:hint="eastAsia"/>
          <w:color w:val="05073B"/>
          <w:szCs w:val="21"/>
        </w:rPr>
        <w:t>：~~ -~~</w:t>
      </w:r>
    </w:p>
    <w:p w14:paraId="7BC1F2FD" w14:textId="77777777" w:rsidR="00A3445E" w:rsidRPr="00535491" w:rsidRDefault="00000000" w:rsidP="00535491">
      <w:pPr>
        <w:pStyle w:val="5"/>
        <w:keepNext w:val="0"/>
        <w:keepLines w:val="0"/>
        <w:widowControl/>
        <w:spacing w:before="140" w:after="80" w:line="360" w:lineRule="auto"/>
        <w:rPr>
          <w:rFonts w:ascii="微软雅黑" w:hAnsi="微软雅黑" w:cs="微软雅黑"/>
          <w:color w:val="05073B"/>
          <w:sz w:val="21"/>
          <w:szCs w:val="21"/>
        </w:rPr>
      </w:pPr>
      <w:r w:rsidRPr="00535491">
        <w:rPr>
          <w:rFonts w:ascii="微软雅黑" w:hAnsi="微软雅黑" w:cs="微软雅黑" w:hint="eastAsia"/>
          <w:color w:val="05073B"/>
          <w:sz w:val="21"/>
          <w:szCs w:val="21"/>
        </w:rPr>
        <w:t>2. StudentInfo（学生信息子系统）</w:t>
      </w:r>
    </w:p>
    <w:p w14:paraId="5A93C979" w14:textId="77777777" w:rsidR="00A3445E" w:rsidRPr="00535491" w:rsidRDefault="00000000" w:rsidP="00535491">
      <w:pPr>
        <w:widowControl/>
        <w:spacing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需求分析</w:t>
      </w:r>
      <w:r w:rsidRPr="00535491">
        <w:rPr>
          <w:rFonts w:ascii="微软雅黑" w:hAnsi="微软雅黑" w:cs="微软雅黑" w:hint="eastAsia"/>
          <w:color w:val="05073B"/>
          <w:szCs w:val="21"/>
        </w:rPr>
        <w:t>：~~ -~~</w:t>
      </w:r>
    </w:p>
    <w:p w14:paraId="72A500A5"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设计</w:t>
      </w:r>
      <w:r w:rsidRPr="00535491">
        <w:rPr>
          <w:rFonts w:ascii="微软雅黑" w:hAnsi="微软雅黑" w:cs="微软雅黑" w:hint="eastAsia"/>
          <w:color w:val="05073B"/>
          <w:szCs w:val="21"/>
        </w:rPr>
        <w:t>：~~ - ~~</w:t>
      </w:r>
    </w:p>
    <w:p w14:paraId="3F16A40A" w14:textId="77777777" w:rsidR="00A3445E" w:rsidRPr="00535491" w:rsidRDefault="00000000" w:rsidP="00535491">
      <w:pPr>
        <w:widowControl/>
        <w:spacing w:line="360" w:lineRule="auto"/>
        <w:ind w:firstLineChars="0" w:firstLine="0"/>
        <w:rPr>
          <w:rFonts w:ascii="微软雅黑" w:hAnsi="微软雅黑" w:cs="微软雅黑"/>
          <w:szCs w:val="21"/>
        </w:rPr>
      </w:pPr>
      <w:r w:rsidRPr="00535491">
        <w:rPr>
          <w:rFonts w:ascii="微软雅黑" w:hAnsi="微软雅黑" w:cs="微软雅黑" w:hint="eastAsia"/>
          <w:color w:val="05073B"/>
          <w:szCs w:val="21"/>
        </w:rPr>
        <w:t>1.数据库设计</w:t>
      </w:r>
    </w:p>
    <w:p w14:paraId="629FF543"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Fonts w:ascii="微软雅黑" w:hAnsi="微软雅黑" w:cs="微软雅黑" w:hint="eastAsia"/>
          <w:color w:val="05073B"/>
          <w:szCs w:val="21"/>
        </w:rPr>
        <w:t>2.接口设计</w:t>
      </w:r>
    </w:p>
    <w:p w14:paraId="2D90FF2E"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开发</w:t>
      </w:r>
      <w:r w:rsidRPr="00535491">
        <w:rPr>
          <w:rFonts w:ascii="微软雅黑" w:hAnsi="微软雅黑" w:cs="微软雅黑" w:hint="eastAsia"/>
          <w:color w:val="05073B"/>
          <w:szCs w:val="21"/>
        </w:rPr>
        <w:t>：~~ -~~</w:t>
      </w:r>
    </w:p>
    <w:p w14:paraId="2E9A5A82" w14:textId="77777777" w:rsidR="00A3445E" w:rsidRPr="00535491" w:rsidRDefault="00000000" w:rsidP="00535491">
      <w:pPr>
        <w:widowControl/>
        <w:tabs>
          <w:tab w:val="left" w:pos="1138"/>
        </w:tabs>
        <w:spacing w:line="360" w:lineRule="auto"/>
        <w:ind w:firstLineChars="0" w:firstLine="0"/>
        <w:rPr>
          <w:rFonts w:ascii="微软雅黑" w:hAnsi="微软雅黑" w:cs="微软雅黑"/>
          <w:szCs w:val="21"/>
        </w:rPr>
      </w:pPr>
      <w:r w:rsidRPr="00535491">
        <w:rPr>
          <w:rFonts w:ascii="微软雅黑" w:hAnsi="微软雅黑" w:cs="微软雅黑" w:hint="eastAsia"/>
          <w:color w:val="05073B"/>
          <w:szCs w:val="21"/>
        </w:rPr>
        <w:t>学生基本信息的增删改查功能</w:t>
      </w:r>
    </w:p>
    <w:p w14:paraId="728EFC0C"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测试</w:t>
      </w:r>
      <w:r w:rsidRPr="00535491">
        <w:rPr>
          <w:rFonts w:ascii="微软雅黑" w:hAnsi="微软雅黑" w:cs="微软雅黑" w:hint="eastAsia"/>
          <w:color w:val="05073B"/>
          <w:szCs w:val="21"/>
        </w:rPr>
        <w:t>：~~ - ~~</w:t>
      </w:r>
    </w:p>
    <w:p w14:paraId="72685BDB" w14:textId="77777777" w:rsidR="00A3445E" w:rsidRPr="00535491" w:rsidRDefault="00000000" w:rsidP="00535491">
      <w:pPr>
        <w:pStyle w:val="5"/>
        <w:keepNext w:val="0"/>
        <w:keepLines w:val="0"/>
        <w:widowControl/>
        <w:spacing w:before="140" w:after="80" w:line="360" w:lineRule="auto"/>
        <w:rPr>
          <w:rFonts w:ascii="微软雅黑" w:hAnsi="微软雅黑" w:cs="微软雅黑"/>
          <w:color w:val="05073B"/>
          <w:sz w:val="21"/>
          <w:szCs w:val="21"/>
        </w:rPr>
      </w:pPr>
      <w:r w:rsidRPr="00535491">
        <w:rPr>
          <w:rFonts w:ascii="微软雅黑" w:hAnsi="微软雅黑" w:cs="微软雅黑" w:hint="eastAsia"/>
          <w:color w:val="05073B"/>
          <w:sz w:val="21"/>
          <w:szCs w:val="21"/>
        </w:rPr>
        <w:t>3. TeacherInfo（教师信息子系统）</w:t>
      </w:r>
    </w:p>
    <w:p w14:paraId="2898D85F" w14:textId="77777777" w:rsidR="00A3445E" w:rsidRPr="00535491" w:rsidRDefault="00000000" w:rsidP="00535491">
      <w:pPr>
        <w:widowControl/>
        <w:spacing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需求分析</w:t>
      </w:r>
      <w:r w:rsidRPr="00535491">
        <w:rPr>
          <w:rFonts w:ascii="微软雅黑" w:hAnsi="微软雅黑" w:cs="微软雅黑" w:hint="eastAsia"/>
          <w:color w:val="05073B"/>
          <w:szCs w:val="21"/>
        </w:rPr>
        <w:t>：~~ - ~~</w:t>
      </w:r>
    </w:p>
    <w:p w14:paraId="0AB17913"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设计</w:t>
      </w:r>
      <w:r w:rsidRPr="00535491">
        <w:rPr>
          <w:rFonts w:ascii="微软雅黑" w:hAnsi="微软雅黑" w:cs="微软雅黑" w:hint="eastAsia"/>
          <w:color w:val="05073B"/>
          <w:szCs w:val="21"/>
        </w:rPr>
        <w:t>：~~ - ~~</w:t>
      </w:r>
    </w:p>
    <w:p w14:paraId="557E8918" w14:textId="77777777" w:rsidR="00A3445E" w:rsidRPr="00535491" w:rsidRDefault="00000000" w:rsidP="00535491">
      <w:pPr>
        <w:widowControl/>
        <w:spacing w:line="360" w:lineRule="auto"/>
        <w:ind w:firstLineChars="0" w:firstLine="0"/>
        <w:rPr>
          <w:rFonts w:ascii="微软雅黑" w:hAnsi="微软雅黑" w:cs="微软雅黑"/>
          <w:szCs w:val="21"/>
        </w:rPr>
      </w:pPr>
      <w:r w:rsidRPr="00535491">
        <w:rPr>
          <w:rFonts w:ascii="微软雅黑" w:hAnsi="微软雅黑" w:cs="微软雅黑" w:hint="eastAsia"/>
          <w:color w:val="05073B"/>
          <w:szCs w:val="21"/>
        </w:rPr>
        <w:lastRenderedPageBreak/>
        <w:t>1.数据库设计</w:t>
      </w:r>
    </w:p>
    <w:p w14:paraId="725E4A96"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Fonts w:ascii="微软雅黑" w:hAnsi="微软雅黑" w:cs="微软雅黑" w:hint="eastAsia"/>
          <w:color w:val="05073B"/>
          <w:szCs w:val="21"/>
        </w:rPr>
        <w:t>2.接口设计</w:t>
      </w:r>
    </w:p>
    <w:p w14:paraId="266059C6"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开发</w:t>
      </w:r>
      <w:r w:rsidRPr="00535491">
        <w:rPr>
          <w:rFonts w:ascii="微软雅黑" w:hAnsi="微软雅黑" w:cs="微软雅黑" w:hint="eastAsia"/>
          <w:color w:val="05073B"/>
          <w:szCs w:val="21"/>
        </w:rPr>
        <w:t>：~~ -~~</w:t>
      </w:r>
    </w:p>
    <w:p w14:paraId="5960CF61" w14:textId="77777777" w:rsidR="00A3445E" w:rsidRPr="00535491" w:rsidRDefault="00000000" w:rsidP="00535491">
      <w:pPr>
        <w:widowControl/>
        <w:spacing w:line="360" w:lineRule="auto"/>
        <w:ind w:firstLineChars="0" w:firstLine="0"/>
        <w:rPr>
          <w:rFonts w:ascii="微软雅黑" w:hAnsi="微软雅黑" w:cs="微软雅黑"/>
          <w:szCs w:val="21"/>
        </w:rPr>
      </w:pPr>
      <w:r w:rsidRPr="00535491">
        <w:rPr>
          <w:rFonts w:ascii="微软雅黑" w:hAnsi="微软雅黑" w:cs="微软雅黑" w:hint="eastAsia"/>
          <w:color w:val="05073B"/>
          <w:szCs w:val="21"/>
        </w:rPr>
        <w:t>1教师基本信息的增删改查功能</w:t>
      </w:r>
    </w:p>
    <w:p w14:paraId="72009CE5"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测试</w:t>
      </w:r>
      <w:r w:rsidRPr="00535491">
        <w:rPr>
          <w:rFonts w:ascii="微软雅黑" w:hAnsi="微软雅黑" w:cs="微软雅黑" w:hint="eastAsia"/>
          <w:color w:val="05073B"/>
          <w:szCs w:val="21"/>
        </w:rPr>
        <w:t>：~~ -~~</w:t>
      </w:r>
    </w:p>
    <w:p w14:paraId="1C8FE32C" w14:textId="77777777" w:rsidR="00A3445E" w:rsidRPr="00535491" w:rsidRDefault="00A3445E" w:rsidP="00535491">
      <w:pPr>
        <w:spacing w:line="360" w:lineRule="auto"/>
        <w:rPr>
          <w:rFonts w:ascii="微软雅黑" w:hAnsi="微软雅黑" w:cs="微软雅黑"/>
          <w:szCs w:val="21"/>
        </w:rPr>
      </w:pPr>
    </w:p>
    <w:p w14:paraId="570ACAB3" w14:textId="77777777" w:rsidR="00A3445E" w:rsidRPr="00535491" w:rsidRDefault="00000000" w:rsidP="00535491">
      <w:pPr>
        <w:pStyle w:val="5"/>
        <w:keepNext w:val="0"/>
        <w:keepLines w:val="0"/>
        <w:widowControl/>
        <w:spacing w:before="140" w:after="80" w:line="360" w:lineRule="auto"/>
        <w:rPr>
          <w:rFonts w:ascii="微软雅黑" w:hAnsi="微软雅黑" w:cs="微软雅黑"/>
          <w:color w:val="05073B"/>
          <w:sz w:val="21"/>
          <w:szCs w:val="21"/>
        </w:rPr>
      </w:pPr>
      <w:r w:rsidRPr="00535491">
        <w:rPr>
          <w:rFonts w:ascii="微软雅黑" w:hAnsi="微软雅黑" w:cs="微软雅黑" w:hint="eastAsia"/>
          <w:color w:val="05073B"/>
          <w:sz w:val="21"/>
          <w:szCs w:val="21"/>
        </w:rPr>
        <w:t>4. CourseInfo（课程信息子系统）</w:t>
      </w:r>
    </w:p>
    <w:p w14:paraId="540F2C50" w14:textId="77777777" w:rsidR="00A3445E" w:rsidRPr="00535491" w:rsidRDefault="00000000" w:rsidP="00535491">
      <w:pPr>
        <w:widowControl/>
        <w:spacing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需求分析</w:t>
      </w:r>
      <w:r w:rsidRPr="00535491">
        <w:rPr>
          <w:rFonts w:ascii="微软雅黑" w:hAnsi="微软雅黑" w:cs="微软雅黑" w:hint="eastAsia"/>
          <w:color w:val="05073B"/>
          <w:szCs w:val="21"/>
        </w:rPr>
        <w:t>：~~ - ~~</w:t>
      </w:r>
    </w:p>
    <w:p w14:paraId="6523D97E"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设计</w:t>
      </w:r>
      <w:r w:rsidRPr="00535491">
        <w:rPr>
          <w:rFonts w:ascii="微软雅黑" w:hAnsi="微软雅黑" w:cs="微软雅黑" w:hint="eastAsia"/>
          <w:color w:val="05073B"/>
          <w:szCs w:val="21"/>
        </w:rPr>
        <w:t>：~~ - ~~</w:t>
      </w:r>
    </w:p>
    <w:p w14:paraId="2B5BAE36" w14:textId="77777777" w:rsidR="00A3445E" w:rsidRPr="00535491" w:rsidRDefault="00000000" w:rsidP="00535491">
      <w:pPr>
        <w:widowControl/>
        <w:spacing w:line="360" w:lineRule="auto"/>
        <w:ind w:firstLineChars="0" w:firstLine="0"/>
        <w:rPr>
          <w:rFonts w:ascii="微软雅黑" w:hAnsi="微软雅黑" w:cs="微软雅黑"/>
          <w:szCs w:val="21"/>
        </w:rPr>
      </w:pPr>
      <w:r w:rsidRPr="00535491">
        <w:rPr>
          <w:rFonts w:ascii="微软雅黑" w:hAnsi="微软雅黑" w:cs="微软雅黑" w:hint="eastAsia"/>
          <w:color w:val="05073B"/>
          <w:szCs w:val="21"/>
        </w:rPr>
        <w:t>1.数据库设计</w:t>
      </w:r>
    </w:p>
    <w:p w14:paraId="7737159F"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Fonts w:ascii="微软雅黑" w:hAnsi="微软雅黑" w:cs="微软雅黑" w:hint="eastAsia"/>
          <w:color w:val="05073B"/>
          <w:szCs w:val="21"/>
        </w:rPr>
        <w:t>2.接口设计</w:t>
      </w:r>
    </w:p>
    <w:p w14:paraId="174563F5"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开发</w:t>
      </w:r>
      <w:r w:rsidRPr="00535491">
        <w:rPr>
          <w:rFonts w:ascii="微软雅黑" w:hAnsi="微软雅黑" w:cs="微软雅黑" w:hint="eastAsia"/>
          <w:color w:val="05073B"/>
          <w:szCs w:val="21"/>
        </w:rPr>
        <w:t>：~~ -~~</w:t>
      </w:r>
    </w:p>
    <w:p w14:paraId="5C1876C2" w14:textId="77777777" w:rsidR="00A3445E" w:rsidRPr="00535491" w:rsidRDefault="00000000" w:rsidP="00535491">
      <w:pPr>
        <w:widowControl/>
        <w:spacing w:line="360" w:lineRule="auto"/>
        <w:ind w:firstLineChars="0" w:firstLine="0"/>
        <w:rPr>
          <w:rFonts w:ascii="微软雅黑" w:hAnsi="微软雅黑" w:cs="微软雅黑"/>
          <w:szCs w:val="21"/>
        </w:rPr>
      </w:pPr>
      <w:r w:rsidRPr="00535491">
        <w:rPr>
          <w:rFonts w:ascii="微软雅黑" w:hAnsi="微软雅黑" w:cs="微软雅黑" w:hint="eastAsia"/>
          <w:color w:val="05073B"/>
          <w:szCs w:val="21"/>
        </w:rPr>
        <w:t>1课程基本信息的增删改查功能</w:t>
      </w:r>
    </w:p>
    <w:p w14:paraId="3190D8A1"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测试</w:t>
      </w:r>
      <w:r w:rsidRPr="00535491">
        <w:rPr>
          <w:rFonts w:ascii="微软雅黑" w:hAnsi="微软雅黑" w:cs="微软雅黑" w:hint="eastAsia"/>
          <w:color w:val="05073B"/>
          <w:szCs w:val="21"/>
        </w:rPr>
        <w:t>：~~ -~~</w:t>
      </w:r>
    </w:p>
    <w:p w14:paraId="1CD35E66" w14:textId="77777777" w:rsidR="00A3445E" w:rsidRPr="00535491" w:rsidRDefault="00000000" w:rsidP="00535491">
      <w:pPr>
        <w:pStyle w:val="5"/>
        <w:keepNext w:val="0"/>
        <w:keepLines w:val="0"/>
        <w:widowControl/>
        <w:spacing w:before="140" w:after="80" w:line="360" w:lineRule="auto"/>
        <w:rPr>
          <w:rFonts w:ascii="微软雅黑" w:hAnsi="微软雅黑" w:cs="微软雅黑"/>
          <w:color w:val="05073B"/>
          <w:sz w:val="21"/>
          <w:szCs w:val="21"/>
        </w:rPr>
      </w:pPr>
      <w:r w:rsidRPr="00535491">
        <w:rPr>
          <w:rFonts w:ascii="微软雅黑" w:hAnsi="微软雅黑" w:cs="微软雅黑" w:hint="eastAsia"/>
          <w:color w:val="05073B"/>
          <w:sz w:val="21"/>
          <w:szCs w:val="21"/>
        </w:rPr>
        <w:t>5. GradeManagement（成绩管理子系统）</w:t>
      </w:r>
    </w:p>
    <w:p w14:paraId="73D93496" w14:textId="77777777" w:rsidR="00A3445E" w:rsidRPr="00535491" w:rsidRDefault="00000000" w:rsidP="00535491">
      <w:pPr>
        <w:widowControl/>
        <w:spacing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需求分析</w:t>
      </w:r>
      <w:r w:rsidRPr="00535491">
        <w:rPr>
          <w:rFonts w:ascii="微软雅黑" w:hAnsi="微软雅黑" w:cs="微软雅黑" w:hint="eastAsia"/>
          <w:color w:val="05073B"/>
          <w:szCs w:val="21"/>
        </w:rPr>
        <w:t>：~~ - ~~</w:t>
      </w:r>
    </w:p>
    <w:p w14:paraId="6EC34DE8"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设计</w:t>
      </w:r>
      <w:r w:rsidRPr="00535491">
        <w:rPr>
          <w:rFonts w:ascii="微软雅黑" w:hAnsi="微软雅黑" w:cs="微软雅黑" w:hint="eastAsia"/>
          <w:color w:val="05073B"/>
          <w:szCs w:val="21"/>
        </w:rPr>
        <w:t>：~~ - ~~</w:t>
      </w:r>
    </w:p>
    <w:p w14:paraId="5590C161" w14:textId="77777777" w:rsidR="00A3445E" w:rsidRPr="00535491" w:rsidRDefault="00000000" w:rsidP="00535491">
      <w:pPr>
        <w:widowControl/>
        <w:spacing w:line="360" w:lineRule="auto"/>
        <w:ind w:firstLineChars="0" w:firstLine="0"/>
        <w:rPr>
          <w:rFonts w:ascii="微软雅黑" w:hAnsi="微软雅黑" w:cs="微软雅黑"/>
          <w:szCs w:val="21"/>
        </w:rPr>
      </w:pPr>
      <w:r w:rsidRPr="00535491">
        <w:rPr>
          <w:rFonts w:ascii="微软雅黑" w:hAnsi="微软雅黑" w:cs="微软雅黑" w:hint="eastAsia"/>
          <w:color w:val="05073B"/>
          <w:szCs w:val="21"/>
        </w:rPr>
        <w:t>1.数据库设计</w:t>
      </w:r>
    </w:p>
    <w:p w14:paraId="2D578912"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Fonts w:ascii="微软雅黑" w:hAnsi="微软雅黑" w:cs="微软雅黑" w:hint="eastAsia"/>
          <w:color w:val="05073B"/>
          <w:szCs w:val="21"/>
        </w:rPr>
        <w:t>2.接口设计</w:t>
      </w:r>
    </w:p>
    <w:p w14:paraId="1232416C"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开发</w:t>
      </w:r>
      <w:r w:rsidRPr="00535491">
        <w:rPr>
          <w:rFonts w:ascii="微软雅黑" w:hAnsi="微软雅黑" w:cs="微软雅黑" w:hint="eastAsia"/>
          <w:color w:val="05073B"/>
          <w:szCs w:val="21"/>
        </w:rPr>
        <w:t>：~~ -~~</w:t>
      </w:r>
    </w:p>
    <w:p w14:paraId="2D048375" w14:textId="77777777" w:rsidR="00A3445E" w:rsidRPr="00535491" w:rsidRDefault="00000000" w:rsidP="00535491">
      <w:pPr>
        <w:widowControl/>
        <w:spacing w:line="360" w:lineRule="auto"/>
        <w:ind w:firstLineChars="100" w:firstLine="210"/>
        <w:rPr>
          <w:rFonts w:ascii="微软雅黑" w:hAnsi="微软雅黑" w:cs="微软雅黑"/>
          <w:szCs w:val="21"/>
        </w:rPr>
      </w:pPr>
      <w:r w:rsidRPr="00535491">
        <w:rPr>
          <w:rFonts w:ascii="微软雅黑" w:hAnsi="微软雅黑" w:cs="微软雅黑" w:hint="eastAsia"/>
          <w:color w:val="05073B"/>
          <w:szCs w:val="21"/>
        </w:rPr>
        <w:lastRenderedPageBreak/>
        <w:t>学生成绩的录入、查询、统计功能</w:t>
      </w:r>
    </w:p>
    <w:p w14:paraId="2133F453"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测试</w:t>
      </w:r>
      <w:r w:rsidRPr="00535491">
        <w:rPr>
          <w:rFonts w:ascii="微软雅黑" w:hAnsi="微软雅黑" w:cs="微软雅黑" w:hint="eastAsia"/>
          <w:color w:val="05073B"/>
          <w:szCs w:val="21"/>
        </w:rPr>
        <w:t>：~~ -~~</w:t>
      </w:r>
    </w:p>
    <w:p w14:paraId="6130DF4E" w14:textId="77777777" w:rsidR="00A3445E" w:rsidRPr="00535491" w:rsidRDefault="00000000" w:rsidP="00535491">
      <w:pPr>
        <w:pStyle w:val="5"/>
        <w:keepNext w:val="0"/>
        <w:keepLines w:val="0"/>
        <w:widowControl/>
        <w:spacing w:before="140" w:after="80" w:line="360" w:lineRule="auto"/>
        <w:rPr>
          <w:rFonts w:ascii="微软雅黑" w:hAnsi="微软雅黑" w:cs="微软雅黑"/>
          <w:color w:val="05073B"/>
          <w:sz w:val="21"/>
          <w:szCs w:val="21"/>
        </w:rPr>
      </w:pPr>
      <w:r w:rsidRPr="00535491">
        <w:rPr>
          <w:rFonts w:ascii="微软雅黑" w:hAnsi="微软雅黑" w:cs="微软雅黑" w:hint="eastAsia"/>
          <w:color w:val="05073B"/>
          <w:sz w:val="21"/>
          <w:szCs w:val="21"/>
        </w:rPr>
        <w:t>6. InterfaceLayer（界面层子系统）</w:t>
      </w:r>
    </w:p>
    <w:p w14:paraId="2AF3944B" w14:textId="77777777" w:rsidR="00A3445E" w:rsidRPr="00535491" w:rsidRDefault="00000000" w:rsidP="00535491">
      <w:pPr>
        <w:widowControl/>
        <w:spacing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需求分析</w:t>
      </w:r>
      <w:r w:rsidRPr="00535491">
        <w:rPr>
          <w:rFonts w:ascii="微软雅黑" w:hAnsi="微软雅黑" w:cs="微软雅黑" w:hint="eastAsia"/>
          <w:color w:val="05073B"/>
          <w:szCs w:val="21"/>
        </w:rPr>
        <w:t>：贯穿整个项目周期，与其他子系统并行进行</w:t>
      </w:r>
    </w:p>
    <w:p w14:paraId="5D8CDCBB"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设计</w:t>
      </w:r>
      <w:r w:rsidRPr="00535491">
        <w:rPr>
          <w:rFonts w:ascii="微软雅黑" w:hAnsi="微软雅黑" w:cs="微软雅黑" w:hint="eastAsia"/>
          <w:color w:val="05073B"/>
          <w:szCs w:val="21"/>
        </w:rPr>
        <w:t>：~~ - ~~</w:t>
      </w:r>
    </w:p>
    <w:p w14:paraId="7FFCE9D1" w14:textId="77777777" w:rsidR="00A3445E" w:rsidRPr="00535491" w:rsidRDefault="00000000" w:rsidP="00535491">
      <w:pPr>
        <w:widowControl/>
        <w:spacing w:line="360" w:lineRule="auto"/>
        <w:ind w:firstLineChars="100" w:firstLine="210"/>
        <w:rPr>
          <w:rFonts w:ascii="微软雅黑" w:hAnsi="微软雅黑" w:cs="微软雅黑"/>
          <w:szCs w:val="21"/>
        </w:rPr>
      </w:pPr>
      <w:r w:rsidRPr="00535491">
        <w:rPr>
          <w:rFonts w:ascii="微软雅黑" w:hAnsi="微软雅黑" w:cs="微软雅黑" w:hint="eastAsia"/>
          <w:color w:val="05073B"/>
          <w:szCs w:val="21"/>
        </w:rPr>
        <w:t>界面原型设计</w:t>
      </w:r>
    </w:p>
    <w:p w14:paraId="24A2E8BE" w14:textId="77777777" w:rsidR="00A3445E" w:rsidRPr="00535491" w:rsidRDefault="00000000" w:rsidP="00535491">
      <w:pPr>
        <w:widowControl/>
        <w:spacing w:before="60" w:line="360" w:lineRule="auto"/>
        <w:ind w:firstLineChars="100" w:firstLine="210"/>
        <w:rPr>
          <w:rFonts w:ascii="微软雅黑" w:hAnsi="微软雅黑" w:cs="微软雅黑"/>
          <w:szCs w:val="21"/>
        </w:rPr>
      </w:pPr>
      <w:r w:rsidRPr="00535491">
        <w:rPr>
          <w:rFonts w:ascii="微软雅黑" w:hAnsi="微软雅黑" w:cs="微软雅黑" w:hint="eastAsia"/>
          <w:color w:val="05073B"/>
          <w:szCs w:val="21"/>
        </w:rPr>
        <w:t>交互逻辑设计</w:t>
      </w:r>
    </w:p>
    <w:p w14:paraId="18C79791"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开发</w:t>
      </w:r>
      <w:r w:rsidRPr="00535491">
        <w:rPr>
          <w:rFonts w:ascii="微软雅黑" w:hAnsi="微软雅黑" w:cs="微软雅黑" w:hint="eastAsia"/>
          <w:color w:val="05073B"/>
          <w:szCs w:val="21"/>
        </w:rPr>
        <w:t>：~~ - ~~（与其他子系统开发并行进行，根据后台接口进行前端开发）</w:t>
      </w:r>
    </w:p>
    <w:p w14:paraId="3C0E67A6" w14:textId="77777777" w:rsidR="00A3445E" w:rsidRPr="00535491" w:rsidRDefault="00000000" w:rsidP="00535491">
      <w:pPr>
        <w:widowControl/>
        <w:spacing w:line="360" w:lineRule="auto"/>
        <w:ind w:leftChars="200" w:left="420" w:firstLineChars="0" w:firstLine="0"/>
        <w:rPr>
          <w:rFonts w:ascii="微软雅黑" w:hAnsi="微软雅黑" w:cs="微软雅黑"/>
          <w:szCs w:val="21"/>
        </w:rPr>
      </w:pPr>
      <w:r w:rsidRPr="00535491">
        <w:rPr>
          <w:rFonts w:ascii="微软雅黑" w:hAnsi="微软雅黑" w:cs="微软雅黑" w:hint="eastAsia"/>
          <w:color w:val="05073B"/>
          <w:szCs w:val="21"/>
        </w:rPr>
        <w:t>1.显示系统信息</w:t>
      </w:r>
    </w:p>
    <w:p w14:paraId="0FAB1A35" w14:textId="77777777" w:rsidR="00A3445E" w:rsidRPr="00535491" w:rsidRDefault="00000000" w:rsidP="00535491">
      <w:pPr>
        <w:widowControl/>
        <w:spacing w:before="60" w:line="360" w:lineRule="auto"/>
        <w:ind w:leftChars="200" w:left="420" w:firstLineChars="0" w:firstLine="0"/>
        <w:rPr>
          <w:rFonts w:ascii="微软雅黑" w:hAnsi="微软雅黑" w:cs="微软雅黑"/>
          <w:szCs w:val="21"/>
        </w:rPr>
      </w:pPr>
      <w:r w:rsidRPr="00535491">
        <w:rPr>
          <w:rFonts w:ascii="微软雅黑" w:hAnsi="微软雅黑" w:cs="微软雅黑" w:hint="eastAsia"/>
          <w:color w:val="05073B"/>
          <w:szCs w:val="21"/>
        </w:rPr>
        <w:t>2.收集用户输入</w:t>
      </w:r>
    </w:p>
    <w:p w14:paraId="321920FF" w14:textId="77777777" w:rsidR="00A3445E" w:rsidRPr="00535491" w:rsidRDefault="00000000" w:rsidP="00535491">
      <w:pPr>
        <w:widowControl/>
        <w:spacing w:before="60" w:line="360" w:lineRule="auto"/>
        <w:ind w:leftChars="200" w:left="420" w:firstLineChars="0" w:firstLine="0"/>
        <w:rPr>
          <w:rFonts w:ascii="微软雅黑" w:hAnsi="微软雅黑" w:cs="微软雅黑"/>
          <w:szCs w:val="21"/>
        </w:rPr>
      </w:pPr>
      <w:r w:rsidRPr="00535491">
        <w:rPr>
          <w:rFonts w:ascii="微软雅黑" w:hAnsi="微软雅黑" w:cs="微软雅黑" w:hint="eastAsia"/>
          <w:color w:val="05073B"/>
          <w:szCs w:val="21"/>
        </w:rPr>
        <w:t>3.调用后台方法</w:t>
      </w:r>
    </w:p>
    <w:p w14:paraId="0913A3E4" w14:textId="77777777" w:rsidR="00A3445E" w:rsidRPr="00535491" w:rsidRDefault="00000000" w:rsidP="00535491">
      <w:pPr>
        <w:widowControl/>
        <w:spacing w:before="60" w:line="360" w:lineRule="auto"/>
        <w:ind w:leftChars="200" w:left="420" w:firstLineChars="0" w:firstLine="0"/>
        <w:rPr>
          <w:rFonts w:ascii="微软雅黑" w:hAnsi="微软雅黑" w:cs="微软雅黑"/>
          <w:szCs w:val="21"/>
        </w:rPr>
      </w:pPr>
      <w:r w:rsidRPr="00535491">
        <w:rPr>
          <w:rStyle w:val="af1"/>
          <w:rFonts w:ascii="微软雅黑" w:hAnsi="微软雅黑" w:cs="微软雅黑" w:hint="eastAsia"/>
          <w:color w:val="05073B"/>
          <w:szCs w:val="21"/>
        </w:rPr>
        <w:t>测试</w:t>
      </w:r>
      <w:r w:rsidRPr="00535491">
        <w:rPr>
          <w:rFonts w:ascii="微软雅黑" w:hAnsi="微软雅黑" w:cs="微软雅黑" w:hint="eastAsia"/>
          <w:color w:val="05073B"/>
          <w:szCs w:val="21"/>
        </w:rPr>
        <w:t>：与其他子系统测试并行进行，确保界面与后台的交互正常</w:t>
      </w:r>
    </w:p>
    <w:p w14:paraId="51831FB8" w14:textId="77777777" w:rsidR="00A3445E" w:rsidRPr="00535491" w:rsidRDefault="00000000" w:rsidP="00535491">
      <w:pPr>
        <w:pStyle w:val="4"/>
        <w:keepNext w:val="0"/>
        <w:keepLines w:val="0"/>
        <w:widowControl/>
        <w:spacing w:before="140" w:after="80" w:line="360" w:lineRule="auto"/>
        <w:rPr>
          <w:rFonts w:ascii="微软雅黑" w:eastAsia="微软雅黑" w:hAnsi="微软雅黑" w:cs="微软雅黑"/>
          <w:color w:val="05073B"/>
          <w:sz w:val="21"/>
          <w:szCs w:val="21"/>
        </w:rPr>
      </w:pPr>
      <w:r w:rsidRPr="00535491">
        <w:rPr>
          <w:rFonts w:ascii="微软雅黑" w:eastAsia="微软雅黑" w:hAnsi="微软雅黑" w:cs="微软雅黑" w:hint="eastAsia"/>
          <w:color w:val="05073B"/>
          <w:sz w:val="21"/>
          <w:szCs w:val="21"/>
        </w:rPr>
        <w:t>三、人员配备计划</w:t>
      </w:r>
    </w:p>
    <w:p w14:paraId="2E64B108" w14:textId="77777777" w:rsidR="00A3445E" w:rsidRPr="00535491" w:rsidRDefault="00000000" w:rsidP="00535491">
      <w:pPr>
        <w:widowControl/>
        <w:spacing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项目经理</w:t>
      </w:r>
      <w:r w:rsidRPr="00535491">
        <w:rPr>
          <w:rFonts w:ascii="微软雅黑" w:hAnsi="微软雅黑" w:cs="微软雅黑" w:hint="eastAsia"/>
          <w:color w:val="05073B"/>
          <w:szCs w:val="21"/>
        </w:rPr>
        <w:t>：1人，负责整个项目的规划、协调与监督。</w:t>
      </w:r>
    </w:p>
    <w:p w14:paraId="67E85BEB" w14:textId="77777777" w:rsidR="00A3445E" w:rsidRPr="00535491" w:rsidRDefault="00000000" w:rsidP="00535491">
      <w:pPr>
        <w:widowControl/>
        <w:spacing w:before="60" w:line="360" w:lineRule="auto"/>
        <w:ind w:firstLineChars="0" w:firstLine="0"/>
        <w:rPr>
          <w:rFonts w:ascii="微软雅黑" w:hAnsi="微软雅黑" w:cs="微软雅黑"/>
          <w:szCs w:val="21"/>
          <w:highlight w:val="yellow"/>
        </w:rPr>
      </w:pPr>
      <w:r w:rsidRPr="00535491">
        <w:rPr>
          <w:rStyle w:val="af1"/>
          <w:rFonts w:ascii="微软雅黑" w:hAnsi="微软雅黑" w:cs="微软雅黑" w:hint="eastAsia"/>
          <w:color w:val="05073B"/>
          <w:szCs w:val="21"/>
        </w:rPr>
        <w:t>后端开发人员</w:t>
      </w:r>
      <w:r w:rsidRPr="00535491">
        <w:rPr>
          <w:rFonts w:ascii="微软雅黑" w:hAnsi="微软雅黑" w:cs="微软雅黑" w:hint="eastAsia"/>
          <w:color w:val="05073B"/>
          <w:szCs w:val="21"/>
        </w:rPr>
        <w:t>：4人，分别负责UserManagement、StudentInfo、TeacherInfo、</w:t>
      </w:r>
      <w:r w:rsidRPr="00535491">
        <w:rPr>
          <w:rFonts w:ascii="微软雅黑" w:hAnsi="微软雅黑" w:cs="微软雅黑" w:hint="eastAsia"/>
          <w:color w:val="05073B"/>
          <w:szCs w:val="21"/>
          <w:highlight w:val="yellow"/>
        </w:rPr>
        <w:t>CourseInfo和GradeManagement子系统的设计与开发工作。</w:t>
      </w:r>
    </w:p>
    <w:p w14:paraId="581B224F"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highlight w:val="yellow"/>
        </w:rPr>
        <w:t>前端开发人员</w:t>
      </w:r>
      <w:r w:rsidRPr="00535491">
        <w:rPr>
          <w:rFonts w:ascii="微软雅黑" w:hAnsi="微软雅黑" w:cs="微软雅黑" w:hint="eastAsia"/>
          <w:color w:val="05073B"/>
          <w:szCs w:val="21"/>
          <w:highlight w:val="yellow"/>
        </w:rPr>
        <w:t>：2人，负责InterfaceLayer子系统的设计与开</w:t>
      </w:r>
      <w:r w:rsidRPr="00535491">
        <w:rPr>
          <w:rFonts w:ascii="微软雅黑" w:hAnsi="微软雅黑" w:cs="微软雅黑" w:hint="eastAsia"/>
          <w:color w:val="05073B"/>
          <w:szCs w:val="21"/>
        </w:rPr>
        <w:t>发工作，同时与其他子系统开发人员协作，确保界面与后台的交互正常。</w:t>
      </w:r>
    </w:p>
    <w:p w14:paraId="240005AC"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测试工程师</w:t>
      </w:r>
      <w:r w:rsidRPr="00535491">
        <w:rPr>
          <w:rFonts w:ascii="微软雅黑" w:hAnsi="微软雅黑" w:cs="微软雅黑" w:hint="eastAsia"/>
          <w:color w:val="05073B"/>
          <w:szCs w:val="21"/>
        </w:rPr>
        <w:t>：2人，负责所有子系统的测试工作，包括单元测试、集成测试、系统测试等。</w:t>
      </w:r>
    </w:p>
    <w:p w14:paraId="2FE64A36"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数据库管理员</w:t>
      </w:r>
      <w:r w:rsidRPr="00535491">
        <w:rPr>
          <w:rFonts w:ascii="微软雅黑" w:hAnsi="微软雅黑" w:cs="微软雅黑" w:hint="eastAsia"/>
          <w:color w:val="05073B"/>
          <w:szCs w:val="21"/>
        </w:rPr>
        <w:t>：1人，负责所有子系统的数据库设计与维护工作。</w:t>
      </w:r>
    </w:p>
    <w:p w14:paraId="30B9D255"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lastRenderedPageBreak/>
        <w:t>UI/UX设计师</w:t>
      </w:r>
      <w:r w:rsidRPr="00535491">
        <w:rPr>
          <w:rFonts w:ascii="微软雅黑" w:hAnsi="微软雅黑" w:cs="微软雅黑" w:hint="eastAsia"/>
          <w:color w:val="05073B"/>
          <w:szCs w:val="21"/>
        </w:rPr>
        <w:t>：1人，负责InterfaceLayer子系统的界面原型与交互逻辑设计。</w:t>
      </w:r>
    </w:p>
    <w:p w14:paraId="63C6E31D" w14:textId="77777777" w:rsidR="00A3445E" w:rsidRPr="00535491" w:rsidRDefault="00000000" w:rsidP="00535491">
      <w:pPr>
        <w:pStyle w:val="4"/>
        <w:keepNext w:val="0"/>
        <w:keepLines w:val="0"/>
        <w:widowControl/>
        <w:spacing w:before="140" w:after="80" w:line="360" w:lineRule="auto"/>
        <w:rPr>
          <w:rFonts w:ascii="微软雅黑" w:eastAsia="微软雅黑" w:hAnsi="微软雅黑" w:cs="微软雅黑"/>
          <w:color w:val="05073B"/>
          <w:sz w:val="21"/>
          <w:szCs w:val="21"/>
        </w:rPr>
      </w:pPr>
      <w:r w:rsidRPr="00535491">
        <w:rPr>
          <w:rFonts w:ascii="微软雅黑" w:eastAsia="微软雅黑" w:hAnsi="微软雅黑" w:cs="微软雅黑" w:hint="eastAsia"/>
          <w:color w:val="05073B"/>
          <w:sz w:val="21"/>
          <w:szCs w:val="21"/>
        </w:rPr>
        <w:t>四、风险管理与应对措施</w:t>
      </w:r>
    </w:p>
    <w:p w14:paraId="6003C060" w14:textId="77777777" w:rsidR="00A3445E" w:rsidRPr="00535491" w:rsidRDefault="00000000" w:rsidP="00535491">
      <w:pPr>
        <w:widowControl/>
        <w:spacing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需求变更风险</w:t>
      </w:r>
      <w:r w:rsidRPr="00535491">
        <w:rPr>
          <w:rFonts w:ascii="微软雅黑" w:hAnsi="微软雅黑" w:cs="微软雅黑" w:hint="eastAsia"/>
          <w:color w:val="05073B"/>
          <w:szCs w:val="21"/>
        </w:rPr>
        <w:t>：建立需求变更管理流程，确保变更请求得到及时评估与处理，同时调整项目进度计划。</w:t>
      </w:r>
    </w:p>
    <w:p w14:paraId="0AF811D9"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技术实现风险</w:t>
      </w:r>
      <w:r w:rsidRPr="00535491">
        <w:rPr>
          <w:rFonts w:ascii="微软雅黑" w:hAnsi="微软雅黑" w:cs="微软雅黑" w:hint="eastAsia"/>
          <w:color w:val="05073B"/>
          <w:szCs w:val="21"/>
        </w:rPr>
        <w:t>：提前进行技术预研与选型，确保所选技术栈能够满足项目需求，同时建立技术难题解决机制。</w:t>
      </w:r>
    </w:p>
    <w:p w14:paraId="69D165AE"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人员流动风险</w:t>
      </w:r>
      <w:r w:rsidRPr="00535491">
        <w:rPr>
          <w:rFonts w:ascii="微软雅黑" w:hAnsi="微软雅黑" w:cs="微软雅黑" w:hint="eastAsia"/>
          <w:color w:val="05073B"/>
          <w:szCs w:val="21"/>
        </w:rPr>
        <w:t>：建立知识共享机制，确保团队成员之间能够相互替代与协作，同时制定人员培训计划。</w:t>
      </w:r>
    </w:p>
    <w:p w14:paraId="2136B8BA" w14:textId="77777777"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时间进度风险</w:t>
      </w:r>
      <w:r w:rsidRPr="00535491">
        <w:rPr>
          <w:rFonts w:ascii="微软雅黑" w:hAnsi="微软雅黑" w:cs="微软雅黑" w:hint="eastAsia"/>
          <w:color w:val="05073B"/>
          <w:szCs w:val="21"/>
        </w:rPr>
        <w:t>：制定详细的项目进度计划，并定期进行进度评估与调整，确保项目按时完成。</w:t>
      </w:r>
    </w:p>
    <w:p w14:paraId="2A00868F" w14:textId="1713EADC" w:rsidR="00A3445E" w:rsidRPr="00535491" w:rsidRDefault="00000000" w:rsidP="00535491">
      <w:pPr>
        <w:widowControl/>
        <w:spacing w:before="60" w:line="360" w:lineRule="auto"/>
        <w:ind w:firstLineChars="0" w:firstLine="0"/>
        <w:rPr>
          <w:rFonts w:ascii="微软雅黑" w:hAnsi="微软雅黑" w:cs="微软雅黑"/>
          <w:szCs w:val="21"/>
        </w:rPr>
      </w:pPr>
      <w:r w:rsidRPr="00535491">
        <w:rPr>
          <w:rStyle w:val="af1"/>
          <w:rFonts w:ascii="微软雅黑" w:hAnsi="微软雅黑" w:cs="微软雅黑" w:hint="eastAsia"/>
          <w:color w:val="05073B"/>
          <w:szCs w:val="21"/>
        </w:rPr>
        <w:t>质量风险</w:t>
      </w:r>
      <w:r w:rsidRPr="00535491">
        <w:rPr>
          <w:rFonts w:ascii="微软雅黑" w:hAnsi="微软雅黑" w:cs="微软雅黑" w:hint="eastAsia"/>
          <w:color w:val="05073B"/>
          <w:szCs w:val="21"/>
        </w:rPr>
        <w:t>：建立严格的质量管理体系，包括代码审查、测试覆盖率、缺陷跟踪等，确保项目质量达标。</w:t>
      </w:r>
    </w:p>
    <w:p w14:paraId="7136F27D" w14:textId="77777777" w:rsidR="00A3445E" w:rsidRDefault="00A3445E">
      <w:pPr>
        <w:pStyle w:val="22"/>
        <w:snapToGrid w:val="0"/>
        <w:spacing w:after="0" w:line="288" w:lineRule="auto"/>
        <w:sectPr w:rsidR="00A3445E">
          <w:headerReference w:type="default" r:id="rId24"/>
          <w:footerReference w:type="default" r:id="rId25"/>
          <w:pgSz w:w="11906" w:h="16838"/>
          <w:pgMar w:top="1440" w:right="1800" w:bottom="1440" w:left="1800" w:header="851" w:footer="992" w:gutter="0"/>
          <w:cols w:space="720"/>
          <w:docGrid w:type="lines" w:linePitch="312"/>
        </w:sectPr>
      </w:pPr>
    </w:p>
    <w:p w14:paraId="64019DBE" w14:textId="77777777" w:rsidR="00A3445E" w:rsidRDefault="00000000">
      <w:pPr>
        <w:pStyle w:val="1"/>
        <w:numPr>
          <w:ilvl w:val="0"/>
          <w:numId w:val="0"/>
        </w:numPr>
        <w:snapToGrid w:val="0"/>
        <w:spacing w:before="0" w:after="0" w:line="288" w:lineRule="auto"/>
      </w:pPr>
      <w:bookmarkStart w:id="388" w:name="附录C"/>
      <w:bookmarkStart w:id="389" w:name="_Toc120968887"/>
      <w:bookmarkStart w:id="390" w:name="_Toc120961292"/>
      <w:bookmarkStart w:id="391" w:name="_Toc120961463"/>
      <w:bookmarkStart w:id="392" w:name="_Toc120968723"/>
      <w:bookmarkStart w:id="393" w:name="_Toc124506244"/>
      <w:bookmarkStart w:id="394" w:name="_Toc154578127"/>
      <w:bookmarkStart w:id="395" w:name="_Toc120961127"/>
      <w:bookmarkStart w:id="396" w:name="_Toc120961627"/>
      <w:r>
        <w:rPr>
          <w:rFonts w:hint="eastAsia"/>
        </w:rPr>
        <w:lastRenderedPageBreak/>
        <w:t>附录</w:t>
      </w:r>
      <w:r>
        <w:rPr>
          <w:rFonts w:hint="eastAsia"/>
        </w:rPr>
        <w:t>C</w:t>
      </w:r>
      <w:bookmarkEnd w:id="388"/>
      <w:r>
        <w:rPr>
          <w:rFonts w:hint="eastAsia"/>
        </w:rPr>
        <w:t xml:space="preserve">   </w:t>
      </w:r>
      <w:r>
        <w:rPr>
          <w:rFonts w:hint="eastAsia"/>
        </w:rPr>
        <w:t>软件详细设计报告文档模板</w:t>
      </w:r>
      <w:bookmarkEnd w:id="389"/>
      <w:bookmarkEnd w:id="390"/>
      <w:bookmarkEnd w:id="391"/>
      <w:bookmarkEnd w:id="392"/>
      <w:bookmarkEnd w:id="393"/>
      <w:bookmarkEnd w:id="394"/>
      <w:bookmarkEnd w:id="395"/>
      <w:bookmarkEnd w:id="396"/>
    </w:p>
    <w:p w14:paraId="2D0D7770" w14:textId="77777777" w:rsidR="00A3445E" w:rsidRDefault="00000000">
      <w:pPr>
        <w:pStyle w:val="1"/>
        <w:numPr>
          <w:ilvl w:val="0"/>
          <w:numId w:val="18"/>
        </w:numPr>
        <w:snapToGrid w:val="0"/>
        <w:spacing w:before="0" w:after="0" w:line="288" w:lineRule="auto"/>
      </w:pPr>
      <w:bookmarkStart w:id="397" w:name="_Toc120961628"/>
      <w:bookmarkStart w:id="398" w:name="_Toc154578128"/>
      <w:bookmarkStart w:id="399" w:name="_Toc120968888"/>
      <w:bookmarkStart w:id="400" w:name="_Toc120961293"/>
      <w:bookmarkStart w:id="401" w:name="_Toc120961128"/>
      <w:bookmarkStart w:id="402" w:name="_Toc124506245"/>
      <w:bookmarkStart w:id="403" w:name="_Toc120968724"/>
      <w:bookmarkStart w:id="404" w:name="_Toc127799122"/>
      <w:bookmarkStart w:id="405" w:name="_Toc120961464"/>
      <w:bookmarkStart w:id="406" w:name="_Toc120328602"/>
      <w:r>
        <w:rPr>
          <w:rFonts w:hint="eastAsia"/>
        </w:rPr>
        <w:t>引言</w:t>
      </w:r>
      <w:bookmarkEnd w:id="397"/>
      <w:bookmarkEnd w:id="398"/>
      <w:bookmarkEnd w:id="399"/>
      <w:bookmarkEnd w:id="400"/>
      <w:bookmarkEnd w:id="401"/>
      <w:bookmarkEnd w:id="402"/>
      <w:bookmarkEnd w:id="403"/>
      <w:bookmarkEnd w:id="404"/>
      <w:bookmarkEnd w:id="405"/>
      <w:bookmarkEnd w:id="406"/>
    </w:p>
    <w:p w14:paraId="78ABCF5D" w14:textId="77777777" w:rsidR="00A3445E" w:rsidRDefault="00000000">
      <w:pPr>
        <w:widowControl/>
        <w:shd w:val="clear" w:color="auto" w:fill="FFFFFF"/>
        <w:snapToGrid w:val="0"/>
        <w:spacing w:line="360" w:lineRule="auto"/>
        <w:jc w:val="left"/>
        <w:rPr>
          <w:rFonts w:cs="Helvetica"/>
          <w:kern w:val="0"/>
          <w:szCs w:val="21"/>
        </w:rPr>
      </w:pPr>
      <w:r>
        <w:rPr>
          <w:rFonts w:cs="Helvetica" w:hint="eastAsia"/>
          <w:kern w:val="0"/>
          <w:szCs w:val="21"/>
        </w:rPr>
        <w:t>本报告为学生成绩管理系统的详细设计报告，旨在提供系统功能模块、架构设计、类与方法实现、界面设计以及数据结构等方面的详细技术说明。该报告为开发人员、测试人员和维护人员提供了实施系统的指导，帮助各个角色全面了解系统的设计、功能和操作流程，以便高效开发、测试和维护。</w:t>
      </w:r>
    </w:p>
    <w:p w14:paraId="723F0E28" w14:textId="77777777" w:rsidR="00A3445E" w:rsidRDefault="00000000">
      <w:pPr>
        <w:pStyle w:val="2"/>
        <w:snapToGrid w:val="0"/>
        <w:spacing w:before="0" w:after="0" w:line="288" w:lineRule="auto"/>
        <w:rPr>
          <w:rFonts w:ascii="Consolas" w:eastAsia="微软雅黑" w:hAnsi="Consolas"/>
        </w:rPr>
      </w:pPr>
      <w:bookmarkStart w:id="407" w:name="_Toc120968727"/>
      <w:bookmarkStart w:id="408" w:name="_Toc120961296"/>
      <w:bookmarkStart w:id="409" w:name="_Toc120961131"/>
      <w:bookmarkStart w:id="410" w:name="_Toc124506248"/>
      <w:bookmarkStart w:id="411" w:name="_Toc120328605"/>
      <w:bookmarkStart w:id="412" w:name="_Toc120961467"/>
      <w:bookmarkStart w:id="413" w:name="_Toc120968891"/>
      <w:bookmarkStart w:id="414" w:name="_Toc127799125"/>
      <w:bookmarkStart w:id="415" w:name="_Toc120961631"/>
      <w:r>
        <w:rPr>
          <w:rFonts w:ascii="Consolas" w:eastAsia="微软雅黑" w:hAnsi="Consolas" w:hint="eastAsia"/>
        </w:rPr>
        <w:t>文档约定</w:t>
      </w:r>
      <w:bookmarkEnd w:id="407"/>
      <w:bookmarkEnd w:id="408"/>
      <w:bookmarkEnd w:id="409"/>
      <w:bookmarkEnd w:id="410"/>
      <w:bookmarkEnd w:id="411"/>
      <w:bookmarkEnd w:id="412"/>
      <w:bookmarkEnd w:id="413"/>
      <w:bookmarkEnd w:id="414"/>
      <w:bookmarkEnd w:id="415"/>
    </w:p>
    <w:p w14:paraId="780EF99B" w14:textId="77777777" w:rsidR="00A3445E" w:rsidRDefault="00000000">
      <w:pPr>
        <w:spacing w:line="360" w:lineRule="auto"/>
      </w:pPr>
      <w:r>
        <w:rPr>
          <w:rFonts w:hint="eastAsia"/>
        </w:rPr>
        <w:t>在编写本报告时，我们遵循了一些标准和编写约定，以确保报告内容清晰、易于理解，并且便于后续使用和修改。</w:t>
      </w:r>
    </w:p>
    <w:p w14:paraId="718AB0DB" w14:textId="77777777" w:rsidR="00A3445E" w:rsidRDefault="00000000">
      <w:pPr>
        <w:pStyle w:val="afa"/>
        <w:numPr>
          <w:ilvl w:val="0"/>
          <w:numId w:val="19"/>
        </w:numPr>
        <w:spacing w:line="360" w:lineRule="auto"/>
        <w:ind w:firstLineChars="0"/>
      </w:pPr>
      <w:r>
        <w:rPr>
          <w:rFonts w:hint="eastAsia"/>
          <w:b/>
          <w:bCs/>
        </w:rPr>
        <w:t>部件编号方式</w:t>
      </w:r>
      <w:r>
        <w:rPr>
          <w:rFonts w:hint="eastAsia"/>
        </w:rPr>
        <w:t>：本报告中的各个部分按照功能模块进行编号，主要部分采用阿拉伯数字进行标记（如：</w:t>
      </w:r>
      <w:r>
        <w:rPr>
          <w:rFonts w:hint="eastAsia"/>
        </w:rPr>
        <w:t xml:space="preserve">2. </w:t>
      </w:r>
      <w:r>
        <w:rPr>
          <w:rFonts w:hint="eastAsia"/>
        </w:rPr>
        <w:t>部件详细设计、</w:t>
      </w:r>
      <w:r>
        <w:rPr>
          <w:rFonts w:hint="eastAsia"/>
        </w:rPr>
        <w:t xml:space="preserve">3. </w:t>
      </w:r>
      <w:r>
        <w:rPr>
          <w:rFonts w:hint="eastAsia"/>
        </w:rPr>
        <w:t>界面设计）。子部分则采用小数点格式进行编号（如：</w:t>
      </w:r>
      <w:r>
        <w:rPr>
          <w:rFonts w:hint="eastAsia"/>
        </w:rPr>
        <w:t xml:space="preserve">2.1 Student </w:t>
      </w:r>
      <w:r>
        <w:rPr>
          <w:rFonts w:hint="eastAsia"/>
        </w:rPr>
        <w:t>类设计、</w:t>
      </w:r>
      <w:r>
        <w:rPr>
          <w:rFonts w:hint="eastAsia"/>
        </w:rPr>
        <w:t xml:space="preserve">2.2 Course </w:t>
      </w:r>
      <w:r>
        <w:rPr>
          <w:rFonts w:hint="eastAsia"/>
        </w:rPr>
        <w:t>类设计）。</w:t>
      </w:r>
    </w:p>
    <w:p w14:paraId="70AFC402" w14:textId="77777777" w:rsidR="00A3445E" w:rsidRDefault="00000000">
      <w:pPr>
        <w:pStyle w:val="afa"/>
        <w:numPr>
          <w:ilvl w:val="0"/>
          <w:numId w:val="19"/>
        </w:numPr>
        <w:spacing w:line="360" w:lineRule="auto"/>
        <w:ind w:firstLineChars="0"/>
      </w:pPr>
      <w:r>
        <w:rPr>
          <w:rFonts w:hint="eastAsia"/>
          <w:b/>
          <w:bCs/>
        </w:rPr>
        <w:t>界面编号方式</w:t>
      </w:r>
      <w:r>
        <w:rPr>
          <w:rFonts w:hint="eastAsia"/>
        </w:rPr>
        <w:t>：界面部分的编号采用“界面</w:t>
      </w:r>
      <w:r>
        <w:rPr>
          <w:rFonts w:hint="eastAsia"/>
        </w:rPr>
        <w:t>X</w:t>
      </w:r>
      <w:r>
        <w:rPr>
          <w:rFonts w:hint="eastAsia"/>
        </w:rPr>
        <w:t>”格式，其中“</w:t>
      </w:r>
      <w:r>
        <w:rPr>
          <w:rFonts w:hint="eastAsia"/>
        </w:rPr>
        <w:t>X</w:t>
      </w:r>
      <w:r>
        <w:rPr>
          <w:rFonts w:hint="eastAsia"/>
        </w:rPr>
        <w:t>”是界面的顺序编号（如：界面</w:t>
      </w:r>
      <w:r>
        <w:rPr>
          <w:rFonts w:hint="eastAsia"/>
        </w:rPr>
        <w:t xml:space="preserve">1 </w:t>
      </w:r>
      <w:r>
        <w:rPr>
          <w:rFonts w:hint="eastAsia"/>
        </w:rPr>
        <w:t>学生主界面、界面</w:t>
      </w:r>
      <w:r>
        <w:rPr>
          <w:rFonts w:hint="eastAsia"/>
        </w:rPr>
        <w:t xml:space="preserve">2 </w:t>
      </w:r>
      <w:r>
        <w:rPr>
          <w:rFonts w:hint="eastAsia"/>
        </w:rPr>
        <w:t>教师主界面）。每个界面设计段落都配有截图或详细描述，帮助开发人员实现具体的界面布局。</w:t>
      </w:r>
    </w:p>
    <w:p w14:paraId="21FF63B6" w14:textId="77777777" w:rsidR="00A3445E" w:rsidRDefault="00000000">
      <w:pPr>
        <w:pStyle w:val="afa"/>
        <w:numPr>
          <w:ilvl w:val="0"/>
          <w:numId w:val="19"/>
        </w:numPr>
        <w:spacing w:line="360" w:lineRule="auto"/>
        <w:ind w:firstLineChars="0"/>
      </w:pPr>
      <w:r>
        <w:rPr>
          <w:rFonts w:hint="eastAsia"/>
          <w:b/>
          <w:bCs/>
        </w:rPr>
        <w:t>命名规范</w:t>
      </w:r>
      <w:r>
        <w:rPr>
          <w:rFonts w:hint="eastAsia"/>
        </w:rPr>
        <w:t>：</w:t>
      </w:r>
    </w:p>
    <w:p w14:paraId="5DA0EEA5" w14:textId="77777777" w:rsidR="00A3445E" w:rsidRDefault="00000000">
      <w:pPr>
        <w:spacing w:line="360" w:lineRule="auto"/>
        <w:ind w:left="420" w:firstLineChars="0"/>
      </w:pPr>
      <w:r>
        <w:rPr>
          <w:rFonts w:hint="eastAsia"/>
        </w:rPr>
        <w:t>类名：采用</w:t>
      </w:r>
      <w:r>
        <w:rPr>
          <w:rFonts w:hint="eastAsia"/>
        </w:rPr>
        <w:t xml:space="preserve"> Pascal </w:t>
      </w:r>
      <w:r>
        <w:rPr>
          <w:rFonts w:hint="eastAsia"/>
        </w:rPr>
        <w:t>命名法，首字母大写，例如</w:t>
      </w:r>
      <w:r>
        <w:rPr>
          <w:rFonts w:hint="eastAsia"/>
        </w:rPr>
        <w:t xml:space="preserve"> Student</w:t>
      </w:r>
      <w:r>
        <w:rPr>
          <w:rFonts w:hint="eastAsia"/>
        </w:rPr>
        <w:t>、</w:t>
      </w:r>
      <w:r>
        <w:rPr>
          <w:rFonts w:hint="eastAsia"/>
        </w:rPr>
        <w:t>Course</w:t>
      </w:r>
      <w:r>
        <w:rPr>
          <w:rFonts w:hint="eastAsia"/>
        </w:rPr>
        <w:t>。</w:t>
      </w:r>
    </w:p>
    <w:p w14:paraId="01F00C42" w14:textId="77777777" w:rsidR="00A3445E" w:rsidRDefault="00000000">
      <w:pPr>
        <w:spacing w:line="360" w:lineRule="auto"/>
        <w:ind w:left="420" w:firstLineChars="0"/>
      </w:pPr>
      <w:r>
        <w:rPr>
          <w:rFonts w:hint="eastAsia"/>
        </w:rPr>
        <w:t>方法名：采用驼峰命名法，首字母小写，例如</w:t>
      </w:r>
      <w:r>
        <w:rPr>
          <w:rFonts w:hint="eastAsia"/>
        </w:rPr>
        <w:t xml:space="preserve"> </w:t>
      </w:r>
      <w:r>
        <w:t>getBirthd</w:t>
      </w:r>
      <w:r>
        <w:rPr>
          <w:rFonts w:hint="eastAsia"/>
        </w:rPr>
        <w:t>ay</w:t>
      </w:r>
      <w:r>
        <w:rPr>
          <w:rFonts w:hint="eastAsia"/>
        </w:rPr>
        <w:t>、</w:t>
      </w:r>
      <w:r>
        <w:t>getInstitute</w:t>
      </w:r>
      <w:r>
        <w:rPr>
          <w:rFonts w:hint="eastAsia"/>
        </w:rPr>
        <w:t>。</w:t>
      </w:r>
    </w:p>
    <w:p w14:paraId="7112EB0F" w14:textId="77777777" w:rsidR="00A3445E" w:rsidRDefault="00000000">
      <w:pPr>
        <w:spacing w:line="360" w:lineRule="auto"/>
        <w:ind w:left="420" w:firstLineChars="0"/>
      </w:pPr>
      <w:r>
        <w:rPr>
          <w:rFonts w:hint="eastAsia"/>
        </w:rPr>
        <w:t>变量名：小写字母和下划线分隔，采用</w:t>
      </w:r>
      <w:r>
        <w:rPr>
          <w:rFonts w:hint="eastAsia"/>
        </w:rPr>
        <w:t xml:space="preserve"> snake_case </w:t>
      </w:r>
      <w:r>
        <w:rPr>
          <w:rFonts w:hint="eastAsia"/>
        </w:rPr>
        <w:t>命名法，例如</w:t>
      </w:r>
      <w:r>
        <w:rPr>
          <w:rFonts w:hint="eastAsia"/>
        </w:rPr>
        <w:t xml:space="preserve"> </w:t>
      </w:r>
      <w:r>
        <w:t>birthday</w:t>
      </w:r>
      <w:r>
        <w:rPr>
          <w:rFonts w:hint="eastAsia"/>
        </w:rPr>
        <w:t>、</w:t>
      </w:r>
      <w:r>
        <w:rPr>
          <w:rFonts w:hint="eastAsia"/>
        </w:rPr>
        <w:t>i</w:t>
      </w:r>
      <w:r>
        <w:t>nstitute</w:t>
      </w:r>
      <w:r>
        <w:rPr>
          <w:rFonts w:hint="eastAsia"/>
        </w:rPr>
        <w:t>。</w:t>
      </w:r>
    </w:p>
    <w:p w14:paraId="7DD0894C" w14:textId="77777777" w:rsidR="00A3445E" w:rsidRDefault="00000000">
      <w:pPr>
        <w:pStyle w:val="afa"/>
        <w:numPr>
          <w:ilvl w:val="0"/>
          <w:numId w:val="20"/>
        </w:numPr>
        <w:spacing w:line="360" w:lineRule="auto"/>
        <w:ind w:left="780" w:firstLineChars="0"/>
        <w:rPr>
          <w:rFonts w:ascii="微软雅黑 Light" w:eastAsia="微软雅黑 Light" w:hAnsi="微软雅黑 Light"/>
        </w:rPr>
      </w:pPr>
      <w:r>
        <w:rPr>
          <w:rFonts w:hint="eastAsia"/>
          <w:b/>
          <w:bCs/>
        </w:rPr>
        <w:t>代码规范</w:t>
      </w:r>
      <w:r>
        <w:rPr>
          <w:rFonts w:hint="eastAsia"/>
        </w:rPr>
        <w:t>：</w:t>
      </w:r>
      <w:r>
        <w:rPr>
          <w:rFonts w:ascii="微软雅黑" w:hAnsi="微软雅黑" w:hint="eastAsia"/>
        </w:rPr>
        <w:t>本报告中的代码遵循 Java 编程规范，包括类与方法之间适当的空行，注释明确，且每个函数、类和变量都有清晰的说明。函数和类命名应具描述性，避免使用简写和过于简单的名称。</w:t>
      </w:r>
    </w:p>
    <w:p w14:paraId="44301A47" w14:textId="77777777" w:rsidR="00A3445E" w:rsidRDefault="00000000">
      <w:pPr>
        <w:pStyle w:val="afa"/>
        <w:numPr>
          <w:ilvl w:val="0"/>
          <w:numId w:val="20"/>
        </w:numPr>
        <w:spacing w:line="360" w:lineRule="auto"/>
        <w:ind w:left="780" w:firstLineChars="0"/>
      </w:pPr>
      <w:r>
        <w:rPr>
          <w:rFonts w:hint="eastAsia"/>
          <w:b/>
          <w:bCs/>
        </w:rPr>
        <w:lastRenderedPageBreak/>
        <w:t>数据结构与存储</w:t>
      </w:r>
      <w:r>
        <w:rPr>
          <w:rFonts w:hint="eastAsia"/>
        </w:rPr>
        <w:t>：系统的核心数据存储采用本地文件（</w:t>
      </w:r>
      <w:r>
        <w:rPr>
          <w:rFonts w:hint="eastAsia"/>
        </w:rPr>
        <w:t>CSV</w:t>
      </w:r>
      <w:r>
        <w:rPr>
          <w:rFonts w:hint="eastAsia"/>
        </w:rPr>
        <w:t>格式）模拟数据库。每个功能模块的数据存储结构将会在详细设计中进行描述，确保数据管理的一致性与可维护性。</w:t>
      </w:r>
    </w:p>
    <w:p w14:paraId="046CDE67" w14:textId="77777777" w:rsidR="00A3445E" w:rsidRDefault="00000000">
      <w:pPr>
        <w:spacing w:line="360" w:lineRule="auto"/>
      </w:pPr>
      <w:r>
        <w:rPr>
          <w:rFonts w:hint="eastAsia"/>
        </w:rPr>
        <w:t>通过这些编写约定，本报告能够提供清晰、结构化的设计方案，方便各角色在后续开发、测试与维护中高效使用。</w:t>
      </w:r>
    </w:p>
    <w:p w14:paraId="5F9CC944" w14:textId="77777777" w:rsidR="00A3445E" w:rsidRDefault="00A3445E">
      <w:pPr>
        <w:snapToGrid w:val="0"/>
        <w:spacing w:line="288" w:lineRule="auto"/>
        <w:rPr>
          <w:color w:val="2E74B5" w:themeColor="accent5" w:themeShade="BF"/>
        </w:rPr>
      </w:pPr>
    </w:p>
    <w:p w14:paraId="1CE22A38" w14:textId="77777777" w:rsidR="00A3445E" w:rsidRDefault="00000000">
      <w:pPr>
        <w:pStyle w:val="1"/>
        <w:snapToGrid w:val="0"/>
        <w:spacing w:before="0" w:after="0" w:line="288" w:lineRule="auto"/>
      </w:pPr>
      <w:bookmarkStart w:id="416" w:name="_Toc120961476"/>
      <w:bookmarkStart w:id="417" w:name="_Toc120961305"/>
      <w:bookmarkStart w:id="418" w:name="_Toc120328614"/>
      <w:bookmarkStart w:id="419" w:name="_Toc120961140"/>
      <w:bookmarkStart w:id="420" w:name="_Toc127799134"/>
      <w:bookmarkStart w:id="421" w:name="_Toc120968736"/>
      <w:bookmarkStart w:id="422" w:name="_Toc120961640"/>
      <w:bookmarkStart w:id="423" w:name="_Toc154578140"/>
      <w:bookmarkStart w:id="424" w:name="_Toc120968900"/>
      <w:bookmarkStart w:id="425" w:name="_Toc124506257"/>
      <w:r>
        <w:rPr>
          <w:rFonts w:hint="eastAsia"/>
        </w:rPr>
        <w:t>部件（或类、方法）详细设计</w:t>
      </w:r>
      <w:bookmarkEnd w:id="416"/>
      <w:bookmarkEnd w:id="417"/>
      <w:bookmarkEnd w:id="418"/>
      <w:bookmarkEnd w:id="419"/>
      <w:bookmarkEnd w:id="420"/>
      <w:bookmarkEnd w:id="421"/>
      <w:bookmarkEnd w:id="422"/>
      <w:bookmarkEnd w:id="423"/>
      <w:bookmarkEnd w:id="424"/>
      <w:bookmarkEnd w:id="42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2130"/>
        <w:gridCol w:w="1290"/>
        <w:gridCol w:w="3060"/>
      </w:tblGrid>
      <w:tr w:rsidR="00A3445E" w14:paraId="27BD7775" w14:textId="77777777">
        <w:trPr>
          <w:jc w:val="center"/>
        </w:trPr>
        <w:tc>
          <w:tcPr>
            <w:tcW w:w="1548" w:type="dxa"/>
            <w:vAlign w:val="center"/>
          </w:tcPr>
          <w:p w14:paraId="2B7A6B21" w14:textId="77777777" w:rsidR="00A3445E" w:rsidRDefault="00000000">
            <w:pPr>
              <w:snapToGrid w:val="0"/>
              <w:spacing w:line="288" w:lineRule="auto"/>
              <w:ind w:firstLineChars="0" w:firstLine="0"/>
              <w:jc w:val="center"/>
            </w:pPr>
            <w:r>
              <w:rPr>
                <w:rFonts w:hint="eastAsia"/>
              </w:rPr>
              <w:t>部件编号</w:t>
            </w:r>
          </w:p>
        </w:tc>
        <w:tc>
          <w:tcPr>
            <w:tcW w:w="2130" w:type="dxa"/>
            <w:vAlign w:val="center"/>
          </w:tcPr>
          <w:p w14:paraId="126CA117" w14:textId="77777777" w:rsidR="00A3445E" w:rsidRDefault="00000000">
            <w:pPr>
              <w:snapToGrid w:val="0"/>
              <w:spacing w:line="288" w:lineRule="auto"/>
              <w:ind w:firstLineChars="0" w:firstLine="0"/>
              <w:jc w:val="center"/>
            </w:pPr>
            <w:r>
              <w:rPr>
                <w:rFonts w:hint="eastAsia"/>
              </w:rPr>
              <w:t>2.1</w:t>
            </w:r>
          </w:p>
        </w:tc>
        <w:tc>
          <w:tcPr>
            <w:tcW w:w="1290" w:type="dxa"/>
            <w:vAlign w:val="center"/>
          </w:tcPr>
          <w:p w14:paraId="6C6CA97F" w14:textId="77777777" w:rsidR="00A3445E" w:rsidRDefault="00000000">
            <w:pPr>
              <w:snapToGrid w:val="0"/>
              <w:spacing w:line="288" w:lineRule="auto"/>
              <w:ind w:firstLineChars="0" w:firstLine="0"/>
              <w:jc w:val="center"/>
            </w:pPr>
            <w:r>
              <w:rPr>
                <w:rFonts w:hint="eastAsia"/>
              </w:rPr>
              <w:t>部件名称</w:t>
            </w:r>
          </w:p>
        </w:tc>
        <w:tc>
          <w:tcPr>
            <w:tcW w:w="3060" w:type="dxa"/>
            <w:vAlign w:val="center"/>
          </w:tcPr>
          <w:p w14:paraId="1FAF6B8B" w14:textId="77777777" w:rsidR="00A3445E" w:rsidRDefault="00000000">
            <w:pPr>
              <w:snapToGrid w:val="0"/>
              <w:spacing w:line="288" w:lineRule="auto"/>
              <w:ind w:firstLineChars="0" w:firstLine="0"/>
              <w:jc w:val="center"/>
            </w:pPr>
            <w:r>
              <w:t>CheckInfo</w:t>
            </w:r>
          </w:p>
        </w:tc>
      </w:tr>
      <w:tr w:rsidR="00A3445E" w14:paraId="7622B312" w14:textId="77777777">
        <w:trPr>
          <w:jc w:val="center"/>
        </w:trPr>
        <w:tc>
          <w:tcPr>
            <w:tcW w:w="1548" w:type="dxa"/>
            <w:vAlign w:val="center"/>
          </w:tcPr>
          <w:p w14:paraId="2A9C93AE" w14:textId="77777777" w:rsidR="00A3445E" w:rsidRDefault="00000000">
            <w:pPr>
              <w:snapToGrid w:val="0"/>
              <w:spacing w:line="288" w:lineRule="auto"/>
              <w:ind w:firstLineChars="0" w:firstLine="0"/>
              <w:jc w:val="center"/>
            </w:pPr>
            <w:r>
              <w:rPr>
                <w:rFonts w:hint="eastAsia"/>
              </w:rPr>
              <w:t>所属子系统</w:t>
            </w:r>
          </w:p>
        </w:tc>
        <w:tc>
          <w:tcPr>
            <w:tcW w:w="6480" w:type="dxa"/>
            <w:gridSpan w:val="3"/>
            <w:vAlign w:val="center"/>
          </w:tcPr>
          <w:p w14:paraId="53DA3B53" w14:textId="77777777" w:rsidR="00A3445E" w:rsidRDefault="00000000">
            <w:pPr>
              <w:snapToGrid w:val="0"/>
              <w:spacing w:line="288" w:lineRule="auto"/>
              <w:ind w:firstLineChars="0" w:firstLine="0"/>
              <w:jc w:val="center"/>
            </w:pPr>
            <w:r>
              <w:rPr>
                <w:rFonts w:hint="eastAsia"/>
              </w:rPr>
              <w:t>用户认证模块</w:t>
            </w:r>
          </w:p>
        </w:tc>
      </w:tr>
      <w:tr w:rsidR="00A3445E" w14:paraId="2231686A" w14:textId="77777777">
        <w:trPr>
          <w:jc w:val="center"/>
        </w:trPr>
        <w:tc>
          <w:tcPr>
            <w:tcW w:w="1548" w:type="dxa"/>
            <w:vAlign w:val="center"/>
          </w:tcPr>
          <w:p w14:paraId="2C3CA42A" w14:textId="77777777" w:rsidR="00A3445E" w:rsidRDefault="00000000">
            <w:pPr>
              <w:snapToGrid w:val="0"/>
              <w:spacing w:line="288" w:lineRule="auto"/>
              <w:ind w:firstLineChars="0" w:firstLine="0"/>
              <w:jc w:val="center"/>
            </w:pPr>
            <w:r>
              <w:rPr>
                <w:rFonts w:hint="eastAsia"/>
              </w:rPr>
              <w:t>部件调用者</w:t>
            </w:r>
          </w:p>
        </w:tc>
        <w:tc>
          <w:tcPr>
            <w:tcW w:w="6480" w:type="dxa"/>
            <w:gridSpan w:val="3"/>
            <w:vAlign w:val="center"/>
          </w:tcPr>
          <w:p w14:paraId="2D72A504" w14:textId="77777777" w:rsidR="00A3445E" w:rsidRDefault="00000000">
            <w:pPr>
              <w:snapToGrid w:val="0"/>
              <w:spacing w:line="288" w:lineRule="auto"/>
              <w:ind w:firstLineChars="0" w:firstLine="0"/>
              <w:jc w:val="center"/>
            </w:pPr>
            <w:r>
              <w:rPr>
                <w:rFonts w:hint="eastAsia"/>
              </w:rPr>
              <w:t>MainFrame</w:t>
            </w:r>
            <w:r>
              <w:rPr>
                <w:rFonts w:hint="eastAsia"/>
              </w:rPr>
              <w:t>（主界面）</w:t>
            </w:r>
          </w:p>
        </w:tc>
      </w:tr>
      <w:tr w:rsidR="00A3445E" w14:paraId="7AB50437" w14:textId="77777777">
        <w:trPr>
          <w:jc w:val="center"/>
        </w:trPr>
        <w:tc>
          <w:tcPr>
            <w:tcW w:w="1548" w:type="dxa"/>
            <w:vAlign w:val="center"/>
          </w:tcPr>
          <w:p w14:paraId="5C7F7BCE" w14:textId="77777777" w:rsidR="00A3445E" w:rsidRDefault="00000000">
            <w:pPr>
              <w:snapToGrid w:val="0"/>
              <w:spacing w:line="288" w:lineRule="auto"/>
              <w:ind w:firstLineChars="0" w:firstLine="0"/>
              <w:jc w:val="center"/>
            </w:pPr>
            <w:r>
              <w:rPr>
                <w:rFonts w:hint="eastAsia"/>
              </w:rPr>
              <w:t>部件被调用者</w:t>
            </w:r>
          </w:p>
        </w:tc>
        <w:tc>
          <w:tcPr>
            <w:tcW w:w="6480" w:type="dxa"/>
            <w:gridSpan w:val="3"/>
            <w:vAlign w:val="center"/>
          </w:tcPr>
          <w:p w14:paraId="21BD6AC0" w14:textId="77777777" w:rsidR="00A3445E" w:rsidRDefault="00000000">
            <w:pPr>
              <w:snapToGrid w:val="0"/>
              <w:spacing w:line="288" w:lineRule="auto"/>
              <w:ind w:firstLineChars="0" w:firstLine="0"/>
              <w:jc w:val="center"/>
            </w:pPr>
            <w:r>
              <w:t>文件操作模块</w:t>
            </w:r>
          </w:p>
        </w:tc>
      </w:tr>
      <w:tr w:rsidR="00A3445E" w14:paraId="7494CBCE" w14:textId="77777777">
        <w:trPr>
          <w:jc w:val="center"/>
        </w:trPr>
        <w:tc>
          <w:tcPr>
            <w:tcW w:w="1548" w:type="dxa"/>
            <w:vAlign w:val="center"/>
          </w:tcPr>
          <w:p w14:paraId="0D6FA23A" w14:textId="77777777" w:rsidR="00A3445E" w:rsidRDefault="00000000">
            <w:pPr>
              <w:snapToGrid w:val="0"/>
              <w:spacing w:line="288" w:lineRule="auto"/>
              <w:ind w:firstLineChars="0" w:firstLine="0"/>
              <w:jc w:val="center"/>
            </w:pPr>
            <w:r>
              <w:rPr>
                <w:rFonts w:hint="eastAsia"/>
              </w:rPr>
              <w:t>部件入口参数</w:t>
            </w:r>
          </w:p>
        </w:tc>
        <w:tc>
          <w:tcPr>
            <w:tcW w:w="6480" w:type="dxa"/>
            <w:gridSpan w:val="3"/>
            <w:vAlign w:val="center"/>
          </w:tcPr>
          <w:p w14:paraId="0EAF4272" w14:textId="77777777" w:rsidR="00A3445E" w:rsidRDefault="00000000">
            <w:pPr>
              <w:snapToGrid w:val="0"/>
              <w:spacing w:line="288" w:lineRule="auto"/>
              <w:ind w:firstLineChars="0" w:firstLine="0"/>
              <w:jc w:val="center"/>
            </w:pPr>
            <w:r>
              <w:t>table, id, passwd</w:t>
            </w:r>
            <w:r>
              <w:t>（表名，用户</w:t>
            </w:r>
            <w:r>
              <w:t>ID</w:t>
            </w:r>
            <w:r>
              <w:t>，密码）</w:t>
            </w:r>
          </w:p>
        </w:tc>
      </w:tr>
      <w:tr w:rsidR="00A3445E" w14:paraId="2FBF520E" w14:textId="77777777">
        <w:trPr>
          <w:jc w:val="center"/>
        </w:trPr>
        <w:tc>
          <w:tcPr>
            <w:tcW w:w="1548" w:type="dxa"/>
            <w:vAlign w:val="center"/>
          </w:tcPr>
          <w:p w14:paraId="0B5B871D" w14:textId="77777777" w:rsidR="00A3445E" w:rsidRDefault="00000000">
            <w:pPr>
              <w:snapToGrid w:val="0"/>
              <w:spacing w:line="288" w:lineRule="auto"/>
              <w:ind w:firstLineChars="0" w:firstLine="0"/>
              <w:jc w:val="center"/>
            </w:pPr>
            <w:r>
              <w:rPr>
                <w:rFonts w:hint="eastAsia"/>
              </w:rPr>
              <w:t>部件出口参数</w:t>
            </w:r>
          </w:p>
        </w:tc>
        <w:tc>
          <w:tcPr>
            <w:tcW w:w="6480" w:type="dxa"/>
            <w:gridSpan w:val="3"/>
            <w:vAlign w:val="center"/>
          </w:tcPr>
          <w:p w14:paraId="515B1EF4" w14:textId="77777777" w:rsidR="00A3445E" w:rsidRDefault="00000000">
            <w:pPr>
              <w:snapToGrid w:val="0"/>
              <w:spacing w:line="288" w:lineRule="auto"/>
              <w:ind w:firstLineChars="0" w:firstLine="0"/>
              <w:jc w:val="center"/>
            </w:pPr>
            <w:r>
              <w:t>int</w:t>
            </w:r>
            <w:r>
              <w:t>（认证结果）</w:t>
            </w:r>
          </w:p>
        </w:tc>
      </w:tr>
      <w:tr w:rsidR="00A3445E" w14:paraId="33809794" w14:textId="77777777">
        <w:trPr>
          <w:jc w:val="center"/>
        </w:trPr>
        <w:tc>
          <w:tcPr>
            <w:tcW w:w="8028" w:type="dxa"/>
            <w:gridSpan w:val="4"/>
            <w:vAlign w:val="center"/>
          </w:tcPr>
          <w:p w14:paraId="59BBADA3" w14:textId="77777777" w:rsidR="00A3445E" w:rsidRDefault="00000000">
            <w:pPr>
              <w:snapToGrid w:val="0"/>
              <w:spacing w:line="288" w:lineRule="auto"/>
              <w:ind w:firstLineChars="0" w:firstLine="0"/>
            </w:pPr>
            <w:r>
              <w:rPr>
                <w:rFonts w:hint="eastAsia"/>
              </w:rPr>
              <w:t>算法或流程描述：</w:t>
            </w:r>
          </w:p>
          <w:p w14:paraId="10013C28" w14:textId="77777777" w:rsidR="00A3445E" w:rsidRDefault="00000000">
            <w:pPr>
              <w:pStyle w:val="22"/>
              <w:ind w:leftChars="0" w:left="0" w:firstLineChars="0" w:firstLine="0"/>
            </w:pPr>
            <w:r>
              <w:t xml:space="preserve">1. </w:t>
            </w:r>
            <w:r>
              <w:t>接收表名、用户</w:t>
            </w:r>
            <w:r>
              <w:t>ID</w:t>
            </w:r>
            <w:r>
              <w:t>和密码；</w:t>
            </w:r>
          </w:p>
          <w:p w14:paraId="1A6D7A43" w14:textId="77777777" w:rsidR="00A3445E" w:rsidRDefault="00000000">
            <w:pPr>
              <w:pStyle w:val="22"/>
              <w:ind w:leftChars="0" w:left="0" w:firstLineChars="0" w:firstLine="0"/>
            </w:pPr>
            <w:r>
              <w:t xml:space="preserve">2. </w:t>
            </w:r>
            <w:r>
              <w:t>打开对应的文件；</w:t>
            </w:r>
          </w:p>
          <w:p w14:paraId="74F82ADD" w14:textId="77777777" w:rsidR="00A3445E" w:rsidRDefault="00000000">
            <w:pPr>
              <w:pStyle w:val="22"/>
              <w:ind w:leftChars="0" w:left="0" w:firstLineChars="0" w:firstLine="0"/>
            </w:pPr>
            <w:r>
              <w:t xml:space="preserve">3. </w:t>
            </w:r>
            <w:r>
              <w:t>遍历文件内容进行验证；</w:t>
            </w:r>
          </w:p>
          <w:p w14:paraId="6F9147E9" w14:textId="77777777" w:rsidR="00A3445E" w:rsidRDefault="00000000">
            <w:pPr>
              <w:pStyle w:val="22"/>
              <w:ind w:leftChars="0" w:left="0" w:firstLineChars="0" w:firstLine="0"/>
            </w:pPr>
            <w:r>
              <w:t xml:space="preserve">4. </w:t>
            </w:r>
            <w:r>
              <w:t>返回验证结果。</w:t>
            </w:r>
          </w:p>
        </w:tc>
      </w:tr>
      <w:tr w:rsidR="00A3445E" w14:paraId="08CCEC12" w14:textId="77777777">
        <w:trPr>
          <w:jc w:val="center"/>
        </w:trPr>
        <w:tc>
          <w:tcPr>
            <w:tcW w:w="1548" w:type="dxa"/>
            <w:vAlign w:val="center"/>
          </w:tcPr>
          <w:p w14:paraId="6743CBD3" w14:textId="77777777" w:rsidR="00A3445E" w:rsidRDefault="00000000">
            <w:pPr>
              <w:snapToGrid w:val="0"/>
              <w:spacing w:line="288" w:lineRule="auto"/>
              <w:ind w:firstLineChars="0" w:firstLine="0"/>
              <w:jc w:val="center"/>
            </w:pPr>
            <w:r>
              <w:rPr>
                <w:rFonts w:hint="eastAsia"/>
              </w:rPr>
              <w:t>表示形式</w:t>
            </w:r>
          </w:p>
        </w:tc>
        <w:tc>
          <w:tcPr>
            <w:tcW w:w="2130" w:type="dxa"/>
            <w:vAlign w:val="center"/>
          </w:tcPr>
          <w:p w14:paraId="2EEF4D4C" w14:textId="77777777" w:rsidR="00A3445E" w:rsidRDefault="00000000">
            <w:pPr>
              <w:snapToGrid w:val="0"/>
              <w:spacing w:line="288" w:lineRule="auto"/>
              <w:ind w:firstLineChars="0" w:firstLine="0"/>
              <w:jc w:val="center"/>
            </w:pPr>
            <w:r>
              <w:t xml:space="preserve">Java </w:t>
            </w:r>
            <w:r>
              <w:t>类</w:t>
            </w:r>
          </w:p>
        </w:tc>
        <w:tc>
          <w:tcPr>
            <w:tcW w:w="1290" w:type="dxa"/>
            <w:vAlign w:val="center"/>
          </w:tcPr>
          <w:p w14:paraId="2D7528D0" w14:textId="77777777" w:rsidR="00A3445E" w:rsidRDefault="00000000">
            <w:pPr>
              <w:snapToGrid w:val="0"/>
              <w:spacing w:line="288" w:lineRule="auto"/>
              <w:ind w:firstLineChars="0" w:firstLine="0"/>
              <w:jc w:val="center"/>
            </w:pPr>
            <w:r>
              <w:rPr>
                <w:rFonts w:hint="eastAsia"/>
              </w:rPr>
              <w:t>运行环境</w:t>
            </w:r>
          </w:p>
        </w:tc>
        <w:tc>
          <w:tcPr>
            <w:tcW w:w="3060" w:type="dxa"/>
            <w:vAlign w:val="center"/>
          </w:tcPr>
          <w:p w14:paraId="02AB82FE" w14:textId="77777777" w:rsidR="00A3445E" w:rsidRDefault="00000000">
            <w:pPr>
              <w:snapToGrid w:val="0"/>
              <w:spacing w:line="288" w:lineRule="auto"/>
              <w:ind w:firstLineChars="0" w:firstLine="0"/>
              <w:jc w:val="center"/>
            </w:pPr>
            <w:r>
              <w:t xml:space="preserve">Java </w:t>
            </w:r>
            <w:r>
              <w:t>运行时环境</w:t>
            </w:r>
          </w:p>
        </w:tc>
      </w:tr>
      <w:tr w:rsidR="00A3445E" w14:paraId="02794E39" w14:textId="77777777">
        <w:trPr>
          <w:jc w:val="center"/>
        </w:trPr>
        <w:tc>
          <w:tcPr>
            <w:tcW w:w="1548" w:type="dxa"/>
            <w:vAlign w:val="center"/>
          </w:tcPr>
          <w:p w14:paraId="38891EF2" w14:textId="77777777" w:rsidR="00A3445E" w:rsidRDefault="00000000">
            <w:pPr>
              <w:snapToGrid w:val="0"/>
              <w:spacing w:line="288" w:lineRule="auto"/>
              <w:ind w:firstLineChars="0" w:firstLine="0"/>
              <w:jc w:val="center"/>
            </w:pPr>
            <w:r>
              <w:rPr>
                <w:rFonts w:hint="eastAsia"/>
              </w:rPr>
              <w:t>性能要求</w:t>
            </w:r>
          </w:p>
        </w:tc>
        <w:tc>
          <w:tcPr>
            <w:tcW w:w="2130" w:type="dxa"/>
            <w:vAlign w:val="center"/>
          </w:tcPr>
          <w:p w14:paraId="7F75016B" w14:textId="77777777" w:rsidR="00A3445E" w:rsidRDefault="00000000">
            <w:pPr>
              <w:snapToGrid w:val="0"/>
              <w:spacing w:line="288" w:lineRule="auto"/>
              <w:ind w:firstLineChars="0" w:firstLine="0"/>
              <w:jc w:val="center"/>
            </w:pPr>
            <w:r>
              <w:t>验证时间小于</w:t>
            </w:r>
            <w:r>
              <w:t>100ms</w:t>
            </w:r>
          </w:p>
        </w:tc>
        <w:tc>
          <w:tcPr>
            <w:tcW w:w="1290" w:type="dxa"/>
            <w:vAlign w:val="center"/>
          </w:tcPr>
          <w:p w14:paraId="46C45CC8" w14:textId="77777777" w:rsidR="00A3445E" w:rsidRDefault="00A3445E">
            <w:pPr>
              <w:snapToGrid w:val="0"/>
              <w:spacing w:line="288" w:lineRule="auto"/>
              <w:jc w:val="center"/>
            </w:pPr>
          </w:p>
        </w:tc>
        <w:tc>
          <w:tcPr>
            <w:tcW w:w="3060" w:type="dxa"/>
            <w:vAlign w:val="center"/>
          </w:tcPr>
          <w:p w14:paraId="762848AF" w14:textId="77777777" w:rsidR="00A3445E" w:rsidRDefault="00A3445E">
            <w:pPr>
              <w:snapToGrid w:val="0"/>
              <w:spacing w:line="288" w:lineRule="auto"/>
              <w:jc w:val="center"/>
            </w:pPr>
          </w:p>
        </w:tc>
      </w:tr>
    </w:tbl>
    <w:p w14:paraId="02BAA2DF" w14:textId="77777777" w:rsidR="00A3445E" w:rsidRDefault="00A3445E">
      <w:pPr>
        <w:pStyle w:val="22"/>
        <w:snapToGrid w:val="0"/>
        <w:spacing w:line="288" w:lineRule="auto"/>
        <w:ind w:leftChars="0" w:left="0" w:firstLineChars="0" w:firstLine="0"/>
        <w:rPr>
          <w:color w:val="2E74B5" w:themeColor="accent5" w:themeShade="BF"/>
        </w:rPr>
      </w:pPr>
    </w:p>
    <w:p w14:paraId="4D070766" w14:textId="77777777" w:rsidR="00A3445E" w:rsidRDefault="00000000">
      <w:pPr>
        <w:pStyle w:val="22"/>
        <w:snapToGrid w:val="0"/>
        <w:spacing w:line="360" w:lineRule="auto"/>
        <w:ind w:leftChars="0" w:left="0" w:firstLineChars="0" w:firstLine="0"/>
        <w:rPr>
          <w:rFonts w:ascii="微软雅黑" w:hAnsi="微软雅黑"/>
        </w:rPr>
      </w:pPr>
      <w:r>
        <w:rPr>
          <w:rFonts w:ascii="微软雅黑" w:hAnsi="微软雅黑" w:hint="eastAsia"/>
        </w:rPr>
        <w:t>流程描述：</w:t>
      </w:r>
    </w:p>
    <w:p w14:paraId="21B3C259" w14:textId="77777777" w:rsidR="00A3445E" w:rsidRDefault="00000000">
      <w:pPr>
        <w:pStyle w:val="22"/>
        <w:numPr>
          <w:ilvl w:val="0"/>
          <w:numId w:val="21"/>
        </w:numPr>
        <w:snapToGrid w:val="0"/>
        <w:spacing w:line="360" w:lineRule="auto"/>
        <w:ind w:leftChars="0" w:firstLineChars="0"/>
        <w:rPr>
          <w:rFonts w:ascii="微软雅黑" w:hAnsi="微软雅黑"/>
        </w:rPr>
      </w:pPr>
      <w:r>
        <w:rPr>
          <w:rFonts w:ascii="微软雅黑" w:hAnsi="微软雅黑" w:hint="eastAsia"/>
        </w:rPr>
        <w:t>输入参数：</w:t>
      </w:r>
    </w:p>
    <w:p w14:paraId="08338A8E" w14:textId="77777777" w:rsidR="00A3445E" w:rsidRDefault="00000000">
      <w:pPr>
        <w:pStyle w:val="22"/>
        <w:snapToGrid w:val="0"/>
        <w:spacing w:line="360" w:lineRule="auto"/>
        <w:ind w:leftChars="0" w:left="0" w:firstLineChars="0"/>
        <w:rPr>
          <w:rFonts w:ascii="微软雅黑" w:hAnsi="微软雅黑"/>
        </w:rPr>
      </w:pPr>
      <w:r>
        <w:rPr>
          <w:rFonts w:ascii="微软雅黑" w:hAnsi="微软雅黑" w:hint="eastAsia"/>
        </w:rPr>
        <w:t>table：文件名（如 student、teacher，决定验证的是哪类用户）。</w:t>
      </w:r>
    </w:p>
    <w:p w14:paraId="3C57223B" w14:textId="77777777" w:rsidR="00A3445E" w:rsidRDefault="00000000">
      <w:pPr>
        <w:pStyle w:val="22"/>
        <w:snapToGrid w:val="0"/>
        <w:spacing w:line="360" w:lineRule="auto"/>
        <w:ind w:firstLineChars="0" w:firstLine="0"/>
        <w:rPr>
          <w:rFonts w:ascii="微软雅黑" w:hAnsi="微软雅黑"/>
        </w:rPr>
      </w:pPr>
      <w:r>
        <w:rPr>
          <w:rFonts w:ascii="微软雅黑" w:hAnsi="微软雅黑" w:hint="eastAsia"/>
        </w:rPr>
        <w:t>id：用户输入的用户ID。</w:t>
      </w:r>
    </w:p>
    <w:p w14:paraId="75C9178F" w14:textId="77777777" w:rsidR="00A3445E" w:rsidRDefault="00000000">
      <w:pPr>
        <w:pStyle w:val="22"/>
        <w:snapToGrid w:val="0"/>
        <w:spacing w:line="360" w:lineRule="auto"/>
        <w:ind w:firstLineChars="0" w:firstLine="0"/>
        <w:rPr>
          <w:rFonts w:ascii="微软雅黑" w:hAnsi="微软雅黑"/>
        </w:rPr>
      </w:pPr>
      <w:r>
        <w:rPr>
          <w:rFonts w:ascii="微软雅黑" w:hAnsi="微软雅黑" w:hint="eastAsia"/>
        </w:rPr>
        <w:t>passwd：用户输入的密码。</w:t>
      </w:r>
    </w:p>
    <w:p w14:paraId="3E99B8E4" w14:textId="77777777" w:rsidR="00A3445E" w:rsidRDefault="00000000">
      <w:pPr>
        <w:pStyle w:val="22"/>
        <w:numPr>
          <w:ilvl w:val="0"/>
          <w:numId w:val="21"/>
        </w:numPr>
        <w:snapToGrid w:val="0"/>
        <w:spacing w:line="360" w:lineRule="auto"/>
        <w:ind w:leftChars="0" w:firstLineChars="0"/>
        <w:rPr>
          <w:rFonts w:ascii="微软雅黑" w:hAnsi="微软雅黑"/>
        </w:rPr>
      </w:pPr>
      <w:r>
        <w:rPr>
          <w:rFonts w:ascii="微软雅黑" w:hAnsi="微软雅黑" w:hint="eastAsia"/>
        </w:rPr>
        <w:lastRenderedPageBreak/>
        <w:t>执行过程：</w:t>
      </w:r>
    </w:p>
    <w:p w14:paraId="2A56EB0E" w14:textId="77777777" w:rsidR="00A3445E" w:rsidRDefault="00000000">
      <w:pPr>
        <w:pStyle w:val="22"/>
        <w:numPr>
          <w:ilvl w:val="0"/>
          <w:numId w:val="22"/>
        </w:numPr>
        <w:snapToGrid w:val="0"/>
        <w:spacing w:line="360" w:lineRule="auto"/>
        <w:ind w:leftChars="0" w:firstLineChars="0"/>
        <w:rPr>
          <w:rFonts w:ascii="微软雅黑" w:hAnsi="微软雅黑"/>
        </w:rPr>
      </w:pPr>
      <w:r>
        <w:rPr>
          <w:rFonts w:ascii="微软雅黑" w:hAnsi="微软雅黑" w:hint="eastAsia"/>
        </w:rPr>
        <w:t>构造文件路径：根据 table 生成文件路径 data/table.txt。</w:t>
      </w:r>
    </w:p>
    <w:p w14:paraId="638444F6" w14:textId="77777777" w:rsidR="00A3445E" w:rsidRDefault="00000000">
      <w:pPr>
        <w:pStyle w:val="22"/>
        <w:numPr>
          <w:ilvl w:val="0"/>
          <w:numId w:val="22"/>
        </w:numPr>
        <w:snapToGrid w:val="0"/>
        <w:spacing w:line="360" w:lineRule="auto"/>
        <w:ind w:leftChars="0" w:firstLineChars="0"/>
        <w:rPr>
          <w:rFonts w:ascii="微软雅黑" w:hAnsi="微软雅黑"/>
        </w:rPr>
      </w:pPr>
      <w:r>
        <w:rPr>
          <w:rFonts w:ascii="微软雅黑" w:hAnsi="微软雅黑" w:hint="eastAsia"/>
        </w:rPr>
        <w:t>打开文件：使用 BufferedReader 按行读取文件内容。</w:t>
      </w:r>
    </w:p>
    <w:p w14:paraId="64567924" w14:textId="77777777" w:rsidR="00A3445E" w:rsidRDefault="00000000">
      <w:pPr>
        <w:pStyle w:val="22"/>
        <w:numPr>
          <w:ilvl w:val="0"/>
          <w:numId w:val="22"/>
        </w:numPr>
        <w:snapToGrid w:val="0"/>
        <w:spacing w:line="360" w:lineRule="auto"/>
        <w:ind w:leftChars="0" w:firstLineChars="0"/>
        <w:rPr>
          <w:rFonts w:ascii="微软雅黑" w:hAnsi="微软雅黑"/>
        </w:rPr>
      </w:pPr>
      <w:r>
        <w:rPr>
          <w:rFonts w:ascii="微软雅黑" w:hAnsi="微软雅黑" w:hint="eastAsia"/>
        </w:rPr>
        <w:t>遍历文件内容，逐一比对用户ID和密码：</w:t>
      </w:r>
    </w:p>
    <w:p w14:paraId="647249DF" w14:textId="77777777" w:rsidR="00A3445E" w:rsidRDefault="00000000">
      <w:pPr>
        <w:pStyle w:val="22"/>
        <w:numPr>
          <w:ilvl w:val="0"/>
          <w:numId w:val="23"/>
        </w:numPr>
        <w:snapToGrid w:val="0"/>
        <w:spacing w:line="360" w:lineRule="auto"/>
        <w:ind w:leftChars="0" w:firstLineChars="0"/>
        <w:rPr>
          <w:rFonts w:ascii="微软雅黑" w:hAnsi="微软雅黑"/>
        </w:rPr>
      </w:pPr>
      <w:r>
        <w:rPr>
          <w:rFonts w:ascii="微软雅黑" w:hAnsi="微软雅黑" w:hint="eastAsia"/>
        </w:rPr>
        <w:t>如果用户ID和密码匹配，返回 1（验证成功）。</w:t>
      </w:r>
    </w:p>
    <w:p w14:paraId="0F88CA27" w14:textId="77777777" w:rsidR="00A3445E" w:rsidRDefault="00000000">
      <w:pPr>
        <w:pStyle w:val="22"/>
        <w:numPr>
          <w:ilvl w:val="0"/>
          <w:numId w:val="23"/>
        </w:numPr>
        <w:snapToGrid w:val="0"/>
        <w:spacing w:line="360" w:lineRule="auto"/>
        <w:ind w:leftChars="0" w:firstLineChars="0"/>
        <w:rPr>
          <w:rFonts w:ascii="微软雅黑" w:hAnsi="微软雅黑"/>
        </w:rPr>
      </w:pPr>
      <w:r>
        <w:rPr>
          <w:rFonts w:ascii="微软雅黑" w:hAnsi="微软雅黑" w:hint="eastAsia"/>
        </w:rPr>
        <w:t>如果用户ID匹配但密码不正确，返回 2（密码错误）。</w:t>
      </w:r>
    </w:p>
    <w:p w14:paraId="0DC0015A" w14:textId="77777777" w:rsidR="00A3445E" w:rsidRDefault="00000000">
      <w:pPr>
        <w:pStyle w:val="22"/>
        <w:numPr>
          <w:ilvl w:val="0"/>
          <w:numId w:val="23"/>
        </w:numPr>
        <w:snapToGrid w:val="0"/>
        <w:spacing w:line="360" w:lineRule="auto"/>
        <w:ind w:leftChars="0" w:firstLineChars="0"/>
        <w:rPr>
          <w:rFonts w:ascii="微软雅黑" w:hAnsi="微软雅黑"/>
        </w:rPr>
      </w:pPr>
      <w:r>
        <w:rPr>
          <w:rFonts w:ascii="微软雅黑" w:hAnsi="微软雅黑" w:hint="eastAsia"/>
        </w:rPr>
        <w:t>如果未找到匹配记录，返回 0（用户不存在）。</w:t>
      </w:r>
    </w:p>
    <w:p w14:paraId="1A00A29A" w14:textId="77777777" w:rsidR="00A3445E" w:rsidRDefault="00000000">
      <w:pPr>
        <w:pStyle w:val="22"/>
        <w:numPr>
          <w:ilvl w:val="0"/>
          <w:numId w:val="21"/>
        </w:numPr>
        <w:snapToGrid w:val="0"/>
        <w:spacing w:line="360" w:lineRule="auto"/>
        <w:ind w:leftChars="0" w:firstLineChars="0"/>
        <w:rPr>
          <w:rFonts w:ascii="微软雅黑" w:hAnsi="微软雅黑"/>
        </w:rPr>
      </w:pPr>
      <w:r>
        <w:rPr>
          <w:rFonts w:ascii="微软雅黑" w:hAnsi="微软雅黑" w:hint="eastAsia"/>
        </w:rPr>
        <w:t>返回结果：</w:t>
      </w:r>
    </w:p>
    <w:p w14:paraId="256ABDAC" w14:textId="77777777" w:rsidR="00A3445E" w:rsidRDefault="00000000">
      <w:pPr>
        <w:pStyle w:val="22"/>
        <w:snapToGrid w:val="0"/>
        <w:spacing w:line="360" w:lineRule="auto"/>
        <w:ind w:firstLineChars="0" w:firstLine="0"/>
        <w:rPr>
          <w:rFonts w:ascii="微软雅黑" w:hAnsi="微软雅黑"/>
        </w:rPr>
      </w:pPr>
      <w:r>
        <w:rPr>
          <w:rFonts w:ascii="微软雅黑" w:hAnsi="微软雅黑" w:hint="eastAsia"/>
        </w:rPr>
        <w:t>1：验证成功。</w:t>
      </w:r>
    </w:p>
    <w:p w14:paraId="0AFB2D27" w14:textId="77777777" w:rsidR="00A3445E" w:rsidRDefault="00000000">
      <w:pPr>
        <w:pStyle w:val="22"/>
        <w:snapToGrid w:val="0"/>
        <w:spacing w:line="360" w:lineRule="auto"/>
        <w:ind w:firstLineChars="0" w:firstLine="0"/>
        <w:rPr>
          <w:rFonts w:ascii="微软雅黑" w:hAnsi="微软雅黑"/>
        </w:rPr>
      </w:pPr>
      <w:r>
        <w:rPr>
          <w:rFonts w:ascii="微软雅黑" w:hAnsi="微软雅黑" w:hint="eastAsia"/>
        </w:rPr>
        <w:t>2：密码错误。</w:t>
      </w:r>
    </w:p>
    <w:p w14:paraId="60FFF773" w14:textId="77777777" w:rsidR="00A3445E" w:rsidRDefault="00000000">
      <w:pPr>
        <w:pStyle w:val="22"/>
        <w:snapToGrid w:val="0"/>
        <w:spacing w:line="360" w:lineRule="auto"/>
        <w:ind w:firstLineChars="0" w:firstLine="0"/>
        <w:rPr>
          <w:rFonts w:ascii="微软雅黑" w:hAnsi="微软雅黑"/>
        </w:rPr>
      </w:pPr>
      <w:r>
        <w:rPr>
          <w:rFonts w:ascii="微软雅黑" w:hAnsi="微软雅黑" w:hint="eastAsia"/>
        </w:rPr>
        <w:t>0：用户不存在。</w:t>
      </w:r>
    </w:p>
    <w:p w14:paraId="56C4DF27" w14:textId="77777777" w:rsidR="00A3445E" w:rsidRDefault="00000000">
      <w:pPr>
        <w:pStyle w:val="22"/>
        <w:numPr>
          <w:ilvl w:val="0"/>
          <w:numId w:val="21"/>
        </w:numPr>
        <w:snapToGrid w:val="0"/>
        <w:spacing w:line="360" w:lineRule="auto"/>
        <w:ind w:leftChars="0" w:firstLineChars="0"/>
        <w:rPr>
          <w:rFonts w:ascii="微软雅黑" w:hAnsi="微软雅黑"/>
        </w:rPr>
      </w:pPr>
      <w:r>
        <w:rPr>
          <w:rFonts w:ascii="微软雅黑" w:hAnsi="微软雅黑" w:hint="eastAsia"/>
        </w:rPr>
        <w:t>算法描述：</w:t>
      </w:r>
    </w:p>
    <w:p w14:paraId="59B1B5FB" w14:textId="77777777" w:rsidR="00A3445E" w:rsidRDefault="00000000">
      <w:pPr>
        <w:pStyle w:val="22"/>
        <w:numPr>
          <w:ilvl w:val="0"/>
          <w:numId w:val="24"/>
        </w:numPr>
        <w:snapToGrid w:val="0"/>
        <w:spacing w:line="360" w:lineRule="auto"/>
        <w:ind w:leftChars="0" w:firstLineChars="0"/>
        <w:rPr>
          <w:rFonts w:ascii="微软雅黑" w:hAnsi="微软雅黑"/>
        </w:rPr>
      </w:pPr>
      <w:r>
        <w:rPr>
          <w:rFonts w:ascii="微软雅黑" w:hAnsi="微软雅黑" w:hint="eastAsia"/>
        </w:rPr>
        <w:t>使用 BufferedReader 打开文件，按行读取并分割内容。</w:t>
      </w:r>
    </w:p>
    <w:p w14:paraId="119F3DB8" w14:textId="77777777" w:rsidR="00A3445E" w:rsidRDefault="00000000">
      <w:pPr>
        <w:pStyle w:val="22"/>
        <w:numPr>
          <w:ilvl w:val="0"/>
          <w:numId w:val="24"/>
        </w:numPr>
        <w:snapToGrid w:val="0"/>
        <w:spacing w:line="360" w:lineRule="auto"/>
        <w:ind w:leftChars="0" w:firstLineChars="0"/>
        <w:rPr>
          <w:rFonts w:ascii="微软雅黑" w:hAnsi="微软雅黑"/>
        </w:rPr>
      </w:pPr>
      <w:r>
        <w:rPr>
          <w:rFonts w:ascii="微软雅黑" w:hAnsi="微软雅黑" w:hint="eastAsia"/>
        </w:rPr>
        <w:t>对每行内容的用户ID和密码进行验证。</w:t>
      </w:r>
    </w:p>
    <w:p w14:paraId="250F8606" w14:textId="77777777" w:rsidR="00A3445E" w:rsidRDefault="00000000">
      <w:pPr>
        <w:pStyle w:val="22"/>
        <w:numPr>
          <w:ilvl w:val="0"/>
          <w:numId w:val="24"/>
        </w:numPr>
        <w:snapToGrid w:val="0"/>
        <w:spacing w:after="0" w:line="360" w:lineRule="auto"/>
        <w:ind w:leftChars="0" w:firstLineChars="0"/>
        <w:rPr>
          <w:rFonts w:ascii="微软雅黑" w:hAnsi="微软雅黑"/>
        </w:rPr>
      </w:pPr>
      <w:r>
        <w:rPr>
          <w:rFonts w:ascii="微软雅黑" w:hAnsi="微软雅黑" w:hint="eastAsia"/>
        </w:rPr>
        <w:t>根据验证结果返回不同的状态码。</w:t>
      </w:r>
    </w:p>
    <w:p w14:paraId="5F956746" w14:textId="77777777" w:rsidR="00A3445E" w:rsidRDefault="00A3445E">
      <w:pPr>
        <w:pStyle w:val="22"/>
        <w:snapToGrid w:val="0"/>
        <w:spacing w:after="0" w:line="360" w:lineRule="auto"/>
        <w:ind w:leftChars="0" w:left="0" w:firstLineChars="0" w:firstLine="0"/>
        <w:rPr>
          <w:rFonts w:ascii="微软雅黑" w:hAnsi="微软雅黑"/>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2130"/>
        <w:gridCol w:w="1290"/>
        <w:gridCol w:w="3060"/>
      </w:tblGrid>
      <w:tr w:rsidR="00A3445E" w14:paraId="31AA3234" w14:textId="77777777">
        <w:trPr>
          <w:jc w:val="center"/>
        </w:trPr>
        <w:tc>
          <w:tcPr>
            <w:tcW w:w="1548" w:type="dxa"/>
            <w:vAlign w:val="center"/>
          </w:tcPr>
          <w:p w14:paraId="01A7D322" w14:textId="77777777" w:rsidR="00A3445E" w:rsidRDefault="00000000">
            <w:pPr>
              <w:snapToGrid w:val="0"/>
              <w:spacing w:line="288" w:lineRule="auto"/>
              <w:ind w:firstLineChars="0" w:firstLine="0"/>
              <w:jc w:val="center"/>
            </w:pPr>
            <w:r>
              <w:rPr>
                <w:rFonts w:hint="eastAsia"/>
              </w:rPr>
              <w:t>部件编号</w:t>
            </w:r>
          </w:p>
        </w:tc>
        <w:tc>
          <w:tcPr>
            <w:tcW w:w="2130" w:type="dxa"/>
            <w:vAlign w:val="center"/>
          </w:tcPr>
          <w:p w14:paraId="1E5B65A4" w14:textId="77777777" w:rsidR="00A3445E" w:rsidRDefault="00000000">
            <w:pPr>
              <w:snapToGrid w:val="0"/>
              <w:spacing w:line="288" w:lineRule="auto"/>
              <w:ind w:firstLineChars="0" w:firstLine="0"/>
              <w:jc w:val="center"/>
            </w:pPr>
            <w:r>
              <w:rPr>
                <w:rFonts w:hint="eastAsia"/>
              </w:rPr>
              <w:t>2.2</w:t>
            </w:r>
          </w:p>
        </w:tc>
        <w:tc>
          <w:tcPr>
            <w:tcW w:w="1290" w:type="dxa"/>
            <w:vAlign w:val="center"/>
          </w:tcPr>
          <w:p w14:paraId="33571773" w14:textId="77777777" w:rsidR="00A3445E" w:rsidRDefault="00000000">
            <w:pPr>
              <w:snapToGrid w:val="0"/>
              <w:spacing w:line="288" w:lineRule="auto"/>
              <w:ind w:firstLineChars="0" w:firstLine="0"/>
              <w:jc w:val="center"/>
            </w:pPr>
            <w:r>
              <w:rPr>
                <w:rFonts w:hint="eastAsia"/>
              </w:rPr>
              <w:t>部件名称</w:t>
            </w:r>
          </w:p>
        </w:tc>
        <w:tc>
          <w:tcPr>
            <w:tcW w:w="3060" w:type="dxa"/>
            <w:vAlign w:val="center"/>
          </w:tcPr>
          <w:p w14:paraId="2F2B7813" w14:textId="77777777" w:rsidR="00A3445E" w:rsidRDefault="00000000">
            <w:pPr>
              <w:snapToGrid w:val="0"/>
              <w:spacing w:line="288" w:lineRule="auto"/>
              <w:ind w:firstLineChars="0" w:firstLine="0"/>
              <w:jc w:val="center"/>
            </w:pPr>
            <w:r>
              <w:t>Info</w:t>
            </w:r>
          </w:p>
        </w:tc>
      </w:tr>
      <w:tr w:rsidR="00A3445E" w14:paraId="635E86DE" w14:textId="77777777">
        <w:trPr>
          <w:jc w:val="center"/>
        </w:trPr>
        <w:tc>
          <w:tcPr>
            <w:tcW w:w="1548" w:type="dxa"/>
            <w:vAlign w:val="center"/>
          </w:tcPr>
          <w:p w14:paraId="6954C70C" w14:textId="77777777" w:rsidR="00A3445E" w:rsidRDefault="00000000">
            <w:pPr>
              <w:snapToGrid w:val="0"/>
              <w:spacing w:line="288" w:lineRule="auto"/>
              <w:ind w:firstLineChars="0" w:firstLine="0"/>
              <w:jc w:val="center"/>
            </w:pPr>
            <w:r>
              <w:rPr>
                <w:rFonts w:hint="eastAsia"/>
              </w:rPr>
              <w:t>所属子系统</w:t>
            </w:r>
          </w:p>
        </w:tc>
        <w:tc>
          <w:tcPr>
            <w:tcW w:w="6480" w:type="dxa"/>
            <w:gridSpan w:val="3"/>
            <w:vAlign w:val="center"/>
          </w:tcPr>
          <w:p w14:paraId="74650ADC" w14:textId="77777777" w:rsidR="00A3445E" w:rsidRDefault="00000000">
            <w:pPr>
              <w:snapToGrid w:val="0"/>
              <w:spacing w:line="288" w:lineRule="auto"/>
              <w:ind w:firstLineChars="0" w:firstLine="0"/>
              <w:jc w:val="center"/>
            </w:pPr>
            <w:r>
              <w:rPr>
                <w:rFonts w:hint="eastAsia"/>
              </w:rPr>
              <w:t>用户信息查询模块</w:t>
            </w:r>
          </w:p>
        </w:tc>
      </w:tr>
      <w:tr w:rsidR="00A3445E" w14:paraId="44BF8DE5" w14:textId="77777777">
        <w:trPr>
          <w:jc w:val="center"/>
        </w:trPr>
        <w:tc>
          <w:tcPr>
            <w:tcW w:w="1548" w:type="dxa"/>
            <w:vAlign w:val="center"/>
          </w:tcPr>
          <w:p w14:paraId="3C68D0AF" w14:textId="77777777" w:rsidR="00A3445E" w:rsidRDefault="00000000">
            <w:pPr>
              <w:snapToGrid w:val="0"/>
              <w:spacing w:line="288" w:lineRule="auto"/>
              <w:ind w:firstLineChars="0" w:firstLine="0"/>
              <w:jc w:val="center"/>
            </w:pPr>
            <w:r>
              <w:rPr>
                <w:rFonts w:hint="eastAsia"/>
              </w:rPr>
              <w:t>部件调用者</w:t>
            </w:r>
          </w:p>
        </w:tc>
        <w:tc>
          <w:tcPr>
            <w:tcW w:w="6480" w:type="dxa"/>
            <w:gridSpan w:val="3"/>
            <w:vAlign w:val="center"/>
          </w:tcPr>
          <w:p w14:paraId="1C1AA1D8" w14:textId="77777777" w:rsidR="00A3445E" w:rsidRDefault="00000000">
            <w:pPr>
              <w:snapToGrid w:val="0"/>
              <w:spacing w:line="288" w:lineRule="auto"/>
              <w:ind w:firstLineChars="0" w:firstLine="0"/>
              <w:jc w:val="center"/>
            </w:pPr>
            <w:r>
              <w:rPr>
                <w:rFonts w:hint="eastAsia"/>
              </w:rPr>
              <w:t>MainFrame</w:t>
            </w:r>
            <w:r>
              <w:rPr>
                <w:rFonts w:hint="eastAsia"/>
              </w:rPr>
              <w:t>（主界面）</w:t>
            </w:r>
          </w:p>
        </w:tc>
      </w:tr>
      <w:tr w:rsidR="00A3445E" w14:paraId="50E1B37D" w14:textId="77777777">
        <w:trPr>
          <w:jc w:val="center"/>
        </w:trPr>
        <w:tc>
          <w:tcPr>
            <w:tcW w:w="1548" w:type="dxa"/>
            <w:vAlign w:val="center"/>
          </w:tcPr>
          <w:p w14:paraId="03B36D67" w14:textId="77777777" w:rsidR="00A3445E" w:rsidRDefault="00000000">
            <w:pPr>
              <w:snapToGrid w:val="0"/>
              <w:spacing w:line="288" w:lineRule="auto"/>
              <w:ind w:firstLineChars="0" w:firstLine="0"/>
              <w:jc w:val="center"/>
            </w:pPr>
            <w:r>
              <w:rPr>
                <w:rFonts w:hint="eastAsia"/>
              </w:rPr>
              <w:t>部件被调用者</w:t>
            </w:r>
          </w:p>
        </w:tc>
        <w:tc>
          <w:tcPr>
            <w:tcW w:w="6480" w:type="dxa"/>
            <w:gridSpan w:val="3"/>
            <w:vAlign w:val="center"/>
          </w:tcPr>
          <w:p w14:paraId="1578A86A" w14:textId="77777777" w:rsidR="00A3445E" w:rsidRDefault="00000000">
            <w:pPr>
              <w:snapToGrid w:val="0"/>
              <w:spacing w:line="288" w:lineRule="auto"/>
              <w:ind w:firstLineChars="0" w:firstLine="0"/>
              <w:jc w:val="center"/>
            </w:pPr>
            <w:r>
              <w:t>Student, Teacher</w:t>
            </w:r>
          </w:p>
        </w:tc>
      </w:tr>
      <w:tr w:rsidR="00A3445E" w14:paraId="67441BB7" w14:textId="77777777">
        <w:trPr>
          <w:jc w:val="center"/>
        </w:trPr>
        <w:tc>
          <w:tcPr>
            <w:tcW w:w="1548" w:type="dxa"/>
            <w:vAlign w:val="center"/>
          </w:tcPr>
          <w:p w14:paraId="7DAF9919" w14:textId="77777777" w:rsidR="00A3445E" w:rsidRDefault="00000000">
            <w:pPr>
              <w:snapToGrid w:val="0"/>
              <w:spacing w:line="288" w:lineRule="auto"/>
              <w:ind w:firstLineChars="0" w:firstLine="0"/>
              <w:jc w:val="center"/>
            </w:pPr>
            <w:r>
              <w:rPr>
                <w:rFonts w:hint="eastAsia"/>
              </w:rPr>
              <w:t>部件入口参数</w:t>
            </w:r>
          </w:p>
        </w:tc>
        <w:tc>
          <w:tcPr>
            <w:tcW w:w="6480" w:type="dxa"/>
            <w:gridSpan w:val="3"/>
            <w:vAlign w:val="center"/>
          </w:tcPr>
          <w:p w14:paraId="54915A5A" w14:textId="77777777" w:rsidR="00A3445E" w:rsidRDefault="00000000">
            <w:pPr>
              <w:snapToGrid w:val="0"/>
              <w:spacing w:line="288" w:lineRule="auto"/>
              <w:ind w:firstLineChars="0" w:firstLine="0"/>
              <w:jc w:val="center"/>
            </w:pPr>
            <w:r>
              <w:rPr>
                <w:rFonts w:hint="eastAsia"/>
              </w:rPr>
              <w:t>id, flag</w:t>
            </w:r>
            <w:r>
              <w:rPr>
                <w:rFonts w:hint="eastAsia"/>
              </w:rPr>
              <w:t>（用户</w:t>
            </w:r>
            <w:r>
              <w:rPr>
                <w:rFonts w:hint="eastAsia"/>
              </w:rPr>
              <w:t xml:space="preserve">ID, </w:t>
            </w:r>
            <w:r>
              <w:rPr>
                <w:rFonts w:hint="eastAsia"/>
              </w:rPr>
              <w:t>用户类型标识）</w:t>
            </w:r>
          </w:p>
        </w:tc>
      </w:tr>
      <w:tr w:rsidR="00A3445E" w14:paraId="4267A22F" w14:textId="77777777">
        <w:trPr>
          <w:jc w:val="center"/>
        </w:trPr>
        <w:tc>
          <w:tcPr>
            <w:tcW w:w="1548" w:type="dxa"/>
            <w:vAlign w:val="center"/>
          </w:tcPr>
          <w:p w14:paraId="3AE82056" w14:textId="77777777" w:rsidR="00A3445E" w:rsidRDefault="00000000">
            <w:pPr>
              <w:snapToGrid w:val="0"/>
              <w:spacing w:line="288" w:lineRule="auto"/>
              <w:ind w:firstLineChars="0" w:firstLine="0"/>
              <w:jc w:val="center"/>
            </w:pPr>
            <w:r>
              <w:rPr>
                <w:rFonts w:hint="eastAsia"/>
              </w:rPr>
              <w:t>部件出口参数</w:t>
            </w:r>
          </w:p>
        </w:tc>
        <w:tc>
          <w:tcPr>
            <w:tcW w:w="6480" w:type="dxa"/>
            <w:gridSpan w:val="3"/>
            <w:vAlign w:val="center"/>
          </w:tcPr>
          <w:p w14:paraId="762D4972" w14:textId="77777777" w:rsidR="00A3445E" w:rsidRDefault="00000000">
            <w:pPr>
              <w:snapToGrid w:val="0"/>
              <w:spacing w:line="288" w:lineRule="auto"/>
              <w:ind w:firstLineChars="0" w:firstLine="0"/>
              <w:jc w:val="center"/>
            </w:pPr>
            <w:r>
              <w:rPr>
                <w:rFonts w:hint="eastAsia"/>
              </w:rPr>
              <w:t>idLabel, nameLabel, genderLabel, birLabel, insLabel, majorLabel</w:t>
            </w:r>
            <w:r>
              <w:rPr>
                <w:rFonts w:hint="eastAsia"/>
              </w:rPr>
              <w:t>（显示的标签）</w:t>
            </w:r>
          </w:p>
        </w:tc>
      </w:tr>
      <w:tr w:rsidR="00A3445E" w14:paraId="20D75147" w14:textId="77777777">
        <w:trPr>
          <w:jc w:val="center"/>
        </w:trPr>
        <w:tc>
          <w:tcPr>
            <w:tcW w:w="8028" w:type="dxa"/>
            <w:gridSpan w:val="4"/>
            <w:vAlign w:val="center"/>
          </w:tcPr>
          <w:p w14:paraId="1CC5C403" w14:textId="77777777" w:rsidR="00A3445E" w:rsidRDefault="00000000">
            <w:pPr>
              <w:snapToGrid w:val="0"/>
              <w:spacing w:line="288" w:lineRule="auto"/>
              <w:ind w:firstLineChars="0" w:firstLine="0"/>
            </w:pPr>
            <w:r>
              <w:rPr>
                <w:rFonts w:hint="eastAsia"/>
              </w:rPr>
              <w:t>算法或流程描述：</w:t>
            </w:r>
          </w:p>
          <w:p w14:paraId="69FD5FE2" w14:textId="77777777" w:rsidR="00A3445E" w:rsidRDefault="00000000">
            <w:pPr>
              <w:pStyle w:val="22"/>
              <w:ind w:leftChars="0" w:left="0" w:firstLineChars="0" w:firstLine="0"/>
            </w:pPr>
            <w:r>
              <w:rPr>
                <w:rFonts w:hint="eastAsia"/>
              </w:rPr>
              <w:lastRenderedPageBreak/>
              <w:t xml:space="preserve">1. </w:t>
            </w:r>
            <w:r>
              <w:rPr>
                <w:rFonts w:hint="eastAsia"/>
              </w:rPr>
              <w:t>接收</w:t>
            </w:r>
            <w:r>
              <w:rPr>
                <w:rFonts w:hint="eastAsia"/>
              </w:rPr>
              <w:t xml:space="preserve"> id </w:t>
            </w:r>
            <w:r>
              <w:rPr>
                <w:rFonts w:hint="eastAsia"/>
              </w:rPr>
              <w:t>和</w:t>
            </w:r>
            <w:r>
              <w:rPr>
                <w:rFonts w:hint="eastAsia"/>
              </w:rPr>
              <w:t xml:space="preserve"> flag</w:t>
            </w:r>
            <w:r>
              <w:rPr>
                <w:rFonts w:hint="eastAsia"/>
              </w:rPr>
              <w:t>（学生或教师标识）作为参数；</w:t>
            </w:r>
          </w:p>
          <w:p w14:paraId="3854552B" w14:textId="77777777" w:rsidR="00A3445E" w:rsidRDefault="00000000">
            <w:pPr>
              <w:pStyle w:val="22"/>
              <w:ind w:leftChars="0" w:left="0" w:firstLineChars="0" w:firstLine="0"/>
            </w:pPr>
            <w:r>
              <w:rPr>
                <w:rFonts w:hint="eastAsia"/>
              </w:rPr>
              <w:t xml:space="preserve">2. </w:t>
            </w:r>
            <w:r>
              <w:rPr>
                <w:rFonts w:hint="eastAsia"/>
              </w:rPr>
              <w:t>根据</w:t>
            </w:r>
            <w:r>
              <w:rPr>
                <w:rFonts w:hint="eastAsia"/>
              </w:rPr>
              <w:t xml:space="preserve"> flag </w:t>
            </w:r>
            <w:r>
              <w:rPr>
                <w:rFonts w:hint="eastAsia"/>
              </w:rPr>
              <w:t>确定文件路径（</w:t>
            </w:r>
            <w:r>
              <w:rPr>
                <w:rFonts w:hint="eastAsia"/>
              </w:rPr>
              <w:t xml:space="preserve">student.txt </w:t>
            </w:r>
            <w:r>
              <w:rPr>
                <w:rFonts w:hint="eastAsia"/>
              </w:rPr>
              <w:t>或</w:t>
            </w:r>
            <w:r>
              <w:rPr>
                <w:rFonts w:hint="eastAsia"/>
              </w:rPr>
              <w:t xml:space="preserve"> teacher.txt</w:t>
            </w:r>
            <w:r>
              <w:rPr>
                <w:rFonts w:hint="eastAsia"/>
              </w:rPr>
              <w:t>）；</w:t>
            </w:r>
          </w:p>
          <w:p w14:paraId="165413F6" w14:textId="77777777" w:rsidR="00A3445E" w:rsidRDefault="00000000">
            <w:pPr>
              <w:pStyle w:val="22"/>
              <w:ind w:leftChars="0" w:left="0" w:firstLineChars="0" w:firstLine="0"/>
            </w:pPr>
            <w:r>
              <w:rPr>
                <w:rFonts w:hint="eastAsia"/>
              </w:rPr>
              <w:t xml:space="preserve">3. </w:t>
            </w:r>
            <w:r>
              <w:rPr>
                <w:rFonts w:hint="eastAsia"/>
              </w:rPr>
              <w:t>打开对应的文件，读取用户信息并根据</w:t>
            </w:r>
            <w:r>
              <w:rPr>
                <w:rFonts w:hint="eastAsia"/>
              </w:rPr>
              <w:t xml:space="preserve"> id </w:t>
            </w:r>
            <w:r>
              <w:rPr>
                <w:rFonts w:hint="eastAsia"/>
              </w:rPr>
              <w:t>获取相关数据；</w:t>
            </w:r>
          </w:p>
          <w:p w14:paraId="328E86D4" w14:textId="77777777" w:rsidR="00A3445E" w:rsidRDefault="00000000">
            <w:pPr>
              <w:pStyle w:val="22"/>
              <w:ind w:leftChars="0" w:left="0" w:firstLineChars="0" w:firstLine="0"/>
            </w:pPr>
            <w:r>
              <w:rPr>
                <w:rFonts w:hint="eastAsia"/>
              </w:rPr>
              <w:t xml:space="preserve">4. </w:t>
            </w:r>
            <w:r>
              <w:rPr>
                <w:rFonts w:hint="eastAsia"/>
              </w:rPr>
              <w:t>创建</w:t>
            </w:r>
            <w:r>
              <w:rPr>
                <w:rFonts w:hint="eastAsia"/>
              </w:rPr>
              <w:t xml:space="preserve"> Student </w:t>
            </w:r>
            <w:r>
              <w:rPr>
                <w:rFonts w:hint="eastAsia"/>
              </w:rPr>
              <w:t>或</w:t>
            </w:r>
            <w:r>
              <w:rPr>
                <w:rFonts w:hint="eastAsia"/>
              </w:rPr>
              <w:t xml:space="preserve"> Teacher </w:t>
            </w:r>
            <w:r>
              <w:rPr>
                <w:rFonts w:hint="eastAsia"/>
              </w:rPr>
              <w:t>对象，显示用户信息。</w:t>
            </w:r>
          </w:p>
        </w:tc>
      </w:tr>
      <w:tr w:rsidR="00A3445E" w14:paraId="688A5B3B" w14:textId="77777777">
        <w:trPr>
          <w:jc w:val="center"/>
        </w:trPr>
        <w:tc>
          <w:tcPr>
            <w:tcW w:w="1548" w:type="dxa"/>
            <w:vAlign w:val="center"/>
          </w:tcPr>
          <w:p w14:paraId="7F55D799" w14:textId="77777777" w:rsidR="00A3445E" w:rsidRDefault="00000000">
            <w:pPr>
              <w:snapToGrid w:val="0"/>
              <w:spacing w:line="288" w:lineRule="auto"/>
              <w:ind w:firstLineChars="0" w:firstLine="0"/>
              <w:jc w:val="center"/>
            </w:pPr>
            <w:r>
              <w:rPr>
                <w:rFonts w:hint="eastAsia"/>
              </w:rPr>
              <w:t>表示形式</w:t>
            </w:r>
          </w:p>
        </w:tc>
        <w:tc>
          <w:tcPr>
            <w:tcW w:w="2130" w:type="dxa"/>
            <w:vAlign w:val="center"/>
          </w:tcPr>
          <w:p w14:paraId="1B3CFB60" w14:textId="77777777" w:rsidR="00A3445E" w:rsidRDefault="00000000">
            <w:pPr>
              <w:snapToGrid w:val="0"/>
              <w:spacing w:line="288" w:lineRule="auto"/>
              <w:ind w:firstLineChars="0" w:firstLine="0"/>
              <w:jc w:val="center"/>
            </w:pPr>
            <w:r>
              <w:t xml:space="preserve">Java </w:t>
            </w:r>
            <w:r>
              <w:t>类</w:t>
            </w:r>
          </w:p>
        </w:tc>
        <w:tc>
          <w:tcPr>
            <w:tcW w:w="1290" w:type="dxa"/>
            <w:vAlign w:val="center"/>
          </w:tcPr>
          <w:p w14:paraId="0D844FD8" w14:textId="77777777" w:rsidR="00A3445E" w:rsidRDefault="00000000">
            <w:pPr>
              <w:snapToGrid w:val="0"/>
              <w:spacing w:line="288" w:lineRule="auto"/>
              <w:ind w:firstLineChars="0" w:firstLine="0"/>
              <w:jc w:val="center"/>
            </w:pPr>
            <w:r>
              <w:rPr>
                <w:rFonts w:hint="eastAsia"/>
              </w:rPr>
              <w:t>运行环境</w:t>
            </w:r>
          </w:p>
        </w:tc>
        <w:tc>
          <w:tcPr>
            <w:tcW w:w="3060" w:type="dxa"/>
            <w:vAlign w:val="center"/>
          </w:tcPr>
          <w:p w14:paraId="27F7CD43" w14:textId="77777777" w:rsidR="00A3445E" w:rsidRDefault="00000000">
            <w:pPr>
              <w:snapToGrid w:val="0"/>
              <w:spacing w:line="288" w:lineRule="auto"/>
              <w:ind w:firstLineChars="0" w:firstLine="0"/>
              <w:jc w:val="center"/>
            </w:pPr>
            <w:r>
              <w:t xml:space="preserve">Java </w:t>
            </w:r>
            <w:r>
              <w:t>运行时环境</w:t>
            </w:r>
          </w:p>
        </w:tc>
      </w:tr>
      <w:tr w:rsidR="00A3445E" w14:paraId="6AC33505" w14:textId="77777777">
        <w:trPr>
          <w:jc w:val="center"/>
        </w:trPr>
        <w:tc>
          <w:tcPr>
            <w:tcW w:w="1548" w:type="dxa"/>
            <w:vAlign w:val="center"/>
          </w:tcPr>
          <w:p w14:paraId="1EDAC2BF" w14:textId="77777777" w:rsidR="00A3445E" w:rsidRDefault="00000000">
            <w:pPr>
              <w:snapToGrid w:val="0"/>
              <w:spacing w:line="288" w:lineRule="auto"/>
              <w:ind w:firstLineChars="0" w:firstLine="0"/>
              <w:jc w:val="center"/>
            </w:pPr>
            <w:r>
              <w:rPr>
                <w:rFonts w:hint="eastAsia"/>
              </w:rPr>
              <w:t>性能要求</w:t>
            </w:r>
          </w:p>
        </w:tc>
        <w:tc>
          <w:tcPr>
            <w:tcW w:w="2130" w:type="dxa"/>
            <w:vAlign w:val="center"/>
          </w:tcPr>
          <w:p w14:paraId="496DEAD5" w14:textId="77777777" w:rsidR="00A3445E" w:rsidRDefault="00000000">
            <w:pPr>
              <w:snapToGrid w:val="0"/>
              <w:spacing w:line="288" w:lineRule="auto"/>
              <w:ind w:firstLineChars="0" w:firstLine="0"/>
              <w:jc w:val="center"/>
            </w:pPr>
            <w:r>
              <w:rPr>
                <w:rFonts w:hint="eastAsia"/>
              </w:rPr>
              <w:t>界面响应时间不超过</w:t>
            </w:r>
            <w:r>
              <w:rPr>
                <w:rFonts w:hint="eastAsia"/>
              </w:rPr>
              <w:t>500ms</w:t>
            </w:r>
          </w:p>
        </w:tc>
        <w:tc>
          <w:tcPr>
            <w:tcW w:w="1290" w:type="dxa"/>
            <w:vAlign w:val="center"/>
          </w:tcPr>
          <w:p w14:paraId="18D6D83B" w14:textId="77777777" w:rsidR="00A3445E" w:rsidRDefault="00A3445E">
            <w:pPr>
              <w:snapToGrid w:val="0"/>
              <w:spacing w:line="288" w:lineRule="auto"/>
              <w:jc w:val="center"/>
            </w:pPr>
          </w:p>
        </w:tc>
        <w:tc>
          <w:tcPr>
            <w:tcW w:w="3060" w:type="dxa"/>
            <w:vAlign w:val="center"/>
          </w:tcPr>
          <w:p w14:paraId="053203AA" w14:textId="77777777" w:rsidR="00A3445E" w:rsidRDefault="00A3445E">
            <w:pPr>
              <w:snapToGrid w:val="0"/>
              <w:spacing w:line="288" w:lineRule="auto"/>
              <w:jc w:val="center"/>
            </w:pPr>
          </w:p>
        </w:tc>
      </w:tr>
    </w:tbl>
    <w:p w14:paraId="5DD5FDB8" w14:textId="77777777" w:rsidR="00A3445E" w:rsidRDefault="00A3445E">
      <w:pPr>
        <w:pStyle w:val="22"/>
        <w:snapToGrid w:val="0"/>
        <w:spacing w:line="288" w:lineRule="auto"/>
        <w:ind w:leftChars="0" w:left="0" w:firstLineChars="0" w:firstLine="0"/>
        <w:rPr>
          <w:color w:val="2E74B5" w:themeColor="accent5" w:themeShade="BF"/>
        </w:rPr>
      </w:pPr>
    </w:p>
    <w:p w14:paraId="7573742D" w14:textId="77777777" w:rsidR="00A3445E" w:rsidRDefault="00000000">
      <w:pPr>
        <w:pStyle w:val="22"/>
        <w:snapToGrid w:val="0"/>
        <w:spacing w:line="360" w:lineRule="auto"/>
        <w:ind w:leftChars="0" w:left="0" w:firstLineChars="0" w:firstLine="0"/>
        <w:rPr>
          <w:rFonts w:ascii="微软雅黑" w:hAnsi="微软雅黑"/>
          <w:b/>
          <w:bCs/>
        </w:rPr>
      </w:pPr>
      <w:r>
        <w:rPr>
          <w:rFonts w:ascii="微软雅黑" w:hAnsi="微软雅黑"/>
        </w:rPr>
        <w:t>流程描述</w:t>
      </w:r>
      <w:r>
        <w:rPr>
          <w:rFonts w:ascii="微软雅黑" w:hAnsi="微软雅黑"/>
          <w:b/>
          <w:bCs/>
        </w:rPr>
        <w:t>：</w:t>
      </w:r>
    </w:p>
    <w:p w14:paraId="693CD79C" w14:textId="77777777" w:rsidR="00A3445E" w:rsidRDefault="00000000">
      <w:pPr>
        <w:pStyle w:val="22"/>
        <w:numPr>
          <w:ilvl w:val="0"/>
          <w:numId w:val="25"/>
        </w:numPr>
        <w:snapToGrid w:val="0"/>
        <w:spacing w:line="360" w:lineRule="auto"/>
        <w:ind w:leftChars="0" w:firstLineChars="0"/>
        <w:rPr>
          <w:rFonts w:ascii="微软雅黑" w:hAnsi="微软雅黑"/>
        </w:rPr>
      </w:pPr>
      <w:r>
        <w:rPr>
          <w:rFonts w:ascii="微软雅黑" w:hAnsi="微软雅黑"/>
        </w:rPr>
        <w:t>输入参数：</w:t>
      </w:r>
    </w:p>
    <w:p w14:paraId="5E285FD9" w14:textId="77777777" w:rsidR="00A3445E" w:rsidRDefault="00000000">
      <w:pPr>
        <w:pStyle w:val="22"/>
        <w:snapToGrid w:val="0"/>
        <w:spacing w:line="360" w:lineRule="auto"/>
        <w:ind w:leftChars="0" w:left="0" w:firstLineChars="0"/>
        <w:rPr>
          <w:rFonts w:ascii="微软雅黑" w:hAnsi="微软雅黑"/>
        </w:rPr>
      </w:pPr>
      <w:r>
        <w:rPr>
          <w:rFonts w:ascii="微软雅黑" w:hAnsi="微软雅黑"/>
        </w:rPr>
        <w:t>id：用户ID，表示学生或教师的唯一标识。</w:t>
      </w:r>
    </w:p>
    <w:p w14:paraId="4DF2026A" w14:textId="77777777" w:rsidR="00A3445E" w:rsidRDefault="00000000">
      <w:pPr>
        <w:pStyle w:val="22"/>
        <w:snapToGrid w:val="0"/>
        <w:spacing w:line="360" w:lineRule="auto"/>
        <w:ind w:leftChars="0" w:left="0" w:firstLineChars="0"/>
        <w:rPr>
          <w:rFonts w:ascii="微软雅黑" w:hAnsi="微软雅黑"/>
        </w:rPr>
      </w:pPr>
      <w:r>
        <w:rPr>
          <w:rFonts w:ascii="微软雅黑" w:hAnsi="微软雅黑"/>
        </w:rPr>
        <w:t>flag：标识用户类型，1表示学生，其他值表示教师。</w:t>
      </w:r>
    </w:p>
    <w:p w14:paraId="58537CA4" w14:textId="77777777" w:rsidR="00A3445E" w:rsidRDefault="00000000">
      <w:pPr>
        <w:pStyle w:val="22"/>
        <w:numPr>
          <w:ilvl w:val="0"/>
          <w:numId w:val="25"/>
        </w:numPr>
        <w:snapToGrid w:val="0"/>
        <w:spacing w:line="360" w:lineRule="auto"/>
        <w:ind w:leftChars="0" w:firstLineChars="0"/>
        <w:rPr>
          <w:rFonts w:ascii="微软雅黑" w:hAnsi="微软雅黑"/>
        </w:rPr>
      </w:pPr>
      <w:r>
        <w:rPr>
          <w:rFonts w:ascii="微软雅黑" w:hAnsi="微软雅黑"/>
        </w:rPr>
        <w:t>执行过程：</w:t>
      </w:r>
    </w:p>
    <w:p w14:paraId="15E17B25" w14:textId="77777777" w:rsidR="00A3445E" w:rsidRDefault="00000000">
      <w:pPr>
        <w:pStyle w:val="22"/>
        <w:numPr>
          <w:ilvl w:val="0"/>
          <w:numId w:val="26"/>
        </w:numPr>
        <w:snapToGrid w:val="0"/>
        <w:spacing w:line="360" w:lineRule="auto"/>
        <w:ind w:leftChars="0" w:firstLineChars="0"/>
        <w:rPr>
          <w:rFonts w:ascii="微软雅黑" w:hAnsi="微软雅黑"/>
        </w:rPr>
      </w:pPr>
      <w:r>
        <w:rPr>
          <w:rFonts w:ascii="微软雅黑" w:hAnsi="微软雅黑"/>
        </w:rPr>
        <w:t>根据 flag 参数，构建相应的文件路径 (student.txt 或 teacher.txt)。</w:t>
      </w:r>
    </w:p>
    <w:p w14:paraId="063DEC93" w14:textId="77777777" w:rsidR="00A3445E" w:rsidRDefault="00000000">
      <w:pPr>
        <w:pStyle w:val="22"/>
        <w:numPr>
          <w:ilvl w:val="0"/>
          <w:numId w:val="26"/>
        </w:numPr>
        <w:snapToGrid w:val="0"/>
        <w:spacing w:line="360" w:lineRule="auto"/>
        <w:ind w:leftChars="0" w:firstLineChars="0"/>
        <w:rPr>
          <w:rFonts w:ascii="微软雅黑" w:hAnsi="微软雅黑"/>
        </w:rPr>
      </w:pPr>
      <w:r>
        <w:rPr>
          <w:rFonts w:ascii="微软雅黑" w:hAnsi="微软雅黑"/>
        </w:rPr>
        <w:t>使用 BufferedReader 按行读取文件内容。</w:t>
      </w:r>
    </w:p>
    <w:p w14:paraId="10A96460" w14:textId="77777777" w:rsidR="00A3445E" w:rsidRDefault="00000000">
      <w:pPr>
        <w:pStyle w:val="22"/>
        <w:numPr>
          <w:ilvl w:val="0"/>
          <w:numId w:val="26"/>
        </w:numPr>
        <w:snapToGrid w:val="0"/>
        <w:spacing w:line="360" w:lineRule="auto"/>
        <w:ind w:leftChars="0" w:firstLineChars="0"/>
        <w:rPr>
          <w:rFonts w:ascii="微软雅黑" w:hAnsi="微软雅黑"/>
        </w:rPr>
      </w:pPr>
      <w:r>
        <w:rPr>
          <w:rFonts w:ascii="微软雅黑" w:hAnsi="微软雅黑"/>
        </w:rPr>
        <w:t>遍历每行数据，检查是否与输入的 id 匹配，如果匹配，则获取该用户的详细信息。</w:t>
      </w:r>
    </w:p>
    <w:p w14:paraId="4D7C675A" w14:textId="77777777" w:rsidR="00A3445E" w:rsidRDefault="00000000">
      <w:pPr>
        <w:pStyle w:val="22"/>
        <w:numPr>
          <w:ilvl w:val="0"/>
          <w:numId w:val="26"/>
        </w:numPr>
        <w:snapToGrid w:val="0"/>
        <w:spacing w:line="360" w:lineRule="auto"/>
        <w:ind w:leftChars="0" w:firstLineChars="0"/>
        <w:rPr>
          <w:rFonts w:ascii="微软雅黑" w:hAnsi="微软雅黑"/>
        </w:rPr>
      </w:pPr>
      <w:r>
        <w:rPr>
          <w:rFonts w:ascii="微软雅黑" w:hAnsi="微软雅黑"/>
        </w:rPr>
        <w:t>根据 flag 的值，创建 Student 或 Teacher 对象，显示相关信息（如学号、姓名、性别、出生日期、学院、专业等）。</w:t>
      </w:r>
    </w:p>
    <w:p w14:paraId="3895D58A" w14:textId="77777777" w:rsidR="00A3445E" w:rsidRDefault="00000000">
      <w:pPr>
        <w:pStyle w:val="22"/>
        <w:numPr>
          <w:ilvl w:val="0"/>
          <w:numId w:val="25"/>
        </w:numPr>
        <w:snapToGrid w:val="0"/>
        <w:spacing w:line="360" w:lineRule="auto"/>
        <w:ind w:leftChars="0" w:firstLineChars="0"/>
        <w:rPr>
          <w:rFonts w:ascii="微软雅黑" w:hAnsi="微软雅黑"/>
        </w:rPr>
      </w:pPr>
      <w:r>
        <w:rPr>
          <w:rFonts w:ascii="微软雅黑" w:hAnsi="微软雅黑"/>
        </w:rPr>
        <w:t>返回结果：</w:t>
      </w:r>
    </w:p>
    <w:p w14:paraId="672DF3E9" w14:textId="77777777" w:rsidR="00A3445E" w:rsidRDefault="00000000">
      <w:pPr>
        <w:pStyle w:val="22"/>
        <w:snapToGrid w:val="0"/>
        <w:spacing w:line="360" w:lineRule="auto"/>
        <w:ind w:leftChars="0" w:firstLineChars="0" w:firstLine="0"/>
        <w:rPr>
          <w:rFonts w:ascii="微软雅黑" w:hAnsi="微软雅黑"/>
        </w:rPr>
      </w:pPr>
      <w:r>
        <w:rPr>
          <w:rFonts w:ascii="微软雅黑" w:hAnsi="微软雅黑"/>
        </w:rPr>
        <w:t>用户信息通过 JLabel 显示在界面上，包括学号、姓名、性别、生日、学院、专业等。</w:t>
      </w:r>
    </w:p>
    <w:p w14:paraId="68F3173F" w14:textId="77777777" w:rsidR="00A3445E" w:rsidRDefault="00000000">
      <w:pPr>
        <w:pStyle w:val="22"/>
        <w:numPr>
          <w:ilvl w:val="0"/>
          <w:numId w:val="25"/>
        </w:numPr>
        <w:snapToGrid w:val="0"/>
        <w:spacing w:line="360" w:lineRule="auto"/>
        <w:ind w:leftChars="0" w:firstLineChars="0"/>
        <w:rPr>
          <w:rFonts w:ascii="微软雅黑" w:hAnsi="微软雅黑"/>
        </w:rPr>
      </w:pPr>
      <w:r>
        <w:rPr>
          <w:rFonts w:ascii="微软雅黑" w:hAnsi="微软雅黑"/>
        </w:rPr>
        <w:t>算法描述：</w:t>
      </w:r>
    </w:p>
    <w:p w14:paraId="50CFB16A" w14:textId="77777777" w:rsidR="00A3445E" w:rsidRDefault="00000000">
      <w:pPr>
        <w:pStyle w:val="22"/>
        <w:numPr>
          <w:ilvl w:val="0"/>
          <w:numId w:val="27"/>
        </w:numPr>
        <w:snapToGrid w:val="0"/>
        <w:spacing w:line="360" w:lineRule="auto"/>
        <w:ind w:leftChars="0" w:firstLineChars="0"/>
        <w:rPr>
          <w:rFonts w:ascii="微软雅黑" w:hAnsi="微软雅黑"/>
        </w:rPr>
      </w:pPr>
      <w:r>
        <w:rPr>
          <w:rFonts w:ascii="微软雅黑" w:hAnsi="微软雅黑"/>
        </w:rPr>
        <w:t>打开文件（student.txt 或 teacher.txt），逐行读取并使用 split(" ") 解析每行数据。</w:t>
      </w:r>
    </w:p>
    <w:p w14:paraId="4AD60E11" w14:textId="77777777" w:rsidR="00A3445E" w:rsidRDefault="00000000">
      <w:pPr>
        <w:pStyle w:val="22"/>
        <w:numPr>
          <w:ilvl w:val="0"/>
          <w:numId w:val="27"/>
        </w:numPr>
        <w:snapToGrid w:val="0"/>
        <w:spacing w:line="360" w:lineRule="auto"/>
        <w:ind w:leftChars="0" w:firstLineChars="0"/>
        <w:rPr>
          <w:rFonts w:ascii="微软雅黑" w:hAnsi="微软雅黑"/>
        </w:rPr>
      </w:pPr>
      <w:r>
        <w:rPr>
          <w:rFonts w:ascii="微软雅黑" w:hAnsi="微软雅黑"/>
        </w:rPr>
        <w:t>根据用户 id 查找匹配的行，并从中提取出各个字段（学号、姓名、性别等）。</w:t>
      </w:r>
    </w:p>
    <w:p w14:paraId="10E684DC" w14:textId="77777777" w:rsidR="00A3445E" w:rsidRDefault="00000000">
      <w:pPr>
        <w:pStyle w:val="22"/>
        <w:numPr>
          <w:ilvl w:val="0"/>
          <w:numId w:val="27"/>
        </w:numPr>
        <w:snapToGrid w:val="0"/>
        <w:spacing w:line="360" w:lineRule="auto"/>
        <w:ind w:leftChars="0" w:firstLineChars="0"/>
        <w:rPr>
          <w:rFonts w:ascii="微软雅黑" w:hAnsi="微软雅黑"/>
        </w:rPr>
      </w:pPr>
      <w:r>
        <w:rPr>
          <w:rFonts w:ascii="微软雅黑" w:hAnsi="微软雅黑"/>
        </w:rPr>
        <w:lastRenderedPageBreak/>
        <w:t>创建相应的 Student 或 Teacher 对象并将其信息显示在界面上。</w:t>
      </w:r>
    </w:p>
    <w:p w14:paraId="7683A7DD" w14:textId="77777777" w:rsidR="00A3445E" w:rsidRDefault="00A3445E">
      <w:pPr>
        <w:pStyle w:val="22"/>
        <w:snapToGrid w:val="0"/>
        <w:spacing w:line="360" w:lineRule="auto"/>
        <w:ind w:leftChars="0" w:left="860" w:firstLineChars="0" w:firstLine="0"/>
        <w:rPr>
          <w:rFonts w:ascii="微软雅黑" w:hAnsi="微软雅黑"/>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2130"/>
        <w:gridCol w:w="1290"/>
        <w:gridCol w:w="3060"/>
      </w:tblGrid>
      <w:tr w:rsidR="00A3445E" w14:paraId="74094710" w14:textId="77777777">
        <w:trPr>
          <w:jc w:val="center"/>
        </w:trPr>
        <w:tc>
          <w:tcPr>
            <w:tcW w:w="1548" w:type="dxa"/>
            <w:vAlign w:val="center"/>
          </w:tcPr>
          <w:p w14:paraId="33CBAF1D" w14:textId="77777777" w:rsidR="00A3445E" w:rsidRDefault="00000000">
            <w:pPr>
              <w:snapToGrid w:val="0"/>
              <w:spacing w:line="288" w:lineRule="auto"/>
              <w:ind w:firstLineChars="0" w:firstLine="0"/>
              <w:jc w:val="center"/>
            </w:pPr>
            <w:r>
              <w:rPr>
                <w:rFonts w:hint="eastAsia"/>
              </w:rPr>
              <w:t>部件编号</w:t>
            </w:r>
          </w:p>
        </w:tc>
        <w:tc>
          <w:tcPr>
            <w:tcW w:w="2130" w:type="dxa"/>
            <w:vAlign w:val="center"/>
          </w:tcPr>
          <w:p w14:paraId="2809BFAE" w14:textId="77777777" w:rsidR="00A3445E" w:rsidRDefault="00000000">
            <w:pPr>
              <w:snapToGrid w:val="0"/>
              <w:spacing w:line="288" w:lineRule="auto"/>
              <w:ind w:firstLineChars="0" w:firstLine="0"/>
              <w:jc w:val="center"/>
            </w:pPr>
            <w:r>
              <w:rPr>
                <w:rFonts w:hint="eastAsia"/>
              </w:rPr>
              <w:t>2.3</w:t>
            </w:r>
          </w:p>
        </w:tc>
        <w:tc>
          <w:tcPr>
            <w:tcW w:w="1290" w:type="dxa"/>
            <w:vAlign w:val="center"/>
          </w:tcPr>
          <w:p w14:paraId="190B4F61" w14:textId="77777777" w:rsidR="00A3445E" w:rsidRDefault="00000000">
            <w:pPr>
              <w:snapToGrid w:val="0"/>
              <w:spacing w:line="288" w:lineRule="auto"/>
              <w:ind w:firstLineChars="0" w:firstLine="0"/>
              <w:jc w:val="center"/>
            </w:pPr>
            <w:r>
              <w:rPr>
                <w:rFonts w:hint="eastAsia"/>
              </w:rPr>
              <w:t>部件名称</w:t>
            </w:r>
          </w:p>
        </w:tc>
        <w:tc>
          <w:tcPr>
            <w:tcW w:w="3060" w:type="dxa"/>
            <w:vAlign w:val="center"/>
          </w:tcPr>
          <w:p w14:paraId="61F0F58F" w14:textId="77777777" w:rsidR="00A3445E" w:rsidRDefault="00000000">
            <w:pPr>
              <w:snapToGrid w:val="0"/>
              <w:spacing w:line="288" w:lineRule="auto"/>
              <w:ind w:firstLineChars="0" w:firstLine="0"/>
              <w:jc w:val="center"/>
            </w:pPr>
            <w:r>
              <w:t>EditInfo</w:t>
            </w:r>
          </w:p>
        </w:tc>
      </w:tr>
      <w:tr w:rsidR="00A3445E" w14:paraId="05DF22C2" w14:textId="77777777">
        <w:trPr>
          <w:jc w:val="center"/>
        </w:trPr>
        <w:tc>
          <w:tcPr>
            <w:tcW w:w="1548" w:type="dxa"/>
            <w:vAlign w:val="center"/>
          </w:tcPr>
          <w:p w14:paraId="22F82208" w14:textId="77777777" w:rsidR="00A3445E" w:rsidRDefault="00000000">
            <w:pPr>
              <w:snapToGrid w:val="0"/>
              <w:spacing w:line="288" w:lineRule="auto"/>
              <w:ind w:firstLineChars="0" w:firstLine="0"/>
              <w:jc w:val="center"/>
            </w:pPr>
            <w:r>
              <w:rPr>
                <w:rFonts w:hint="eastAsia"/>
              </w:rPr>
              <w:t>所属子系统</w:t>
            </w:r>
          </w:p>
        </w:tc>
        <w:tc>
          <w:tcPr>
            <w:tcW w:w="6480" w:type="dxa"/>
            <w:gridSpan w:val="3"/>
            <w:vAlign w:val="center"/>
          </w:tcPr>
          <w:p w14:paraId="243E5211" w14:textId="77777777" w:rsidR="00A3445E" w:rsidRDefault="00000000">
            <w:pPr>
              <w:snapToGrid w:val="0"/>
              <w:spacing w:line="288" w:lineRule="auto"/>
              <w:ind w:firstLineChars="0" w:firstLine="0"/>
              <w:jc w:val="center"/>
            </w:pPr>
            <w:r>
              <w:rPr>
                <w:rFonts w:hint="eastAsia"/>
              </w:rPr>
              <w:t>用户信息修改模块</w:t>
            </w:r>
          </w:p>
        </w:tc>
      </w:tr>
      <w:tr w:rsidR="00A3445E" w14:paraId="4C94D7CA" w14:textId="77777777">
        <w:trPr>
          <w:jc w:val="center"/>
        </w:trPr>
        <w:tc>
          <w:tcPr>
            <w:tcW w:w="1548" w:type="dxa"/>
            <w:vAlign w:val="center"/>
          </w:tcPr>
          <w:p w14:paraId="5C451204" w14:textId="77777777" w:rsidR="00A3445E" w:rsidRDefault="00000000">
            <w:pPr>
              <w:snapToGrid w:val="0"/>
              <w:spacing w:line="288" w:lineRule="auto"/>
              <w:ind w:firstLineChars="0" w:firstLine="0"/>
              <w:jc w:val="center"/>
            </w:pPr>
            <w:r>
              <w:rPr>
                <w:rFonts w:hint="eastAsia"/>
              </w:rPr>
              <w:t>部件调用者</w:t>
            </w:r>
          </w:p>
        </w:tc>
        <w:tc>
          <w:tcPr>
            <w:tcW w:w="6480" w:type="dxa"/>
            <w:gridSpan w:val="3"/>
            <w:vAlign w:val="center"/>
          </w:tcPr>
          <w:p w14:paraId="60D0FD5E" w14:textId="77777777" w:rsidR="00A3445E" w:rsidRDefault="00000000">
            <w:pPr>
              <w:snapToGrid w:val="0"/>
              <w:spacing w:line="288" w:lineRule="auto"/>
              <w:ind w:firstLineChars="0" w:firstLine="0"/>
              <w:jc w:val="center"/>
            </w:pPr>
            <w:r>
              <w:rPr>
                <w:rFonts w:hint="eastAsia"/>
              </w:rPr>
              <w:t>StudentPanel</w:t>
            </w:r>
            <w:r>
              <w:rPr>
                <w:rFonts w:hint="eastAsia"/>
              </w:rPr>
              <w:t>（学生界面）、</w:t>
            </w:r>
            <w:r>
              <w:rPr>
                <w:rFonts w:hint="eastAsia"/>
              </w:rPr>
              <w:t>TeacherPanel</w:t>
            </w:r>
            <w:r>
              <w:rPr>
                <w:rFonts w:hint="eastAsia"/>
              </w:rPr>
              <w:t>（教师界面）</w:t>
            </w:r>
          </w:p>
        </w:tc>
      </w:tr>
      <w:tr w:rsidR="00A3445E" w14:paraId="1E5D1D4D" w14:textId="77777777">
        <w:trPr>
          <w:jc w:val="center"/>
        </w:trPr>
        <w:tc>
          <w:tcPr>
            <w:tcW w:w="1548" w:type="dxa"/>
            <w:vAlign w:val="center"/>
          </w:tcPr>
          <w:p w14:paraId="052735A8" w14:textId="77777777" w:rsidR="00A3445E" w:rsidRDefault="00000000">
            <w:pPr>
              <w:snapToGrid w:val="0"/>
              <w:spacing w:line="288" w:lineRule="auto"/>
              <w:ind w:firstLineChars="0" w:firstLine="0"/>
              <w:jc w:val="center"/>
            </w:pPr>
            <w:r>
              <w:rPr>
                <w:rFonts w:hint="eastAsia"/>
              </w:rPr>
              <w:t>部件被调用者</w:t>
            </w:r>
          </w:p>
        </w:tc>
        <w:tc>
          <w:tcPr>
            <w:tcW w:w="6480" w:type="dxa"/>
            <w:gridSpan w:val="3"/>
            <w:vAlign w:val="center"/>
          </w:tcPr>
          <w:p w14:paraId="4C421644" w14:textId="77777777" w:rsidR="00A3445E" w:rsidRDefault="00000000">
            <w:pPr>
              <w:snapToGrid w:val="0"/>
              <w:spacing w:line="288" w:lineRule="auto"/>
              <w:ind w:firstLineChars="0" w:firstLine="0"/>
              <w:jc w:val="center"/>
            </w:pPr>
            <w:r>
              <w:t>Student, Teacher, Administrator</w:t>
            </w:r>
          </w:p>
        </w:tc>
      </w:tr>
      <w:tr w:rsidR="00A3445E" w14:paraId="3CCEC6A2" w14:textId="77777777">
        <w:trPr>
          <w:jc w:val="center"/>
        </w:trPr>
        <w:tc>
          <w:tcPr>
            <w:tcW w:w="1548" w:type="dxa"/>
            <w:vAlign w:val="center"/>
          </w:tcPr>
          <w:p w14:paraId="7539CA57" w14:textId="77777777" w:rsidR="00A3445E" w:rsidRDefault="00000000">
            <w:pPr>
              <w:snapToGrid w:val="0"/>
              <w:spacing w:line="288" w:lineRule="auto"/>
              <w:ind w:firstLineChars="0" w:firstLine="0"/>
              <w:jc w:val="center"/>
            </w:pPr>
            <w:r>
              <w:rPr>
                <w:rFonts w:hint="eastAsia"/>
              </w:rPr>
              <w:t>部件入口参数</w:t>
            </w:r>
          </w:p>
        </w:tc>
        <w:tc>
          <w:tcPr>
            <w:tcW w:w="6480" w:type="dxa"/>
            <w:gridSpan w:val="3"/>
            <w:vAlign w:val="center"/>
          </w:tcPr>
          <w:p w14:paraId="451474B9" w14:textId="77777777" w:rsidR="00A3445E" w:rsidRDefault="00000000">
            <w:pPr>
              <w:snapToGrid w:val="0"/>
              <w:spacing w:line="288" w:lineRule="auto"/>
              <w:ind w:firstLineChars="0" w:firstLine="0"/>
              <w:jc w:val="center"/>
            </w:pPr>
            <w:r>
              <w:rPr>
                <w:rFonts w:hint="eastAsia"/>
              </w:rPr>
              <w:t>id, flag</w:t>
            </w:r>
            <w:r>
              <w:rPr>
                <w:rFonts w:hint="eastAsia"/>
              </w:rPr>
              <w:t>（用户</w:t>
            </w:r>
            <w:r>
              <w:rPr>
                <w:rFonts w:hint="eastAsia"/>
              </w:rPr>
              <w:t xml:space="preserve">ID, </w:t>
            </w:r>
            <w:r>
              <w:rPr>
                <w:rFonts w:hint="eastAsia"/>
              </w:rPr>
              <w:t>用户类型标识）</w:t>
            </w:r>
          </w:p>
        </w:tc>
      </w:tr>
      <w:tr w:rsidR="00A3445E" w14:paraId="221D5903" w14:textId="77777777">
        <w:trPr>
          <w:jc w:val="center"/>
        </w:trPr>
        <w:tc>
          <w:tcPr>
            <w:tcW w:w="1548" w:type="dxa"/>
            <w:vAlign w:val="center"/>
          </w:tcPr>
          <w:p w14:paraId="63A6FE21" w14:textId="77777777" w:rsidR="00A3445E" w:rsidRDefault="00000000">
            <w:pPr>
              <w:snapToGrid w:val="0"/>
              <w:spacing w:line="288" w:lineRule="auto"/>
              <w:ind w:firstLineChars="0" w:firstLine="0"/>
              <w:jc w:val="center"/>
            </w:pPr>
            <w:r>
              <w:rPr>
                <w:rFonts w:hint="eastAsia"/>
              </w:rPr>
              <w:t>部件出口参数</w:t>
            </w:r>
          </w:p>
        </w:tc>
        <w:tc>
          <w:tcPr>
            <w:tcW w:w="6480" w:type="dxa"/>
            <w:gridSpan w:val="3"/>
            <w:vAlign w:val="center"/>
          </w:tcPr>
          <w:p w14:paraId="18702A8E" w14:textId="77777777" w:rsidR="00A3445E" w:rsidRDefault="00000000">
            <w:pPr>
              <w:snapToGrid w:val="0"/>
              <w:spacing w:line="288" w:lineRule="auto"/>
              <w:ind w:firstLineChars="0" w:firstLine="0"/>
              <w:jc w:val="center"/>
            </w:pPr>
            <w:r>
              <w:rPr>
                <w:rFonts w:hint="eastAsia"/>
              </w:rPr>
              <w:t>modifiedContent</w:t>
            </w:r>
            <w:r>
              <w:rPr>
                <w:rFonts w:hint="eastAsia"/>
              </w:rPr>
              <w:t>（修改后的用户信息）</w:t>
            </w:r>
          </w:p>
        </w:tc>
      </w:tr>
      <w:tr w:rsidR="00A3445E" w14:paraId="10D6F86C" w14:textId="77777777">
        <w:trPr>
          <w:jc w:val="center"/>
        </w:trPr>
        <w:tc>
          <w:tcPr>
            <w:tcW w:w="8028" w:type="dxa"/>
            <w:gridSpan w:val="4"/>
            <w:vAlign w:val="center"/>
          </w:tcPr>
          <w:p w14:paraId="5AEC903F" w14:textId="77777777" w:rsidR="00A3445E" w:rsidRDefault="00000000">
            <w:pPr>
              <w:snapToGrid w:val="0"/>
              <w:spacing w:line="288" w:lineRule="auto"/>
              <w:ind w:firstLineChars="0" w:firstLine="0"/>
            </w:pPr>
            <w:r>
              <w:rPr>
                <w:rFonts w:hint="eastAsia"/>
              </w:rPr>
              <w:t>算法或流程描述：</w:t>
            </w:r>
          </w:p>
          <w:p w14:paraId="406697A7" w14:textId="77777777" w:rsidR="00A3445E" w:rsidRDefault="00000000">
            <w:pPr>
              <w:pStyle w:val="22"/>
              <w:ind w:leftChars="0" w:left="0" w:firstLineChars="0" w:firstLine="0"/>
            </w:pPr>
            <w:r>
              <w:rPr>
                <w:rFonts w:hint="eastAsia"/>
              </w:rPr>
              <w:t xml:space="preserve">1. </w:t>
            </w:r>
            <w:r>
              <w:rPr>
                <w:rFonts w:hint="eastAsia"/>
              </w:rPr>
              <w:t>接收用户</w:t>
            </w:r>
            <w:r>
              <w:rPr>
                <w:rFonts w:hint="eastAsia"/>
              </w:rPr>
              <w:t>ID</w:t>
            </w:r>
            <w:r>
              <w:rPr>
                <w:rFonts w:hint="eastAsia"/>
              </w:rPr>
              <w:t>和用户类型标识（</w:t>
            </w:r>
            <w:r>
              <w:rPr>
                <w:rFonts w:hint="eastAsia"/>
              </w:rPr>
              <w:t>flag</w:t>
            </w:r>
            <w:r>
              <w:rPr>
                <w:rFonts w:hint="eastAsia"/>
              </w:rPr>
              <w:t>）；</w:t>
            </w:r>
          </w:p>
          <w:p w14:paraId="3AD4C88C" w14:textId="77777777" w:rsidR="00A3445E" w:rsidRDefault="00000000">
            <w:pPr>
              <w:pStyle w:val="22"/>
              <w:ind w:leftChars="0" w:left="0" w:firstLineChars="0" w:firstLine="0"/>
            </w:pPr>
            <w:r>
              <w:rPr>
                <w:rFonts w:hint="eastAsia"/>
              </w:rPr>
              <w:t xml:space="preserve">2. </w:t>
            </w:r>
            <w:r>
              <w:rPr>
                <w:rFonts w:hint="eastAsia"/>
              </w:rPr>
              <w:t>根据用户类型（学生、教师、管理员）构造文件路径；</w:t>
            </w:r>
          </w:p>
          <w:p w14:paraId="101E6566" w14:textId="77777777" w:rsidR="00A3445E" w:rsidRDefault="00000000">
            <w:pPr>
              <w:pStyle w:val="22"/>
              <w:ind w:leftChars="0" w:left="0" w:firstLineChars="0" w:firstLine="0"/>
            </w:pPr>
            <w:r>
              <w:rPr>
                <w:rFonts w:hint="eastAsia"/>
              </w:rPr>
              <w:t xml:space="preserve">3. </w:t>
            </w:r>
            <w:r>
              <w:rPr>
                <w:rFonts w:hint="eastAsia"/>
              </w:rPr>
              <w:t>修改用户信息（姓名、密码、学院、专业等）；</w:t>
            </w:r>
          </w:p>
          <w:p w14:paraId="7924B8EB" w14:textId="77777777" w:rsidR="00A3445E" w:rsidRDefault="00000000">
            <w:pPr>
              <w:pStyle w:val="22"/>
              <w:ind w:leftChars="0" w:left="0" w:firstLineChars="0" w:firstLine="0"/>
            </w:pPr>
            <w:r>
              <w:rPr>
                <w:rFonts w:hint="eastAsia"/>
              </w:rPr>
              <w:t xml:space="preserve">4. </w:t>
            </w:r>
            <w:r>
              <w:rPr>
                <w:rFonts w:hint="eastAsia"/>
              </w:rPr>
              <w:t>将修改后的内容写回文件。</w:t>
            </w:r>
          </w:p>
        </w:tc>
      </w:tr>
      <w:tr w:rsidR="00A3445E" w14:paraId="76A240BD" w14:textId="77777777">
        <w:trPr>
          <w:jc w:val="center"/>
        </w:trPr>
        <w:tc>
          <w:tcPr>
            <w:tcW w:w="1548" w:type="dxa"/>
            <w:vAlign w:val="center"/>
          </w:tcPr>
          <w:p w14:paraId="22051430" w14:textId="77777777" w:rsidR="00A3445E" w:rsidRDefault="00000000">
            <w:pPr>
              <w:snapToGrid w:val="0"/>
              <w:spacing w:line="288" w:lineRule="auto"/>
              <w:ind w:firstLineChars="0" w:firstLine="0"/>
              <w:jc w:val="center"/>
            </w:pPr>
            <w:r>
              <w:rPr>
                <w:rFonts w:hint="eastAsia"/>
              </w:rPr>
              <w:t>表示形式</w:t>
            </w:r>
          </w:p>
        </w:tc>
        <w:tc>
          <w:tcPr>
            <w:tcW w:w="2130" w:type="dxa"/>
            <w:vAlign w:val="center"/>
          </w:tcPr>
          <w:p w14:paraId="37E43DD2" w14:textId="77777777" w:rsidR="00A3445E" w:rsidRDefault="00000000">
            <w:pPr>
              <w:snapToGrid w:val="0"/>
              <w:spacing w:line="288" w:lineRule="auto"/>
              <w:ind w:firstLineChars="0" w:firstLine="0"/>
              <w:jc w:val="center"/>
            </w:pPr>
            <w:r>
              <w:t xml:space="preserve">Java </w:t>
            </w:r>
            <w:r>
              <w:t>类</w:t>
            </w:r>
          </w:p>
        </w:tc>
        <w:tc>
          <w:tcPr>
            <w:tcW w:w="1290" w:type="dxa"/>
            <w:vAlign w:val="center"/>
          </w:tcPr>
          <w:p w14:paraId="4A246699" w14:textId="77777777" w:rsidR="00A3445E" w:rsidRDefault="00000000">
            <w:pPr>
              <w:snapToGrid w:val="0"/>
              <w:spacing w:line="288" w:lineRule="auto"/>
              <w:ind w:firstLineChars="0" w:firstLine="0"/>
              <w:jc w:val="center"/>
            </w:pPr>
            <w:r>
              <w:rPr>
                <w:rFonts w:hint="eastAsia"/>
              </w:rPr>
              <w:t>运行环境</w:t>
            </w:r>
          </w:p>
        </w:tc>
        <w:tc>
          <w:tcPr>
            <w:tcW w:w="3060" w:type="dxa"/>
            <w:vAlign w:val="center"/>
          </w:tcPr>
          <w:p w14:paraId="7180D618" w14:textId="77777777" w:rsidR="00A3445E" w:rsidRDefault="00000000">
            <w:pPr>
              <w:snapToGrid w:val="0"/>
              <w:spacing w:line="288" w:lineRule="auto"/>
              <w:ind w:firstLineChars="0" w:firstLine="0"/>
              <w:jc w:val="center"/>
            </w:pPr>
            <w:r>
              <w:t xml:space="preserve">Java </w:t>
            </w:r>
            <w:r>
              <w:t>运行时环境</w:t>
            </w:r>
          </w:p>
        </w:tc>
      </w:tr>
      <w:tr w:rsidR="00A3445E" w14:paraId="3D9388C1" w14:textId="77777777">
        <w:trPr>
          <w:jc w:val="center"/>
        </w:trPr>
        <w:tc>
          <w:tcPr>
            <w:tcW w:w="1548" w:type="dxa"/>
            <w:vAlign w:val="center"/>
          </w:tcPr>
          <w:p w14:paraId="499A93C3" w14:textId="77777777" w:rsidR="00A3445E" w:rsidRDefault="00000000">
            <w:pPr>
              <w:snapToGrid w:val="0"/>
              <w:spacing w:line="288" w:lineRule="auto"/>
              <w:ind w:firstLineChars="0" w:firstLine="0"/>
              <w:jc w:val="center"/>
            </w:pPr>
            <w:r>
              <w:rPr>
                <w:rFonts w:hint="eastAsia"/>
              </w:rPr>
              <w:t>性能要求</w:t>
            </w:r>
          </w:p>
        </w:tc>
        <w:tc>
          <w:tcPr>
            <w:tcW w:w="2130" w:type="dxa"/>
            <w:vAlign w:val="center"/>
          </w:tcPr>
          <w:p w14:paraId="4A23787B" w14:textId="77777777" w:rsidR="00A3445E" w:rsidRDefault="00000000">
            <w:pPr>
              <w:snapToGrid w:val="0"/>
              <w:spacing w:line="288" w:lineRule="auto"/>
              <w:ind w:firstLineChars="0" w:firstLine="0"/>
              <w:jc w:val="center"/>
            </w:pPr>
            <w:r>
              <w:rPr>
                <w:rFonts w:hint="eastAsia"/>
              </w:rPr>
              <w:t>修改操作应在</w:t>
            </w:r>
            <w:r>
              <w:rPr>
                <w:rFonts w:hint="eastAsia"/>
              </w:rPr>
              <w:t>500ms</w:t>
            </w:r>
            <w:r>
              <w:rPr>
                <w:rFonts w:hint="eastAsia"/>
              </w:rPr>
              <w:t>内完成</w:t>
            </w:r>
          </w:p>
        </w:tc>
        <w:tc>
          <w:tcPr>
            <w:tcW w:w="1290" w:type="dxa"/>
            <w:vAlign w:val="center"/>
          </w:tcPr>
          <w:p w14:paraId="4DD1DBF4" w14:textId="77777777" w:rsidR="00A3445E" w:rsidRDefault="00A3445E">
            <w:pPr>
              <w:snapToGrid w:val="0"/>
              <w:spacing w:line="288" w:lineRule="auto"/>
              <w:jc w:val="center"/>
            </w:pPr>
          </w:p>
        </w:tc>
        <w:tc>
          <w:tcPr>
            <w:tcW w:w="3060" w:type="dxa"/>
            <w:vAlign w:val="center"/>
          </w:tcPr>
          <w:p w14:paraId="06EFEE3F" w14:textId="77777777" w:rsidR="00A3445E" w:rsidRDefault="00A3445E">
            <w:pPr>
              <w:snapToGrid w:val="0"/>
              <w:spacing w:line="288" w:lineRule="auto"/>
              <w:jc w:val="center"/>
            </w:pPr>
          </w:p>
        </w:tc>
      </w:tr>
    </w:tbl>
    <w:p w14:paraId="5FF231D9" w14:textId="77777777" w:rsidR="00A3445E" w:rsidRDefault="00A3445E">
      <w:pPr>
        <w:pStyle w:val="22"/>
        <w:snapToGrid w:val="0"/>
        <w:spacing w:line="360" w:lineRule="auto"/>
        <w:ind w:leftChars="0" w:left="0" w:firstLineChars="0" w:firstLine="0"/>
        <w:rPr>
          <w:rFonts w:ascii="微软雅黑" w:hAnsi="微软雅黑"/>
        </w:rPr>
      </w:pPr>
    </w:p>
    <w:p w14:paraId="696F3496" w14:textId="77777777" w:rsidR="00A3445E" w:rsidRDefault="00000000">
      <w:pPr>
        <w:pStyle w:val="22"/>
        <w:snapToGrid w:val="0"/>
        <w:spacing w:line="360" w:lineRule="auto"/>
        <w:ind w:leftChars="0" w:left="0" w:firstLineChars="0" w:firstLine="0"/>
        <w:rPr>
          <w:rFonts w:ascii="微软雅黑" w:hAnsi="微软雅黑"/>
        </w:rPr>
      </w:pPr>
      <w:r>
        <w:rPr>
          <w:rFonts w:ascii="微软雅黑" w:hAnsi="微软雅黑"/>
        </w:rPr>
        <w:t>流程描述：</w:t>
      </w:r>
    </w:p>
    <w:p w14:paraId="6A4147C4" w14:textId="77777777" w:rsidR="00A3445E" w:rsidRDefault="00000000">
      <w:pPr>
        <w:pStyle w:val="22"/>
        <w:numPr>
          <w:ilvl w:val="0"/>
          <w:numId w:val="28"/>
        </w:numPr>
        <w:snapToGrid w:val="0"/>
        <w:spacing w:line="360" w:lineRule="auto"/>
        <w:ind w:leftChars="0" w:firstLineChars="0"/>
        <w:rPr>
          <w:rFonts w:ascii="微软雅黑" w:hAnsi="微软雅黑"/>
        </w:rPr>
      </w:pPr>
      <w:r>
        <w:rPr>
          <w:rFonts w:ascii="微软雅黑" w:hAnsi="微软雅黑"/>
        </w:rPr>
        <w:t>输入参数：</w:t>
      </w:r>
    </w:p>
    <w:p w14:paraId="656B0BE8" w14:textId="77777777" w:rsidR="00A3445E" w:rsidRDefault="00000000">
      <w:pPr>
        <w:pStyle w:val="22"/>
        <w:snapToGrid w:val="0"/>
        <w:spacing w:line="360" w:lineRule="auto"/>
        <w:ind w:leftChars="0" w:left="0" w:firstLineChars="0"/>
        <w:rPr>
          <w:rFonts w:ascii="微软雅黑" w:hAnsi="微软雅黑"/>
        </w:rPr>
      </w:pPr>
      <w:r>
        <w:rPr>
          <w:rFonts w:ascii="微软雅黑" w:hAnsi="微软雅黑"/>
        </w:rPr>
        <w:t>id：用户ID，表示学生、教师或管理员的唯一标识。</w:t>
      </w:r>
    </w:p>
    <w:p w14:paraId="56B4BE16" w14:textId="77777777" w:rsidR="00A3445E" w:rsidRDefault="00000000">
      <w:pPr>
        <w:pStyle w:val="22"/>
        <w:snapToGrid w:val="0"/>
        <w:spacing w:line="360" w:lineRule="auto"/>
        <w:ind w:leftChars="0" w:left="0" w:firstLineChars="0"/>
        <w:rPr>
          <w:rFonts w:ascii="微软雅黑" w:hAnsi="微软雅黑"/>
        </w:rPr>
      </w:pPr>
      <w:r>
        <w:rPr>
          <w:rFonts w:ascii="微软雅黑" w:hAnsi="微软雅黑"/>
        </w:rPr>
        <w:t>flag：用户类型标识，0表示学生，1表示教师，3表示管理员。</w:t>
      </w:r>
    </w:p>
    <w:p w14:paraId="6EED4707" w14:textId="77777777" w:rsidR="00A3445E" w:rsidRDefault="00000000">
      <w:pPr>
        <w:pStyle w:val="22"/>
        <w:numPr>
          <w:ilvl w:val="0"/>
          <w:numId w:val="28"/>
        </w:numPr>
        <w:snapToGrid w:val="0"/>
        <w:spacing w:line="360" w:lineRule="auto"/>
        <w:ind w:leftChars="0" w:firstLineChars="0"/>
        <w:rPr>
          <w:rFonts w:ascii="微软雅黑" w:hAnsi="微软雅黑"/>
        </w:rPr>
      </w:pPr>
      <w:r>
        <w:rPr>
          <w:rFonts w:ascii="微软雅黑" w:hAnsi="微软雅黑"/>
        </w:rPr>
        <w:t>执行过程：</w:t>
      </w:r>
    </w:p>
    <w:p w14:paraId="1FCACD1C" w14:textId="77777777" w:rsidR="00A3445E" w:rsidRDefault="00000000">
      <w:pPr>
        <w:pStyle w:val="22"/>
        <w:numPr>
          <w:ilvl w:val="0"/>
          <w:numId w:val="29"/>
        </w:numPr>
        <w:snapToGrid w:val="0"/>
        <w:spacing w:line="360" w:lineRule="auto"/>
        <w:ind w:leftChars="0" w:firstLineChars="0"/>
        <w:rPr>
          <w:rFonts w:ascii="微软雅黑" w:hAnsi="微软雅黑"/>
        </w:rPr>
      </w:pPr>
      <w:r>
        <w:rPr>
          <w:rFonts w:ascii="微软雅黑" w:hAnsi="微软雅黑"/>
        </w:rPr>
        <w:t>根据 flag 参数，确定操作的用户类型（学生、教师、管理员），从对应的（student.txt, teacher.txt, administrator.txt）中读取数据。</w:t>
      </w:r>
    </w:p>
    <w:p w14:paraId="422B5E7F" w14:textId="77777777" w:rsidR="00A3445E" w:rsidRDefault="00000000">
      <w:pPr>
        <w:pStyle w:val="22"/>
        <w:numPr>
          <w:ilvl w:val="0"/>
          <w:numId w:val="29"/>
        </w:numPr>
        <w:snapToGrid w:val="0"/>
        <w:spacing w:line="360" w:lineRule="auto"/>
        <w:ind w:leftChars="0" w:firstLineChars="0"/>
        <w:rPr>
          <w:rFonts w:ascii="微软雅黑" w:hAnsi="微软雅黑"/>
        </w:rPr>
      </w:pPr>
      <w:r>
        <w:rPr>
          <w:rFonts w:ascii="微软雅黑" w:hAnsi="微软雅黑"/>
        </w:rPr>
        <w:t>根据用户输入的修改内容（姓名、密码、学院、专业等），在文件中查找对应的用户信息，并进行更新。</w:t>
      </w:r>
    </w:p>
    <w:p w14:paraId="14D5183D" w14:textId="77777777" w:rsidR="00A3445E" w:rsidRDefault="00000000">
      <w:pPr>
        <w:pStyle w:val="22"/>
        <w:numPr>
          <w:ilvl w:val="0"/>
          <w:numId w:val="29"/>
        </w:numPr>
        <w:snapToGrid w:val="0"/>
        <w:spacing w:line="360" w:lineRule="auto"/>
        <w:ind w:leftChars="0" w:firstLineChars="0"/>
        <w:rPr>
          <w:rFonts w:ascii="微软雅黑" w:hAnsi="微软雅黑"/>
        </w:rPr>
      </w:pPr>
      <w:r>
        <w:rPr>
          <w:rFonts w:ascii="微软雅黑" w:hAnsi="微软雅黑"/>
        </w:rPr>
        <w:lastRenderedPageBreak/>
        <w:t>使用 BufferedReader 和 BufferedWriter 操作文件，更新用户信息。</w:t>
      </w:r>
    </w:p>
    <w:p w14:paraId="4E0F976E" w14:textId="77777777" w:rsidR="00A3445E" w:rsidRDefault="00000000">
      <w:pPr>
        <w:pStyle w:val="22"/>
        <w:numPr>
          <w:ilvl w:val="0"/>
          <w:numId w:val="28"/>
        </w:numPr>
        <w:snapToGrid w:val="0"/>
        <w:spacing w:line="360" w:lineRule="auto"/>
        <w:ind w:leftChars="0" w:firstLineChars="0"/>
        <w:rPr>
          <w:rFonts w:ascii="微软雅黑" w:hAnsi="微软雅黑"/>
        </w:rPr>
      </w:pPr>
      <w:r>
        <w:rPr>
          <w:rFonts w:ascii="微软雅黑" w:hAnsi="微软雅黑"/>
        </w:rPr>
        <w:t>返回结果：</w:t>
      </w:r>
    </w:p>
    <w:p w14:paraId="47312470" w14:textId="77777777" w:rsidR="00A3445E" w:rsidRDefault="00000000">
      <w:pPr>
        <w:pStyle w:val="22"/>
        <w:numPr>
          <w:ilvl w:val="0"/>
          <w:numId w:val="30"/>
        </w:numPr>
        <w:snapToGrid w:val="0"/>
        <w:spacing w:line="360" w:lineRule="auto"/>
        <w:ind w:leftChars="0" w:firstLineChars="0"/>
        <w:rPr>
          <w:rFonts w:ascii="微软雅黑" w:hAnsi="微软雅黑"/>
        </w:rPr>
      </w:pPr>
      <w:r>
        <w:rPr>
          <w:rFonts w:ascii="微软雅黑" w:hAnsi="微软雅黑"/>
        </w:rPr>
        <w:t>modifiedContent：修改后的用户信息，保存回文件中。</w:t>
      </w:r>
    </w:p>
    <w:p w14:paraId="434FAF7C" w14:textId="77777777" w:rsidR="00A3445E" w:rsidRDefault="00000000">
      <w:pPr>
        <w:pStyle w:val="22"/>
        <w:numPr>
          <w:ilvl w:val="0"/>
          <w:numId w:val="30"/>
        </w:numPr>
        <w:snapToGrid w:val="0"/>
        <w:spacing w:line="360" w:lineRule="auto"/>
        <w:ind w:leftChars="0" w:firstLineChars="0"/>
        <w:rPr>
          <w:rFonts w:ascii="微软雅黑" w:hAnsi="微软雅黑"/>
        </w:rPr>
      </w:pPr>
      <w:r>
        <w:rPr>
          <w:rFonts w:ascii="微软雅黑" w:hAnsi="微软雅黑"/>
        </w:rPr>
        <w:t>如果修改成功，弹出成功提示框；否则，显示错误提示。</w:t>
      </w:r>
    </w:p>
    <w:p w14:paraId="630BF6DF" w14:textId="77777777" w:rsidR="00A3445E" w:rsidRDefault="00000000">
      <w:pPr>
        <w:pStyle w:val="22"/>
        <w:numPr>
          <w:ilvl w:val="0"/>
          <w:numId w:val="28"/>
        </w:numPr>
        <w:snapToGrid w:val="0"/>
        <w:spacing w:line="360" w:lineRule="auto"/>
        <w:ind w:leftChars="0" w:firstLineChars="0"/>
        <w:rPr>
          <w:rFonts w:ascii="微软雅黑" w:hAnsi="微软雅黑"/>
        </w:rPr>
      </w:pPr>
      <w:r>
        <w:rPr>
          <w:rFonts w:ascii="微软雅黑" w:hAnsi="微软雅黑"/>
        </w:rPr>
        <w:t>算法描述：</w:t>
      </w:r>
    </w:p>
    <w:p w14:paraId="5D0AA625" w14:textId="77777777" w:rsidR="00A3445E" w:rsidRDefault="00000000">
      <w:pPr>
        <w:pStyle w:val="22"/>
        <w:numPr>
          <w:ilvl w:val="0"/>
          <w:numId w:val="31"/>
        </w:numPr>
        <w:snapToGrid w:val="0"/>
        <w:spacing w:line="360" w:lineRule="auto"/>
        <w:ind w:leftChars="0" w:firstLineChars="0"/>
        <w:rPr>
          <w:rFonts w:ascii="微软雅黑" w:hAnsi="微软雅黑"/>
        </w:rPr>
      </w:pPr>
      <w:r>
        <w:rPr>
          <w:rFonts w:ascii="微软雅黑" w:hAnsi="微软雅黑"/>
        </w:rPr>
        <w:t>使用 BufferedReader 打开文件，按行读取并逐行比对用户ID。</w:t>
      </w:r>
    </w:p>
    <w:p w14:paraId="7C94D12C" w14:textId="77777777" w:rsidR="00A3445E" w:rsidRDefault="00000000">
      <w:pPr>
        <w:pStyle w:val="22"/>
        <w:numPr>
          <w:ilvl w:val="0"/>
          <w:numId w:val="31"/>
        </w:numPr>
        <w:snapToGrid w:val="0"/>
        <w:spacing w:line="360" w:lineRule="auto"/>
        <w:ind w:leftChars="0" w:firstLineChars="0"/>
        <w:rPr>
          <w:rFonts w:ascii="微软雅黑" w:hAnsi="微软雅黑"/>
        </w:rPr>
      </w:pPr>
      <w:r>
        <w:rPr>
          <w:rFonts w:ascii="微软雅黑" w:hAnsi="微软雅黑"/>
        </w:rPr>
        <w:t>找到对应用户信息后，更新该用户的相关信息（姓名、密码、性别、出生日期等）。</w:t>
      </w:r>
    </w:p>
    <w:p w14:paraId="74298F39" w14:textId="77777777" w:rsidR="00A3445E" w:rsidRDefault="00000000">
      <w:pPr>
        <w:pStyle w:val="22"/>
        <w:numPr>
          <w:ilvl w:val="0"/>
          <w:numId w:val="31"/>
        </w:numPr>
        <w:snapToGrid w:val="0"/>
        <w:spacing w:line="360" w:lineRule="auto"/>
        <w:ind w:leftChars="0" w:firstLineChars="0"/>
        <w:rPr>
          <w:rFonts w:ascii="微软雅黑" w:hAnsi="微软雅黑"/>
        </w:rPr>
      </w:pPr>
      <w:r>
        <w:rPr>
          <w:rFonts w:ascii="微软雅黑" w:hAnsi="微软雅黑"/>
        </w:rPr>
        <w:t>使用 BufferedWriter 将更新后的数据重新写入文件。</w:t>
      </w:r>
    </w:p>
    <w:p w14:paraId="796882DA" w14:textId="77777777" w:rsidR="00A3445E" w:rsidRDefault="00000000">
      <w:pPr>
        <w:pStyle w:val="22"/>
        <w:numPr>
          <w:ilvl w:val="0"/>
          <w:numId w:val="28"/>
        </w:numPr>
        <w:snapToGrid w:val="0"/>
        <w:spacing w:line="360" w:lineRule="auto"/>
        <w:ind w:leftChars="0" w:firstLineChars="0"/>
        <w:rPr>
          <w:rFonts w:ascii="微软雅黑" w:hAnsi="微软雅黑"/>
        </w:rPr>
      </w:pPr>
      <w:r>
        <w:rPr>
          <w:rFonts w:ascii="微软雅黑" w:hAnsi="微软雅黑"/>
        </w:rPr>
        <w:t>验证逻辑：</w:t>
      </w:r>
    </w:p>
    <w:p w14:paraId="3970DCDB" w14:textId="77777777" w:rsidR="00A3445E" w:rsidRDefault="00000000">
      <w:pPr>
        <w:pStyle w:val="22"/>
        <w:numPr>
          <w:ilvl w:val="0"/>
          <w:numId w:val="32"/>
        </w:numPr>
        <w:snapToGrid w:val="0"/>
        <w:spacing w:line="360" w:lineRule="auto"/>
        <w:ind w:leftChars="0" w:firstLineChars="0"/>
        <w:rPr>
          <w:rFonts w:ascii="微软雅黑" w:hAnsi="微软雅黑"/>
        </w:rPr>
      </w:pPr>
      <w:r>
        <w:rPr>
          <w:rFonts w:ascii="微软雅黑" w:hAnsi="微软雅黑"/>
        </w:rPr>
        <w:t>确保输入的两次密码相同，且密码长度不小于6位。</w:t>
      </w:r>
    </w:p>
    <w:p w14:paraId="39D59A8C" w14:textId="77777777" w:rsidR="00A3445E" w:rsidRDefault="00000000">
      <w:pPr>
        <w:pStyle w:val="22"/>
        <w:numPr>
          <w:ilvl w:val="0"/>
          <w:numId w:val="32"/>
        </w:numPr>
        <w:snapToGrid w:val="0"/>
        <w:spacing w:line="360" w:lineRule="auto"/>
        <w:ind w:leftChars="0" w:firstLineChars="0"/>
        <w:rPr>
          <w:rFonts w:ascii="微软雅黑" w:hAnsi="微软雅黑"/>
        </w:rPr>
      </w:pPr>
      <w:r>
        <w:rPr>
          <w:rFonts w:ascii="微软雅黑" w:hAnsi="微软雅黑"/>
        </w:rPr>
        <w:t>根据性别选择框确定用户的性别。</w:t>
      </w:r>
    </w:p>
    <w:p w14:paraId="5296B04B" w14:textId="77777777" w:rsidR="00A3445E" w:rsidRDefault="00A3445E">
      <w:pPr>
        <w:pStyle w:val="22"/>
        <w:snapToGrid w:val="0"/>
        <w:spacing w:line="360" w:lineRule="auto"/>
        <w:ind w:leftChars="0" w:left="880" w:firstLineChars="0" w:firstLine="0"/>
        <w:rPr>
          <w:rFonts w:ascii="微软雅黑" w:hAnsi="微软雅黑"/>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2130"/>
        <w:gridCol w:w="1290"/>
        <w:gridCol w:w="3060"/>
      </w:tblGrid>
      <w:tr w:rsidR="00A3445E" w14:paraId="5AA6EB58" w14:textId="77777777">
        <w:trPr>
          <w:jc w:val="center"/>
        </w:trPr>
        <w:tc>
          <w:tcPr>
            <w:tcW w:w="1548" w:type="dxa"/>
            <w:vAlign w:val="center"/>
          </w:tcPr>
          <w:p w14:paraId="79F6195D" w14:textId="77777777" w:rsidR="00A3445E" w:rsidRDefault="00000000">
            <w:pPr>
              <w:snapToGrid w:val="0"/>
              <w:spacing w:line="288" w:lineRule="auto"/>
              <w:ind w:firstLineChars="0" w:firstLine="0"/>
              <w:jc w:val="center"/>
            </w:pPr>
            <w:r>
              <w:rPr>
                <w:rFonts w:hint="eastAsia"/>
              </w:rPr>
              <w:t>部件编号</w:t>
            </w:r>
          </w:p>
        </w:tc>
        <w:tc>
          <w:tcPr>
            <w:tcW w:w="2130" w:type="dxa"/>
            <w:vAlign w:val="center"/>
          </w:tcPr>
          <w:p w14:paraId="7138091B" w14:textId="77777777" w:rsidR="00A3445E" w:rsidRDefault="00000000">
            <w:pPr>
              <w:snapToGrid w:val="0"/>
              <w:spacing w:line="288" w:lineRule="auto"/>
              <w:ind w:firstLineChars="0" w:firstLine="0"/>
              <w:jc w:val="center"/>
            </w:pPr>
            <w:r>
              <w:rPr>
                <w:rFonts w:hint="eastAsia"/>
              </w:rPr>
              <w:t>2.4</w:t>
            </w:r>
          </w:p>
        </w:tc>
        <w:tc>
          <w:tcPr>
            <w:tcW w:w="1290" w:type="dxa"/>
            <w:vAlign w:val="center"/>
          </w:tcPr>
          <w:p w14:paraId="0DC2489F" w14:textId="77777777" w:rsidR="00A3445E" w:rsidRDefault="00000000">
            <w:pPr>
              <w:snapToGrid w:val="0"/>
              <w:spacing w:line="288" w:lineRule="auto"/>
              <w:ind w:firstLineChars="0" w:firstLine="0"/>
              <w:jc w:val="center"/>
            </w:pPr>
            <w:r>
              <w:rPr>
                <w:rFonts w:hint="eastAsia"/>
              </w:rPr>
              <w:t>部件名称</w:t>
            </w:r>
          </w:p>
        </w:tc>
        <w:tc>
          <w:tcPr>
            <w:tcW w:w="3060" w:type="dxa"/>
            <w:vAlign w:val="center"/>
          </w:tcPr>
          <w:p w14:paraId="7168C052" w14:textId="77777777" w:rsidR="00A3445E" w:rsidRDefault="00000000">
            <w:pPr>
              <w:snapToGrid w:val="0"/>
              <w:spacing w:line="288" w:lineRule="auto"/>
              <w:ind w:firstLineChars="0" w:firstLine="0"/>
              <w:jc w:val="center"/>
            </w:pPr>
            <w:r>
              <w:rPr>
                <w:rFonts w:hint="eastAsia"/>
              </w:rPr>
              <w:t>GradeInfo</w:t>
            </w:r>
          </w:p>
        </w:tc>
      </w:tr>
      <w:tr w:rsidR="00A3445E" w14:paraId="57398E69" w14:textId="77777777">
        <w:trPr>
          <w:jc w:val="center"/>
        </w:trPr>
        <w:tc>
          <w:tcPr>
            <w:tcW w:w="1548" w:type="dxa"/>
            <w:vAlign w:val="center"/>
          </w:tcPr>
          <w:p w14:paraId="509F7BFD" w14:textId="77777777" w:rsidR="00A3445E" w:rsidRDefault="00000000">
            <w:pPr>
              <w:snapToGrid w:val="0"/>
              <w:spacing w:line="288" w:lineRule="auto"/>
              <w:ind w:firstLineChars="0" w:firstLine="0"/>
              <w:jc w:val="center"/>
            </w:pPr>
            <w:r>
              <w:rPr>
                <w:rFonts w:hint="eastAsia"/>
              </w:rPr>
              <w:t>所属子系统</w:t>
            </w:r>
          </w:p>
        </w:tc>
        <w:tc>
          <w:tcPr>
            <w:tcW w:w="6480" w:type="dxa"/>
            <w:gridSpan w:val="3"/>
            <w:vAlign w:val="center"/>
          </w:tcPr>
          <w:p w14:paraId="11647DC4" w14:textId="77777777" w:rsidR="00A3445E" w:rsidRDefault="00000000">
            <w:pPr>
              <w:snapToGrid w:val="0"/>
              <w:spacing w:line="288" w:lineRule="auto"/>
              <w:ind w:firstLineChars="0" w:firstLine="0"/>
              <w:jc w:val="center"/>
            </w:pPr>
            <w:r>
              <w:t>成绩查询模块</w:t>
            </w:r>
          </w:p>
        </w:tc>
      </w:tr>
      <w:tr w:rsidR="00A3445E" w14:paraId="43DCE8B1" w14:textId="77777777">
        <w:trPr>
          <w:jc w:val="center"/>
        </w:trPr>
        <w:tc>
          <w:tcPr>
            <w:tcW w:w="1548" w:type="dxa"/>
            <w:vAlign w:val="center"/>
          </w:tcPr>
          <w:p w14:paraId="5619338D" w14:textId="77777777" w:rsidR="00A3445E" w:rsidRDefault="00000000">
            <w:pPr>
              <w:snapToGrid w:val="0"/>
              <w:spacing w:line="288" w:lineRule="auto"/>
              <w:ind w:firstLineChars="0" w:firstLine="0"/>
              <w:jc w:val="center"/>
            </w:pPr>
            <w:r>
              <w:rPr>
                <w:rFonts w:hint="eastAsia"/>
              </w:rPr>
              <w:t>部件调用者</w:t>
            </w:r>
          </w:p>
        </w:tc>
        <w:tc>
          <w:tcPr>
            <w:tcW w:w="6480" w:type="dxa"/>
            <w:gridSpan w:val="3"/>
            <w:vAlign w:val="center"/>
          </w:tcPr>
          <w:p w14:paraId="1FDB8729" w14:textId="77777777" w:rsidR="00A3445E" w:rsidRDefault="00000000">
            <w:pPr>
              <w:snapToGrid w:val="0"/>
              <w:spacing w:line="288" w:lineRule="auto"/>
              <w:ind w:firstLineChars="0" w:firstLine="0"/>
              <w:jc w:val="center"/>
            </w:pPr>
            <w:r>
              <w:t>StudentPanel</w:t>
            </w:r>
            <w:r>
              <w:t>（学生界面）</w:t>
            </w:r>
          </w:p>
        </w:tc>
      </w:tr>
      <w:tr w:rsidR="00A3445E" w14:paraId="009722DB" w14:textId="77777777">
        <w:trPr>
          <w:jc w:val="center"/>
        </w:trPr>
        <w:tc>
          <w:tcPr>
            <w:tcW w:w="1548" w:type="dxa"/>
            <w:vAlign w:val="center"/>
          </w:tcPr>
          <w:p w14:paraId="0CD79C01" w14:textId="77777777" w:rsidR="00A3445E" w:rsidRDefault="00000000">
            <w:pPr>
              <w:snapToGrid w:val="0"/>
              <w:spacing w:line="288" w:lineRule="auto"/>
              <w:ind w:firstLineChars="0" w:firstLine="0"/>
              <w:jc w:val="center"/>
            </w:pPr>
            <w:r>
              <w:rPr>
                <w:rFonts w:hint="eastAsia"/>
              </w:rPr>
              <w:t>部件被调用者</w:t>
            </w:r>
          </w:p>
        </w:tc>
        <w:tc>
          <w:tcPr>
            <w:tcW w:w="6480" w:type="dxa"/>
            <w:gridSpan w:val="3"/>
            <w:vAlign w:val="center"/>
          </w:tcPr>
          <w:p w14:paraId="468893B3" w14:textId="77777777" w:rsidR="00A3445E" w:rsidRDefault="00000000">
            <w:pPr>
              <w:snapToGrid w:val="0"/>
              <w:spacing w:line="288" w:lineRule="auto"/>
              <w:ind w:firstLineChars="0" w:firstLine="0"/>
              <w:jc w:val="center"/>
            </w:pPr>
            <w:r>
              <w:t>Grade</w:t>
            </w:r>
            <w:r>
              <w:t>（成绩模块）</w:t>
            </w:r>
          </w:p>
        </w:tc>
      </w:tr>
      <w:tr w:rsidR="00A3445E" w14:paraId="3C3EC2F4" w14:textId="77777777">
        <w:trPr>
          <w:jc w:val="center"/>
        </w:trPr>
        <w:tc>
          <w:tcPr>
            <w:tcW w:w="1548" w:type="dxa"/>
            <w:vAlign w:val="center"/>
          </w:tcPr>
          <w:p w14:paraId="4120E375" w14:textId="77777777" w:rsidR="00A3445E" w:rsidRDefault="00000000">
            <w:pPr>
              <w:snapToGrid w:val="0"/>
              <w:spacing w:line="288" w:lineRule="auto"/>
              <w:ind w:firstLineChars="0" w:firstLine="0"/>
              <w:jc w:val="center"/>
            </w:pPr>
            <w:r>
              <w:rPr>
                <w:rFonts w:hint="eastAsia"/>
              </w:rPr>
              <w:t>部件入口参数</w:t>
            </w:r>
          </w:p>
        </w:tc>
        <w:tc>
          <w:tcPr>
            <w:tcW w:w="6480" w:type="dxa"/>
            <w:gridSpan w:val="3"/>
            <w:vAlign w:val="center"/>
          </w:tcPr>
          <w:p w14:paraId="25C2C650" w14:textId="77777777" w:rsidR="00A3445E" w:rsidRDefault="00000000">
            <w:pPr>
              <w:snapToGrid w:val="0"/>
              <w:spacing w:line="288" w:lineRule="auto"/>
              <w:ind w:firstLineChars="0" w:firstLine="0"/>
              <w:jc w:val="center"/>
            </w:pPr>
            <w:r>
              <w:t>id</w:t>
            </w:r>
            <w:r>
              <w:t>（学生</w:t>
            </w:r>
            <w:r>
              <w:t>ID</w:t>
            </w:r>
            <w:r>
              <w:t>）</w:t>
            </w:r>
          </w:p>
        </w:tc>
      </w:tr>
      <w:tr w:rsidR="00A3445E" w14:paraId="55E066D7" w14:textId="77777777">
        <w:trPr>
          <w:jc w:val="center"/>
        </w:trPr>
        <w:tc>
          <w:tcPr>
            <w:tcW w:w="1548" w:type="dxa"/>
            <w:vAlign w:val="center"/>
          </w:tcPr>
          <w:p w14:paraId="4EC9E6F4" w14:textId="77777777" w:rsidR="00A3445E" w:rsidRDefault="00000000">
            <w:pPr>
              <w:snapToGrid w:val="0"/>
              <w:spacing w:line="288" w:lineRule="auto"/>
              <w:ind w:firstLineChars="0" w:firstLine="0"/>
              <w:jc w:val="center"/>
            </w:pPr>
            <w:r>
              <w:rPr>
                <w:rFonts w:hint="eastAsia"/>
              </w:rPr>
              <w:t>部件出口参数</w:t>
            </w:r>
          </w:p>
        </w:tc>
        <w:tc>
          <w:tcPr>
            <w:tcW w:w="6480" w:type="dxa"/>
            <w:gridSpan w:val="3"/>
            <w:vAlign w:val="center"/>
          </w:tcPr>
          <w:p w14:paraId="32ADF017" w14:textId="77777777" w:rsidR="00A3445E" w:rsidRDefault="00000000">
            <w:pPr>
              <w:snapToGrid w:val="0"/>
              <w:spacing w:line="288" w:lineRule="auto"/>
              <w:ind w:firstLineChars="0" w:firstLine="0"/>
              <w:jc w:val="center"/>
            </w:pPr>
            <w:r>
              <w:t>list</w:t>
            </w:r>
            <w:r>
              <w:t>（成绩信息显示区域）</w:t>
            </w:r>
          </w:p>
        </w:tc>
      </w:tr>
      <w:tr w:rsidR="00A3445E" w14:paraId="3B872B1C" w14:textId="77777777">
        <w:trPr>
          <w:jc w:val="center"/>
        </w:trPr>
        <w:tc>
          <w:tcPr>
            <w:tcW w:w="8028" w:type="dxa"/>
            <w:gridSpan w:val="4"/>
            <w:vAlign w:val="center"/>
          </w:tcPr>
          <w:p w14:paraId="1CD620B2" w14:textId="77777777" w:rsidR="00A3445E" w:rsidRDefault="00000000">
            <w:pPr>
              <w:snapToGrid w:val="0"/>
              <w:spacing w:line="288" w:lineRule="auto"/>
              <w:ind w:firstLineChars="0" w:firstLine="0"/>
            </w:pPr>
            <w:r>
              <w:rPr>
                <w:rFonts w:hint="eastAsia"/>
              </w:rPr>
              <w:t>算法或流程描述：</w:t>
            </w:r>
          </w:p>
          <w:p w14:paraId="5DB1174B" w14:textId="77777777" w:rsidR="00A3445E" w:rsidRDefault="00000000">
            <w:pPr>
              <w:pStyle w:val="22"/>
              <w:ind w:leftChars="0" w:left="0" w:firstLineChars="0" w:firstLine="0"/>
            </w:pPr>
            <w:r>
              <w:rPr>
                <w:rFonts w:hint="eastAsia"/>
              </w:rPr>
              <w:t xml:space="preserve">1. </w:t>
            </w:r>
            <w:r>
              <w:rPr>
                <w:rFonts w:hint="eastAsia"/>
              </w:rPr>
              <w:t>根据学生</w:t>
            </w:r>
            <w:r>
              <w:rPr>
                <w:rFonts w:hint="eastAsia"/>
              </w:rPr>
              <w:t>ID</w:t>
            </w:r>
            <w:r>
              <w:rPr>
                <w:rFonts w:hint="eastAsia"/>
              </w:rPr>
              <w:t>遍历所有课程成绩文件；</w:t>
            </w:r>
          </w:p>
          <w:p w14:paraId="6DD76EC9" w14:textId="77777777" w:rsidR="00A3445E" w:rsidRDefault="00000000">
            <w:pPr>
              <w:pStyle w:val="22"/>
              <w:ind w:leftChars="0" w:left="0" w:firstLineChars="0" w:firstLine="0"/>
            </w:pPr>
            <w:r>
              <w:rPr>
                <w:rFonts w:hint="eastAsia"/>
              </w:rPr>
              <w:t xml:space="preserve">2. </w:t>
            </w:r>
            <w:r>
              <w:rPr>
                <w:rFonts w:hint="eastAsia"/>
              </w:rPr>
              <w:t>从文件中读取每个成绩的详细信息；</w:t>
            </w:r>
          </w:p>
          <w:p w14:paraId="7CC20D5A" w14:textId="77777777" w:rsidR="00A3445E" w:rsidRDefault="00000000">
            <w:pPr>
              <w:pStyle w:val="22"/>
              <w:ind w:leftChars="0" w:left="0" w:firstLineChars="0" w:firstLine="0"/>
            </w:pPr>
            <w:r>
              <w:rPr>
                <w:rFonts w:hint="eastAsia"/>
              </w:rPr>
              <w:t xml:space="preserve">3. </w:t>
            </w:r>
            <w:r>
              <w:rPr>
                <w:rFonts w:hint="eastAsia"/>
              </w:rPr>
              <w:t>匹配学生</w:t>
            </w:r>
            <w:r>
              <w:rPr>
                <w:rFonts w:hint="eastAsia"/>
              </w:rPr>
              <w:t>ID</w:t>
            </w:r>
            <w:r>
              <w:rPr>
                <w:rFonts w:hint="eastAsia"/>
              </w:rPr>
              <w:t>并将对应成绩显示在界面上。</w:t>
            </w:r>
          </w:p>
        </w:tc>
      </w:tr>
      <w:tr w:rsidR="00A3445E" w14:paraId="1A8CF7C7" w14:textId="77777777">
        <w:trPr>
          <w:jc w:val="center"/>
        </w:trPr>
        <w:tc>
          <w:tcPr>
            <w:tcW w:w="1548" w:type="dxa"/>
            <w:vAlign w:val="center"/>
          </w:tcPr>
          <w:p w14:paraId="4B8D9CED" w14:textId="77777777" w:rsidR="00A3445E" w:rsidRDefault="00000000">
            <w:pPr>
              <w:snapToGrid w:val="0"/>
              <w:spacing w:line="288" w:lineRule="auto"/>
              <w:ind w:firstLineChars="0" w:firstLine="0"/>
              <w:jc w:val="center"/>
            </w:pPr>
            <w:r>
              <w:rPr>
                <w:rFonts w:hint="eastAsia"/>
              </w:rPr>
              <w:t>表示形式</w:t>
            </w:r>
          </w:p>
        </w:tc>
        <w:tc>
          <w:tcPr>
            <w:tcW w:w="2130" w:type="dxa"/>
            <w:vAlign w:val="center"/>
          </w:tcPr>
          <w:p w14:paraId="12C9FC14" w14:textId="77777777" w:rsidR="00A3445E" w:rsidRDefault="00000000">
            <w:pPr>
              <w:snapToGrid w:val="0"/>
              <w:spacing w:line="288" w:lineRule="auto"/>
              <w:ind w:firstLineChars="0" w:firstLine="0"/>
              <w:jc w:val="center"/>
            </w:pPr>
            <w:r>
              <w:t xml:space="preserve">Java </w:t>
            </w:r>
            <w:r>
              <w:t>类</w:t>
            </w:r>
          </w:p>
        </w:tc>
        <w:tc>
          <w:tcPr>
            <w:tcW w:w="1290" w:type="dxa"/>
            <w:vAlign w:val="center"/>
          </w:tcPr>
          <w:p w14:paraId="69D845C8" w14:textId="77777777" w:rsidR="00A3445E" w:rsidRDefault="00000000">
            <w:pPr>
              <w:snapToGrid w:val="0"/>
              <w:spacing w:line="288" w:lineRule="auto"/>
              <w:ind w:firstLineChars="0" w:firstLine="0"/>
              <w:jc w:val="center"/>
            </w:pPr>
            <w:r>
              <w:rPr>
                <w:rFonts w:hint="eastAsia"/>
              </w:rPr>
              <w:t>运行环境</w:t>
            </w:r>
          </w:p>
        </w:tc>
        <w:tc>
          <w:tcPr>
            <w:tcW w:w="3060" w:type="dxa"/>
            <w:vAlign w:val="center"/>
          </w:tcPr>
          <w:p w14:paraId="28FA048A" w14:textId="77777777" w:rsidR="00A3445E" w:rsidRDefault="00000000">
            <w:pPr>
              <w:snapToGrid w:val="0"/>
              <w:spacing w:line="288" w:lineRule="auto"/>
              <w:ind w:firstLineChars="0" w:firstLine="0"/>
              <w:jc w:val="center"/>
            </w:pPr>
            <w:r>
              <w:t xml:space="preserve">Java </w:t>
            </w:r>
            <w:r>
              <w:t>运行时环境</w:t>
            </w:r>
          </w:p>
        </w:tc>
      </w:tr>
      <w:tr w:rsidR="00A3445E" w14:paraId="20CB7F44" w14:textId="77777777">
        <w:trPr>
          <w:jc w:val="center"/>
        </w:trPr>
        <w:tc>
          <w:tcPr>
            <w:tcW w:w="1548" w:type="dxa"/>
            <w:vAlign w:val="center"/>
          </w:tcPr>
          <w:p w14:paraId="2D0A585F" w14:textId="77777777" w:rsidR="00A3445E" w:rsidRDefault="00000000">
            <w:pPr>
              <w:snapToGrid w:val="0"/>
              <w:spacing w:line="288" w:lineRule="auto"/>
              <w:ind w:firstLineChars="0" w:firstLine="0"/>
              <w:jc w:val="center"/>
            </w:pPr>
            <w:r>
              <w:rPr>
                <w:rFonts w:hint="eastAsia"/>
              </w:rPr>
              <w:t>性能要求</w:t>
            </w:r>
          </w:p>
        </w:tc>
        <w:tc>
          <w:tcPr>
            <w:tcW w:w="2130" w:type="dxa"/>
            <w:vAlign w:val="center"/>
          </w:tcPr>
          <w:p w14:paraId="00ED0E81" w14:textId="77777777" w:rsidR="00A3445E" w:rsidRDefault="00000000">
            <w:pPr>
              <w:snapToGrid w:val="0"/>
              <w:spacing w:line="288" w:lineRule="auto"/>
              <w:ind w:firstLineChars="0" w:firstLine="0"/>
              <w:jc w:val="center"/>
            </w:pPr>
            <w:r>
              <w:rPr>
                <w:rFonts w:hint="eastAsia"/>
              </w:rPr>
              <w:t>显示操作应小于</w:t>
            </w:r>
            <w:r>
              <w:rPr>
                <w:rFonts w:hint="eastAsia"/>
              </w:rPr>
              <w:lastRenderedPageBreak/>
              <w:t>500ms</w:t>
            </w:r>
          </w:p>
        </w:tc>
        <w:tc>
          <w:tcPr>
            <w:tcW w:w="1290" w:type="dxa"/>
            <w:vAlign w:val="center"/>
          </w:tcPr>
          <w:p w14:paraId="2152241C" w14:textId="77777777" w:rsidR="00A3445E" w:rsidRDefault="00A3445E">
            <w:pPr>
              <w:snapToGrid w:val="0"/>
              <w:spacing w:line="288" w:lineRule="auto"/>
              <w:jc w:val="center"/>
            </w:pPr>
          </w:p>
        </w:tc>
        <w:tc>
          <w:tcPr>
            <w:tcW w:w="3060" w:type="dxa"/>
            <w:vAlign w:val="center"/>
          </w:tcPr>
          <w:p w14:paraId="67401751" w14:textId="77777777" w:rsidR="00A3445E" w:rsidRDefault="00A3445E">
            <w:pPr>
              <w:snapToGrid w:val="0"/>
              <w:spacing w:line="288" w:lineRule="auto"/>
              <w:jc w:val="center"/>
            </w:pPr>
          </w:p>
        </w:tc>
      </w:tr>
    </w:tbl>
    <w:p w14:paraId="39DE2706" w14:textId="77777777" w:rsidR="00A3445E" w:rsidRDefault="00A3445E">
      <w:pPr>
        <w:pStyle w:val="22"/>
        <w:snapToGrid w:val="0"/>
        <w:spacing w:line="360" w:lineRule="auto"/>
        <w:ind w:firstLineChars="0" w:firstLine="0"/>
      </w:pPr>
    </w:p>
    <w:p w14:paraId="1A8BEA6C" w14:textId="77777777" w:rsidR="00A3445E" w:rsidRDefault="00000000">
      <w:pPr>
        <w:pStyle w:val="22"/>
        <w:snapToGrid w:val="0"/>
        <w:spacing w:line="360" w:lineRule="auto"/>
        <w:ind w:firstLineChars="0" w:firstLine="0"/>
      </w:pPr>
      <w:r>
        <w:rPr>
          <w:rFonts w:hint="eastAsia"/>
        </w:rPr>
        <w:t>流程描述：</w:t>
      </w:r>
    </w:p>
    <w:p w14:paraId="04ACF187" w14:textId="77777777" w:rsidR="00A3445E" w:rsidRDefault="00000000">
      <w:pPr>
        <w:pStyle w:val="22"/>
        <w:numPr>
          <w:ilvl w:val="0"/>
          <w:numId w:val="33"/>
        </w:numPr>
        <w:snapToGrid w:val="0"/>
        <w:spacing w:line="360" w:lineRule="auto"/>
        <w:ind w:leftChars="0" w:firstLineChars="0"/>
      </w:pPr>
      <w:r>
        <w:rPr>
          <w:rFonts w:hint="eastAsia"/>
        </w:rPr>
        <w:t>输入参数：</w:t>
      </w:r>
    </w:p>
    <w:p w14:paraId="79BA75AC" w14:textId="77777777" w:rsidR="00A3445E" w:rsidRDefault="00000000">
      <w:pPr>
        <w:pStyle w:val="22"/>
        <w:snapToGrid w:val="0"/>
        <w:spacing w:line="360" w:lineRule="auto"/>
        <w:ind w:firstLineChars="0" w:firstLine="0"/>
      </w:pPr>
      <w:r>
        <w:rPr>
          <w:rFonts w:hint="eastAsia"/>
        </w:rPr>
        <w:t>id</w:t>
      </w:r>
      <w:r>
        <w:rPr>
          <w:rFonts w:hint="eastAsia"/>
        </w:rPr>
        <w:t>：学生的唯一标识符（学号），用于筛选当前学生的成绩。</w:t>
      </w:r>
    </w:p>
    <w:p w14:paraId="01413914" w14:textId="77777777" w:rsidR="00A3445E" w:rsidRDefault="00000000">
      <w:pPr>
        <w:pStyle w:val="22"/>
        <w:numPr>
          <w:ilvl w:val="0"/>
          <w:numId w:val="33"/>
        </w:numPr>
        <w:snapToGrid w:val="0"/>
        <w:spacing w:line="360" w:lineRule="auto"/>
        <w:ind w:leftChars="0" w:firstLineChars="0"/>
      </w:pPr>
      <w:r>
        <w:rPr>
          <w:rFonts w:hint="eastAsia"/>
        </w:rPr>
        <w:t>执行过程：</w:t>
      </w:r>
    </w:p>
    <w:p w14:paraId="3E3775D4" w14:textId="77777777" w:rsidR="00A3445E" w:rsidRDefault="00000000">
      <w:pPr>
        <w:pStyle w:val="22"/>
        <w:numPr>
          <w:ilvl w:val="0"/>
          <w:numId w:val="34"/>
        </w:numPr>
        <w:snapToGrid w:val="0"/>
        <w:spacing w:line="360" w:lineRule="auto"/>
        <w:ind w:leftChars="0" w:firstLineChars="0"/>
      </w:pPr>
      <w:r>
        <w:rPr>
          <w:rFonts w:hint="eastAsia"/>
        </w:rPr>
        <w:t>构造文件路径：通过</w:t>
      </w:r>
      <w:r>
        <w:rPr>
          <w:rFonts w:hint="eastAsia"/>
        </w:rPr>
        <w:t xml:space="preserve"> System.getProperty("user.dir") + "/data/grade" </w:t>
      </w:r>
      <w:r>
        <w:rPr>
          <w:rFonts w:hint="eastAsia"/>
        </w:rPr>
        <w:t>获取成绩文件所在路径。</w:t>
      </w:r>
    </w:p>
    <w:p w14:paraId="70B01D61" w14:textId="77777777" w:rsidR="00A3445E" w:rsidRDefault="00000000">
      <w:pPr>
        <w:pStyle w:val="22"/>
        <w:numPr>
          <w:ilvl w:val="0"/>
          <w:numId w:val="34"/>
        </w:numPr>
        <w:snapToGrid w:val="0"/>
        <w:spacing w:line="360" w:lineRule="auto"/>
        <w:ind w:leftChars="0" w:firstLineChars="0"/>
      </w:pPr>
      <w:r>
        <w:rPr>
          <w:rFonts w:hint="eastAsia"/>
        </w:rPr>
        <w:t>获取该路径下所有文件列表，遍历每个文件。</w:t>
      </w:r>
    </w:p>
    <w:p w14:paraId="2F6415F7" w14:textId="77777777" w:rsidR="00A3445E" w:rsidRDefault="00000000">
      <w:pPr>
        <w:pStyle w:val="22"/>
        <w:numPr>
          <w:ilvl w:val="0"/>
          <w:numId w:val="34"/>
        </w:numPr>
        <w:snapToGrid w:val="0"/>
        <w:spacing w:line="360" w:lineRule="auto"/>
        <w:ind w:leftChars="0" w:firstLineChars="0"/>
      </w:pPr>
      <w:r>
        <w:rPr>
          <w:rFonts w:hint="eastAsia"/>
        </w:rPr>
        <w:t>使用</w:t>
      </w:r>
      <w:r>
        <w:rPr>
          <w:rFonts w:hint="eastAsia"/>
        </w:rPr>
        <w:t xml:space="preserve"> BufferedReader </w:t>
      </w:r>
      <w:r>
        <w:rPr>
          <w:rFonts w:hint="eastAsia"/>
        </w:rPr>
        <w:t>读取文件内容，每行包含课程</w:t>
      </w:r>
      <w:r>
        <w:rPr>
          <w:rFonts w:hint="eastAsia"/>
        </w:rPr>
        <w:t>ID</w:t>
      </w:r>
      <w:r>
        <w:rPr>
          <w:rFonts w:hint="eastAsia"/>
        </w:rPr>
        <w:t>、课程名称、教师</w:t>
      </w:r>
      <w:r>
        <w:rPr>
          <w:rFonts w:hint="eastAsia"/>
        </w:rPr>
        <w:t>ID</w:t>
      </w:r>
      <w:r>
        <w:rPr>
          <w:rFonts w:hint="eastAsia"/>
        </w:rPr>
        <w:t>、教师名称、学生</w:t>
      </w:r>
      <w:r>
        <w:rPr>
          <w:rFonts w:hint="eastAsia"/>
        </w:rPr>
        <w:t>ID</w:t>
      </w:r>
      <w:r>
        <w:rPr>
          <w:rFonts w:hint="eastAsia"/>
        </w:rPr>
        <w:t>、学生姓名和成绩。</w:t>
      </w:r>
    </w:p>
    <w:p w14:paraId="2DAB64CC" w14:textId="77777777" w:rsidR="00A3445E" w:rsidRDefault="00000000">
      <w:pPr>
        <w:pStyle w:val="22"/>
        <w:numPr>
          <w:ilvl w:val="0"/>
          <w:numId w:val="34"/>
        </w:numPr>
        <w:snapToGrid w:val="0"/>
        <w:spacing w:line="360" w:lineRule="auto"/>
        <w:ind w:leftChars="0" w:firstLineChars="0"/>
      </w:pPr>
      <w:r>
        <w:rPr>
          <w:rFonts w:hint="eastAsia"/>
        </w:rPr>
        <w:t>对比文件中的学生</w:t>
      </w:r>
      <w:r>
        <w:rPr>
          <w:rFonts w:hint="eastAsia"/>
        </w:rPr>
        <w:t>ID</w:t>
      </w:r>
      <w:r>
        <w:rPr>
          <w:rFonts w:hint="eastAsia"/>
        </w:rPr>
        <w:t>与传入的</w:t>
      </w:r>
      <w:r>
        <w:rPr>
          <w:rFonts w:hint="eastAsia"/>
        </w:rPr>
        <w:t xml:space="preserve"> id </w:t>
      </w:r>
      <w:r>
        <w:rPr>
          <w:rFonts w:hint="eastAsia"/>
        </w:rPr>
        <w:t>是否匹配，若匹配则显示该成绩。</w:t>
      </w:r>
    </w:p>
    <w:p w14:paraId="2346A533" w14:textId="77777777" w:rsidR="00A3445E" w:rsidRDefault="00000000">
      <w:pPr>
        <w:pStyle w:val="22"/>
        <w:numPr>
          <w:ilvl w:val="0"/>
          <w:numId w:val="34"/>
        </w:numPr>
        <w:snapToGrid w:val="0"/>
        <w:spacing w:line="360" w:lineRule="auto"/>
        <w:ind w:leftChars="0" w:firstLineChars="0"/>
      </w:pPr>
      <w:r>
        <w:rPr>
          <w:rFonts w:hint="eastAsia"/>
        </w:rPr>
        <w:t>将每个匹配的成绩信息（包括课程</w:t>
      </w:r>
      <w:r>
        <w:rPr>
          <w:rFonts w:hint="eastAsia"/>
        </w:rPr>
        <w:t>ID</w:t>
      </w:r>
      <w:r>
        <w:rPr>
          <w:rFonts w:hint="eastAsia"/>
        </w:rPr>
        <w:t>、课程名称、教师信息、成绩）按格式输出到</w:t>
      </w:r>
      <w:r>
        <w:rPr>
          <w:rFonts w:hint="eastAsia"/>
        </w:rPr>
        <w:t xml:space="preserve"> JTextArea </w:t>
      </w:r>
      <w:r>
        <w:rPr>
          <w:rFonts w:hint="eastAsia"/>
        </w:rPr>
        <w:t>中。</w:t>
      </w:r>
    </w:p>
    <w:p w14:paraId="683C6D1E" w14:textId="77777777" w:rsidR="00A3445E" w:rsidRDefault="00000000">
      <w:pPr>
        <w:pStyle w:val="22"/>
        <w:numPr>
          <w:ilvl w:val="0"/>
          <w:numId w:val="33"/>
        </w:numPr>
        <w:snapToGrid w:val="0"/>
        <w:spacing w:line="360" w:lineRule="auto"/>
        <w:ind w:leftChars="0" w:firstLineChars="0"/>
      </w:pPr>
      <w:r>
        <w:rPr>
          <w:rFonts w:hint="eastAsia"/>
        </w:rPr>
        <w:t>返回结果：</w:t>
      </w:r>
    </w:p>
    <w:p w14:paraId="7132FEB3" w14:textId="77777777" w:rsidR="00A3445E" w:rsidRDefault="00000000">
      <w:pPr>
        <w:pStyle w:val="22"/>
        <w:snapToGrid w:val="0"/>
        <w:spacing w:line="360" w:lineRule="auto"/>
        <w:ind w:leftChars="0" w:left="860" w:firstLineChars="0" w:firstLine="0"/>
      </w:pPr>
      <w:r>
        <w:tab/>
      </w:r>
      <w:r>
        <w:rPr>
          <w:rFonts w:hint="eastAsia"/>
        </w:rPr>
        <w:t>成绩信息通过</w:t>
      </w:r>
      <w:r>
        <w:rPr>
          <w:rFonts w:hint="eastAsia"/>
        </w:rPr>
        <w:t xml:space="preserve"> JTextArea </w:t>
      </w:r>
      <w:r>
        <w:rPr>
          <w:rFonts w:hint="eastAsia"/>
        </w:rPr>
        <w:t>显示在界面上，格式包括课程</w:t>
      </w:r>
      <w:r>
        <w:rPr>
          <w:rFonts w:hint="eastAsia"/>
        </w:rPr>
        <w:t>ID</w:t>
      </w:r>
      <w:r>
        <w:rPr>
          <w:rFonts w:hint="eastAsia"/>
        </w:rPr>
        <w:t>、课程名称、教师</w:t>
      </w:r>
      <w:r>
        <w:rPr>
          <w:rFonts w:hint="eastAsia"/>
        </w:rPr>
        <w:t>ID</w:t>
      </w:r>
      <w:r>
        <w:rPr>
          <w:rFonts w:hint="eastAsia"/>
        </w:rPr>
        <w:t>、教师姓名、学生</w:t>
      </w:r>
      <w:r>
        <w:rPr>
          <w:rFonts w:hint="eastAsia"/>
        </w:rPr>
        <w:t>ID</w:t>
      </w:r>
      <w:r>
        <w:rPr>
          <w:rFonts w:hint="eastAsia"/>
        </w:rPr>
        <w:t>、学生姓名、成绩。</w:t>
      </w:r>
    </w:p>
    <w:p w14:paraId="4C61FAF5" w14:textId="77777777" w:rsidR="00A3445E" w:rsidRDefault="00000000">
      <w:pPr>
        <w:pStyle w:val="22"/>
        <w:numPr>
          <w:ilvl w:val="0"/>
          <w:numId w:val="33"/>
        </w:numPr>
        <w:snapToGrid w:val="0"/>
        <w:spacing w:line="360" w:lineRule="auto"/>
        <w:ind w:leftChars="0" w:firstLineChars="0"/>
      </w:pPr>
      <w:r>
        <w:rPr>
          <w:rFonts w:hint="eastAsia"/>
        </w:rPr>
        <w:t>算法描述：</w:t>
      </w:r>
    </w:p>
    <w:p w14:paraId="65E5726D" w14:textId="77777777" w:rsidR="00A3445E" w:rsidRDefault="00000000">
      <w:pPr>
        <w:pStyle w:val="22"/>
        <w:numPr>
          <w:ilvl w:val="0"/>
          <w:numId w:val="35"/>
        </w:numPr>
        <w:snapToGrid w:val="0"/>
        <w:spacing w:line="360" w:lineRule="auto"/>
        <w:ind w:leftChars="0" w:firstLineChars="0"/>
      </w:pPr>
      <w:r>
        <w:rPr>
          <w:rFonts w:hint="eastAsia"/>
        </w:rPr>
        <w:t>获取</w:t>
      </w:r>
      <w:r>
        <w:rPr>
          <w:rFonts w:hint="eastAsia"/>
        </w:rPr>
        <w:t xml:space="preserve"> data/grade </w:t>
      </w:r>
      <w:r>
        <w:rPr>
          <w:rFonts w:hint="eastAsia"/>
        </w:rPr>
        <w:t>目录下的所有文件。</w:t>
      </w:r>
    </w:p>
    <w:p w14:paraId="2E63AF3E" w14:textId="77777777" w:rsidR="00A3445E" w:rsidRDefault="00000000">
      <w:pPr>
        <w:pStyle w:val="22"/>
        <w:numPr>
          <w:ilvl w:val="0"/>
          <w:numId w:val="35"/>
        </w:numPr>
        <w:snapToGrid w:val="0"/>
        <w:spacing w:line="360" w:lineRule="auto"/>
        <w:ind w:leftChars="0" w:firstLineChars="0"/>
      </w:pPr>
      <w:r>
        <w:rPr>
          <w:rFonts w:hint="eastAsia"/>
        </w:rPr>
        <w:t>逐个打开文件，读取每一行数据并使用空格分割字符串。</w:t>
      </w:r>
    </w:p>
    <w:p w14:paraId="4146A9BA" w14:textId="77777777" w:rsidR="00A3445E" w:rsidRDefault="00000000">
      <w:pPr>
        <w:pStyle w:val="22"/>
        <w:numPr>
          <w:ilvl w:val="0"/>
          <w:numId w:val="35"/>
        </w:numPr>
        <w:snapToGrid w:val="0"/>
        <w:spacing w:line="360" w:lineRule="auto"/>
        <w:ind w:leftChars="0" w:firstLineChars="0"/>
      </w:pPr>
      <w:r>
        <w:rPr>
          <w:rFonts w:hint="eastAsia"/>
        </w:rPr>
        <w:t>如果学生</w:t>
      </w:r>
      <w:r>
        <w:rPr>
          <w:rFonts w:hint="eastAsia"/>
        </w:rPr>
        <w:t>ID</w:t>
      </w:r>
      <w:r>
        <w:rPr>
          <w:rFonts w:hint="eastAsia"/>
        </w:rPr>
        <w:t>与当前传入的</w:t>
      </w:r>
      <w:r>
        <w:rPr>
          <w:rFonts w:hint="eastAsia"/>
        </w:rPr>
        <w:t xml:space="preserve"> id </w:t>
      </w:r>
      <w:r>
        <w:rPr>
          <w:rFonts w:hint="eastAsia"/>
        </w:rPr>
        <w:t>匹配，则将该行的课程信息显示到</w:t>
      </w:r>
      <w:r>
        <w:rPr>
          <w:rFonts w:hint="eastAsia"/>
        </w:rPr>
        <w:t xml:space="preserve"> JTextArea </w:t>
      </w:r>
      <w:r>
        <w:rPr>
          <w:rFonts w:hint="eastAsia"/>
        </w:rPr>
        <w:t>中。</w:t>
      </w:r>
    </w:p>
    <w:p w14:paraId="4EEA13FE" w14:textId="77777777" w:rsidR="00A3445E" w:rsidRDefault="00000000">
      <w:pPr>
        <w:pStyle w:val="22"/>
        <w:numPr>
          <w:ilvl w:val="0"/>
          <w:numId w:val="35"/>
        </w:numPr>
        <w:snapToGrid w:val="0"/>
        <w:spacing w:line="360" w:lineRule="auto"/>
        <w:ind w:leftChars="0" w:firstLineChars="0"/>
      </w:pPr>
      <w:r>
        <w:rPr>
          <w:rFonts w:hint="eastAsia"/>
        </w:rPr>
        <w:t>每次显示成绩信息时，都使用</w:t>
      </w:r>
      <w:r>
        <w:rPr>
          <w:rFonts w:hint="eastAsia"/>
        </w:rPr>
        <w:t xml:space="preserve"> append </w:t>
      </w:r>
      <w:r>
        <w:rPr>
          <w:rFonts w:hint="eastAsia"/>
        </w:rPr>
        <w:t>方法将信息添加到</w:t>
      </w:r>
      <w:r>
        <w:rPr>
          <w:rFonts w:hint="eastAsia"/>
        </w:rPr>
        <w:t xml:space="preserve"> list </w:t>
      </w:r>
      <w:r>
        <w:rPr>
          <w:rFonts w:hint="eastAsia"/>
        </w:rPr>
        <w:t>控件中。</w:t>
      </w:r>
    </w:p>
    <w:p w14:paraId="050DE5CC" w14:textId="77777777" w:rsidR="00A3445E" w:rsidRDefault="00000000">
      <w:pPr>
        <w:pStyle w:val="22"/>
        <w:numPr>
          <w:ilvl w:val="0"/>
          <w:numId w:val="33"/>
        </w:numPr>
        <w:snapToGrid w:val="0"/>
        <w:spacing w:line="360" w:lineRule="auto"/>
        <w:ind w:leftChars="0" w:firstLineChars="0"/>
      </w:pPr>
      <w:r>
        <w:rPr>
          <w:rFonts w:hint="eastAsia"/>
        </w:rPr>
        <w:lastRenderedPageBreak/>
        <w:t>显示格式：</w:t>
      </w:r>
    </w:p>
    <w:p w14:paraId="01357384" w14:textId="77777777" w:rsidR="00A3445E" w:rsidRDefault="00000000">
      <w:pPr>
        <w:pStyle w:val="22"/>
        <w:snapToGrid w:val="0"/>
        <w:spacing w:line="360" w:lineRule="auto"/>
        <w:ind w:leftChars="0" w:left="0" w:firstLineChars="0" w:firstLine="0"/>
        <w:rPr>
          <w:rFonts w:ascii="微软雅黑" w:hAnsi="微软雅黑"/>
        </w:rPr>
      </w:pPr>
      <w:r>
        <w:tab/>
      </w:r>
      <w:r>
        <w:tab/>
      </w:r>
      <w:r>
        <w:rPr>
          <w:rFonts w:ascii="微软雅黑" w:hAnsi="微软雅黑" w:hint="eastAsia"/>
        </w:rPr>
        <w:t>成绩信息按以下顺序显示：课程ID、课程名称、教师ID、教师姓名、学生ID、</w:t>
      </w:r>
      <w:r>
        <w:rPr>
          <w:rFonts w:ascii="微软雅黑" w:hAnsi="微软雅黑"/>
        </w:rPr>
        <w:tab/>
      </w:r>
      <w:r>
        <w:rPr>
          <w:rFonts w:ascii="微软雅黑" w:hAnsi="微软雅黑" w:hint="eastAsia"/>
        </w:rPr>
        <w:t>学生姓名、成绩。</w:t>
      </w:r>
    </w:p>
    <w:p w14:paraId="7A9D4F77" w14:textId="77777777" w:rsidR="00A3445E" w:rsidRDefault="00A3445E">
      <w:pPr>
        <w:pStyle w:val="22"/>
        <w:snapToGrid w:val="0"/>
        <w:spacing w:line="360" w:lineRule="auto"/>
        <w:ind w:leftChars="0" w:left="0" w:firstLineChars="0" w:firstLine="0"/>
        <w:rPr>
          <w:rFonts w:ascii="微软雅黑" w:hAnsi="微软雅黑"/>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2130"/>
        <w:gridCol w:w="1290"/>
        <w:gridCol w:w="3060"/>
      </w:tblGrid>
      <w:tr w:rsidR="00A3445E" w14:paraId="122F5FAE" w14:textId="77777777">
        <w:trPr>
          <w:jc w:val="center"/>
        </w:trPr>
        <w:tc>
          <w:tcPr>
            <w:tcW w:w="1548" w:type="dxa"/>
            <w:vAlign w:val="center"/>
          </w:tcPr>
          <w:p w14:paraId="7FFE7121" w14:textId="77777777" w:rsidR="00A3445E" w:rsidRDefault="00000000">
            <w:pPr>
              <w:snapToGrid w:val="0"/>
              <w:spacing w:line="288" w:lineRule="auto"/>
              <w:ind w:firstLineChars="0" w:firstLine="0"/>
              <w:jc w:val="center"/>
            </w:pPr>
            <w:r>
              <w:rPr>
                <w:rFonts w:hint="eastAsia"/>
              </w:rPr>
              <w:t>部件编号</w:t>
            </w:r>
          </w:p>
        </w:tc>
        <w:tc>
          <w:tcPr>
            <w:tcW w:w="2130" w:type="dxa"/>
            <w:vAlign w:val="center"/>
          </w:tcPr>
          <w:p w14:paraId="5F46EFC1" w14:textId="77777777" w:rsidR="00A3445E" w:rsidRDefault="00000000">
            <w:pPr>
              <w:snapToGrid w:val="0"/>
              <w:spacing w:line="288" w:lineRule="auto"/>
              <w:ind w:firstLineChars="0" w:firstLine="0"/>
              <w:jc w:val="center"/>
            </w:pPr>
            <w:r>
              <w:rPr>
                <w:rFonts w:hint="eastAsia"/>
              </w:rPr>
              <w:t>2.5</w:t>
            </w:r>
          </w:p>
        </w:tc>
        <w:tc>
          <w:tcPr>
            <w:tcW w:w="1290" w:type="dxa"/>
            <w:vAlign w:val="center"/>
          </w:tcPr>
          <w:p w14:paraId="3F68A730" w14:textId="77777777" w:rsidR="00A3445E" w:rsidRDefault="00000000">
            <w:pPr>
              <w:snapToGrid w:val="0"/>
              <w:spacing w:line="288" w:lineRule="auto"/>
              <w:ind w:firstLineChars="0" w:firstLine="0"/>
              <w:jc w:val="center"/>
            </w:pPr>
            <w:r>
              <w:rPr>
                <w:rFonts w:hint="eastAsia"/>
              </w:rPr>
              <w:t>部件名称</w:t>
            </w:r>
          </w:p>
        </w:tc>
        <w:tc>
          <w:tcPr>
            <w:tcW w:w="3060" w:type="dxa"/>
            <w:vAlign w:val="center"/>
          </w:tcPr>
          <w:p w14:paraId="2CE2C1BE" w14:textId="77777777" w:rsidR="00A3445E" w:rsidRDefault="00000000">
            <w:pPr>
              <w:snapToGrid w:val="0"/>
              <w:spacing w:line="288" w:lineRule="auto"/>
              <w:ind w:firstLineChars="0" w:firstLine="0"/>
              <w:jc w:val="center"/>
            </w:pPr>
            <w:r>
              <w:rPr>
                <w:rFonts w:hint="eastAsia"/>
              </w:rPr>
              <w:t>CourseView</w:t>
            </w:r>
          </w:p>
        </w:tc>
      </w:tr>
      <w:tr w:rsidR="00A3445E" w14:paraId="0742671F" w14:textId="77777777">
        <w:trPr>
          <w:jc w:val="center"/>
        </w:trPr>
        <w:tc>
          <w:tcPr>
            <w:tcW w:w="1548" w:type="dxa"/>
            <w:vAlign w:val="center"/>
          </w:tcPr>
          <w:p w14:paraId="3E765EE4" w14:textId="77777777" w:rsidR="00A3445E" w:rsidRDefault="00000000">
            <w:pPr>
              <w:snapToGrid w:val="0"/>
              <w:spacing w:line="288" w:lineRule="auto"/>
              <w:ind w:firstLineChars="0" w:firstLine="0"/>
              <w:jc w:val="center"/>
            </w:pPr>
            <w:r>
              <w:rPr>
                <w:rFonts w:hint="eastAsia"/>
              </w:rPr>
              <w:t>所属子系统</w:t>
            </w:r>
          </w:p>
        </w:tc>
        <w:tc>
          <w:tcPr>
            <w:tcW w:w="6480" w:type="dxa"/>
            <w:gridSpan w:val="3"/>
            <w:vAlign w:val="center"/>
          </w:tcPr>
          <w:p w14:paraId="5E233202" w14:textId="77777777" w:rsidR="00A3445E" w:rsidRDefault="00000000">
            <w:pPr>
              <w:snapToGrid w:val="0"/>
              <w:spacing w:line="288" w:lineRule="auto"/>
              <w:ind w:firstLineChars="0" w:firstLine="0"/>
              <w:jc w:val="center"/>
            </w:pPr>
            <w:r>
              <w:rPr>
                <w:rFonts w:hint="eastAsia"/>
              </w:rPr>
              <w:t>课程查询模块</w:t>
            </w:r>
          </w:p>
        </w:tc>
      </w:tr>
      <w:tr w:rsidR="00A3445E" w14:paraId="5DA76377" w14:textId="77777777">
        <w:trPr>
          <w:jc w:val="center"/>
        </w:trPr>
        <w:tc>
          <w:tcPr>
            <w:tcW w:w="1548" w:type="dxa"/>
            <w:vAlign w:val="center"/>
          </w:tcPr>
          <w:p w14:paraId="197AD56C" w14:textId="77777777" w:rsidR="00A3445E" w:rsidRDefault="00000000">
            <w:pPr>
              <w:snapToGrid w:val="0"/>
              <w:spacing w:line="288" w:lineRule="auto"/>
              <w:ind w:firstLineChars="0" w:firstLine="0"/>
              <w:jc w:val="center"/>
            </w:pPr>
            <w:r>
              <w:rPr>
                <w:rFonts w:hint="eastAsia"/>
              </w:rPr>
              <w:t>部件调用者</w:t>
            </w:r>
          </w:p>
        </w:tc>
        <w:tc>
          <w:tcPr>
            <w:tcW w:w="6480" w:type="dxa"/>
            <w:gridSpan w:val="3"/>
            <w:vAlign w:val="center"/>
          </w:tcPr>
          <w:p w14:paraId="185A5CD0" w14:textId="77777777" w:rsidR="00A3445E" w:rsidRDefault="00000000">
            <w:pPr>
              <w:snapToGrid w:val="0"/>
              <w:spacing w:line="288" w:lineRule="auto"/>
              <w:ind w:firstLineChars="0" w:firstLine="0"/>
              <w:jc w:val="center"/>
            </w:pPr>
            <w:r>
              <w:rPr>
                <w:rFonts w:hint="eastAsia"/>
              </w:rPr>
              <w:t>StudentPanel</w:t>
            </w:r>
            <w:r>
              <w:rPr>
                <w:rFonts w:hint="eastAsia"/>
              </w:rPr>
              <w:t>（学生界面）、</w:t>
            </w:r>
            <w:r>
              <w:rPr>
                <w:rFonts w:hint="eastAsia"/>
              </w:rPr>
              <w:t>TeacherPanel</w:t>
            </w:r>
            <w:r>
              <w:rPr>
                <w:rFonts w:hint="eastAsia"/>
              </w:rPr>
              <w:t>（教师界面）</w:t>
            </w:r>
          </w:p>
        </w:tc>
      </w:tr>
      <w:tr w:rsidR="00A3445E" w14:paraId="617DA4F8" w14:textId="77777777">
        <w:trPr>
          <w:jc w:val="center"/>
        </w:trPr>
        <w:tc>
          <w:tcPr>
            <w:tcW w:w="1548" w:type="dxa"/>
            <w:vAlign w:val="center"/>
          </w:tcPr>
          <w:p w14:paraId="799FA624" w14:textId="77777777" w:rsidR="00A3445E" w:rsidRDefault="00000000">
            <w:pPr>
              <w:snapToGrid w:val="0"/>
              <w:spacing w:line="288" w:lineRule="auto"/>
              <w:ind w:firstLineChars="0" w:firstLine="0"/>
              <w:jc w:val="center"/>
            </w:pPr>
            <w:r>
              <w:rPr>
                <w:rFonts w:hint="eastAsia"/>
              </w:rPr>
              <w:t>部件被调用者</w:t>
            </w:r>
          </w:p>
        </w:tc>
        <w:tc>
          <w:tcPr>
            <w:tcW w:w="6480" w:type="dxa"/>
            <w:gridSpan w:val="3"/>
            <w:vAlign w:val="center"/>
          </w:tcPr>
          <w:p w14:paraId="7CB5B214" w14:textId="77777777" w:rsidR="00A3445E" w:rsidRDefault="00000000">
            <w:pPr>
              <w:snapToGrid w:val="0"/>
              <w:spacing w:line="288" w:lineRule="auto"/>
              <w:ind w:firstLineChars="0" w:firstLine="0"/>
              <w:jc w:val="center"/>
            </w:pPr>
            <w:r>
              <w:rPr>
                <w:rFonts w:hint="eastAsia"/>
              </w:rPr>
              <w:t>Course</w:t>
            </w:r>
            <w:r>
              <w:rPr>
                <w:rFonts w:hint="eastAsia"/>
              </w:rPr>
              <w:t>（课程模块）</w:t>
            </w:r>
          </w:p>
        </w:tc>
      </w:tr>
      <w:tr w:rsidR="00A3445E" w14:paraId="6052E8AB" w14:textId="77777777">
        <w:trPr>
          <w:jc w:val="center"/>
        </w:trPr>
        <w:tc>
          <w:tcPr>
            <w:tcW w:w="1548" w:type="dxa"/>
            <w:vAlign w:val="center"/>
          </w:tcPr>
          <w:p w14:paraId="2C2EBA1A" w14:textId="77777777" w:rsidR="00A3445E" w:rsidRDefault="00000000">
            <w:pPr>
              <w:snapToGrid w:val="0"/>
              <w:spacing w:line="288" w:lineRule="auto"/>
              <w:ind w:firstLineChars="0" w:firstLine="0"/>
              <w:jc w:val="center"/>
            </w:pPr>
            <w:r>
              <w:rPr>
                <w:rFonts w:hint="eastAsia"/>
              </w:rPr>
              <w:t>部件入口参数</w:t>
            </w:r>
          </w:p>
        </w:tc>
        <w:tc>
          <w:tcPr>
            <w:tcW w:w="6480" w:type="dxa"/>
            <w:gridSpan w:val="3"/>
            <w:vAlign w:val="center"/>
          </w:tcPr>
          <w:p w14:paraId="17A64287" w14:textId="77777777" w:rsidR="00A3445E" w:rsidRDefault="00000000">
            <w:pPr>
              <w:snapToGrid w:val="0"/>
              <w:spacing w:line="288" w:lineRule="auto"/>
              <w:ind w:firstLineChars="0" w:firstLine="0"/>
              <w:jc w:val="center"/>
            </w:pPr>
            <w:r>
              <w:rPr>
                <w:rFonts w:hint="eastAsia"/>
              </w:rPr>
              <w:t>id, flag</w:t>
            </w:r>
            <w:r>
              <w:rPr>
                <w:rFonts w:hint="eastAsia"/>
              </w:rPr>
              <w:t>（学生</w:t>
            </w:r>
            <w:r>
              <w:rPr>
                <w:rFonts w:hint="eastAsia"/>
              </w:rPr>
              <w:t>ID/</w:t>
            </w:r>
            <w:r>
              <w:rPr>
                <w:rFonts w:hint="eastAsia"/>
              </w:rPr>
              <w:t>教师</w:t>
            </w:r>
            <w:r>
              <w:rPr>
                <w:rFonts w:hint="eastAsia"/>
              </w:rPr>
              <w:t xml:space="preserve">ID, </w:t>
            </w:r>
            <w:r>
              <w:rPr>
                <w:rFonts w:hint="eastAsia"/>
              </w:rPr>
              <w:t>查询标识）</w:t>
            </w:r>
          </w:p>
        </w:tc>
      </w:tr>
      <w:tr w:rsidR="00A3445E" w14:paraId="65AB4E9A" w14:textId="77777777">
        <w:trPr>
          <w:jc w:val="center"/>
        </w:trPr>
        <w:tc>
          <w:tcPr>
            <w:tcW w:w="1548" w:type="dxa"/>
            <w:vAlign w:val="center"/>
          </w:tcPr>
          <w:p w14:paraId="67B4C7BA" w14:textId="77777777" w:rsidR="00A3445E" w:rsidRDefault="00000000">
            <w:pPr>
              <w:snapToGrid w:val="0"/>
              <w:spacing w:line="288" w:lineRule="auto"/>
              <w:ind w:firstLineChars="0" w:firstLine="0"/>
              <w:jc w:val="center"/>
            </w:pPr>
            <w:r>
              <w:rPr>
                <w:rFonts w:hint="eastAsia"/>
              </w:rPr>
              <w:t>部件出口参数</w:t>
            </w:r>
          </w:p>
        </w:tc>
        <w:tc>
          <w:tcPr>
            <w:tcW w:w="6480" w:type="dxa"/>
            <w:gridSpan w:val="3"/>
            <w:vAlign w:val="center"/>
          </w:tcPr>
          <w:p w14:paraId="1D5F2215" w14:textId="77777777" w:rsidR="00A3445E" w:rsidRDefault="00000000">
            <w:pPr>
              <w:snapToGrid w:val="0"/>
              <w:spacing w:line="288" w:lineRule="auto"/>
              <w:ind w:firstLineChars="0" w:firstLine="0"/>
              <w:jc w:val="center"/>
            </w:pPr>
            <w:r>
              <w:rPr>
                <w:rFonts w:hint="eastAsia"/>
              </w:rPr>
              <w:t>list</w:t>
            </w:r>
            <w:r>
              <w:rPr>
                <w:rFonts w:hint="eastAsia"/>
              </w:rPr>
              <w:t>（课程信息显示区域）</w:t>
            </w:r>
          </w:p>
        </w:tc>
      </w:tr>
      <w:tr w:rsidR="00A3445E" w14:paraId="185603AB" w14:textId="77777777">
        <w:trPr>
          <w:jc w:val="center"/>
        </w:trPr>
        <w:tc>
          <w:tcPr>
            <w:tcW w:w="8028" w:type="dxa"/>
            <w:gridSpan w:val="4"/>
            <w:vAlign w:val="center"/>
          </w:tcPr>
          <w:p w14:paraId="77F35504" w14:textId="77777777" w:rsidR="00A3445E" w:rsidRDefault="00000000">
            <w:pPr>
              <w:snapToGrid w:val="0"/>
              <w:spacing w:line="288" w:lineRule="auto"/>
              <w:ind w:firstLineChars="0" w:firstLine="0"/>
            </w:pPr>
            <w:r>
              <w:rPr>
                <w:rFonts w:hint="eastAsia"/>
              </w:rPr>
              <w:t>算法或流程描述：</w:t>
            </w:r>
          </w:p>
          <w:p w14:paraId="4D1169F2" w14:textId="77777777" w:rsidR="00A3445E" w:rsidRDefault="00000000">
            <w:pPr>
              <w:pStyle w:val="22"/>
              <w:ind w:leftChars="0" w:left="0" w:firstLineChars="0" w:firstLine="0"/>
            </w:pPr>
            <w:r>
              <w:rPr>
                <w:rFonts w:hint="eastAsia"/>
              </w:rPr>
              <w:t xml:space="preserve">1. </w:t>
            </w:r>
            <w:r>
              <w:rPr>
                <w:rFonts w:hint="eastAsia"/>
              </w:rPr>
              <w:t>根据学生或教师</w:t>
            </w:r>
            <w:r>
              <w:rPr>
                <w:rFonts w:hint="eastAsia"/>
              </w:rPr>
              <w:t>ID</w:t>
            </w:r>
            <w:r>
              <w:rPr>
                <w:rFonts w:hint="eastAsia"/>
              </w:rPr>
              <w:t>和</w:t>
            </w:r>
            <w:r>
              <w:rPr>
                <w:rFonts w:hint="eastAsia"/>
              </w:rPr>
              <w:t xml:space="preserve"> flag </w:t>
            </w:r>
            <w:r>
              <w:rPr>
                <w:rFonts w:hint="eastAsia"/>
              </w:rPr>
              <w:t>判断查询类别（学生课程或教师授课课程）；</w:t>
            </w:r>
          </w:p>
          <w:p w14:paraId="301A4D8B" w14:textId="77777777" w:rsidR="00A3445E" w:rsidRDefault="00000000">
            <w:pPr>
              <w:pStyle w:val="22"/>
              <w:ind w:leftChars="0" w:left="0" w:firstLineChars="0" w:firstLine="0"/>
            </w:pPr>
            <w:r>
              <w:rPr>
                <w:rFonts w:hint="eastAsia"/>
              </w:rPr>
              <w:t xml:space="preserve">2. </w:t>
            </w:r>
            <w:r>
              <w:rPr>
                <w:rFonts w:hint="eastAsia"/>
              </w:rPr>
              <w:t>打开相应文件，读取课程信息；</w:t>
            </w:r>
          </w:p>
          <w:p w14:paraId="7C1DA529" w14:textId="77777777" w:rsidR="00A3445E" w:rsidRDefault="00000000">
            <w:pPr>
              <w:pStyle w:val="22"/>
              <w:ind w:leftChars="0" w:left="0" w:firstLineChars="0" w:firstLine="0"/>
            </w:pPr>
            <w:r>
              <w:rPr>
                <w:rFonts w:hint="eastAsia"/>
              </w:rPr>
              <w:t xml:space="preserve">3. </w:t>
            </w:r>
            <w:r>
              <w:rPr>
                <w:rFonts w:hint="eastAsia"/>
              </w:rPr>
              <w:t>显示课程</w:t>
            </w:r>
            <w:r>
              <w:rPr>
                <w:rFonts w:hint="eastAsia"/>
              </w:rPr>
              <w:t>ID</w:t>
            </w:r>
            <w:r>
              <w:rPr>
                <w:rFonts w:hint="eastAsia"/>
              </w:rPr>
              <w:t>、课程名称、学分和学时。</w:t>
            </w:r>
          </w:p>
        </w:tc>
      </w:tr>
      <w:tr w:rsidR="00A3445E" w14:paraId="6FA36989" w14:textId="77777777">
        <w:trPr>
          <w:jc w:val="center"/>
        </w:trPr>
        <w:tc>
          <w:tcPr>
            <w:tcW w:w="1548" w:type="dxa"/>
            <w:vAlign w:val="center"/>
          </w:tcPr>
          <w:p w14:paraId="36D76EA5" w14:textId="77777777" w:rsidR="00A3445E" w:rsidRDefault="00000000">
            <w:pPr>
              <w:snapToGrid w:val="0"/>
              <w:spacing w:line="288" w:lineRule="auto"/>
              <w:ind w:firstLineChars="0" w:firstLine="0"/>
              <w:jc w:val="center"/>
            </w:pPr>
            <w:r>
              <w:rPr>
                <w:rFonts w:hint="eastAsia"/>
              </w:rPr>
              <w:t>表示形式</w:t>
            </w:r>
          </w:p>
        </w:tc>
        <w:tc>
          <w:tcPr>
            <w:tcW w:w="2130" w:type="dxa"/>
            <w:vAlign w:val="center"/>
          </w:tcPr>
          <w:p w14:paraId="01BC7A46" w14:textId="77777777" w:rsidR="00A3445E" w:rsidRDefault="00000000">
            <w:pPr>
              <w:snapToGrid w:val="0"/>
              <w:spacing w:line="288" w:lineRule="auto"/>
              <w:ind w:firstLineChars="0" w:firstLine="0"/>
              <w:jc w:val="center"/>
            </w:pPr>
            <w:r>
              <w:t xml:space="preserve">Java </w:t>
            </w:r>
            <w:r>
              <w:t>类</w:t>
            </w:r>
          </w:p>
        </w:tc>
        <w:tc>
          <w:tcPr>
            <w:tcW w:w="1290" w:type="dxa"/>
            <w:vAlign w:val="center"/>
          </w:tcPr>
          <w:p w14:paraId="36AB8A19" w14:textId="77777777" w:rsidR="00A3445E" w:rsidRDefault="00000000">
            <w:pPr>
              <w:snapToGrid w:val="0"/>
              <w:spacing w:line="288" w:lineRule="auto"/>
              <w:ind w:firstLineChars="0" w:firstLine="0"/>
              <w:jc w:val="center"/>
            </w:pPr>
            <w:r>
              <w:rPr>
                <w:rFonts w:hint="eastAsia"/>
              </w:rPr>
              <w:t>运行环境</w:t>
            </w:r>
          </w:p>
        </w:tc>
        <w:tc>
          <w:tcPr>
            <w:tcW w:w="3060" w:type="dxa"/>
            <w:vAlign w:val="center"/>
          </w:tcPr>
          <w:p w14:paraId="6DDDC38A" w14:textId="77777777" w:rsidR="00A3445E" w:rsidRDefault="00000000">
            <w:pPr>
              <w:snapToGrid w:val="0"/>
              <w:spacing w:line="288" w:lineRule="auto"/>
              <w:ind w:firstLineChars="0" w:firstLine="0"/>
              <w:jc w:val="center"/>
            </w:pPr>
            <w:r>
              <w:t xml:space="preserve">Java </w:t>
            </w:r>
            <w:r>
              <w:t>运行时环境</w:t>
            </w:r>
          </w:p>
        </w:tc>
      </w:tr>
      <w:tr w:rsidR="00A3445E" w14:paraId="497D5193" w14:textId="77777777">
        <w:trPr>
          <w:jc w:val="center"/>
        </w:trPr>
        <w:tc>
          <w:tcPr>
            <w:tcW w:w="1548" w:type="dxa"/>
            <w:vAlign w:val="center"/>
          </w:tcPr>
          <w:p w14:paraId="6B1495E4" w14:textId="77777777" w:rsidR="00A3445E" w:rsidRDefault="00000000">
            <w:pPr>
              <w:snapToGrid w:val="0"/>
              <w:spacing w:line="288" w:lineRule="auto"/>
              <w:ind w:firstLineChars="0" w:firstLine="0"/>
              <w:jc w:val="center"/>
            </w:pPr>
            <w:r>
              <w:rPr>
                <w:rFonts w:hint="eastAsia"/>
              </w:rPr>
              <w:t>性能要求</w:t>
            </w:r>
          </w:p>
        </w:tc>
        <w:tc>
          <w:tcPr>
            <w:tcW w:w="2130" w:type="dxa"/>
            <w:vAlign w:val="center"/>
          </w:tcPr>
          <w:p w14:paraId="0FC7460A" w14:textId="77777777" w:rsidR="00A3445E" w:rsidRDefault="00000000">
            <w:pPr>
              <w:snapToGrid w:val="0"/>
              <w:spacing w:line="288" w:lineRule="auto"/>
              <w:ind w:firstLineChars="0" w:firstLine="0"/>
              <w:jc w:val="center"/>
            </w:pPr>
            <w:r>
              <w:rPr>
                <w:rFonts w:hint="eastAsia"/>
              </w:rPr>
              <w:t>显示操作应小于</w:t>
            </w:r>
            <w:r>
              <w:rPr>
                <w:rFonts w:hint="eastAsia"/>
              </w:rPr>
              <w:t>500ms</w:t>
            </w:r>
          </w:p>
        </w:tc>
        <w:tc>
          <w:tcPr>
            <w:tcW w:w="1290" w:type="dxa"/>
            <w:vAlign w:val="center"/>
          </w:tcPr>
          <w:p w14:paraId="6AD6AAFF" w14:textId="77777777" w:rsidR="00A3445E" w:rsidRDefault="00A3445E">
            <w:pPr>
              <w:snapToGrid w:val="0"/>
              <w:spacing w:line="288" w:lineRule="auto"/>
              <w:jc w:val="center"/>
            </w:pPr>
          </w:p>
        </w:tc>
        <w:tc>
          <w:tcPr>
            <w:tcW w:w="3060" w:type="dxa"/>
            <w:vAlign w:val="center"/>
          </w:tcPr>
          <w:p w14:paraId="486AEFC6" w14:textId="77777777" w:rsidR="00A3445E" w:rsidRDefault="00A3445E">
            <w:pPr>
              <w:snapToGrid w:val="0"/>
              <w:spacing w:line="288" w:lineRule="auto"/>
              <w:jc w:val="center"/>
            </w:pPr>
          </w:p>
        </w:tc>
      </w:tr>
    </w:tbl>
    <w:p w14:paraId="67AF5BA7" w14:textId="77777777" w:rsidR="00A3445E" w:rsidRDefault="00A3445E">
      <w:pPr>
        <w:pStyle w:val="22"/>
        <w:snapToGrid w:val="0"/>
        <w:spacing w:line="360" w:lineRule="auto"/>
        <w:ind w:leftChars="0" w:left="840" w:firstLineChars="0" w:firstLine="0"/>
        <w:rPr>
          <w:rFonts w:ascii="微软雅黑" w:hAnsi="微软雅黑"/>
        </w:rPr>
      </w:pPr>
    </w:p>
    <w:p w14:paraId="4D5BFB0C" w14:textId="77777777" w:rsidR="00A3445E" w:rsidRDefault="00000000">
      <w:pPr>
        <w:pStyle w:val="22"/>
        <w:snapToGrid w:val="0"/>
        <w:spacing w:line="360" w:lineRule="auto"/>
        <w:ind w:leftChars="0" w:left="840" w:firstLineChars="0" w:firstLine="0"/>
        <w:rPr>
          <w:rFonts w:ascii="微软雅黑" w:hAnsi="微软雅黑"/>
        </w:rPr>
      </w:pPr>
      <w:r>
        <w:rPr>
          <w:rFonts w:ascii="微软雅黑" w:hAnsi="微软雅黑"/>
        </w:rPr>
        <w:t>流程描述：</w:t>
      </w:r>
    </w:p>
    <w:p w14:paraId="5CBACBFB" w14:textId="77777777" w:rsidR="00A3445E" w:rsidRDefault="00000000">
      <w:pPr>
        <w:pStyle w:val="22"/>
        <w:numPr>
          <w:ilvl w:val="0"/>
          <w:numId w:val="36"/>
        </w:numPr>
        <w:snapToGrid w:val="0"/>
        <w:spacing w:line="360" w:lineRule="auto"/>
        <w:ind w:leftChars="0" w:firstLineChars="0"/>
        <w:rPr>
          <w:rFonts w:ascii="微软雅黑" w:hAnsi="微软雅黑"/>
        </w:rPr>
      </w:pPr>
      <w:r>
        <w:rPr>
          <w:rFonts w:ascii="微软雅黑" w:hAnsi="微软雅黑"/>
        </w:rPr>
        <w:t>输入参数：</w:t>
      </w:r>
    </w:p>
    <w:p w14:paraId="0530471C" w14:textId="77777777" w:rsidR="00A3445E" w:rsidRDefault="00000000">
      <w:pPr>
        <w:pStyle w:val="22"/>
        <w:numPr>
          <w:ilvl w:val="0"/>
          <w:numId w:val="37"/>
        </w:numPr>
        <w:snapToGrid w:val="0"/>
        <w:spacing w:line="360" w:lineRule="auto"/>
        <w:ind w:leftChars="0" w:firstLineChars="0"/>
        <w:rPr>
          <w:rFonts w:ascii="微软雅黑" w:hAnsi="微软雅黑"/>
        </w:rPr>
      </w:pPr>
      <w:r>
        <w:rPr>
          <w:rFonts w:ascii="微软雅黑" w:hAnsi="微软雅黑"/>
        </w:rPr>
        <w:t>id：用户ID（学生ID或教师ID），用于查询该用户相关的课程信息。</w:t>
      </w:r>
    </w:p>
    <w:p w14:paraId="2824B85E" w14:textId="77777777" w:rsidR="00A3445E" w:rsidRDefault="00000000">
      <w:pPr>
        <w:pStyle w:val="22"/>
        <w:numPr>
          <w:ilvl w:val="0"/>
          <w:numId w:val="37"/>
        </w:numPr>
        <w:snapToGrid w:val="0"/>
        <w:spacing w:line="360" w:lineRule="auto"/>
        <w:ind w:leftChars="0" w:firstLineChars="0"/>
        <w:rPr>
          <w:rFonts w:ascii="微软雅黑" w:hAnsi="微软雅黑"/>
        </w:rPr>
      </w:pPr>
      <w:r>
        <w:rPr>
          <w:rFonts w:ascii="微软雅黑" w:hAnsi="微软雅黑"/>
        </w:rPr>
        <w:t>flag：标识查询类别，0 表示查询学生的课程，1 表示查询教师的课程。</w:t>
      </w:r>
    </w:p>
    <w:p w14:paraId="23C1B4A8" w14:textId="77777777" w:rsidR="00A3445E" w:rsidRDefault="00000000">
      <w:pPr>
        <w:pStyle w:val="22"/>
        <w:numPr>
          <w:ilvl w:val="0"/>
          <w:numId w:val="36"/>
        </w:numPr>
        <w:snapToGrid w:val="0"/>
        <w:spacing w:line="360" w:lineRule="auto"/>
        <w:ind w:leftChars="0" w:firstLineChars="0"/>
        <w:rPr>
          <w:rFonts w:ascii="微软雅黑" w:hAnsi="微软雅黑"/>
        </w:rPr>
      </w:pPr>
      <w:r>
        <w:rPr>
          <w:rFonts w:ascii="微软雅黑" w:hAnsi="微软雅黑"/>
        </w:rPr>
        <w:t>执行过程：</w:t>
      </w:r>
    </w:p>
    <w:p w14:paraId="593C67F2" w14:textId="77777777" w:rsidR="00A3445E" w:rsidRDefault="00000000">
      <w:pPr>
        <w:pStyle w:val="22"/>
        <w:numPr>
          <w:ilvl w:val="0"/>
          <w:numId w:val="38"/>
        </w:numPr>
        <w:snapToGrid w:val="0"/>
        <w:spacing w:line="360" w:lineRule="auto"/>
        <w:ind w:leftChars="0" w:firstLineChars="0"/>
        <w:rPr>
          <w:rFonts w:ascii="微软雅黑" w:hAnsi="微软雅黑"/>
        </w:rPr>
      </w:pPr>
      <w:r>
        <w:rPr>
          <w:rFonts w:ascii="微软雅黑" w:hAnsi="微软雅黑"/>
        </w:rPr>
        <w:t>学生课程查询（flag == 0）：</w:t>
      </w:r>
    </w:p>
    <w:p w14:paraId="7D6CA3B9" w14:textId="77777777" w:rsidR="00A3445E" w:rsidRDefault="00000000">
      <w:pPr>
        <w:pStyle w:val="22"/>
        <w:numPr>
          <w:ilvl w:val="0"/>
          <w:numId w:val="38"/>
        </w:numPr>
        <w:snapToGrid w:val="0"/>
        <w:spacing w:line="360" w:lineRule="auto"/>
        <w:ind w:leftChars="0" w:firstLineChars="0"/>
        <w:rPr>
          <w:rFonts w:ascii="微软雅黑" w:hAnsi="微软雅黑"/>
        </w:rPr>
      </w:pPr>
      <w:r>
        <w:rPr>
          <w:rFonts w:ascii="微软雅黑" w:hAnsi="微软雅黑"/>
        </w:rPr>
        <w:t>构造路径：查询学生课程信息的文件路径为 /data/course_student。</w:t>
      </w:r>
    </w:p>
    <w:p w14:paraId="4BD1F73A" w14:textId="77777777" w:rsidR="00A3445E" w:rsidRDefault="00000000">
      <w:pPr>
        <w:pStyle w:val="22"/>
        <w:numPr>
          <w:ilvl w:val="0"/>
          <w:numId w:val="38"/>
        </w:numPr>
        <w:snapToGrid w:val="0"/>
        <w:spacing w:line="360" w:lineRule="auto"/>
        <w:ind w:leftChars="0" w:firstLineChars="0"/>
        <w:rPr>
          <w:rFonts w:ascii="微软雅黑" w:hAnsi="微软雅黑"/>
        </w:rPr>
      </w:pPr>
      <w:r>
        <w:rPr>
          <w:rFonts w:ascii="微软雅黑" w:hAnsi="微软雅黑"/>
        </w:rPr>
        <w:t>遍历该文件夹中的每个文件，读取每一行数据，检查是否包含目标学生</w:t>
      </w:r>
      <w:r>
        <w:rPr>
          <w:rFonts w:ascii="微软雅黑" w:hAnsi="微软雅黑"/>
        </w:rPr>
        <w:lastRenderedPageBreak/>
        <w:t>ID。</w:t>
      </w:r>
    </w:p>
    <w:p w14:paraId="51065232" w14:textId="77777777" w:rsidR="00A3445E" w:rsidRDefault="00000000">
      <w:pPr>
        <w:pStyle w:val="22"/>
        <w:numPr>
          <w:ilvl w:val="0"/>
          <w:numId w:val="38"/>
        </w:numPr>
        <w:snapToGrid w:val="0"/>
        <w:spacing w:line="360" w:lineRule="auto"/>
        <w:ind w:leftChars="0" w:firstLineChars="0"/>
        <w:rPr>
          <w:rFonts w:ascii="微软雅黑" w:hAnsi="微软雅黑"/>
        </w:rPr>
      </w:pPr>
      <w:r>
        <w:rPr>
          <w:rFonts w:ascii="微软雅黑" w:hAnsi="微软雅黑"/>
        </w:rPr>
        <w:t>如果包含该学生ID，则获取课程ID、课程名称等信息，并根据课程ID查询课程的学分和学时（通过 /data/course.txt 文件）。</w:t>
      </w:r>
    </w:p>
    <w:p w14:paraId="7A8C381B" w14:textId="77777777" w:rsidR="00A3445E" w:rsidRDefault="00000000">
      <w:pPr>
        <w:pStyle w:val="22"/>
        <w:numPr>
          <w:ilvl w:val="0"/>
          <w:numId w:val="38"/>
        </w:numPr>
        <w:snapToGrid w:val="0"/>
        <w:spacing w:line="360" w:lineRule="auto"/>
        <w:ind w:leftChars="0" w:firstLineChars="0"/>
        <w:rPr>
          <w:rFonts w:ascii="微软雅黑" w:hAnsi="微软雅黑"/>
        </w:rPr>
      </w:pPr>
      <w:r>
        <w:rPr>
          <w:rFonts w:ascii="微软雅黑" w:hAnsi="微软雅黑"/>
        </w:rPr>
        <w:t>显示学生所修课程的信息（课程ID、课程名称、学分、学时）。</w:t>
      </w:r>
    </w:p>
    <w:p w14:paraId="70514BE2" w14:textId="77777777" w:rsidR="00A3445E" w:rsidRDefault="00000000">
      <w:pPr>
        <w:pStyle w:val="22"/>
        <w:numPr>
          <w:ilvl w:val="0"/>
          <w:numId w:val="38"/>
        </w:numPr>
        <w:snapToGrid w:val="0"/>
        <w:spacing w:line="360" w:lineRule="auto"/>
        <w:ind w:leftChars="0" w:firstLineChars="0"/>
        <w:rPr>
          <w:rFonts w:ascii="微软雅黑" w:hAnsi="微软雅黑"/>
        </w:rPr>
      </w:pPr>
      <w:r>
        <w:rPr>
          <w:rFonts w:ascii="微软雅黑" w:hAnsi="微软雅黑"/>
        </w:rPr>
        <w:t>教师授课课程查询（flag == 1）：</w:t>
      </w:r>
    </w:p>
    <w:p w14:paraId="79D9027A" w14:textId="77777777" w:rsidR="00A3445E" w:rsidRDefault="00000000">
      <w:pPr>
        <w:pStyle w:val="22"/>
        <w:numPr>
          <w:ilvl w:val="0"/>
          <w:numId w:val="38"/>
        </w:numPr>
        <w:snapToGrid w:val="0"/>
        <w:spacing w:line="360" w:lineRule="auto"/>
        <w:ind w:leftChars="0" w:firstLineChars="0"/>
        <w:rPr>
          <w:rFonts w:ascii="微软雅黑" w:hAnsi="微软雅黑"/>
        </w:rPr>
      </w:pPr>
      <w:r>
        <w:rPr>
          <w:rFonts w:ascii="微软雅黑" w:hAnsi="微软雅黑"/>
        </w:rPr>
        <w:t>构造路径：查询教师授课信息的文件路径为 /data/course.txt。</w:t>
      </w:r>
    </w:p>
    <w:p w14:paraId="1540F962" w14:textId="77777777" w:rsidR="00A3445E" w:rsidRDefault="00000000">
      <w:pPr>
        <w:pStyle w:val="22"/>
        <w:numPr>
          <w:ilvl w:val="0"/>
          <w:numId w:val="38"/>
        </w:numPr>
        <w:snapToGrid w:val="0"/>
        <w:spacing w:line="360" w:lineRule="auto"/>
        <w:ind w:leftChars="0" w:firstLineChars="0"/>
        <w:rPr>
          <w:rFonts w:ascii="微软雅黑" w:hAnsi="微软雅黑"/>
        </w:rPr>
      </w:pPr>
      <w:r>
        <w:rPr>
          <w:rFonts w:ascii="微软雅黑" w:hAnsi="微软雅黑"/>
        </w:rPr>
        <w:t>逐行读取该文件，查找与教师ID匹配的课程信息，并将课程ID、课程名称、学分、学时等信息显示在界面中。</w:t>
      </w:r>
    </w:p>
    <w:p w14:paraId="78ABF033" w14:textId="77777777" w:rsidR="00A3445E" w:rsidRDefault="00000000">
      <w:pPr>
        <w:pStyle w:val="22"/>
        <w:numPr>
          <w:ilvl w:val="0"/>
          <w:numId w:val="36"/>
        </w:numPr>
        <w:snapToGrid w:val="0"/>
        <w:spacing w:line="360" w:lineRule="auto"/>
        <w:ind w:leftChars="0" w:firstLineChars="0"/>
        <w:rPr>
          <w:rFonts w:ascii="微软雅黑" w:hAnsi="微软雅黑"/>
        </w:rPr>
      </w:pPr>
      <w:r>
        <w:rPr>
          <w:rFonts w:ascii="微软雅黑" w:hAnsi="微软雅黑"/>
        </w:rPr>
        <w:t>返回结果：</w:t>
      </w:r>
    </w:p>
    <w:p w14:paraId="772ADF4B" w14:textId="77777777" w:rsidR="00A3445E" w:rsidRDefault="00000000">
      <w:pPr>
        <w:pStyle w:val="22"/>
        <w:snapToGrid w:val="0"/>
        <w:spacing w:line="360" w:lineRule="auto"/>
        <w:ind w:leftChars="0" w:left="840" w:firstLineChars="0" w:firstLine="0"/>
        <w:rPr>
          <w:rFonts w:ascii="微软雅黑" w:hAnsi="微软雅黑"/>
        </w:rPr>
      </w:pPr>
      <w:r>
        <w:rPr>
          <w:rFonts w:ascii="微软雅黑" w:hAnsi="微软雅黑"/>
        </w:rPr>
        <w:tab/>
        <w:t>所有匹配的课程信息通过 JTextArea 显示在界面上，格式包括课程ID、课程名称、学分和学时。</w:t>
      </w:r>
    </w:p>
    <w:p w14:paraId="42C5295F" w14:textId="77777777" w:rsidR="00A3445E" w:rsidRDefault="00000000">
      <w:pPr>
        <w:pStyle w:val="22"/>
        <w:numPr>
          <w:ilvl w:val="0"/>
          <w:numId w:val="36"/>
        </w:numPr>
        <w:snapToGrid w:val="0"/>
        <w:spacing w:line="360" w:lineRule="auto"/>
        <w:ind w:leftChars="0" w:firstLineChars="0"/>
        <w:rPr>
          <w:rFonts w:ascii="微软雅黑" w:hAnsi="微软雅黑"/>
        </w:rPr>
      </w:pPr>
      <w:r>
        <w:rPr>
          <w:rFonts w:ascii="微软雅黑" w:hAnsi="微软雅黑"/>
        </w:rPr>
        <w:t>算法描述：</w:t>
      </w:r>
    </w:p>
    <w:p w14:paraId="20D0F55C" w14:textId="77777777" w:rsidR="00A3445E" w:rsidRDefault="00000000">
      <w:pPr>
        <w:pStyle w:val="22"/>
        <w:numPr>
          <w:ilvl w:val="0"/>
          <w:numId w:val="39"/>
        </w:numPr>
        <w:snapToGrid w:val="0"/>
        <w:spacing w:line="360" w:lineRule="auto"/>
        <w:ind w:leftChars="0" w:firstLineChars="0"/>
        <w:rPr>
          <w:rFonts w:ascii="微软雅黑" w:hAnsi="微软雅黑"/>
        </w:rPr>
      </w:pPr>
      <w:r>
        <w:rPr>
          <w:rFonts w:ascii="微软雅黑" w:hAnsi="微软雅黑"/>
        </w:rPr>
        <w:t>对于学生查询，遍历 /data/course_student 文件中的每个文件，并从中提取该学生的课程信息。</w:t>
      </w:r>
    </w:p>
    <w:p w14:paraId="0B6187B7" w14:textId="77777777" w:rsidR="00A3445E" w:rsidRDefault="00000000">
      <w:pPr>
        <w:pStyle w:val="22"/>
        <w:numPr>
          <w:ilvl w:val="0"/>
          <w:numId w:val="39"/>
        </w:numPr>
        <w:snapToGrid w:val="0"/>
        <w:spacing w:line="360" w:lineRule="auto"/>
        <w:ind w:leftChars="0" w:firstLineChars="0"/>
        <w:rPr>
          <w:rFonts w:ascii="微软雅黑" w:hAnsi="微软雅黑"/>
        </w:rPr>
      </w:pPr>
      <w:r>
        <w:rPr>
          <w:rFonts w:ascii="微软雅黑" w:hAnsi="微软雅黑"/>
        </w:rPr>
        <w:t>对于教师查询，读取 /data/course.txt 文件，查找教师ID并显示其授课的课程信息。</w:t>
      </w:r>
    </w:p>
    <w:p w14:paraId="37A04149" w14:textId="77777777" w:rsidR="00A3445E" w:rsidRDefault="00000000">
      <w:pPr>
        <w:pStyle w:val="22"/>
        <w:numPr>
          <w:ilvl w:val="0"/>
          <w:numId w:val="39"/>
        </w:numPr>
        <w:snapToGrid w:val="0"/>
        <w:spacing w:line="360" w:lineRule="auto"/>
        <w:ind w:leftChars="0" w:firstLineChars="0"/>
        <w:rPr>
          <w:rFonts w:ascii="微软雅黑" w:hAnsi="微软雅黑"/>
        </w:rPr>
      </w:pPr>
      <w:r>
        <w:rPr>
          <w:rFonts w:ascii="微软雅黑" w:hAnsi="微软雅黑"/>
        </w:rPr>
        <w:t>使用 BufferedReader 和 BufferedWriter 操作文件读取和输出课程信息。</w:t>
      </w:r>
    </w:p>
    <w:p w14:paraId="19F56424" w14:textId="77777777" w:rsidR="00A3445E" w:rsidRDefault="00000000">
      <w:pPr>
        <w:pStyle w:val="22"/>
        <w:numPr>
          <w:ilvl w:val="0"/>
          <w:numId w:val="36"/>
        </w:numPr>
        <w:snapToGrid w:val="0"/>
        <w:spacing w:line="360" w:lineRule="auto"/>
        <w:ind w:leftChars="0" w:firstLineChars="0"/>
        <w:rPr>
          <w:rFonts w:ascii="微软雅黑" w:hAnsi="微软雅黑"/>
        </w:rPr>
      </w:pPr>
      <w:r>
        <w:rPr>
          <w:rFonts w:ascii="微软雅黑" w:hAnsi="微软雅黑"/>
        </w:rPr>
        <w:t>显示格式：</w:t>
      </w:r>
    </w:p>
    <w:p w14:paraId="760F6BA7" w14:textId="77777777" w:rsidR="00A3445E" w:rsidRDefault="00000000">
      <w:pPr>
        <w:pStyle w:val="22"/>
        <w:snapToGrid w:val="0"/>
        <w:spacing w:line="360" w:lineRule="auto"/>
        <w:ind w:leftChars="0" w:left="840" w:firstLineChars="0" w:firstLine="0"/>
        <w:rPr>
          <w:rFonts w:ascii="微软雅黑" w:hAnsi="微软雅黑"/>
        </w:rPr>
      </w:pPr>
      <w:r>
        <w:rPr>
          <w:rFonts w:ascii="微软雅黑" w:hAnsi="微软雅黑"/>
        </w:rPr>
        <w:tab/>
        <w:t>显示的课程信息按以下顺序排列：课程ID、课程名称、学分、学时。</w:t>
      </w:r>
    </w:p>
    <w:p w14:paraId="48A1D6CF" w14:textId="77777777" w:rsidR="00A3445E" w:rsidRDefault="00A3445E">
      <w:pPr>
        <w:pStyle w:val="22"/>
        <w:snapToGrid w:val="0"/>
        <w:spacing w:line="360" w:lineRule="auto"/>
        <w:ind w:leftChars="0" w:left="0" w:firstLineChars="0" w:firstLine="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2130"/>
        <w:gridCol w:w="1290"/>
        <w:gridCol w:w="3060"/>
      </w:tblGrid>
      <w:tr w:rsidR="00A3445E" w14:paraId="1196AF00" w14:textId="77777777">
        <w:trPr>
          <w:jc w:val="center"/>
        </w:trPr>
        <w:tc>
          <w:tcPr>
            <w:tcW w:w="1548" w:type="dxa"/>
            <w:vAlign w:val="center"/>
          </w:tcPr>
          <w:p w14:paraId="03BAA7D5" w14:textId="77777777" w:rsidR="00A3445E" w:rsidRDefault="00000000">
            <w:pPr>
              <w:snapToGrid w:val="0"/>
              <w:spacing w:line="288" w:lineRule="auto"/>
              <w:ind w:firstLineChars="0" w:firstLine="0"/>
              <w:jc w:val="center"/>
            </w:pPr>
            <w:r>
              <w:rPr>
                <w:rFonts w:hint="eastAsia"/>
              </w:rPr>
              <w:t>部件编号</w:t>
            </w:r>
          </w:p>
        </w:tc>
        <w:tc>
          <w:tcPr>
            <w:tcW w:w="2130" w:type="dxa"/>
            <w:vAlign w:val="center"/>
          </w:tcPr>
          <w:p w14:paraId="2AC547AF" w14:textId="77777777" w:rsidR="00A3445E" w:rsidRDefault="00000000">
            <w:pPr>
              <w:snapToGrid w:val="0"/>
              <w:spacing w:line="288" w:lineRule="auto"/>
              <w:ind w:firstLineChars="0" w:firstLine="0"/>
              <w:jc w:val="center"/>
            </w:pPr>
            <w:r>
              <w:rPr>
                <w:rFonts w:hint="eastAsia"/>
              </w:rPr>
              <w:t>2.6</w:t>
            </w:r>
          </w:p>
        </w:tc>
        <w:tc>
          <w:tcPr>
            <w:tcW w:w="1290" w:type="dxa"/>
            <w:vAlign w:val="center"/>
          </w:tcPr>
          <w:p w14:paraId="6D5BCBFA" w14:textId="77777777" w:rsidR="00A3445E" w:rsidRDefault="00000000">
            <w:pPr>
              <w:snapToGrid w:val="0"/>
              <w:spacing w:line="288" w:lineRule="auto"/>
              <w:ind w:firstLineChars="0" w:firstLine="0"/>
              <w:jc w:val="center"/>
            </w:pPr>
            <w:r>
              <w:rPr>
                <w:rFonts w:hint="eastAsia"/>
              </w:rPr>
              <w:t>部件名称</w:t>
            </w:r>
          </w:p>
        </w:tc>
        <w:tc>
          <w:tcPr>
            <w:tcW w:w="3060" w:type="dxa"/>
            <w:vAlign w:val="center"/>
          </w:tcPr>
          <w:p w14:paraId="75AD39FE" w14:textId="77777777" w:rsidR="00A3445E" w:rsidRDefault="00000000">
            <w:pPr>
              <w:snapToGrid w:val="0"/>
              <w:spacing w:line="288" w:lineRule="auto"/>
              <w:ind w:firstLineChars="0" w:firstLine="0"/>
              <w:jc w:val="center"/>
            </w:pPr>
            <w:r>
              <w:t>GradeEnter</w:t>
            </w:r>
          </w:p>
        </w:tc>
      </w:tr>
      <w:tr w:rsidR="00A3445E" w14:paraId="04CCD40C" w14:textId="77777777">
        <w:trPr>
          <w:jc w:val="center"/>
        </w:trPr>
        <w:tc>
          <w:tcPr>
            <w:tcW w:w="1548" w:type="dxa"/>
            <w:vAlign w:val="center"/>
          </w:tcPr>
          <w:p w14:paraId="5CC451DD" w14:textId="77777777" w:rsidR="00A3445E" w:rsidRDefault="00000000">
            <w:pPr>
              <w:snapToGrid w:val="0"/>
              <w:spacing w:line="288" w:lineRule="auto"/>
              <w:ind w:firstLineChars="0" w:firstLine="0"/>
              <w:jc w:val="center"/>
            </w:pPr>
            <w:r>
              <w:rPr>
                <w:rFonts w:hint="eastAsia"/>
              </w:rPr>
              <w:t>所属子系统</w:t>
            </w:r>
          </w:p>
        </w:tc>
        <w:tc>
          <w:tcPr>
            <w:tcW w:w="6480" w:type="dxa"/>
            <w:gridSpan w:val="3"/>
            <w:vAlign w:val="center"/>
          </w:tcPr>
          <w:p w14:paraId="72857455" w14:textId="77777777" w:rsidR="00A3445E" w:rsidRDefault="00000000">
            <w:pPr>
              <w:snapToGrid w:val="0"/>
              <w:spacing w:line="288" w:lineRule="auto"/>
              <w:ind w:firstLineChars="0" w:firstLine="0"/>
              <w:jc w:val="center"/>
            </w:pPr>
            <w:r>
              <w:rPr>
                <w:rFonts w:hint="eastAsia"/>
              </w:rPr>
              <w:t>成绩录入模块</w:t>
            </w:r>
          </w:p>
        </w:tc>
      </w:tr>
      <w:tr w:rsidR="00A3445E" w14:paraId="2EBCEF9F" w14:textId="77777777">
        <w:trPr>
          <w:jc w:val="center"/>
        </w:trPr>
        <w:tc>
          <w:tcPr>
            <w:tcW w:w="1548" w:type="dxa"/>
            <w:vAlign w:val="center"/>
          </w:tcPr>
          <w:p w14:paraId="40EF8AE1" w14:textId="77777777" w:rsidR="00A3445E" w:rsidRDefault="00000000">
            <w:pPr>
              <w:snapToGrid w:val="0"/>
              <w:spacing w:line="288" w:lineRule="auto"/>
              <w:ind w:firstLineChars="0" w:firstLine="0"/>
              <w:jc w:val="center"/>
            </w:pPr>
            <w:r>
              <w:rPr>
                <w:rFonts w:hint="eastAsia"/>
              </w:rPr>
              <w:lastRenderedPageBreak/>
              <w:t>部件调用者</w:t>
            </w:r>
          </w:p>
        </w:tc>
        <w:tc>
          <w:tcPr>
            <w:tcW w:w="6480" w:type="dxa"/>
            <w:gridSpan w:val="3"/>
            <w:vAlign w:val="center"/>
          </w:tcPr>
          <w:p w14:paraId="40AFAE42" w14:textId="77777777" w:rsidR="00A3445E" w:rsidRDefault="00000000">
            <w:pPr>
              <w:snapToGrid w:val="0"/>
              <w:spacing w:line="288" w:lineRule="auto"/>
              <w:ind w:firstLineChars="0" w:firstLine="0"/>
              <w:jc w:val="center"/>
            </w:pPr>
            <w:r>
              <w:rPr>
                <w:rFonts w:hint="eastAsia"/>
              </w:rPr>
              <w:t>TeacherPanel</w:t>
            </w:r>
            <w:r>
              <w:rPr>
                <w:rFonts w:hint="eastAsia"/>
              </w:rPr>
              <w:t>（教师界面）</w:t>
            </w:r>
          </w:p>
        </w:tc>
      </w:tr>
      <w:tr w:rsidR="00A3445E" w14:paraId="66EABB53" w14:textId="77777777">
        <w:trPr>
          <w:jc w:val="center"/>
        </w:trPr>
        <w:tc>
          <w:tcPr>
            <w:tcW w:w="1548" w:type="dxa"/>
            <w:vAlign w:val="center"/>
          </w:tcPr>
          <w:p w14:paraId="214171D8" w14:textId="77777777" w:rsidR="00A3445E" w:rsidRDefault="00000000">
            <w:pPr>
              <w:snapToGrid w:val="0"/>
              <w:spacing w:line="288" w:lineRule="auto"/>
              <w:ind w:firstLineChars="0" w:firstLine="0"/>
              <w:jc w:val="center"/>
            </w:pPr>
            <w:r>
              <w:rPr>
                <w:rFonts w:hint="eastAsia"/>
              </w:rPr>
              <w:t>部件被调用者</w:t>
            </w:r>
          </w:p>
        </w:tc>
        <w:tc>
          <w:tcPr>
            <w:tcW w:w="6480" w:type="dxa"/>
            <w:gridSpan w:val="3"/>
            <w:vAlign w:val="center"/>
          </w:tcPr>
          <w:p w14:paraId="66B91F18" w14:textId="77777777" w:rsidR="00A3445E" w:rsidRDefault="00000000">
            <w:pPr>
              <w:snapToGrid w:val="0"/>
              <w:spacing w:line="288" w:lineRule="auto"/>
              <w:ind w:firstLineChars="0" w:firstLine="0"/>
              <w:jc w:val="center"/>
            </w:pPr>
            <w:r>
              <w:rPr>
                <w:rFonts w:hint="eastAsia"/>
              </w:rPr>
              <w:t>Course</w:t>
            </w:r>
            <w:r>
              <w:rPr>
                <w:rFonts w:hint="eastAsia"/>
              </w:rPr>
              <w:t>（课程模块）</w:t>
            </w:r>
          </w:p>
        </w:tc>
      </w:tr>
      <w:tr w:rsidR="00A3445E" w14:paraId="0D6B9F02" w14:textId="77777777">
        <w:trPr>
          <w:jc w:val="center"/>
        </w:trPr>
        <w:tc>
          <w:tcPr>
            <w:tcW w:w="1548" w:type="dxa"/>
            <w:vAlign w:val="center"/>
          </w:tcPr>
          <w:p w14:paraId="562156A9" w14:textId="77777777" w:rsidR="00A3445E" w:rsidRDefault="00000000">
            <w:pPr>
              <w:snapToGrid w:val="0"/>
              <w:spacing w:line="288" w:lineRule="auto"/>
              <w:ind w:firstLineChars="0" w:firstLine="0"/>
              <w:jc w:val="center"/>
            </w:pPr>
            <w:r>
              <w:rPr>
                <w:rFonts w:hint="eastAsia"/>
              </w:rPr>
              <w:t>部件入口参数</w:t>
            </w:r>
          </w:p>
        </w:tc>
        <w:tc>
          <w:tcPr>
            <w:tcW w:w="6480" w:type="dxa"/>
            <w:gridSpan w:val="3"/>
            <w:vAlign w:val="center"/>
          </w:tcPr>
          <w:p w14:paraId="580686BB" w14:textId="77777777" w:rsidR="00A3445E" w:rsidRDefault="00000000">
            <w:pPr>
              <w:snapToGrid w:val="0"/>
              <w:spacing w:line="288" w:lineRule="auto"/>
              <w:ind w:firstLineChars="0" w:firstLine="0"/>
              <w:jc w:val="center"/>
            </w:pPr>
            <w:r>
              <w:rPr>
                <w:rFonts w:hint="eastAsia"/>
              </w:rPr>
              <w:t>idd</w:t>
            </w:r>
            <w:r>
              <w:rPr>
                <w:rFonts w:hint="eastAsia"/>
              </w:rPr>
              <w:t>（教师</w:t>
            </w:r>
            <w:r>
              <w:rPr>
                <w:rFonts w:hint="eastAsia"/>
              </w:rPr>
              <w:t>ID</w:t>
            </w:r>
            <w:r>
              <w:rPr>
                <w:rFonts w:hint="eastAsia"/>
              </w:rPr>
              <w:t>）</w:t>
            </w:r>
          </w:p>
        </w:tc>
      </w:tr>
      <w:tr w:rsidR="00A3445E" w14:paraId="38CBBF2E" w14:textId="77777777">
        <w:trPr>
          <w:jc w:val="center"/>
        </w:trPr>
        <w:tc>
          <w:tcPr>
            <w:tcW w:w="1548" w:type="dxa"/>
            <w:vAlign w:val="center"/>
          </w:tcPr>
          <w:p w14:paraId="74BFD8DB" w14:textId="77777777" w:rsidR="00A3445E" w:rsidRDefault="00000000">
            <w:pPr>
              <w:snapToGrid w:val="0"/>
              <w:spacing w:line="288" w:lineRule="auto"/>
              <w:ind w:firstLineChars="0" w:firstLine="0"/>
              <w:jc w:val="center"/>
            </w:pPr>
            <w:r>
              <w:rPr>
                <w:rFonts w:hint="eastAsia"/>
              </w:rPr>
              <w:t>部件出口参数</w:t>
            </w:r>
          </w:p>
        </w:tc>
        <w:tc>
          <w:tcPr>
            <w:tcW w:w="6480" w:type="dxa"/>
            <w:gridSpan w:val="3"/>
            <w:vAlign w:val="center"/>
          </w:tcPr>
          <w:p w14:paraId="7EEF2E2F" w14:textId="77777777" w:rsidR="00A3445E" w:rsidRDefault="00000000">
            <w:pPr>
              <w:snapToGrid w:val="0"/>
              <w:spacing w:line="288" w:lineRule="auto"/>
              <w:ind w:firstLineChars="0" w:firstLine="0"/>
              <w:jc w:val="center"/>
            </w:pPr>
            <w:r>
              <w:rPr>
                <w:rFonts w:hint="eastAsia"/>
              </w:rPr>
              <w:t>modifiedContent</w:t>
            </w:r>
            <w:r>
              <w:rPr>
                <w:rFonts w:hint="eastAsia"/>
              </w:rPr>
              <w:t>（修改后的成绩信息）</w:t>
            </w:r>
          </w:p>
        </w:tc>
      </w:tr>
      <w:tr w:rsidR="00A3445E" w14:paraId="1B5F772B" w14:textId="77777777">
        <w:trPr>
          <w:jc w:val="center"/>
        </w:trPr>
        <w:tc>
          <w:tcPr>
            <w:tcW w:w="8028" w:type="dxa"/>
            <w:gridSpan w:val="4"/>
            <w:vAlign w:val="center"/>
          </w:tcPr>
          <w:p w14:paraId="7B721628" w14:textId="77777777" w:rsidR="00A3445E" w:rsidRDefault="00000000">
            <w:pPr>
              <w:snapToGrid w:val="0"/>
              <w:spacing w:line="288" w:lineRule="auto"/>
              <w:ind w:firstLineChars="0" w:firstLine="0"/>
            </w:pPr>
            <w:r>
              <w:rPr>
                <w:rFonts w:hint="eastAsia"/>
              </w:rPr>
              <w:t>算法或流程描述：</w:t>
            </w:r>
          </w:p>
          <w:p w14:paraId="62C9038D" w14:textId="77777777" w:rsidR="00A3445E" w:rsidRDefault="00000000">
            <w:pPr>
              <w:pStyle w:val="22"/>
              <w:ind w:leftChars="0" w:left="0" w:firstLineChars="0" w:firstLine="0"/>
            </w:pPr>
            <w:r>
              <w:rPr>
                <w:rFonts w:hint="eastAsia"/>
              </w:rPr>
              <w:t xml:space="preserve">1. </w:t>
            </w:r>
            <w:r>
              <w:rPr>
                <w:rFonts w:hint="eastAsia"/>
              </w:rPr>
              <w:t>接收教师</w:t>
            </w:r>
            <w:r>
              <w:rPr>
                <w:rFonts w:hint="eastAsia"/>
              </w:rPr>
              <w:t>ID</w:t>
            </w:r>
            <w:r>
              <w:rPr>
                <w:rFonts w:hint="eastAsia"/>
              </w:rPr>
              <w:t>；</w:t>
            </w:r>
          </w:p>
          <w:p w14:paraId="549A1E59" w14:textId="77777777" w:rsidR="00A3445E" w:rsidRDefault="00000000">
            <w:pPr>
              <w:pStyle w:val="22"/>
              <w:ind w:leftChars="0" w:left="0" w:firstLineChars="0" w:firstLine="0"/>
            </w:pPr>
            <w:r>
              <w:rPr>
                <w:rFonts w:hint="eastAsia"/>
              </w:rPr>
              <w:t xml:space="preserve">2. </w:t>
            </w:r>
            <w:r>
              <w:rPr>
                <w:rFonts w:hint="eastAsia"/>
              </w:rPr>
              <w:t>输入课程</w:t>
            </w:r>
            <w:r>
              <w:rPr>
                <w:rFonts w:hint="eastAsia"/>
              </w:rPr>
              <w:t>ID</w:t>
            </w:r>
            <w:r>
              <w:rPr>
                <w:rFonts w:hint="eastAsia"/>
              </w:rPr>
              <w:t>并检查该课程是否存在；</w:t>
            </w:r>
          </w:p>
          <w:p w14:paraId="378B2C47" w14:textId="77777777" w:rsidR="00A3445E" w:rsidRDefault="00000000">
            <w:pPr>
              <w:pStyle w:val="22"/>
              <w:ind w:leftChars="0" w:left="0" w:firstLineChars="0" w:firstLine="0"/>
            </w:pPr>
            <w:r>
              <w:rPr>
                <w:rFonts w:hint="eastAsia"/>
              </w:rPr>
              <w:t xml:space="preserve">3. </w:t>
            </w:r>
            <w:r>
              <w:rPr>
                <w:rFonts w:hint="eastAsia"/>
              </w:rPr>
              <w:t>输入学生成绩信息并将其添加到指定课程的成绩文件中；</w:t>
            </w:r>
          </w:p>
          <w:p w14:paraId="712E6181" w14:textId="77777777" w:rsidR="00A3445E" w:rsidRDefault="00000000">
            <w:pPr>
              <w:pStyle w:val="22"/>
              <w:ind w:leftChars="0" w:left="0" w:firstLineChars="0" w:firstLine="0"/>
            </w:pPr>
            <w:r>
              <w:rPr>
                <w:rFonts w:hint="eastAsia"/>
              </w:rPr>
              <w:t xml:space="preserve">4. </w:t>
            </w:r>
            <w:r>
              <w:rPr>
                <w:rFonts w:hint="eastAsia"/>
              </w:rPr>
              <w:t>保存修改后的成绩文件。</w:t>
            </w:r>
          </w:p>
        </w:tc>
      </w:tr>
      <w:tr w:rsidR="00A3445E" w14:paraId="7540D754" w14:textId="77777777">
        <w:trPr>
          <w:jc w:val="center"/>
        </w:trPr>
        <w:tc>
          <w:tcPr>
            <w:tcW w:w="1548" w:type="dxa"/>
            <w:vAlign w:val="center"/>
          </w:tcPr>
          <w:p w14:paraId="386B7647" w14:textId="77777777" w:rsidR="00A3445E" w:rsidRDefault="00000000">
            <w:pPr>
              <w:snapToGrid w:val="0"/>
              <w:spacing w:line="288" w:lineRule="auto"/>
              <w:ind w:firstLineChars="0" w:firstLine="0"/>
              <w:jc w:val="center"/>
            </w:pPr>
            <w:r>
              <w:rPr>
                <w:rFonts w:hint="eastAsia"/>
              </w:rPr>
              <w:t>表示形式</w:t>
            </w:r>
          </w:p>
        </w:tc>
        <w:tc>
          <w:tcPr>
            <w:tcW w:w="2130" w:type="dxa"/>
            <w:vAlign w:val="center"/>
          </w:tcPr>
          <w:p w14:paraId="0DA54A7A" w14:textId="77777777" w:rsidR="00A3445E" w:rsidRDefault="00000000">
            <w:pPr>
              <w:snapToGrid w:val="0"/>
              <w:spacing w:line="288" w:lineRule="auto"/>
              <w:ind w:firstLineChars="0" w:firstLine="0"/>
              <w:jc w:val="center"/>
            </w:pPr>
            <w:r>
              <w:t xml:space="preserve">Java </w:t>
            </w:r>
            <w:r>
              <w:t>类</w:t>
            </w:r>
          </w:p>
        </w:tc>
        <w:tc>
          <w:tcPr>
            <w:tcW w:w="1290" w:type="dxa"/>
            <w:vAlign w:val="center"/>
          </w:tcPr>
          <w:p w14:paraId="1926E524" w14:textId="77777777" w:rsidR="00A3445E" w:rsidRDefault="00000000">
            <w:pPr>
              <w:snapToGrid w:val="0"/>
              <w:spacing w:line="288" w:lineRule="auto"/>
              <w:ind w:firstLineChars="0" w:firstLine="0"/>
              <w:jc w:val="center"/>
            </w:pPr>
            <w:r>
              <w:rPr>
                <w:rFonts w:hint="eastAsia"/>
              </w:rPr>
              <w:t>运行环境</w:t>
            </w:r>
          </w:p>
        </w:tc>
        <w:tc>
          <w:tcPr>
            <w:tcW w:w="3060" w:type="dxa"/>
            <w:vAlign w:val="center"/>
          </w:tcPr>
          <w:p w14:paraId="0431601C" w14:textId="77777777" w:rsidR="00A3445E" w:rsidRDefault="00000000">
            <w:pPr>
              <w:snapToGrid w:val="0"/>
              <w:spacing w:line="288" w:lineRule="auto"/>
              <w:ind w:firstLineChars="0" w:firstLine="0"/>
              <w:jc w:val="center"/>
            </w:pPr>
            <w:r>
              <w:t xml:space="preserve">Java </w:t>
            </w:r>
            <w:r>
              <w:t>运行时环境</w:t>
            </w:r>
          </w:p>
        </w:tc>
      </w:tr>
      <w:tr w:rsidR="00A3445E" w14:paraId="3D2B2616" w14:textId="77777777">
        <w:trPr>
          <w:jc w:val="center"/>
        </w:trPr>
        <w:tc>
          <w:tcPr>
            <w:tcW w:w="1548" w:type="dxa"/>
            <w:vAlign w:val="center"/>
          </w:tcPr>
          <w:p w14:paraId="5391A474" w14:textId="77777777" w:rsidR="00A3445E" w:rsidRDefault="00000000">
            <w:pPr>
              <w:snapToGrid w:val="0"/>
              <w:spacing w:line="288" w:lineRule="auto"/>
              <w:ind w:firstLineChars="0" w:firstLine="0"/>
              <w:jc w:val="center"/>
            </w:pPr>
            <w:r>
              <w:rPr>
                <w:rFonts w:hint="eastAsia"/>
              </w:rPr>
              <w:t>性能要求</w:t>
            </w:r>
          </w:p>
        </w:tc>
        <w:tc>
          <w:tcPr>
            <w:tcW w:w="2130" w:type="dxa"/>
            <w:vAlign w:val="center"/>
          </w:tcPr>
          <w:p w14:paraId="155EE88F" w14:textId="77777777" w:rsidR="00A3445E" w:rsidRDefault="00000000">
            <w:pPr>
              <w:snapToGrid w:val="0"/>
              <w:spacing w:line="288" w:lineRule="auto"/>
              <w:ind w:firstLineChars="0" w:firstLine="0"/>
              <w:jc w:val="center"/>
            </w:pPr>
            <w:r>
              <w:rPr>
                <w:rFonts w:hint="eastAsia"/>
              </w:rPr>
              <w:t>录入操作应小于</w:t>
            </w:r>
            <w:r>
              <w:rPr>
                <w:rFonts w:hint="eastAsia"/>
              </w:rPr>
              <w:t>500ms</w:t>
            </w:r>
          </w:p>
        </w:tc>
        <w:tc>
          <w:tcPr>
            <w:tcW w:w="1290" w:type="dxa"/>
            <w:vAlign w:val="center"/>
          </w:tcPr>
          <w:p w14:paraId="750C776F" w14:textId="77777777" w:rsidR="00A3445E" w:rsidRDefault="00A3445E">
            <w:pPr>
              <w:snapToGrid w:val="0"/>
              <w:spacing w:line="288" w:lineRule="auto"/>
              <w:jc w:val="center"/>
            </w:pPr>
          </w:p>
        </w:tc>
        <w:tc>
          <w:tcPr>
            <w:tcW w:w="3060" w:type="dxa"/>
            <w:vAlign w:val="center"/>
          </w:tcPr>
          <w:p w14:paraId="7A4ED415" w14:textId="77777777" w:rsidR="00A3445E" w:rsidRDefault="00A3445E">
            <w:pPr>
              <w:snapToGrid w:val="0"/>
              <w:spacing w:line="288" w:lineRule="auto"/>
              <w:jc w:val="center"/>
            </w:pPr>
          </w:p>
        </w:tc>
      </w:tr>
    </w:tbl>
    <w:p w14:paraId="3B60E898" w14:textId="77777777" w:rsidR="00A3445E" w:rsidRDefault="00A3445E">
      <w:pPr>
        <w:pStyle w:val="22"/>
        <w:snapToGrid w:val="0"/>
        <w:spacing w:line="360" w:lineRule="auto"/>
        <w:ind w:leftChars="0" w:left="840" w:firstLineChars="0" w:firstLine="0"/>
        <w:rPr>
          <w:rFonts w:ascii="微软雅黑" w:hAnsi="微软雅黑"/>
        </w:rPr>
      </w:pPr>
    </w:p>
    <w:p w14:paraId="0FC7D774" w14:textId="77777777" w:rsidR="00A3445E" w:rsidRDefault="00000000">
      <w:pPr>
        <w:pStyle w:val="22"/>
        <w:snapToGrid w:val="0"/>
        <w:spacing w:line="360" w:lineRule="auto"/>
        <w:ind w:leftChars="0" w:left="840" w:firstLineChars="0" w:firstLine="0"/>
        <w:rPr>
          <w:rFonts w:ascii="微软雅黑" w:hAnsi="微软雅黑"/>
        </w:rPr>
      </w:pPr>
      <w:r>
        <w:rPr>
          <w:rFonts w:ascii="微软雅黑" w:hAnsi="微软雅黑"/>
        </w:rPr>
        <w:t>流程描述：</w:t>
      </w:r>
    </w:p>
    <w:p w14:paraId="00A13484" w14:textId="77777777" w:rsidR="00A3445E" w:rsidRDefault="00000000">
      <w:pPr>
        <w:pStyle w:val="22"/>
        <w:numPr>
          <w:ilvl w:val="0"/>
          <w:numId w:val="40"/>
        </w:numPr>
        <w:snapToGrid w:val="0"/>
        <w:spacing w:line="360" w:lineRule="auto"/>
        <w:ind w:leftChars="0" w:firstLineChars="0"/>
        <w:rPr>
          <w:rFonts w:ascii="微软雅黑" w:hAnsi="微软雅黑"/>
        </w:rPr>
      </w:pPr>
      <w:r>
        <w:rPr>
          <w:rFonts w:ascii="微软雅黑" w:hAnsi="微软雅黑"/>
        </w:rPr>
        <w:t>输入参数：</w:t>
      </w:r>
    </w:p>
    <w:p w14:paraId="43686858" w14:textId="77777777" w:rsidR="00A3445E" w:rsidRDefault="00000000">
      <w:pPr>
        <w:pStyle w:val="22"/>
        <w:snapToGrid w:val="0"/>
        <w:spacing w:line="360" w:lineRule="auto"/>
        <w:ind w:leftChars="0" w:left="1280" w:firstLineChars="0" w:firstLine="0"/>
        <w:rPr>
          <w:rFonts w:ascii="微软雅黑" w:hAnsi="微软雅黑"/>
        </w:rPr>
      </w:pPr>
      <w:r>
        <w:rPr>
          <w:rFonts w:ascii="微软雅黑" w:hAnsi="微软雅黑"/>
        </w:rPr>
        <w:t>idd：教师ID，用于验证教师是否有权限录入成绩。</w:t>
      </w:r>
    </w:p>
    <w:p w14:paraId="1777E13F" w14:textId="77777777" w:rsidR="00A3445E" w:rsidRDefault="00000000">
      <w:pPr>
        <w:pStyle w:val="22"/>
        <w:snapToGrid w:val="0"/>
        <w:spacing w:line="360" w:lineRule="auto"/>
        <w:ind w:leftChars="0" w:left="1280" w:firstLineChars="0" w:firstLine="0"/>
        <w:rPr>
          <w:rFonts w:ascii="微软雅黑" w:hAnsi="微软雅黑"/>
        </w:rPr>
      </w:pPr>
      <w:r>
        <w:rPr>
          <w:rFonts w:ascii="微软雅黑" w:hAnsi="微软雅黑"/>
        </w:rPr>
        <w:t>idt：课程ID，用于查询该课程是否存在。</w:t>
      </w:r>
    </w:p>
    <w:p w14:paraId="6D08F4B1" w14:textId="77777777" w:rsidR="00A3445E" w:rsidRDefault="00000000">
      <w:pPr>
        <w:pStyle w:val="22"/>
        <w:snapToGrid w:val="0"/>
        <w:spacing w:line="360" w:lineRule="auto"/>
        <w:ind w:leftChars="0" w:left="840" w:firstLineChars="0" w:firstLine="0"/>
        <w:rPr>
          <w:rFonts w:ascii="微软雅黑" w:hAnsi="微软雅黑"/>
        </w:rPr>
      </w:pPr>
      <w:r>
        <w:rPr>
          <w:rFonts w:ascii="微软雅黑" w:hAnsi="微软雅黑"/>
        </w:rPr>
        <w:tab/>
        <w:t>stuIdt：学生ID，表示需要录入成绩的学生ID。</w:t>
      </w:r>
    </w:p>
    <w:p w14:paraId="0BA01D18" w14:textId="77777777" w:rsidR="00A3445E" w:rsidRDefault="00000000">
      <w:pPr>
        <w:pStyle w:val="22"/>
        <w:snapToGrid w:val="0"/>
        <w:spacing w:line="360" w:lineRule="auto"/>
        <w:ind w:leftChars="0" w:left="840" w:firstLineChars="0" w:firstLine="0"/>
        <w:rPr>
          <w:rFonts w:ascii="微软雅黑" w:hAnsi="微软雅黑"/>
        </w:rPr>
      </w:pPr>
      <w:r>
        <w:rPr>
          <w:rFonts w:ascii="微软雅黑" w:hAnsi="微软雅黑"/>
        </w:rPr>
        <w:tab/>
        <w:t>stuNamet：学生姓名，表示需要录入成绩的学生姓名。</w:t>
      </w:r>
    </w:p>
    <w:p w14:paraId="1888DFB0" w14:textId="77777777" w:rsidR="00A3445E" w:rsidRDefault="00000000">
      <w:pPr>
        <w:pStyle w:val="22"/>
        <w:snapToGrid w:val="0"/>
        <w:spacing w:line="360" w:lineRule="auto"/>
        <w:ind w:leftChars="0" w:left="840" w:firstLineChars="0" w:firstLine="0"/>
        <w:rPr>
          <w:rFonts w:ascii="微软雅黑" w:hAnsi="微软雅黑"/>
        </w:rPr>
      </w:pPr>
      <w:r>
        <w:rPr>
          <w:rFonts w:ascii="微软雅黑" w:hAnsi="微软雅黑"/>
        </w:rPr>
        <w:tab/>
        <w:t>stuGradet：学生成绩，用于录入学生的成绩。</w:t>
      </w:r>
    </w:p>
    <w:p w14:paraId="55FA1EBB" w14:textId="77777777" w:rsidR="00A3445E" w:rsidRDefault="00000000">
      <w:pPr>
        <w:pStyle w:val="22"/>
        <w:numPr>
          <w:ilvl w:val="0"/>
          <w:numId w:val="40"/>
        </w:numPr>
        <w:snapToGrid w:val="0"/>
        <w:spacing w:line="360" w:lineRule="auto"/>
        <w:ind w:leftChars="0" w:firstLineChars="0"/>
        <w:rPr>
          <w:rFonts w:ascii="微软雅黑" w:hAnsi="微软雅黑"/>
        </w:rPr>
      </w:pPr>
      <w:r>
        <w:rPr>
          <w:rFonts w:ascii="微软雅黑" w:hAnsi="微软雅黑"/>
        </w:rPr>
        <w:t>执行过程：</w:t>
      </w:r>
    </w:p>
    <w:p w14:paraId="7779C3D2" w14:textId="77777777" w:rsidR="00A3445E" w:rsidRDefault="00000000">
      <w:pPr>
        <w:pStyle w:val="22"/>
        <w:numPr>
          <w:ilvl w:val="0"/>
          <w:numId w:val="41"/>
        </w:numPr>
        <w:snapToGrid w:val="0"/>
        <w:spacing w:line="360" w:lineRule="auto"/>
        <w:ind w:leftChars="0" w:firstLineChars="0"/>
        <w:rPr>
          <w:rFonts w:ascii="微软雅黑" w:hAnsi="微软雅黑"/>
        </w:rPr>
      </w:pPr>
      <w:r>
        <w:rPr>
          <w:rFonts w:ascii="微软雅黑" w:hAnsi="微软雅黑"/>
        </w:rPr>
        <w:t>通过课程ID (idt) 调用 hasThisCourse 方法验证该课程是否存在。如果课程存在，则继续执行。</w:t>
      </w:r>
    </w:p>
    <w:p w14:paraId="155A51F8" w14:textId="77777777" w:rsidR="00A3445E" w:rsidRDefault="00000000">
      <w:pPr>
        <w:pStyle w:val="22"/>
        <w:numPr>
          <w:ilvl w:val="0"/>
          <w:numId w:val="41"/>
        </w:numPr>
        <w:snapToGrid w:val="0"/>
        <w:spacing w:line="360" w:lineRule="auto"/>
        <w:ind w:leftChars="0" w:firstLineChars="0"/>
        <w:rPr>
          <w:rFonts w:ascii="微软雅黑" w:hAnsi="微软雅黑"/>
        </w:rPr>
      </w:pPr>
      <w:r>
        <w:rPr>
          <w:rFonts w:ascii="微软雅黑" w:hAnsi="微软雅黑"/>
        </w:rPr>
        <w:t>弹出一个新的窗口，供教师输入学生ID、姓名和成绩信息。</w:t>
      </w:r>
    </w:p>
    <w:p w14:paraId="4507422D" w14:textId="77777777" w:rsidR="00A3445E" w:rsidRDefault="00000000">
      <w:pPr>
        <w:pStyle w:val="22"/>
        <w:numPr>
          <w:ilvl w:val="0"/>
          <w:numId w:val="41"/>
        </w:numPr>
        <w:snapToGrid w:val="0"/>
        <w:spacing w:line="360" w:lineRule="auto"/>
        <w:ind w:leftChars="0" w:firstLineChars="0"/>
        <w:rPr>
          <w:rFonts w:ascii="微软雅黑" w:hAnsi="微软雅黑"/>
        </w:rPr>
      </w:pPr>
      <w:r>
        <w:rPr>
          <w:rFonts w:ascii="微软雅黑" w:hAnsi="微软雅黑"/>
        </w:rPr>
        <w:t xml:space="preserve">验证学生信息是否存在于该课程的 course_student 文件中，通过调用 </w:t>
      </w:r>
      <w:r>
        <w:rPr>
          <w:rFonts w:ascii="微软雅黑" w:hAnsi="微软雅黑"/>
        </w:rPr>
        <w:lastRenderedPageBreak/>
        <w:t>hasThisStu 方法。如果学生存在，则将成绩录入该课程的成绩文件。</w:t>
      </w:r>
    </w:p>
    <w:p w14:paraId="4282A332" w14:textId="77777777" w:rsidR="00A3445E" w:rsidRDefault="00000000">
      <w:pPr>
        <w:pStyle w:val="22"/>
        <w:numPr>
          <w:ilvl w:val="0"/>
          <w:numId w:val="41"/>
        </w:numPr>
        <w:snapToGrid w:val="0"/>
        <w:spacing w:line="360" w:lineRule="auto"/>
        <w:ind w:leftChars="0" w:firstLineChars="0"/>
        <w:rPr>
          <w:rFonts w:ascii="微软雅黑" w:hAnsi="微软雅黑"/>
        </w:rPr>
      </w:pPr>
      <w:r>
        <w:rPr>
          <w:rFonts w:ascii="微软雅黑" w:hAnsi="微软雅黑"/>
        </w:rPr>
        <w:t>更新成绩文件内容，并使用 BufferedWriter 将修改后的成绩信息写入文件。</w:t>
      </w:r>
    </w:p>
    <w:p w14:paraId="28BB8FC1" w14:textId="77777777" w:rsidR="00A3445E" w:rsidRDefault="00000000">
      <w:pPr>
        <w:pStyle w:val="22"/>
        <w:numPr>
          <w:ilvl w:val="0"/>
          <w:numId w:val="40"/>
        </w:numPr>
        <w:snapToGrid w:val="0"/>
        <w:spacing w:line="360" w:lineRule="auto"/>
        <w:ind w:leftChars="0" w:firstLineChars="0"/>
        <w:rPr>
          <w:rFonts w:ascii="微软雅黑" w:hAnsi="微软雅黑"/>
        </w:rPr>
      </w:pPr>
      <w:r>
        <w:rPr>
          <w:rFonts w:ascii="微软雅黑" w:hAnsi="微软雅黑"/>
        </w:rPr>
        <w:t>返回结果：</w:t>
      </w:r>
    </w:p>
    <w:p w14:paraId="3E86A9BE" w14:textId="77777777" w:rsidR="00A3445E" w:rsidRDefault="00000000">
      <w:pPr>
        <w:pStyle w:val="22"/>
        <w:numPr>
          <w:ilvl w:val="0"/>
          <w:numId w:val="42"/>
        </w:numPr>
        <w:snapToGrid w:val="0"/>
        <w:spacing w:line="360" w:lineRule="auto"/>
        <w:ind w:leftChars="0" w:firstLineChars="0"/>
        <w:rPr>
          <w:rFonts w:ascii="微软雅黑" w:hAnsi="微软雅黑"/>
        </w:rPr>
      </w:pPr>
      <w:r>
        <w:rPr>
          <w:rFonts w:ascii="微软雅黑" w:hAnsi="微软雅黑"/>
        </w:rPr>
        <w:t>修改后的成绩信息通过 modifiedContent 保存在内存中。</w:t>
      </w:r>
    </w:p>
    <w:p w14:paraId="4F2AB491" w14:textId="77777777" w:rsidR="00A3445E" w:rsidRDefault="00000000">
      <w:pPr>
        <w:pStyle w:val="22"/>
        <w:numPr>
          <w:ilvl w:val="0"/>
          <w:numId w:val="42"/>
        </w:numPr>
        <w:snapToGrid w:val="0"/>
        <w:spacing w:line="360" w:lineRule="auto"/>
        <w:ind w:leftChars="0" w:firstLineChars="0"/>
        <w:rPr>
          <w:rFonts w:ascii="微软雅黑" w:hAnsi="微软雅黑"/>
        </w:rPr>
      </w:pPr>
      <w:r>
        <w:rPr>
          <w:rFonts w:ascii="微软雅黑" w:hAnsi="微软雅黑"/>
        </w:rPr>
        <w:t>成绩录入成功后弹出提示框，提示录入成功；如果学生信息不存在，则提示错误信息。</w:t>
      </w:r>
    </w:p>
    <w:p w14:paraId="345DF0A6" w14:textId="77777777" w:rsidR="00A3445E" w:rsidRDefault="00000000">
      <w:pPr>
        <w:pStyle w:val="22"/>
        <w:numPr>
          <w:ilvl w:val="0"/>
          <w:numId w:val="40"/>
        </w:numPr>
        <w:snapToGrid w:val="0"/>
        <w:spacing w:line="360" w:lineRule="auto"/>
        <w:ind w:leftChars="0" w:firstLineChars="0"/>
        <w:rPr>
          <w:rFonts w:ascii="微软雅黑" w:hAnsi="微软雅黑"/>
        </w:rPr>
      </w:pPr>
      <w:r>
        <w:rPr>
          <w:rFonts w:ascii="微软雅黑" w:hAnsi="微软雅黑"/>
        </w:rPr>
        <w:t>算法描述：</w:t>
      </w:r>
    </w:p>
    <w:p w14:paraId="12E5DF35" w14:textId="77777777" w:rsidR="00A3445E" w:rsidRDefault="00000000">
      <w:pPr>
        <w:pStyle w:val="22"/>
        <w:numPr>
          <w:ilvl w:val="0"/>
          <w:numId w:val="43"/>
        </w:numPr>
        <w:snapToGrid w:val="0"/>
        <w:spacing w:line="360" w:lineRule="auto"/>
        <w:ind w:leftChars="0" w:firstLineChars="0"/>
        <w:rPr>
          <w:rFonts w:ascii="微软雅黑" w:hAnsi="微软雅黑"/>
        </w:rPr>
      </w:pPr>
      <w:r>
        <w:rPr>
          <w:rFonts w:ascii="微软雅黑" w:hAnsi="微软雅黑"/>
        </w:rPr>
        <w:t>hasThisCourse 方法用于检查输入的课程ID是否存在于 course.txt 文件中。</w:t>
      </w:r>
    </w:p>
    <w:p w14:paraId="17B0B1FF" w14:textId="77777777" w:rsidR="00A3445E" w:rsidRDefault="00000000">
      <w:pPr>
        <w:pStyle w:val="22"/>
        <w:numPr>
          <w:ilvl w:val="0"/>
          <w:numId w:val="43"/>
        </w:numPr>
        <w:snapToGrid w:val="0"/>
        <w:spacing w:line="360" w:lineRule="auto"/>
        <w:ind w:leftChars="0" w:firstLineChars="0"/>
        <w:rPr>
          <w:rFonts w:ascii="微软雅黑" w:hAnsi="微软雅黑"/>
        </w:rPr>
      </w:pPr>
      <w:r>
        <w:rPr>
          <w:rFonts w:ascii="微软雅黑" w:hAnsi="微软雅黑"/>
        </w:rPr>
        <w:t>hasThisStu 方法用于检查学生ID是否在该课程的学生列表中。</w:t>
      </w:r>
    </w:p>
    <w:p w14:paraId="70A950E3" w14:textId="77777777" w:rsidR="00A3445E" w:rsidRDefault="00000000">
      <w:pPr>
        <w:pStyle w:val="22"/>
        <w:numPr>
          <w:ilvl w:val="0"/>
          <w:numId w:val="43"/>
        </w:numPr>
        <w:snapToGrid w:val="0"/>
        <w:spacing w:line="360" w:lineRule="auto"/>
        <w:ind w:leftChars="0" w:firstLineChars="0"/>
        <w:rPr>
          <w:rFonts w:ascii="微软雅黑" w:hAnsi="微软雅黑"/>
        </w:rPr>
      </w:pPr>
      <w:r>
        <w:rPr>
          <w:rFonts w:ascii="微软雅黑" w:hAnsi="微软雅黑"/>
        </w:rPr>
        <w:t>将录入的成绩信息添加到对应课程的成绩文件中，通过 BufferedReader 和 BufferedWriter 进行文件读写操作。</w:t>
      </w:r>
    </w:p>
    <w:p w14:paraId="2A90F8B8" w14:textId="77777777" w:rsidR="00A3445E" w:rsidRDefault="00A3445E">
      <w:pPr>
        <w:pStyle w:val="22"/>
        <w:snapToGrid w:val="0"/>
        <w:spacing w:line="360" w:lineRule="auto"/>
        <w:ind w:leftChars="0" w:left="0" w:firstLineChars="0" w:firstLine="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2130"/>
        <w:gridCol w:w="1290"/>
        <w:gridCol w:w="3060"/>
      </w:tblGrid>
      <w:tr w:rsidR="00A3445E" w14:paraId="5858BDD1" w14:textId="77777777">
        <w:trPr>
          <w:jc w:val="center"/>
        </w:trPr>
        <w:tc>
          <w:tcPr>
            <w:tcW w:w="1548" w:type="dxa"/>
            <w:vAlign w:val="center"/>
          </w:tcPr>
          <w:p w14:paraId="16A2862F" w14:textId="77777777" w:rsidR="00A3445E" w:rsidRDefault="00000000">
            <w:pPr>
              <w:snapToGrid w:val="0"/>
              <w:spacing w:line="288" w:lineRule="auto"/>
              <w:ind w:firstLineChars="0" w:firstLine="0"/>
              <w:jc w:val="center"/>
            </w:pPr>
            <w:r>
              <w:rPr>
                <w:rFonts w:hint="eastAsia"/>
              </w:rPr>
              <w:t>部件编号</w:t>
            </w:r>
          </w:p>
        </w:tc>
        <w:tc>
          <w:tcPr>
            <w:tcW w:w="2130" w:type="dxa"/>
            <w:vAlign w:val="center"/>
          </w:tcPr>
          <w:p w14:paraId="74027CA8" w14:textId="77777777" w:rsidR="00A3445E" w:rsidRDefault="00000000">
            <w:pPr>
              <w:snapToGrid w:val="0"/>
              <w:spacing w:line="288" w:lineRule="auto"/>
              <w:ind w:firstLineChars="0" w:firstLine="0"/>
              <w:jc w:val="center"/>
            </w:pPr>
            <w:r>
              <w:rPr>
                <w:rFonts w:hint="eastAsia"/>
              </w:rPr>
              <w:t>2.7</w:t>
            </w:r>
          </w:p>
        </w:tc>
        <w:tc>
          <w:tcPr>
            <w:tcW w:w="1290" w:type="dxa"/>
            <w:vAlign w:val="center"/>
          </w:tcPr>
          <w:p w14:paraId="1E753318" w14:textId="77777777" w:rsidR="00A3445E" w:rsidRDefault="00000000">
            <w:pPr>
              <w:snapToGrid w:val="0"/>
              <w:spacing w:line="288" w:lineRule="auto"/>
              <w:ind w:firstLineChars="0" w:firstLine="0"/>
              <w:jc w:val="center"/>
            </w:pPr>
            <w:r>
              <w:rPr>
                <w:rFonts w:hint="eastAsia"/>
              </w:rPr>
              <w:t>部件名称</w:t>
            </w:r>
          </w:p>
        </w:tc>
        <w:tc>
          <w:tcPr>
            <w:tcW w:w="3060" w:type="dxa"/>
            <w:vAlign w:val="center"/>
          </w:tcPr>
          <w:p w14:paraId="1135CF27" w14:textId="77777777" w:rsidR="00A3445E" w:rsidRDefault="00000000">
            <w:pPr>
              <w:snapToGrid w:val="0"/>
              <w:spacing w:line="288" w:lineRule="auto"/>
              <w:ind w:firstLineChars="0" w:firstLine="0"/>
              <w:jc w:val="center"/>
            </w:pPr>
            <w:r>
              <w:t>AddCourse</w:t>
            </w:r>
          </w:p>
        </w:tc>
      </w:tr>
      <w:tr w:rsidR="00A3445E" w14:paraId="1E916A98" w14:textId="77777777">
        <w:trPr>
          <w:jc w:val="center"/>
        </w:trPr>
        <w:tc>
          <w:tcPr>
            <w:tcW w:w="1548" w:type="dxa"/>
            <w:vAlign w:val="center"/>
          </w:tcPr>
          <w:p w14:paraId="5F76F309" w14:textId="77777777" w:rsidR="00A3445E" w:rsidRDefault="00000000">
            <w:pPr>
              <w:snapToGrid w:val="0"/>
              <w:spacing w:line="288" w:lineRule="auto"/>
              <w:ind w:firstLineChars="0" w:firstLine="0"/>
              <w:jc w:val="center"/>
            </w:pPr>
            <w:r>
              <w:rPr>
                <w:rFonts w:hint="eastAsia"/>
              </w:rPr>
              <w:t>所属子系统</w:t>
            </w:r>
          </w:p>
        </w:tc>
        <w:tc>
          <w:tcPr>
            <w:tcW w:w="6480" w:type="dxa"/>
            <w:gridSpan w:val="3"/>
            <w:vAlign w:val="center"/>
          </w:tcPr>
          <w:p w14:paraId="715680A0" w14:textId="77777777" w:rsidR="00A3445E" w:rsidRDefault="00000000">
            <w:pPr>
              <w:snapToGrid w:val="0"/>
              <w:spacing w:line="288" w:lineRule="auto"/>
              <w:ind w:firstLineChars="0" w:firstLine="0"/>
              <w:jc w:val="center"/>
            </w:pPr>
            <w:r>
              <w:rPr>
                <w:rFonts w:hint="eastAsia"/>
              </w:rPr>
              <w:t>课程管理模块</w:t>
            </w:r>
          </w:p>
        </w:tc>
      </w:tr>
      <w:tr w:rsidR="00A3445E" w14:paraId="137EDE8E" w14:textId="77777777">
        <w:trPr>
          <w:jc w:val="center"/>
        </w:trPr>
        <w:tc>
          <w:tcPr>
            <w:tcW w:w="1548" w:type="dxa"/>
            <w:vAlign w:val="center"/>
          </w:tcPr>
          <w:p w14:paraId="4BB3156C" w14:textId="77777777" w:rsidR="00A3445E" w:rsidRDefault="00000000">
            <w:pPr>
              <w:snapToGrid w:val="0"/>
              <w:spacing w:line="288" w:lineRule="auto"/>
              <w:ind w:firstLineChars="0" w:firstLine="0"/>
              <w:jc w:val="center"/>
            </w:pPr>
            <w:r>
              <w:rPr>
                <w:rFonts w:hint="eastAsia"/>
              </w:rPr>
              <w:t>部件调用者</w:t>
            </w:r>
          </w:p>
        </w:tc>
        <w:tc>
          <w:tcPr>
            <w:tcW w:w="6480" w:type="dxa"/>
            <w:gridSpan w:val="3"/>
            <w:vAlign w:val="center"/>
          </w:tcPr>
          <w:p w14:paraId="30499FA9" w14:textId="77777777" w:rsidR="00A3445E" w:rsidRDefault="00000000">
            <w:pPr>
              <w:snapToGrid w:val="0"/>
              <w:spacing w:line="288" w:lineRule="auto"/>
              <w:ind w:firstLineChars="0" w:firstLine="0"/>
              <w:jc w:val="center"/>
            </w:pPr>
            <w:r>
              <w:rPr>
                <w:rFonts w:hint="eastAsia"/>
              </w:rPr>
              <w:t>TeacherPanel</w:t>
            </w:r>
            <w:r>
              <w:rPr>
                <w:rFonts w:hint="eastAsia"/>
              </w:rPr>
              <w:t>（教师界面）</w:t>
            </w:r>
          </w:p>
        </w:tc>
      </w:tr>
      <w:tr w:rsidR="00A3445E" w14:paraId="2A70DCEC" w14:textId="77777777">
        <w:trPr>
          <w:jc w:val="center"/>
        </w:trPr>
        <w:tc>
          <w:tcPr>
            <w:tcW w:w="1548" w:type="dxa"/>
            <w:vAlign w:val="center"/>
          </w:tcPr>
          <w:p w14:paraId="052C9DFE" w14:textId="77777777" w:rsidR="00A3445E" w:rsidRDefault="00000000">
            <w:pPr>
              <w:snapToGrid w:val="0"/>
              <w:spacing w:line="288" w:lineRule="auto"/>
              <w:ind w:firstLineChars="0" w:firstLine="0"/>
              <w:jc w:val="center"/>
            </w:pPr>
            <w:r>
              <w:rPr>
                <w:rFonts w:hint="eastAsia"/>
              </w:rPr>
              <w:t>部件被调用者</w:t>
            </w:r>
          </w:p>
        </w:tc>
        <w:tc>
          <w:tcPr>
            <w:tcW w:w="6480" w:type="dxa"/>
            <w:gridSpan w:val="3"/>
            <w:vAlign w:val="center"/>
          </w:tcPr>
          <w:p w14:paraId="1BB5D9CA" w14:textId="77777777" w:rsidR="00A3445E" w:rsidRDefault="00000000">
            <w:pPr>
              <w:snapToGrid w:val="0"/>
              <w:spacing w:line="288" w:lineRule="auto"/>
              <w:ind w:firstLineChars="0" w:firstLine="0"/>
              <w:jc w:val="center"/>
            </w:pPr>
            <w:r>
              <w:rPr>
                <w:rFonts w:hint="eastAsia"/>
              </w:rPr>
              <w:t>Course</w:t>
            </w:r>
            <w:r>
              <w:rPr>
                <w:rFonts w:hint="eastAsia"/>
              </w:rPr>
              <w:t>（课程模块）</w:t>
            </w:r>
          </w:p>
        </w:tc>
      </w:tr>
      <w:tr w:rsidR="00A3445E" w14:paraId="5E7419A7" w14:textId="77777777">
        <w:trPr>
          <w:jc w:val="center"/>
        </w:trPr>
        <w:tc>
          <w:tcPr>
            <w:tcW w:w="1548" w:type="dxa"/>
            <w:vAlign w:val="center"/>
          </w:tcPr>
          <w:p w14:paraId="46D80899" w14:textId="77777777" w:rsidR="00A3445E" w:rsidRDefault="00000000">
            <w:pPr>
              <w:snapToGrid w:val="0"/>
              <w:spacing w:line="288" w:lineRule="auto"/>
              <w:ind w:firstLineChars="0" w:firstLine="0"/>
              <w:jc w:val="center"/>
            </w:pPr>
            <w:r>
              <w:rPr>
                <w:rFonts w:hint="eastAsia"/>
              </w:rPr>
              <w:t>部件入口参数</w:t>
            </w:r>
          </w:p>
        </w:tc>
        <w:tc>
          <w:tcPr>
            <w:tcW w:w="6480" w:type="dxa"/>
            <w:gridSpan w:val="3"/>
            <w:vAlign w:val="center"/>
          </w:tcPr>
          <w:p w14:paraId="68CEBEA1" w14:textId="77777777" w:rsidR="00A3445E" w:rsidRDefault="00000000">
            <w:pPr>
              <w:snapToGrid w:val="0"/>
              <w:spacing w:line="288" w:lineRule="auto"/>
              <w:ind w:firstLineChars="0" w:firstLine="0"/>
              <w:jc w:val="center"/>
            </w:pPr>
            <w:r>
              <w:rPr>
                <w:rFonts w:hint="eastAsia"/>
              </w:rPr>
              <w:t>无（用户输入）</w:t>
            </w:r>
          </w:p>
        </w:tc>
      </w:tr>
      <w:tr w:rsidR="00A3445E" w14:paraId="5EB0C1C6" w14:textId="77777777">
        <w:trPr>
          <w:jc w:val="center"/>
        </w:trPr>
        <w:tc>
          <w:tcPr>
            <w:tcW w:w="1548" w:type="dxa"/>
            <w:vAlign w:val="center"/>
          </w:tcPr>
          <w:p w14:paraId="2708FC7A" w14:textId="77777777" w:rsidR="00A3445E" w:rsidRDefault="00000000">
            <w:pPr>
              <w:snapToGrid w:val="0"/>
              <w:spacing w:line="288" w:lineRule="auto"/>
              <w:ind w:firstLineChars="0" w:firstLine="0"/>
              <w:jc w:val="center"/>
            </w:pPr>
            <w:r>
              <w:rPr>
                <w:rFonts w:hint="eastAsia"/>
              </w:rPr>
              <w:t>部件出口参数</w:t>
            </w:r>
          </w:p>
        </w:tc>
        <w:tc>
          <w:tcPr>
            <w:tcW w:w="6480" w:type="dxa"/>
            <w:gridSpan w:val="3"/>
            <w:vAlign w:val="center"/>
          </w:tcPr>
          <w:p w14:paraId="1ECAA1E0" w14:textId="77777777" w:rsidR="00A3445E" w:rsidRDefault="00000000">
            <w:pPr>
              <w:snapToGrid w:val="0"/>
              <w:spacing w:line="288" w:lineRule="auto"/>
              <w:ind w:firstLineChars="0" w:firstLine="0"/>
              <w:jc w:val="center"/>
            </w:pPr>
            <w:r>
              <w:rPr>
                <w:rFonts w:hint="eastAsia"/>
              </w:rPr>
              <w:t>无（通过提示框通知）</w:t>
            </w:r>
          </w:p>
        </w:tc>
      </w:tr>
      <w:tr w:rsidR="00A3445E" w14:paraId="3632AD5E" w14:textId="77777777">
        <w:trPr>
          <w:jc w:val="center"/>
        </w:trPr>
        <w:tc>
          <w:tcPr>
            <w:tcW w:w="8028" w:type="dxa"/>
            <w:gridSpan w:val="4"/>
            <w:vAlign w:val="center"/>
          </w:tcPr>
          <w:p w14:paraId="3E06B9FF" w14:textId="77777777" w:rsidR="00A3445E" w:rsidRDefault="00000000">
            <w:pPr>
              <w:snapToGrid w:val="0"/>
              <w:spacing w:line="288" w:lineRule="auto"/>
              <w:ind w:firstLineChars="0" w:firstLine="0"/>
            </w:pPr>
            <w:r>
              <w:rPr>
                <w:rFonts w:hint="eastAsia"/>
              </w:rPr>
              <w:t>算法或流程描述：</w:t>
            </w:r>
          </w:p>
          <w:p w14:paraId="231A4926" w14:textId="77777777" w:rsidR="00A3445E" w:rsidRDefault="00000000">
            <w:pPr>
              <w:pStyle w:val="22"/>
              <w:ind w:leftChars="0" w:left="0" w:firstLineChars="0" w:firstLine="0"/>
            </w:pPr>
            <w:r>
              <w:rPr>
                <w:rFonts w:hint="eastAsia"/>
              </w:rPr>
              <w:t xml:space="preserve">1. </w:t>
            </w:r>
            <w:r>
              <w:rPr>
                <w:rFonts w:hint="eastAsia"/>
              </w:rPr>
              <w:t>验证课程信息是否完整；</w:t>
            </w:r>
          </w:p>
          <w:p w14:paraId="427504A8" w14:textId="77777777" w:rsidR="00A3445E" w:rsidRDefault="00000000">
            <w:pPr>
              <w:pStyle w:val="22"/>
              <w:ind w:leftChars="0" w:left="0" w:firstLineChars="0" w:firstLine="0"/>
            </w:pPr>
            <w:r>
              <w:rPr>
                <w:rFonts w:hint="eastAsia"/>
              </w:rPr>
              <w:t xml:space="preserve">2. </w:t>
            </w:r>
            <w:r>
              <w:rPr>
                <w:rFonts w:hint="eastAsia"/>
              </w:rPr>
              <w:t>检查课程是否已经存在；</w:t>
            </w:r>
          </w:p>
          <w:p w14:paraId="1E40704F" w14:textId="77777777" w:rsidR="00A3445E" w:rsidRDefault="00000000">
            <w:pPr>
              <w:pStyle w:val="22"/>
              <w:ind w:leftChars="0" w:left="0" w:firstLineChars="0" w:firstLine="0"/>
            </w:pPr>
            <w:r>
              <w:rPr>
                <w:rFonts w:hint="eastAsia"/>
              </w:rPr>
              <w:t xml:space="preserve">3. </w:t>
            </w:r>
            <w:r>
              <w:rPr>
                <w:rFonts w:hint="eastAsia"/>
              </w:rPr>
              <w:t>如果课程不存在，添加新课程到</w:t>
            </w:r>
            <w:r>
              <w:rPr>
                <w:rFonts w:hint="eastAsia"/>
              </w:rPr>
              <w:t xml:space="preserve"> course.txt </w:t>
            </w:r>
            <w:r>
              <w:rPr>
                <w:rFonts w:hint="eastAsia"/>
              </w:rPr>
              <w:t>文件中；</w:t>
            </w:r>
          </w:p>
          <w:p w14:paraId="292140EC" w14:textId="77777777" w:rsidR="00A3445E" w:rsidRDefault="00000000">
            <w:pPr>
              <w:pStyle w:val="22"/>
              <w:ind w:leftChars="0" w:left="0" w:firstLineChars="0" w:firstLine="0"/>
            </w:pPr>
            <w:r>
              <w:rPr>
                <w:rFonts w:hint="eastAsia"/>
              </w:rPr>
              <w:t xml:space="preserve">4. </w:t>
            </w:r>
            <w:r>
              <w:rPr>
                <w:rFonts w:hint="eastAsia"/>
              </w:rPr>
              <w:t>创建对应的成绩和学生文件；</w:t>
            </w:r>
          </w:p>
          <w:p w14:paraId="7BC45660" w14:textId="77777777" w:rsidR="00A3445E" w:rsidRDefault="00000000">
            <w:pPr>
              <w:pStyle w:val="22"/>
              <w:ind w:leftChars="0" w:left="0" w:firstLineChars="0" w:firstLine="0"/>
            </w:pPr>
            <w:r>
              <w:rPr>
                <w:rFonts w:hint="eastAsia"/>
              </w:rPr>
              <w:lastRenderedPageBreak/>
              <w:t xml:space="preserve">5. </w:t>
            </w:r>
            <w:r>
              <w:rPr>
                <w:rFonts w:hint="eastAsia"/>
              </w:rPr>
              <w:t>提示用户操作结果。</w:t>
            </w:r>
          </w:p>
        </w:tc>
      </w:tr>
      <w:tr w:rsidR="00A3445E" w14:paraId="3044586B" w14:textId="77777777">
        <w:trPr>
          <w:jc w:val="center"/>
        </w:trPr>
        <w:tc>
          <w:tcPr>
            <w:tcW w:w="1548" w:type="dxa"/>
            <w:vAlign w:val="center"/>
          </w:tcPr>
          <w:p w14:paraId="5131B8CD" w14:textId="77777777" w:rsidR="00A3445E" w:rsidRDefault="00000000">
            <w:pPr>
              <w:snapToGrid w:val="0"/>
              <w:spacing w:line="288" w:lineRule="auto"/>
              <w:ind w:firstLineChars="0" w:firstLine="0"/>
              <w:jc w:val="center"/>
            </w:pPr>
            <w:r>
              <w:rPr>
                <w:rFonts w:hint="eastAsia"/>
              </w:rPr>
              <w:t>表示形式</w:t>
            </w:r>
          </w:p>
        </w:tc>
        <w:tc>
          <w:tcPr>
            <w:tcW w:w="2130" w:type="dxa"/>
            <w:vAlign w:val="center"/>
          </w:tcPr>
          <w:p w14:paraId="7B8B7F83" w14:textId="77777777" w:rsidR="00A3445E" w:rsidRDefault="00000000">
            <w:pPr>
              <w:snapToGrid w:val="0"/>
              <w:spacing w:line="288" w:lineRule="auto"/>
              <w:ind w:firstLineChars="0" w:firstLine="0"/>
              <w:jc w:val="center"/>
            </w:pPr>
            <w:r>
              <w:t xml:space="preserve">Java </w:t>
            </w:r>
            <w:r>
              <w:t>类</w:t>
            </w:r>
          </w:p>
        </w:tc>
        <w:tc>
          <w:tcPr>
            <w:tcW w:w="1290" w:type="dxa"/>
            <w:vAlign w:val="center"/>
          </w:tcPr>
          <w:p w14:paraId="31A7CC23" w14:textId="77777777" w:rsidR="00A3445E" w:rsidRDefault="00000000">
            <w:pPr>
              <w:snapToGrid w:val="0"/>
              <w:spacing w:line="288" w:lineRule="auto"/>
              <w:ind w:firstLineChars="0" w:firstLine="0"/>
              <w:jc w:val="center"/>
            </w:pPr>
            <w:r>
              <w:rPr>
                <w:rFonts w:hint="eastAsia"/>
              </w:rPr>
              <w:t>运行环境</w:t>
            </w:r>
          </w:p>
        </w:tc>
        <w:tc>
          <w:tcPr>
            <w:tcW w:w="3060" w:type="dxa"/>
            <w:vAlign w:val="center"/>
          </w:tcPr>
          <w:p w14:paraId="0D4F24D3" w14:textId="77777777" w:rsidR="00A3445E" w:rsidRDefault="00000000">
            <w:pPr>
              <w:snapToGrid w:val="0"/>
              <w:spacing w:line="288" w:lineRule="auto"/>
              <w:ind w:firstLineChars="0" w:firstLine="0"/>
              <w:jc w:val="center"/>
            </w:pPr>
            <w:r>
              <w:t xml:space="preserve">Java </w:t>
            </w:r>
            <w:r>
              <w:t>运行时环境</w:t>
            </w:r>
          </w:p>
        </w:tc>
      </w:tr>
      <w:tr w:rsidR="00A3445E" w14:paraId="5202E9AD" w14:textId="77777777">
        <w:trPr>
          <w:jc w:val="center"/>
        </w:trPr>
        <w:tc>
          <w:tcPr>
            <w:tcW w:w="1548" w:type="dxa"/>
            <w:vAlign w:val="center"/>
          </w:tcPr>
          <w:p w14:paraId="4900C954" w14:textId="77777777" w:rsidR="00A3445E" w:rsidRDefault="00000000">
            <w:pPr>
              <w:snapToGrid w:val="0"/>
              <w:spacing w:line="288" w:lineRule="auto"/>
              <w:ind w:firstLineChars="0" w:firstLine="0"/>
              <w:jc w:val="center"/>
            </w:pPr>
            <w:r>
              <w:rPr>
                <w:rFonts w:hint="eastAsia"/>
              </w:rPr>
              <w:t>性能要求</w:t>
            </w:r>
          </w:p>
        </w:tc>
        <w:tc>
          <w:tcPr>
            <w:tcW w:w="2130" w:type="dxa"/>
            <w:vAlign w:val="center"/>
          </w:tcPr>
          <w:p w14:paraId="3E3867CB" w14:textId="77777777" w:rsidR="00A3445E" w:rsidRDefault="00000000">
            <w:pPr>
              <w:snapToGrid w:val="0"/>
              <w:spacing w:line="288" w:lineRule="auto"/>
              <w:ind w:firstLineChars="0" w:firstLine="0"/>
              <w:jc w:val="center"/>
            </w:pPr>
            <w:r>
              <w:rPr>
                <w:rFonts w:hint="eastAsia"/>
              </w:rPr>
              <w:t>添加操作应小于</w:t>
            </w:r>
            <w:r>
              <w:rPr>
                <w:rFonts w:hint="eastAsia"/>
              </w:rPr>
              <w:t>500ms</w:t>
            </w:r>
          </w:p>
        </w:tc>
        <w:tc>
          <w:tcPr>
            <w:tcW w:w="1290" w:type="dxa"/>
            <w:vAlign w:val="center"/>
          </w:tcPr>
          <w:p w14:paraId="14F2AD24" w14:textId="77777777" w:rsidR="00A3445E" w:rsidRDefault="00A3445E">
            <w:pPr>
              <w:snapToGrid w:val="0"/>
              <w:spacing w:line="288" w:lineRule="auto"/>
              <w:jc w:val="center"/>
            </w:pPr>
          </w:p>
        </w:tc>
        <w:tc>
          <w:tcPr>
            <w:tcW w:w="3060" w:type="dxa"/>
            <w:vAlign w:val="center"/>
          </w:tcPr>
          <w:p w14:paraId="3CE9021D" w14:textId="77777777" w:rsidR="00A3445E" w:rsidRDefault="00A3445E">
            <w:pPr>
              <w:snapToGrid w:val="0"/>
              <w:spacing w:line="288" w:lineRule="auto"/>
              <w:jc w:val="center"/>
            </w:pPr>
          </w:p>
        </w:tc>
      </w:tr>
    </w:tbl>
    <w:p w14:paraId="54CB7534" w14:textId="77777777" w:rsidR="00A3445E" w:rsidRDefault="00A3445E">
      <w:pPr>
        <w:pStyle w:val="22"/>
        <w:snapToGrid w:val="0"/>
        <w:spacing w:after="0" w:line="360" w:lineRule="auto"/>
        <w:ind w:leftChars="0" w:left="840" w:firstLineChars="0" w:firstLine="0"/>
      </w:pPr>
    </w:p>
    <w:p w14:paraId="1C5C2030" w14:textId="77777777" w:rsidR="00A3445E" w:rsidRDefault="00000000">
      <w:pPr>
        <w:pStyle w:val="22"/>
        <w:snapToGrid w:val="0"/>
        <w:spacing w:after="0" w:line="360" w:lineRule="auto"/>
        <w:ind w:leftChars="0" w:left="840" w:firstLineChars="0" w:firstLine="0"/>
        <w:rPr>
          <w:rFonts w:ascii="微软雅黑" w:hAnsi="微软雅黑"/>
        </w:rPr>
      </w:pPr>
      <w:r>
        <w:rPr>
          <w:rFonts w:ascii="微软雅黑" w:hAnsi="微软雅黑"/>
        </w:rPr>
        <w:t>流程描述：</w:t>
      </w:r>
    </w:p>
    <w:p w14:paraId="154B922E" w14:textId="77777777" w:rsidR="00A3445E" w:rsidRDefault="00000000">
      <w:pPr>
        <w:pStyle w:val="22"/>
        <w:numPr>
          <w:ilvl w:val="0"/>
          <w:numId w:val="44"/>
        </w:numPr>
        <w:snapToGrid w:val="0"/>
        <w:spacing w:after="0" w:line="360" w:lineRule="auto"/>
        <w:ind w:leftChars="0" w:firstLineChars="0"/>
        <w:rPr>
          <w:rFonts w:ascii="微软雅黑" w:hAnsi="微软雅黑"/>
        </w:rPr>
      </w:pPr>
      <w:r>
        <w:rPr>
          <w:rFonts w:ascii="微软雅黑" w:hAnsi="微软雅黑"/>
        </w:rPr>
        <w:t>输入参数：</w:t>
      </w:r>
    </w:p>
    <w:p w14:paraId="0F339FCB" w14:textId="77777777" w:rsidR="00A3445E" w:rsidRDefault="00000000">
      <w:pPr>
        <w:pStyle w:val="22"/>
        <w:snapToGrid w:val="0"/>
        <w:spacing w:after="0" w:line="360" w:lineRule="auto"/>
        <w:ind w:leftChars="0" w:left="1280" w:firstLineChars="0" w:firstLine="0"/>
        <w:rPr>
          <w:rFonts w:ascii="微软雅黑" w:hAnsi="微软雅黑"/>
        </w:rPr>
      </w:pPr>
      <w:r>
        <w:rPr>
          <w:rFonts w:ascii="微软雅黑" w:hAnsi="微软雅黑"/>
        </w:rPr>
        <w:t>用户通过界面输入课程信息，包括课程ID、课程名称、学分、学时、教师ID和教师姓名。</w:t>
      </w:r>
    </w:p>
    <w:p w14:paraId="4A85E13F" w14:textId="77777777" w:rsidR="00A3445E" w:rsidRDefault="00000000">
      <w:pPr>
        <w:pStyle w:val="22"/>
        <w:numPr>
          <w:ilvl w:val="0"/>
          <w:numId w:val="44"/>
        </w:numPr>
        <w:snapToGrid w:val="0"/>
        <w:spacing w:after="0" w:line="360" w:lineRule="auto"/>
        <w:ind w:leftChars="0" w:firstLineChars="0"/>
        <w:rPr>
          <w:rFonts w:ascii="微软雅黑" w:hAnsi="微软雅黑"/>
        </w:rPr>
      </w:pPr>
      <w:r>
        <w:rPr>
          <w:rFonts w:ascii="微软雅黑" w:hAnsi="微软雅黑"/>
        </w:rPr>
        <w:t>执行过程：</w:t>
      </w:r>
    </w:p>
    <w:p w14:paraId="0D1F1810" w14:textId="77777777" w:rsidR="00A3445E" w:rsidRDefault="00000000">
      <w:pPr>
        <w:pStyle w:val="22"/>
        <w:numPr>
          <w:ilvl w:val="0"/>
          <w:numId w:val="45"/>
        </w:numPr>
        <w:snapToGrid w:val="0"/>
        <w:spacing w:after="0" w:line="360" w:lineRule="auto"/>
        <w:ind w:leftChars="0" w:firstLineChars="0"/>
        <w:rPr>
          <w:rFonts w:ascii="微软雅黑" w:hAnsi="微软雅黑"/>
        </w:rPr>
      </w:pPr>
      <w:r>
        <w:rPr>
          <w:rFonts w:ascii="微软雅黑" w:hAnsi="微软雅黑"/>
        </w:rPr>
        <w:t>当用户点击提交按钮时，首先验证所有输入框是否为空。如果有任何字段为空，弹出提示框，要求用户填写完整信息。</w:t>
      </w:r>
    </w:p>
    <w:p w14:paraId="7CEAE00C" w14:textId="77777777" w:rsidR="00A3445E" w:rsidRDefault="00000000">
      <w:pPr>
        <w:pStyle w:val="22"/>
        <w:numPr>
          <w:ilvl w:val="0"/>
          <w:numId w:val="45"/>
        </w:numPr>
        <w:snapToGrid w:val="0"/>
        <w:spacing w:after="0" w:line="360" w:lineRule="auto"/>
        <w:ind w:leftChars="0" w:firstLineChars="0"/>
        <w:rPr>
          <w:rFonts w:ascii="微软雅黑" w:hAnsi="微软雅黑"/>
        </w:rPr>
      </w:pPr>
      <w:r>
        <w:rPr>
          <w:rFonts w:ascii="微软雅黑" w:hAnsi="微软雅黑"/>
        </w:rPr>
        <w:t>调用 hasCourse 方法检查输入的课程ID是否已存在于 course.txt 文件中。如果课程ID已存在，提示用户该课程已存在。</w:t>
      </w:r>
    </w:p>
    <w:p w14:paraId="59A21C14" w14:textId="77777777" w:rsidR="00A3445E" w:rsidRDefault="00000000">
      <w:pPr>
        <w:pStyle w:val="22"/>
        <w:numPr>
          <w:ilvl w:val="0"/>
          <w:numId w:val="45"/>
        </w:numPr>
        <w:snapToGrid w:val="0"/>
        <w:spacing w:after="0" w:line="360" w:lineRule="auto"/>
        <w:ind w:leftChars="0" w:firstLineChars="0"/>
        <w:rPr>
          <w:rFonts w:ascii="微软雅黑" w:hAnsi="微软雅黑"/>
        </w:rPr>
      </w:pPr>
      <w:r>
        <w:rPr>
          <w:rFonts w:ascii="微软雅黑" w:hAnsi="微软雅黑"/>
        </w:rPr>
        <w:t>如果课程ID不存在，则创建新的 Course 对象并将其信息添加到 course.txt 文件中。</w:t>
      </w:r>
    </w:p>
    <w:p w14:paraId="3B1BFE83" w14:textId="77777777" w:rsidR="00A3445E" w:rsidRDefault="00000000">
      <w:pPr>
        <w:pStyle w:val="22"/>
        <w:numPr>
          <w:ilvl w:val="0"/>
          <w:numId w:val="45"/>
        </w:numPr>
        <w:snapToGrid w:val="0"/>
        <w:spacing w:after="0" w:line="360" w:lineRule="auto"/>
        <w:ind w:leftChars="0" w:firstLineChars="0"/>
        <w:rPr>
          <w:rFonts w:ascii="微软雅黑" w:hAnsi="微软雅黑"/>
        </w:rPr>
      </w:pPr>
      <w:r>
        <w:rPr>
          <w:rFonts w:ascii="微软雅黑" w:hAnsi="微软雅黑"/>
        </w:rPr>
        <w:t>新课程信息会被保存，并生成两个新文件：</w:t>
      </w:r>
    </w:p>
    <w:p w14:paraId="3BFFB9DD" w14:textId="77777777" w:rsidR="00A3445E" w:rsidRDefault="00000000">
      <w:pPr>
        <w:pStyle w:val="22"/>
        <w:numPr>
          <w:ilvl w:val="0"/>
          <w:numId w:val="46"/>
        </w:numPr>
        <w:snapToGrid w:val="0"/>
        <w:spacing w:after="0" w:line="360" w:lineRule="auto"/>
        <w:ind w:leftChars="0" w:firstLineChars="0"/>
        <w:rPr>
          <w:rFonts w:ascii="微软雅黑" w:hAnsi="微软雅黑"/>
        </w:rPr>
      </w:pPr>
      <w:r>
        <w:rPr>
          <w:rFonts w:ascii="微软雅黑" w:hAnsi="微软雅黑"/>
        </w:rPr>
        <w:t>grade&lt;courseName&gt;.txt：用于存储该课程的学生成绩。</w:t>
      </w:r>
    </w:p>
    <w:p w14:paraId="5C8A17B1" w14:textId="77777777" w:rsidR="00A3445E" w:rsidRDefault="00000000">
      <w:pPr>
        <w:pStyle w:val="22"/>
        <w:numPr>
          <w:ilvl w:val="0"/>
          <w:numId w:val="46"/>
        </w:numPr>
        <w:snapToGrid w:val="0"/>
        <w:spacing w:after="0" w:line="360" w:lineRule="auto"/>
        <w:ind w:leftChars="0" w:firstLineChars="0"/>
        <w:rPr>
          <w:rFonts w:ascii="微软雅黑" w:hAnsi="微软雅黑"/>
        </w:rPr>
      </w:pPr>
      <w:r>
        <w:rPr>
          <w:rFonts w:ascii="微软雅黑" w:hAnsi="微软雅黑"/>
        </w:rPr>
        <w:t>course_student&lt;courseName&gt;_student.txt：用于存储该课程的学生信息。</w:t>
      </w:r>
    </w:p>
    <w:p w14:paraId="38BBDB49" w14:textId="77777777" w:rsidR="00A3445E" w:rsidRDefault="00000000">
      <w:pPr>
        <w:pStyle w:val="22"/>
        <w:numPr>
          <w:ilvl w:val="0"/>
          <w:numId w:val="44"/>
        </w:numPr>
        <w:snapToGrid w:val="0"/>
        <w:spacing w:after="0" w:line="360" w:lineRule="auto"/>
        <w:ind w:leftChars="0" w:firstLineChars="0"/>
        <w:rPr>
          <w:rFonts w:ascii="微软雅黑" w:hAnsi="微软雅黑"/>
        </w:rPr>
      </w:pPr>
      <w:r>
        <w:rPr>
          <w:rFonts w:ascii="微软雅黑" w:hAnsi="微软雅黑"/>
        </w:rPr>
        <w:t>返回结果：</w:t>
      </w:r>
    </w:p>
    <w:p w14:paraId="19D84E46" w14:textId="77777777" w:rsidR="00A3445E" w:rsidRDefault="00000000">
      <w:pPr>
        <w:pStyle w:val="22"/>
        <w:numPr>
          <w:ilvl w:val="0"/>
          <w:numId w:val="47"/>
        </w:numPr>
        <w:snapToGrid w:val="0"/>
        <w:spacing w:after="0" w:line="360" w:lineRule="auto"/>
        <w:ind w:leftChars="0" w:firstLineChars="0"/>
        <w:rPr>
          <w:rFonts w:ascii="微软雅黑" w:hAnsi="微软雅黑"/>
        </w:rPr>
      </w:pPr>
      <w:r>
        <w:rPr>
          <w:rFonts w:ascii="微软雅黑" w:hAnsi="微软雅黑"/>
        </w:rPr>
        <w:t>如果课程添加成功，显示“添加成功”的提示框。</w:t>
      </w:r>
    </w:p>
    <w:p w14:paraId="1A3F833D" w14:textId="77777777" w:rsidR="00A3445E" w:rsidRDefault="00000000">
      <w:pPr>
        <w:pStyle w:val="22"/>
        <w:numPr>
          <w:ilvl w:val="0"/>
          <w:numId w:val="47"/>
        </w:numPr>
        <w:snapToGrid w:val="0"/>
        <w:spacing w:after="0" w:line="360" w:lineRule="auto"/>
        <w:ind w:leftChars="0" w:firstLineChars="0"/>
        <w:rPr>
          <w:rFonts w:ascii="微软雅黑" w:hAnsi="微软雅黑"/>
        </w:rPr>
      </w:pPr>
      <w:r>
        <w:rPr>
          <w:rFonts w:ascii="微软雅黑" w:hAnsi="微软雅黑"/>
        </w:rPr>
        <w:t>如果输入信息不完整或课程已存在，显示相应的错误提示框。</w:t>
      </w:r>
    </w:p>
    <w:p w14:paraId="119A6A4B" w14:textId="77777777" w:rsidR="00A3445E" w:rsidRDefault="00000000">
      <w:pPr>
        <w:pStyle w:val="22"/>
        <w:numPr>
          <w:ilvl w:val="0"/>
          <w:numId w:val="44"/>
        </w:numPr>
        <w:snapToGrid w:val="0"/>
        <w:spacing w:after="0" w:line="360" w:lineRule="auto"/>
        <w:ind w:leftChars="0" w:firstLineChars="0"/>
        <w:rPr>
          <w:rFonts w:ascii="微软雅黑" w:hAnsi="微软雅黑"/>
        </w:rPr>
      </w:pPr>
      <w:r>
        <w:rPr>
          <w:rFonts w:ascii="微软雅黑" w:hAnsi="微软雅黑"/>
        </w:rPr>
        <w:t>算法描述：</w:t>
      </w:r>
    </w:p>
    <w:p w14:paraId="6BEC7C63" w14:textId="77777777" w:rsidR="00A3445E" w:rsidRDefault="00000000">
      <w:pPr>
        <w:pStyle w:val="22"/>
        <w:numPr>
          <w:ilvl w:val="0"/>
          <w:numId w:val="48"/>
        </w:numPr>
        <w:snapToGrid w:val="0"/>
        <w:spacing w:after="0" w:line="360" w:lineRule="auto"/>
        <w:ind w:leftChars="0" w:firstLineChars="0"/>
        <w:rPr>
          <w:rFonts w:ascii="微软雅黑" w:hAnsi="微软雅黑"/>
        </w:rPr>
      </w:pPr>
      <w:r>
        <w:rPr>
          <w:rFonts w:ascii="微软雅黑" w:hAnsi="微软雅黑"/>
        </w:rPr>
        <w:t>使用 BufferedReader 读取 course.txt 文件，检查是否已有课程ID。</w:t>
      </w:r>
    </w:p>
    <w:p w14:paraId="6A6CC432" w14:textId="77777777" w:rsidR="00A3445E" w:rsidRDefault="00000000">
      <w:pPr>
        <w:pStyle w:val="22"/>
        <w:numPr>
          <w:ilvl w:val="0"/>
          <w:numId w:val="48"/>
        </w:numPr>
        <w:snapToGrid w:val="0"/>
        <w:spacing w:after="0" w:line="360" w:lineRule="auto"/>
        <w:ind w:leftChars="0" w:firstLineChars="0"/>
        <w:rPr>
          <w:rFonts w:ascii="微软雅黑" w:hAnsi="微软雅黑"/>
        </w:rPr>
      </w:pPr>
      <w:r>
        <w:rPr>
          <w:rFonts w:ascii="微软雅黑" w:hAnsi="微软雅黑"/>
        </w:rPr>
        <w:t>如果课程不存在，将新的课程信息添加到 course.txt 中，并使用 BufferedWriter 写入。</w:t>
      </w:r>
    </w:p>
    <w:p w14:paraId="69AF9119" w14:textId="77777777" w:rsidR="00A3445E" w:rsidRDefault="00000000">
      <w:pPr>
        <w:pStyle w:val="22"/>
        <w:numPr>
          <w:ilvl w:val="0"/>
          <w:numId w:val="48"/>
        </w:numPr>
        <w:snapToGrid w:val="0"/>
        <w:spacing w:after="0" w:line="360" w:lineRule="auto"/>
        <w:ind w:leftChars="0" w:firstLineChars="0"/>
        <w:rPr>
          <w:rFonts w:ascii="微软雅黑" w:hAnsi="微软雅黑"/>
        </w:rPr>
      </w:pPr>
      <w:r>
        <w:rPr>
          <w:rFonts w:ascii="微软雅黑" w:hAnsi="微软雅黑"/>
        </w:rPr>
        <w:lastRenderedPageBreak/>
        <w:t>创建两个新的文件用于存储课程成绩和学生信息，文件名根据课程名称动态生成。</w:t>
      </w:r>
    </w:p>
    <w:p w14:paraId="0F5E4B3F" w14:textId="77777777" w:rsidR="00A3445E" w:rsidRDefault="00A3445E">
      <w:pPr>
        <w:pStyle w:val="22"/>
        <w:snapToGrid w:val="0"/>
        <w:spacing w:after="0" w:line="360" w:lineRule="auto"/>
        <w:ind w:leftChars="0" w:left="0" w:firstLineChars="0" w:firstLine="0"/>
        <w:rPr>
          <w:rFonts w:ascii="微软雅黑" w:hAnsi="微软雅黑"/>
        </w:rPr>
      </w:pPr>
    </w:p>
    <w:p w14:paraId="2F79573A" w14:textId="77777777" w:rsidR="00A3445E" w:rsidRDefault="00A3445E">
      <w:pPr>
        <w:pStyle w:val="22"/>
        <w:snapToGrid w:val="0"/>
        <w:spacing w:after="0" w:line="360" w:lineRule="auto"/>
        <w:ind w:leftChars="0" w:left="0" w:firstLineChars="0" w:firstLine="0"/>
        <w:rPr>
          <w:rFonts w:ascii="微软雅黑" w:hAnsi="微软雅黑"/>
        </w:rPr>
      </w:pPr>
    </w:p>
    <w:p w14:paraId="5D140D68" w14:textId="77777777" w:rsidR="00A3445E" w:rsidRDefault="00A3445E">
      <w:pPr>
        <w:pStyle w:val="22"/>
        <w:snapToGrid w:val="0"/>
        <w:spacing w:after="0" w:line="360" w:lineRule="auto"/>
        <w:ind w:leftChars="0" w:left="0" w:firstLineChars="0" w:firstLine="0"/>
        <w:rPr>
          <w:rFonts w:ascii="微软雅黑" w:hAnsi="微软雅黑"/>
        </w:rPr>
      </w:pPr>
    </w:p>
    <w:p w14:paraId="6553379B" w14:textId="77777777" w:rsidR="00A3445E" w:rsidRDefault="00A3445E">
      <w:pPr>
        <w:pStyle w:val="22"/>
        <w:snapToGrid w:val="0"/>
        <w:spacing w:after="0" w:line="360" w:lineRule="auto"/>
        <w:ind w:leftChars="0" w:left="0" w:firstLineChars="0" w:firstLine="0"/>
        <w:rPr>
          <w:rFonts w:ascii="微软雅黑" w:hAnsi="微软雅黑"/>
        </w:rPr>
      </w:pPr>
    </w:p>
    <w:p w14:paraId="44891392" w14:textId="77777777" w:rsidR="00A3445E" w:rsidRDefault="00A3445E">
      <w:pPr>
        <w:pStyle w:val="22"/>
        <w:snapToGrid w:val="0"/>
        <w:spacing w:after="0" w:line="360" w:lineRule="auto"/>
        <w:ind w:leftChars="0" w:left="0" w:firstLineChars="0" w:firstLine="0"/>
        <w:rPr>
          <w:rFonts w:ascii="微软雅黑" w:hAnsi="微软雅黑"/>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2130"/>
        <w:gridCol w:w="1290"/>
        <w:gridCol w:w="3060"/>
      </w:tblGrid>
      <w:tr w:rsidR="00A3445E" w14:paraId="18C44EAB" w14:textId="77777777">
        <w:trPr>
          <w:jc w:val="center"/>
        </w:trPr>
        <w:tc>
          <w:tcPr>
            <w:tcW w:w="1548" w:type="dxa"/>
            <w:vAlign w:val="center"/>
          </w:tcPr>
          <w:p w14:paraId="59C08ED8" w14:textId="77777777" w:rsidR="00A3445E" w:rsidRDefault="00000000">
            <w:pPr>
              <w:snapToGrid w:val="0"/>
              <w:spacing w:line="288" w:lineRule="auto"/>
              <w:ind w:firstLineChars="0" w:firstLine="0"/>
              <w:jc w:val="center"/>
            </w:pPr>
            <w:r>
              <w:rPr>
                <w:rFonts w:hint="eastAsia"/>
              </w:rPr>
              <w:t>部件编号</w:t>
            </w:r>
          </w:p>
        </w:tc>
        <w:tc>
          <w:tcPr>
            <w:tcW w:w="2130" w:type="dxa"/>
            <w:vAlign w:val="center"/>
          </w:tcPr>
          <w:p w14:paraId="4B34E742" w14:textId="77777777" w:rsidR="00A3445E" w:rsidRDefault="00000000">
            <w:pPr>
              <w:snapToGrid w:val="0"/>
              <w:spacing w:line="288" w:lineRule="auto"/>
              <w:ind w:firstLineChars="0" w:firstLine="0"/>
              <w:jc w:val="center"/>
            </w:pPr>
            <w:r>
              <w:rPr>
                <w:rFonts w:hint="eastAsia"/>
              </w:rPr>
              <w:t>2.8</w:t>
            </w:r>
          </w:p>
        </w:tc>
        <w:tc>
          <w:tcPr>
            <w:tcW w:w="1290" w:type="dxa"/>
            <w:vAlign w:val="center"/>
          </w:tcPr>
          <w:p w14:paraId="4798B34E" w14:textId="77777777" w:rsidR="00A3445E" w:rsidRDefault="00000000">
            <w:pPr>
              <w:snapToGrid w:val="0"/>
              <w:spacing w:line="288" w:lineRule="auto"/>
              <w:ind w:firstLineChars="0" w:firstLine="0"/>
              <w:jc w:val="center"/>
            </w:pPr>
            <w:r>
              <w:rPr>
                <w:rFonts w:hint="eastAsia"/>
              </w:rPr>
              <w:t>部件名称</w:t>
            </w:r>
          </w:p>
        </w:tc>
        <w:tc>
          <w:tcPr>
            <w:tcW w:w="3060" w:type="dxa"/>
            <w:vAlign w:val="center"/>
          </w:tcPr>
          <w:p w14:paraId="4823997E" w14:textId="77777777" w:rsidR="00A3445E" w:rsidRDefault="00000000">
            <w:pPr>
              <w:snapToGrid w:val="0"/>
              <w:spacing w:line="288" w:lineRule="auto"/>
              <w:ind w:firstLineChars="0" w:firstLine="0"/>
              <w:jc w:val="center"/>
            </w:pPr>
            <w:r>
              <w:t>GradeSort</w:t>
            </w:r>
          </w:p>
        </w:tc>
      </w:tr>
      <w:tr w:rsidR="00A3445E" w14:paraId="28A45165" w14:textId="77777777">
        <w:trPr>
          <w:jc w:val="center"/>
        </w:trPr>
        <w:tc>
          <w:tcPr>
            <w:tcW w:w="1548" w:type="dxa"/>
            <w:vAlign w:val="center"/>
          </w:tcPr>
          <w:p w14:paraId="3E0AAC12" w14:textId="77777777" w:rsidR="00A3445E" w:rsidRDefault="00000000">
            <w:pPr>
              <w:snapToGrid w:val="0"/>
              <w:spacing w:line="288" w:lineRule="auto"/>
              <w:ind w:firstLineChars="0" w:firstLine="0"/>
              <w:jc w:val="center"/>
            </w:pPr>
            <w:r>
              <w:rPr>
                <w:rFonts w:hint="eastAsia"/>
              </w:rPr>
              <w:t>所属子系统</w:t>
            </w:r>
          </w:p>
        </w:tc>
        <w:tc>
          <w:tcPr>
            <w:tcW w:w="6480" w:type="dxa"/>
            <w:gridSpan w:val="3"/>
            <w:vAlign w:val="center"/>
          </w:tcPr>
          <w:p w14:paraId="3A77FFFD" w14:textId="77777777" w:rsidR="00A3445E" w:rsidRDefault="00000000">
            <w:pPr>
              <w:snapToGrid w:val="0"/>
              <w:spacing w:line="288" w:lineRule="auto"/>
              <w:ind w:firstLineChars="0" w:firstLine="0"/>
              <w:jc w:val="center"/>
            </w:pPr>
            <w:r>
              <w:rPr>
                <w:rFonts w:hint="eastAsia"/>
              </w:rPr>
              <w:t>成绩统计模块</w:t>
            </w:r>
          </w:p>
        </w:tc>
      </w:tr>
      <w:tr w:rsidR="00A3445E" w14:paraId="15F3F391" w14:textId="77777777">
        <w:trPr>
          <w:jc w:val="center"/>
        </w:trPr>
        <w:tc>
          <w:tcPr>
            <w:tcW w:w="1548" w:type="dxa"/>
            <w:vAlign w:val="center"/>
          </w:tcPr>
          <w:p w14:paraId="42D36A48" w14:textId="77777777" w:rsidR="00A3445E" w:rsidRDefault="00000000">
            <w:pPr>
              <w:snapToGrid w:val="0"/>
              <w:spacing w:line="288" w:lineRule="auto"/>
              <w:ind w:firstLineChars="0" w:firstLine="0"/>
              <w:jc w:val="center"/>
            </w:pPr>
            <w:r>
              <w:rPr>
                <w:rFonts w:hint="eastAsia"/>
              </w:rPr>
              <w:t>部件调用者</w:t>
            </w:r>
          </w:p>
        </w:tc>
        <w:tc>
          <w:tcPr>
            <w:tcW w:w="6480" w:type="dxa"/>
            <w:gridSpan w:val="3"/>
            <w:vAlign w:val="center"/>
          </w:tcPr>
          <w:p w14:paraId="43A116C9" w14:textId="77777777" w:rsidR="00A3445E" w:rsidRDefault="00000000">
            <w:pPr>
              <w:snapToGrid w:val="0"/>
              <w:spacing w:line="288" w:lineRule="auto"/>
              <w:ind w:firstLineChars="0" w:firstLine="0"/>
              <w:jc w:val="center"/>
            </w:pPr>
            <w:r>
              <w:rPr>
                <w:rFonts w:hint="eastAsia"/>
              </w:rPr>
              <w:t>TeacherPanel</w:t>
            </w:r>
            <w:r>
              <w:rPr>
                <w:rFonts w:hint="eastAsia"/>
              </w:rPr>
              <w:t>（教师界面）</w:t>
            </w:r>
          </w:p>
        </w:tc>
      </w:tr>
      <w:tr w:rsidR="00A3445E" w14:paraId="130324FA" w14:textId="77777777">
        <w:trPr>
          <w:jc w:val="center"/>
        </w:trPr>
        <w:tc>
          <w:tcPr>
            <w:tcW w:w="1548" w:type="dxa"/>
            <w:vAlign w:val="center"/>
          </w:tcPr>
          <w:p w14:paraId="4AD3AD49" w14:textId="77777777" w:rsidR="00A3445E" w:rsidRDefault="00000000">
            <w:pPr>
              <w:snapToGrid w:val="0"/>
              <w:spacing w:line="288" w:lineRule="auto"/>
              <w:ind w:firstLineChars="0" w:firstLine="0"/>
              <w:jc w:val="center"/>
            </w:pPr>
            <w:r>
              <w:rPr>
                <w:rFonts w:hint="eastAsia"/>
              </w:rPr>
              <w:t>部件被调用者</w:t>
            </w:r>
          </w:p>
        </w:tc>
        <w:tc>
          <w:tcPr>
            <w:tcW w:w="6480" w:type="dxa"/>
            <w:gridSpan w:val="3"/>
            <w:vAlign w:val="center"/>
          </w:tcPr>
          <w:p w14:paraId="35AB986C" w14:textId="77777777" w:rsidR="00A3445E" w:rsidRDefault="00000000">
            <w:pPr>
              <w:snapToGrid w:val="0"/>
              <w:spacing w:line="288" w:lineRule="auto"/>
              <w:ind w:firstLineChars="0" w:firstLine="0"/>
              <w:jc w:val="center"/>
            </w:pPr>
            <w:r>
              <w:rPr>
                <w:rFonts w:hint="eastAsia"/>
              </w:rPr>
              <w:t>Course</w:t>
            </w:r>
            <w:r>
              <w:rPr>
                <w:rFonts w:hint="eastAsia"/>
              </w:rPr>
              <w:t>（课程模块）</w:t>
            </w:r>
          </w:p>
        </w:tc>
      </w:tr>
      <w:tr w:rsidR="00A3445E" w14:paraId="71F3DD15" w14:textId="77777777">
        <w:trPr>
          <w:jc w:val="center"/>
        </w:trPr>
        <w:tc>
          <w:tcPr>
            <w:tcW w:w="1548" w:type="dxa"/>
            <w:vAlign w:val="center"/>
          </w:tcPr>
          <w:p w14:paraId="7AAE5811" w14:textId="77777777" w:rsidR="00A3445E" w:rsidRDefault="00000000">
            <w:pPr>
              <w:snapToGrid w:val="0"/>
              <w:spacing w:line="288" w:lineRule="auto"/>
              <w:ind w:firstLineChars="0" w:firstLine="0"/>
              <w:jc w:val="center"/>
            </w:pPr>
            <w:r>
              <w:rPr>
                <w:rFonts w:hint="eastAsia"/>
              </w:rPr>
              <w:t>部件入口参数</w:t>
            </w:r>
          </w:p>
        </w:tc>
        <w:tc>
          <w:tcPr>
            <w:tcW w:w="6480" w:type="dxa"/>
            <w:gridSpan w:val="3"/>
            <w:vAlign w:val="center"/>
          </w:tcPr>
          <w:p w14:paraId="0D758ECC" w14:textId="77777777" w:rsidR="00A3445E" w:rsidRDefault="00000000">
            <w:pPr>
              <w:snapToGrid w:val="0"/>
              <w:spacing w:line="288" w:lineRule="auto"/>
              <w:ind w:firstLineChars="0" w:firstLine="0"/>
              <w:jc w:val="center"/>
            </w:pPr>
            <w:r>
              <w:rPr>
                <w:rFonts w:hint="eastAsia"/>
              </w:rPr>
              <w:t>courseId, pass, good, excellent</w:t>
            </w:r>
            <w:r>
              <w:rPr>
                <w:rFonts w:hint="eastAsia"/>
              </w:rPr>
              <w:t>（课程</w:t>
            </w:r>
            <w:r>
              <w:rPr>
                <w:rFonts w:hint="eastAsia"/>
              </w:rPr>
              <w:t>ID</w:t>
            </w:r>
            <w:r>
              <w:rPr>
                <w:rFonts w:hint="eastAsia"/>
              </w:rPr>
              <w:t>、及格线、良好线、优秀线）</w:t>
            </w:r>
          </w:p>
        </w:tc>
      </w:tr>
      <w:tr w:rsidR="00A3445E" w14:paraId="5A1BB953" w14:textId="77777777">
        <w:trPr>
          <w:jc w:val="center"/>
        </w:trPr>
        <w:tc>
          <w:tcPr>
            <w:tcW w:w="1548" w:type="dxa"/>
            <w:vAlign w:val="center"/>
          </w:tcPr>
          <w:p w14:paraId="33755894" w14:textId="77777777" w:rsidR="00A3445E" w:rsidRDefault="00000000">
            <w:pPr>
              <w:snapToGrid w:val="0"/>
              <w:spacing w:line="288" w:lineRule="auto"/>
              <w:ind w:firstLineChars="0" w:firstLine="0"/>
              <w:jc w:val="center"/>
            </w:pPr>
            <w:r>
              <w:rPr>
                <w:rFonts w:hint="eastAsia"/>
              </w:rPr>
              <w:t>部件出口参数</w:t>
            </w:r>
          </w:p>
        </w:tc>
        <w:tc>
          <w:tcPr>
            <w:tcW w:w="6480" w:type="dxa"/>
            <w:gridSpan w:val="3"/>
            <w:vAlign w:val="center"/>
          </w:tcPr>
          <w:p w14:paraId="37D3F99C" w14:textId="77777777" w:rsidR="00A3445E" w:rsidRDefault="00000000">
            <w:pPr>
              <w:snapToGrid w:val="0"/>
              <w:spacing w:line="288" w:lineRule="auto"/>
              <w:ind w:firstLineChars="0" w:firstLine="0"/>
              <w:jc w:val="center"/>
            </w:pPr>
            <w:r>
              <w:rPr>
                <w:rFonts w:hint="eastAsia"/>
              </w:rPr>
              <w:t>int[]</w:t>
            </w:r>
            <w:r>
              <w:rPr>
                <w:rFonts w:hint="eastAsia"/>
              </w:rPr>
              <w:t>（统计结果）</w:t>
            </w:r>
          </w:p>
        </w:tc>
      </w:tr>
      <w:tr w:rsidR="00A3445E" w14:paraId="7230CD47" w14:textId="77777777">
        <w:trPr>
          <w:jc w:val="center"/>
        </w:trPr>
        <w:tc>
          <w:tcPr>
            <w:tcW w:w="8028" w:type="dxa"/>
            <w:gridSpan w:val="4"/>
            <w:vAlign w:val="center"/>
          </w:tcPr>
          <w:p w14:paraId="74A19551" w14:textId="77777777" w:rsidR="00A3445E" w:rsidRDefault="00000000">
            <w:pPr>
              <w:snapToGrid w:val="0"/>
              <w:spacing w:line="288" w:lineRule="auto"/>
              <w:ind w:firstLineChars="0" w:firstLine="0"/>
            </w:pPr>
            <w:r>
              <w:rPr>
                <w:rFonts w:hint="eastAsia"/>
              </w:rPr>
              <w:t>算法或流程描述：</w:t>
            </w:r>
          </w:p>
          <w:p w14:paraId="75EA4167" w14:textId="77777777" w:rsidR="00A3445E" w:rsidRDefault="00000000">
            <w:pPr>
              <w:pStyle w:val="22"/>
              <w:ind w:leftChars="0" w:left="0" w:firstLineChars="0" w:firstLine="0"/>
            </w:pPr>
            <w:r>
              <w:rPr>
                <w:rFonts w:hint="eastAsia"/>
              </w:rPr>
              <w:t xml:space="preserve">1. </w:t>
            </w:r>
            <w:r>
              <w:rPr>
                <w:rFonts w:hint="eastAsia"/>
              </w:rPr>
              <w:t>创建</w:t>
            </w:r>
            <w:r>
              <w:rPr>
                <w:rFonts w:hint="eastAsia"/>
              </w:rPr>
              <w:t xml:space="preserve"> Course </w:t>
            </w:r>
            <w:r>
              <w:rPr>
                <w:rFonts w:hint="eastAsia"/>
              </w:rPr>
              <w:t>对象；</w:t>
            </w:r>
          </w:p>
          <w:p w14:paraId="36DC0BB9" w14:textId="77777777" w:rsidR="00A3445E" w:rsidRDefault="00000000">
            <w:pPr>
              <w:pStyle w:val="22"/>
              <w:ind w:leftChars="0" w:left="0" w:firstLineChars="0" w:firstLine="0"/>
            </w:pPr>
            <w:r>
              <w:rPr>
                <w:rFonts w:hint="eastAsia"/>
              </w:rPr>
              <w:t xml:space="preserve">2. </w:t>
            </w:r>
            <w:r>
              <w:rPr>
                <w:rFonts w:hint="eastAsia"/>
              </w:rPr>
              <w:t>调用</w:t>
            </w:r>
            <w:r>
              <w:rPr>
                <w:rFonts w:hint="eastAsia"/>
              </w:rPr>
              <w:t xml:space="preserve"> hasCourse() </w:t>
            </w:r>
            <w:r>
              <w:rPr>
                <w:rFonts w:hint="eastAsia"/>
              </w:rPr>
              <w:t>检查课程是否存在；</w:t>
            </w:r>
          </w:p>
          <w:p w14:paraId="32BA8310" w14:textId="77777777" w:rsidR="00A3445E" w:rsidRDefault="00000000">
            <w:pPr>
              <w:pStyle w:val="22"/>
              <w:ind w:leftChars="0" w:left="0" w:firstLineChars="0" w:firstLine="0"/>
            </w:pPr>
            <w:r>
              <w:rPr>
                <w:rFonts w:hint="eastAsia"/>
              </w:rPr>
              <w:t xml:space="preserve">3. </w:t>
            </w:r>
            <w:r>
              <w:rPr>
                <w:rFonts w:hint="eastAsia"/>
              </w:rPr>
              <w:t>调用</w:t>
            </w:r>
            <w:r>
              <w:rPr>
                <w:rFonts w:hint="eastAsia"/>
              </w:rPr>
              <w:t xml:space="preserve"> sortGrade() </w:t>
            </w:r>
            <w:r>
              <w:rPr>
                <w:rFonts w:hint="eastAsia"/>
              </w:rPr>
              <w:t>对成绩进行排序；</w:t>
            </w:r>
          </w:p>
          <w:p w14:paraId="3842C1E6" w14:textId="77777777" w:rsidR="00A3445E" w:rsidRDefault="00000000">
            <w:pPr>
              <w:pStyle w:val="22"/>
              <w:ind w:leftChars="0" w:left="0" w:firstLineChars="0" w:firstLine="0"/>
            </w:pPr>
            <w:r>
              <w:rPr>
                <w:rFonts w:hint="eastAsia"/>
              </w:rPr>
              <w:t xml:space="preserve">4. </w:t>
            </w:r>
            <w:r>
              <w:rPr>
                <w:rFonts w:hint="eastAsia"/>
              </w:rPr>
              <w:t>调用</w:t>
            </w:r>
            <w:r>
              <w:rPr>
                <w:rFonts w:hint="eastAsia"/>
              </w:rPr>
              <w:t xml:space="preserve"> isValidate() </w:t>
            </w:r>
            <w:r>
              <w:rPr>
                <w:rFonts w:hint="eastAsia"/>
              </w:rPr>
              <w:t>检查成绩是否有效。</w:t>
            </w:r>
          </w:p>
          <w:p w14:paraId="74155A29" w14:textId="77777777" w:rsidR="00A3445E" w:rsidRDefault="00A3445E">
            <w:pPr>
              <w:pStyle w:val="22"/>
              <w:ind w:leftChars="0" w:left="0" w:firstLineChars="0" w:firstLine="0"/>
            </w:pPr>
          </w:p>
        </w:tc>
      </w:tr>
      <w:tr w:rsidR="00A3445E" w14:paraId="757F86AE" w14:textId="77777777">
        <w:trPr>
          <w:jc w:val="center"/>
        </w:trPr>
        <w:tc>
          <w:tcPr>
            <w:tcW w:w="1548" w:type="dxa"/>
            <w:vAlign w:val="center"/>
          </w:tcPr>
          <w:p w14:paraId="55401CB2" w14:textId="77777777" w:rsidR="00A3445E" w:rsidRDefault="00000000">
            <w:pPr>
              <w:snapToGrid w:val="0"/>
              <w:spacing w:line="288" w:lineRule="auto"/>
              <w:ind w:firstLineChars="0" w:firstLine="0"/>
              <w:jc w:val="center"/>
            </w:pPr>
            <w:r>
              <w:rPr>
                <w:rFonts w:hint="eastAsia"/>
              </w:rPr>
              <w:t>表示形式</w:t>
            </w:r>
          </w:p>
        </w:tc>
        <w:tc>
          <w:tcPr>
            <w:tcW w:w="2130" w:type="dxa"/>
            <w:vAlign w:val="center"/>
          </w:tcPr>
          <w:p w14:paraId="1799B4E7" w14:textId="77777777" w:rsidR="00A3445E" w:rsidRDefault="00000000">
            <w:pPr>
              <w:snapToGrid w:val="0"/>
              <w:spacing w:line="288" w:lineRule="auto"/>
              <w:ind w:firstLineChars="0" w:firstLine="0"/>
              <w:jc w:val="center"/>
            </w:pPr>
            <w:r>
              <w:t xml:space="preserve">Java </w:t>
            </w:r>
            <w:r>
              <w:t>类</w:t>
            </w:r>
          </w:p>
        </w:tc>
        <w:tc>
          <w:tcPr>
            <w:tcW w:w="1290" w:type="dxa"/>
            <w:vAlign w:val="center"/>
          </w:tcPr>
          <w:p w14:paraId="7EBDCC65" w14:textId="77777777" w:rsidR="00A3445E" w:rsidRDefault="00000000">
            <w:pPr>
              <w:snapToGrid w:val="0"/>
              <w:spacing w:line="288" w:lineRule="auto"/>
              <w:ind w:firstLineChars="0" w:firstLine="0"/>
              <w:jc w:val="center"/>
            </w:pPr>
            <w:r>
              <w:rPr>
                <w:rFonts w:hint="eastAsia"/>
              </w:rPr>
              <w:t>运行环境</w:t>
            </w:r>
          </w:p>
        </w:tc>
        <w:tc>
          <w:tcPr>
            <w:tcW w:w="3060" w:type="dxa"/>
            <w:vAlign w:val="center"/>
          </w:tcPr>
          <w:p w14:paraId="52572DA9" w14:textId="77777777" w:rsidR="00A3445E" w:rsidRDefault="00000000">
            <w:pPr>
              <w:snapToGrid w:val="0"/>
              <w:spacing w:line="288" w:lineRule="auto"/>
              <w:ind w:firstLineChars="0" w:firstLine="0"/>
              <w:jc w:val="center"/>
            </w:pPr>
            <w:r>
              <w:t xml:space="preserve">Java </w:t>
            </w:r>
            <w:r>
              <w:t>运行时环境</w:t>
            </w:r>
          </w:p>
        </w:tc>
      </w:tr>
      <w:tr w:rsidR="00A3445E" w14:paraId="762CDBFD" w14:textId="77777777">
        <w:trPr>
          <w:jc w:val="center"/>
        </w:trPr>
        <w:tc>
          <w:tcPr>
            <w:tcW w:w="1548" w:type="dxa"/>
            <w:vAlign w:val="center"/>
          </w:tcPr>
          <w:p w14:paraId="385EBCB2" w14:textId="77777777" w:rsidR="00A3445E" w:rsidRDefault="00000000">
            <w:pPr>
              <w:snapToGrid w:val="0"/>
              <w:spacing w:line="288" w:lineRule="auto"/>
              <w:ind w:firstLineChars="0" w:firstLine="0"/>
              <w:jc w:val="center"/>
            </w:pPr>
            <w:r>
              <w:rPr>
                <w:rFonts w:hint="eastAsia"/>
              </w:rPr>
              <w:t>性能要求</w:t>
            </w:r>
          </w:p>
        </w:tc>
        <w:tc>
          <w:tcPr>
            <w:tcW w:w="2130" w:type="dxa"/>
            <w:vAlign w:val="center"/>
          </w:tcPr>
          <w:p w14:paraId="2579B954" w14:textId="77777777" w:rsidR="00A3445E" w:rsidRDefault="00000000">
            <w:pPr>
              <w:snapToGrid w:val="0"/>
              <w:spacing w:line="288" w:lineRule="auto"/>
              <w:ind w:firstLineChars="0" w:firstLine="0"/>
              <w:jc w:val="center"/>
            </w:pPr>
            <w:r>
              <w:rPr>
                <w:rFonts w:hint="eastAsia"/>
              </w:rPr>
              <w:t>统计和验证操作应小于</w:t>
            </w:r>
            <w:r>
              <w:rPr>
                <w:rFonts w:hint="eastAsia"/>
              </w:rPr>
              <w:t>500ms</w:t>
            </w:r>
          </w:p>
        </w:tc>
        <w:tc>
          <w:tcPr>
            <w:tcW w:w="1290" w:type="dxa"/>
            <w:vAlign w:val="center"/>
          </w:tcPr>
          <w:p w14:paraId="49C79BFD" w14:textId="77777777" w:rsidR="00A3445E" w:rsidRDefault="00A3445E">
            <w:pPr>
              <w:snapToGrid w:val="0"/>
              <w:spacing w:line="288" w:lineRule="auto"/>
              <w:jc w:val="center"/>
            </w:pPr>
          </w:p>
        </w:tc>
        <w:tc>
          <w:tcPr>
            <w:tcW w:w="3060" w:type="dxa"/>
            <w:vAlign w:val="center"/>
          </w:tcPr>
          <w:p w14:paraId="09B815E6" w14:textId="77777777" w:rsidR="00A3445E" w:rsidRDefault="00A3445E">
            <w:pPr>
              <w:snapToGrid w:val="0"/>
              <w:spacing w:line="288" w:lineRule="auto"/>
              <w:jc w:val="center"/>
            </w:pPr>
          </w:p>
        </w:tc>
      </w:tr>
    </w:tbl>
    <w:p w14:paraId="32006508" w14:textId="77777777" w:rsidR="00A3445E" w:rsidRDefault="00A3445E">
      <w:pPr>
        <w:pStyle w:val="22"/>
        <w:snapToGrid w:val="0"/>
        <w:spacing w:after="0" w:line="360" w:lineRule="auto"/>
        <w:ind w:leftChars="0" w:left="840" w:firstLineChars="0" w:firstLine="0"/>
        <w:rPr>
          <w:rFonts w:ascii="微软雅黑" w:hAnsi="微软雅黑"/>
        </w:rPr>
      </w:pPr>
    </w:p>
    <w:p w14:paraId="5430C1F1" w14:textId="77777777" w:rsidR="00A3445E" w:rsidRDefault="00A3445E">
      <w:pPr>
        <w:pStyle w:val="22"/>
        <w:snapToGrid w:val="0"/>
        <w:spacing w:after="0" w:line="360" w:lineRule="auto"/>
        <w:ind w:leftChars="0" w:left="0" w:firstLineChars="0" w:firstLine="0"/>
        <w:rPr>
          <w:rFonts w:ascii="微软雅黑" w:hAnsi="微软雅黑"/>
        </w:rPr>
      </w:pPr>
    </w:p>
    <w:p w14:paraId="6D8D12D0" w14:textId="77777777" w:rsidR="00A3445E" w:rsidRDefault="00A3445E">
      <w:pPr>
        <w:pStyle w:val="22"/>
        <w:snapToGrid w:val="0"/>
        <w:spacing w:after="0" w:line="360" w:lineRule="auto"/>
        <w:ind w:leftChars="0" w:left="0" w:firstLineChars="0" w:firstLine="0"/>
        <w:rPr>
          <w:rFonts w:ascii="微软雅黑" w:hAnsi="微软雅黑"/>
        </w:rPr>
      </w:pPr>
    </w:p>
    <w:p w14:paraId="5817B4B7" w14:textId="77777777" w:rsidR="00A3445E" w:rsidRDefault="00A3445E">
      <w:pPr>
        <w:pStyle w:val="22"/>
        <w:snapToGrid w:val="0"/>
        <w:spacing w:after="0" w:line="360" w:lineRule="auto"/>
        <w:ind w:leftChars="0" w:left="0" w:firstLineChars="0" w:firstLine="0"/>
        <w:rPr>
          <w:rFonts w:ascii="微软雅黑" w:hAnsi="微软雅黑"/>
        </w:rPr>
      </w:pPr>
    </w:p>
    <w:p w14:paraId="207CB3C3" w14:textId="77777777" w:rsidR="00A3445E" w:rsidRDefault="00A3445E">
      <w:pPr>
        <w:pStyle w:val="22"/>
        <w:snapToGrid w:val="0"/>
        <w:spacing w:after="0" w:line="360" w:lineRule="auto"/>
        <w:ind w:leftChars="0" w:left="0" w:firstLineChars="0" w:firstLine="0"/>
        <w:rPr>
          <w:rFonts w:ascii="微软雅黑" w:hAnsi="微软雅黑"/>
        </w:rPr>
      </w:pPr>
    </w:p>
    <w:p w14:paraId="6B090D2A" w14:textId="77777777" w:rsidR="00A3445E" w:rsidRDefault="00000000">
      <w:pPr>
        <w:pStyle w:val="22"/>
        <w:snapToGrid w:val="0"/>
        <w:spacing w:after="0" w:line="360" w:lineRule="auto"/>
        <w:ind w:leftChars="0" w:left="0" w:firstLineChars="0" w:firstLine="0"/>
        <w:rPr>
          <w:rFonts w:ascii="微软雅黑" w:hAnsi="微软雅黑"/>
        </w:rPr>
      </w:pPr>
      <w:r>
        <w:rPr>
          <w:noProof/>
        </w:rPr>
        <w:lastRenderedPageBreak/>
        <w:drawing>
          <wp:inline distT="0" distB="0" distL="0" distR="0" wp14:anchorId="66C7625C" wp14:editId="0A15577D">
            <wp:extent cx="5274310" cy="4725035"/>
            <wp:effectExtent l="0" t="0" r="2540" b="0"/>
            <wp:docPr id="5538385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38594" name="图片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74310" cy="4725035"/>
                    </a:xfrm>
                    <a:prstGeom prst="rect">
                      <a:avLst/>
                    </a:prstGeom>
                    <a:noFill/>
                    <a:ln>
                      <a:noFill/>
                    </a:ln>
                  </pic:spPr>
                </pic:pic>
              </a:graphicData>
            </a:graphic>
          </wp:inline>
        </w:drawing>
      </w:r>
    </w:p>
    <w:p w14:paraId="554AEF7B" w14:textId="77777777" w:rsidR="00A3445E" w:rsidRDefault="00A3445E">
      <w:pPr>
        <w:pStyle w:val="22"/>
        <w:snapToGrid w:val="0"/>
        <w:spacing w:after="0" w:line="360" w:lineRule="auto"/>
        <w:ind w:leftChars="0" w:left="0" w:firstLineChars="0" w:firstLine="0"/>
        <w:rPr>
          <w:rFonts w:ascii="微软雅黑" w:hAnsi="微软雅黑"/>
        </w:rPr>
      </w:pPr>
    </w:p>
    <w:p w14:paraId="36D218D3" w14:textId="77777777" w:rsidR="00A3445E" w:rsidRDefault="00A3445E">
      <w:pPr>
        <w:pStyle w:val="22"/>
        <w:snapToGrid w:val="0"/>
        <w:spacing w:after="0" w:line="360" w:lineRule="auto"/>
        <w:ind w:leftChars="0" w:left="0" w:firstLineChars="0" w:firstLine="0"/>
        <w:rPr>
          <w:rFonts w:ascii="微软雅黑" w:hAnsi="微软雅黑"/>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2130"/>
        <w:gridCol w:w="1290"/>
        <w:gridCol w:w="3060"/>
      </w:tblGrid>
      <w:tr w:rsidR="00A3445E" w14:paraId="76C86F6D" w14:textId="77777777">
        <w:trPr>
          <w:jc w:val="center"/>
        </w:trPr>
        <w:tc>
          <w:tcPr>
            <w:tcW w:w="1548" w:type="dxa"/>
            <w:vAlign w:val="center"/>
          </w:tcPr>
          <w:p w14:paraId="350F3A02" w14:textId="77777777" w:rsidR="00A3445E" w:rsidRDefault="00000000">
            <w:pPr>
              <w:snapToGrid w:val="0"/>
              <w:spacing w:line="288" w:lineRule="auto"/>
              <w:ind w:firstLineChars="0" w:firstLine="0"/>
              <w:jc w:val="center"/>
            </w:pPr>
            <w:r>
              <w:rPr>
                <w:rFonts w:hint="eastAsia"/>
              </w:rPr>
              <w:t>部件编号</w:t>
            </w:r>
          </w:p>
        </w:tc>
        <w:tc>
          <w:tcPr>
            <w:tcW w:w="2130" w:type="dxa"/>
            <w:vAlign w:val="center"/>
          </w:tcPr>
          <w:p w14:paraId="24313306" w14:textId="77777777" w:rsidR="00A3445E" w:rsidRDefault="00000000">
            <w:pPr>
              <w:snapToGrid w:val="0"/>
              <w:spacing w:line="288" w:lineRule="auto"/>
              <w:ind w:firstLineChars="0" w:firstLine="0"/>
              <w:jc w:val="center"/>
            </w:pPr>
            <w:r>
              <w:rPr>
                <w:rFonts w:hint="eastAsia"/>
              </w:rPr>
              <w:t>2.9</w:t>
            </w:r>
          </w:p>
        </w:tc>
        <w:tc>
          <w:tcPr>
            <w:tcW w:w="1290" w:type="dxa"/>
            <w:vAlign w:val="center"/>
          </w:tcPr>
          <w:p w14:paraId="0E7F2DEC" w14:textId="77777777" w:rsidR="00A3445E" w:rsidRDefault="00000000">
            <w:pPr>
              <w:snapToGrid w:val="0"/>
              <w:spacing w:line="288" w:lineRule="auto"/>
              <w:ind w:firstLineChars="0" w:firstLine="0"/>
              <w:jc w:val="center"/>
            </w:pPr>
            <w:r>
              <w:rPr>
                <w:rFonts w:hint="eastAsia"/>
              </w:rPr>
              <w:t>部件名称</w:t>
            </w:r>
          </w:p>
        </w:tc>
        <w:tc>
          <w:tcPr>
            <w:tcW w:w="3060" w:type="dxa"/>
            <w:vAlign w:val="center"/>
          </w:tcPr>
          <w:p w14:paraId="401167D0" w14:textId="77777777" w:rsidR="00A3445E" w:rsidRDefault="00000000">
            <w:pPr>
              <w:snapToGrid w:val="0"/>
              <w:spacing w:line="288" w:lineRule="auto"/>
              <w:ind w:firstLineChars="0" w:firstLine="0"/>
              <w:jc w:val="center"/>
            </w:pPr>
            <w:r>
              <w:t>AddUser</w:t>
            </w:r>
          </w:p>
        </w:tc>
      </w:tr>
      <w:tr w:rsidR="00A3445E" w14:paraId="0DEFB2DA" w14:textId="77777777">
        <w:trPr>
          <w:jc w:val="center"/>
        </w:trPr>
        <w:tc>
          <w:tcPr>
            <w:tcW w:w="1548" w:type="dxa"/>
            <w:vAlign w:val="center"/>
          </w:tcPr>
          <w:p w14:paraId="026792C6" w14:textId="77777777" w:rsidR="00A3445E" w:rsidRDefault="00000000">
            <w:pPr>
              <w:snapToGrid w:val="0"/>
              <w:spacing w:line="288" w:lineRule="auto"/>
              <w:ind w:firstLineChars="0" w:firstLine="0"/>
              <w:jc w:val="center"/>
            </w:pPr>
            <w:r>
              <w:rPr>
                <w:rFonts w:hint="eastAsia"/>
              </w:rPr>
              <w:t>所属子系统</w:t>
            </w:r>
          </w:p>
        </w:tc>
        <w:tc>
          <w:tcPr>
            <w:tcW w:w="6480" w:type="dxa"/>
            <w:gridSpan w:val="3"/>
            <w:vAlign w:val="center"/>
          </w:tcPr>
          <w:p w14:paraId="5A76783D" w14:textId="77777777" w:rsidR="00A3445E" w:rsidRDefault="00000000">
            <w:pPr>
              <w:snapToGrid w:val="0"/>
              <w:spacing w:line="288" w:lineRule="auto"/>
              <w:ind w:firstLineChars="0" w:firstLine="0"/>
              <w:jc w:val="center"/>
            </w:pPr>
            <w:r>
              <w:rPr>
                <w:rFonts w:hint="eastAsia"/>
              </w:rPr>
              <w:t>用户管理模块</w:t>
            </w:r>
          </w:p>
        </w:tc>
      </w:tr>
      <w:tr w:rsidR="00A3445E" w14:paraId="1F40C41A" w14:textId="77777777">
        <w:trPr>
          <w:jc w:val="center"/>
        </w:trPr>
        <w:tc>
          <w:tcPr>
            <w:tcW w:w="1548" w:type="dxa"/>
            <w:vAlign w:val="center"/>
          </w:tcPr>
          <w:p w14:paraId="3FAD14E2" w14:textId="77777777" w:rsidR="00A3445E" w:rsidRDefault="00000000">
            <w:pPr>
              <w:snapToGrid w:val="0"/>
              <w:spacing w:line="288" w:lineRule="auto"/>
              <w:ind w:firstLineChars="0" w:firstLine="0"/>
              <w:jc w:val="center"/>
            </w:pPr>
            <w:r>
              <w:rPr>
                <w:rFonts w:hint="eastAsia"/>
              </w:rPr>
              <w:t>部件调用者</w:t>
            </w:r>
          </w:p>
        </w:tc>
        <w:tc>
          <w:tcPr>
            <w:tcW w:w="6480" w:type="dxa"/>
            <w:gridSpan w:val="3"/>
            <w:vAlign w:val="center"/>
          </w:tcPr>
          <w:p w14:paraId="6E070B13" w14:textId="77777777" w:rsidR="00A3445E" w:rsidRDefault="00000000">
            <w:pPr>
              <w:snapToGrid w:val="0"/>
              <w:spacing w:line="288" w:lineRule="auto"/>
              <w:ind w:firstLineChars="0" w:firstLine="0"/>
              <w:jc w:val="center"/>
            </w:pPr>
            <w:r>
              <w:rPr>
                <w:rFonts w:hint="eastAsia"/>
              </w:rPr>
              <w:t>AdministratorPanel</w:t>
            </w:r>
            <w:r>
              <w:rPr>
                <w:rFonts w:hint="eastAsia"/>
              </w:rPr>
              <w:t>（管理员界面）</w:t>
            </w:r>
          </w:p>
        </w:tc>
      </w:tr>
      <w:tr w:rsidR="00A3445E" w14:paraId="0CEFE5FE" w14:textId="77777777">
        <w:trPr>
          <w:jc w:val="center"/>
        </w:trPr>
        <w:tc>
          <w:tcPr>
            <w:tcW w:w="1548" w:type="dxa"/>
            <w:vAlign w:val="center"/>
          </w:tcPr>
          <w:p w14:paraId="12AFD803" w14:textId="77777777" w:rsidR="00A3445E" w:rsidRDefault="00000000">
            <w:pPr>
              <w:snapToGrid w:val="0"/>
              <w:spacing w:line="288" w:lineRule="auto"/>
              <w:ind w:firstLineChars="0" w:firstLine="0"/>
              <w:jc w:val="center"/>
            </w:pPr>
            <w:r>
              <w:rPr>
                <w:rFonts w:hint="eastAsia"/>
              </w:rPr>
              <w:t>部件被调用者</w:t>
            </w:r>
          </w:p>
        </w:tc>
        <w:tc>
          <w:tcPr>
            <w:tcW w:w="6480" w:type="dxa"/>
            <w:gridSpan w:val="3"/>
            <w:vAlign w:val="center"/>
          </w:tcPr>
          <w:p w14:paraId="7EFEB843" w14:textId="77777777" w:rsidR="00A3445E" w:rsidRDefault="00000000">
            <w:pPr>
              <w:snapToGrid w:val="0"/>
              <w:spacing w:line="288" w:lineRule="auto"/>
              <w:ind w:firstLineChars="0" w:firstLine="0"/>
              <w:jc w:val="center"/>
            </w:pPr>
            <w:r>
              <w:rPr>
                <w:rFonts w:hint="eastAsia"/>
              </w:rPr>
              <w:t>User</w:t>
            </w:r>
            <w:r>
              <w:rPr>
                <w:rFonts w:hint="eastAsia"/>
              </w:rPr>
              <w:t>（用户模块）</w:t>
            </w:r>
          </w:p>
        </w:tc>
      </w:tr>
      <w:tr w:rsidR="00A3445E" w14:paraId="42671388" w14:textId="77777777">
        <w:trPr>
          <w:jc w:val="center"/>
        </w:trPr>
        <w:tc>
          <w:tcPr>
            <w:tcW w:w="1548" w:type="dxa"/>
            <w:vAlign w:val="center"/>
          </w:tcPr>
          <w:p w14:paraId="6A56FA4B" w14:textId="77777777" w:rsidR="00A3445E" w:rsidRDefault="00000000">
            <w:pPr>
              <w:snapToGrid w:val="0"/>
              <w:spacing w:line="288" w:lineRule="auto"/>
              <w:ind w:firstLineChars="0" w:firstLine="0"/>
              <w:jc w:val="center"/>
            </w:pPr>
            <w:r>
              <w:rPr>
                <w:rFonts w:hint="eastAsia"/>
              </w:rPr>
              <w:t>部件入口参数</w:t>
            </w:r>
          </w:p>
        </w:tc>
        <w:tc>
          <w:tcPr>
            <w:tcW w:w="6480" w:type="dxa"/>
            <w:gridSpan w:val="3"/>
            <w:vAlign w:val="center"/>
          </w:tcPr>
          <w:p w14:paraId="25CCF1DB" w14:textId="77777777" w:rsidR="00A3445E" w:rsidRDefault="00000000">
            <w:pPr>
              <w:snapToGrid w:val="0"/>
              <w:spacing w:line="288" w:lineRule="auto"/>
              <w:ind w:firstLineChars="0" w:firstLine="0"/>
              <w:jc w:val="center"/>
            </w:pPr>
            <w:r>
              <w:rPr>
                <w:rFonts w:hint="eastAsia"/>
              </w:rPr>
              <w:t>无（用户输入）</w:t>
            </w:r>
          </w:p>
        </w:tc>
      </w:tr>
      <w:tr w:rsidR="00A3445E" w14:paraId="33A8E1D5" w14:textId="77777777">
        <w:trPr>
          <w:jc w:val="center"/>
        </w:trPr>
        <w:tc>
          <w:tcPr>
            <w:tcW w:w="1548" w:type="dxa"/>
            <w:vAlign w:val="center"/>
          </w:tcPr>
          <w:p w14:paraId="0765325C" w14:textId="77777777" w:rsidR="00A3445E" w:rsidRDefault="00000000">
            <w:pPr>
              <w:snapToGrid w:val="0"/>
              <w:spacing w:line="288" w:lineRule="auto"/>
              <w:ind w:firstLineChars="0" w:firstLine="0"/>
              <w:jc w:val="center"/>
            </w:pPr>
            <w:r>
              <w:rPr>
                <w:rFonts w:hint="eastAsia"/>
              </w:rPr>
              <w:t>部件出口参数</w:t>
            </w:r>
          </w:p>
        </w:tc>
        <w:tc>
          <w:tcPr>
            <w:tcW w:w="6480" w:type="dxa"/>
            <w:gridSpan w:val="3"/>
            <w:vAlign w:val="center"/>
          </w:tcPr>
          <w:p w14:paraId="5049A0C1" w14:textId="77777777" w:rsidR="00A3445E" w:rsidRDefault="00000000">
            <w:pPr>
              <w:snapToGrid w:val="0"/>
              <w:spacing w:line="288" w:lineRule="auto"/>
              <w:ind w:firstLineChars="0" w:firstLine="0"/>
              <w:jc w:val="center"/>
            </w:pPr>
            <w:r>
              <w:rPr>
                <w:rFonts w:hint="eastAsia"/>
              </w:rPr>
              <w:t>无（通过提示框通知）</w:t>
            </w:r>
          </w:p>
        </w:tc>
      </w:tr>
      <w:tr w:rsidR="00A3445E" w14:paraId="6F0F150E" w14:textId="77777777">
        <w:trPr>
          <w:jc w:val="center"/>
        </w:trPr>
        <w:tc>
          <w:tcPr>
            <w:tcW w:w="8028" w:type="dxa"/>
            <w:gridSpan w:val="4"/>
            <w:vAlign w:val="center"/>
          </w:tcPr>
          <w:p w14:paraId="70EC7A6C" w14:textId="77777777" w:rsidR="00A3445E" w:rsidRDefault="00000000">
            <w:pPr>
              <w:snapToGrid w:val="0"/>
              <w:spacing w:line="288" w:lineRule="auto"/>
              <w:ind w:firstLineChars="0" w:firstLine="0"/>
            </w:pPr>
            <w:r>
              <w:rPr>
                <w:rFonts w:hint="eastAsia"/>
              </w:rPr>
              <w:t>算法或流程描述：</w:t>
            </w:r>
          </w:p>
          <w:p w14:paraId="3B217D77" w14:textId="77777777" w:rsidR="00A3445E" w:rsidRDefault="00000000">
            <w:pPr>
              <w:pStyle w:val="22"/>
              <w:ind w:leftChars="0" w:left="0" w:firstLineChars="0" w:firstLine="0"/>
            </w:pPr>
            <w:r>
              <w:rPr>
                <w:rFonts w:hint="eastAsia"/>
              </w:rPr>
              <w:t xml:space="preserve">1. </w:t>
            </w:r>
            <w:r>
              <w:rPr>
                <w:rFonts w:hint="eastAsia"/>
              </w:rPr>
              <w:t>验证用户输入是否完整；</w:t>
            </w:r>
          </w:p>
          <w:p w14:paraId="0ED71E5E" w14:textId="77777777" w:rsidR="00A3445E" w:rsidRDefault="00000000">
            <w:pPr>
              <w:pStyle w:val="22"/>
              <w:ind w:leftChars="0" w:left="0" w:firstLineChars="0" w:firstLine="0"/>
            </w:pPr>
            <w:r>
              <w:rPr>
                <w:rFonts w:hint="eastAsia"/>
              </w:rPr>
              <w:t xml:space="preserve">2. </w:t>
            </w:r>
            <w:r>
              <w:rPr>
                <w:rFonts w:hint="eastAsia"/>
              </w:rPr>
              <w:t>根据用户选择（学生、教师、管理员）进行不同的用户信息添加；</w:t>
            </w:r>
          </w:p>
          <w:p w14:paraId="6DB4B158" w14:textId="77777777" w:rsidR="00A3445E" w:rsidRDefault="00000000">
            <w:pPr>
              <w:pStyle w:val="22"/>
              <w:ind w:leftChars="0" w:left="0" w:firstLineChars="0" w:firstLine="0"/>
            </w:pPr>
            <w:r>
              <w:rPr>
                <w:rFonts w:hint="eastAsia"/>
              </w:rPr>
              <w:t xml:space="preserve">3. </w:t>
            </w:r>
            <w:r>
              <w:rPr>
                <w:rFonts w:hint="eastAsia"/>
              </w:rPr>
              <w:t>检查用户是否已存在；</w:t>
            </w:r>
          </w:p>
          <w:p w14:paraId="48047BD2" w14:textId="77777777" w:rsidR="00A3445E" w:rsidRDefault="00000000">
            <w:pPr>
              <w:pStyle w:val="22"/>
              <w:ind w:leftChars="0" w:left="0" w:firstLineChars="0" w:firstLine="0"/>
            </w:pPr>
            <w:r>
              <w:rPr>
                <w:rFonts w:hint="eastAsia"/>
              </w:rPr>
              <w:t xml:space="preserve">4. </w:t>
            </w:r>
            <w:r>
              <w:rPr>
                <w:rFonts w:hint="eastAsia"/>
              </w:rPr>
              <w:t>将用户信息添加到对应的文件中。</w:t>
            </w:r>
          </w:p>
        </w:tc>
      </w:tr>
      <w:tr w:rsidR="00A3445E" w14:paraId="12C3C1AC" w14:textId="77777777">
        <w:trPr>
          <w:jc w:val="center"/>
        </w:trPr>
        <w:tc>
          <w:tcPr>
            <w:tcW w:w="1548" w:type="dxa"/>
            <w:vAlign w:val="center"/>
          </w:tcPr>
          <w:p w14:paraId="30A7BE43" w14:textId="77777777" w:rsidR="00A3445E" w:rsidRDefault="00000000">
            <w:pPr>
              <w:snapToGrid w:val="0"/>
              <w:spacing w:line="288" w:lineRule="auto"/>
              <w:ind w:firstLineChars="0" w:firstLine="0"/>
              <w:jc w:val="center"/>
            </w:pPr>
            <w:r>
              <w:rPr>
                <w:rFonts w:hint="eastAsia"/>
              </w:rPr>
              <w:lastRenderedPageBreak/>
              <w:t>表示形式</w:t>
            </w:r>
          </w:p>
        </w:tc>
        <w:tc>
          <w:tcPr>
            <w:tcW w:w="2130" w:type="dxa"/>
            <w:vAlign w:val="center"/>
          </w:tcPr>
          <w:p w14:paraId="2E3AD3B4" w14:textId="77777777" w:rsidR="00A3445E" w:rsidRDefault="00000000">
            <w:pPr>
              <w:snapToGrid w:val="0"/>
              <w:spacing w:line="288" w:lineRule="auto"/>
              <w:ind w:firstLineChars="0" w:firstLine="0"/>
              <w:jc w:val="center"/>
            </w:pPr>
            <w:r>
              <w:t xml:space="preserve">Java </w:t>
            </w:r>
            <w:r>
              <w:t>类</w:t>
            </w:r>
          </w:p>
        </w:tc>
        <w:tc>
          <w:tcPr>
            <w:tcW w:w="1290" w:type="dxa"/>
            <w:vAlign w:val="center"/>
          </w:tcPr>
          <w:p w14:paraId="21D85F2F" w14:textId="77777777" w:rsidR="00A3445E" w:rsidRDefault="00000000">
            <w:pPr>
              <w:snapToGrid w:val="0"/>
              <w:spacing w:line="288" w:lineRule="auto"/>
              <w:ind w:firstLineChars="0" w:firstLine="0"/>
              <w:jc w:val="center"/>
            </w:pPr>
            <w:r>
              <w:rPr>
                <w:rFonts w:hint="eastAsia"/>
              </w:rPr>
              <w:t>运行环境</w:t>
            </w:r>
          </w:p>
        </w:tc>
        <w:tc>
          <w:tcPr>
            <w:tcW w:w="3060" w:type="dxa"/>
            <w:vAlign w:val="center"/>
          </w:tcPr>
          <w:p w14:paraId="04C849CC" w14:textId="77777777" w:rsidR="00A3445E" w:rsidRDefault="00000000">
            <w:pPr>
              <w:snapToGrid w:val="0"/>
              <w:spacing w:line="288" w:lineRule="auto"/>
              <w:ind w:firstLineChars="0" w:firstLine="0"/>
              <w:jc w:val="center"/>
            </w:pPr>
            <w:r>
              <w:t xml:space="preserve">Java </w:t>
            </w:r>
            <w:r>
              <w:t>运行时环境</w:t>
            </w:r>
          </w:p>
        </w:tc>
      </w:tr>
      <w:tr w:rsidR="00A3445E" w14:paraId="025F43A9" w14:textId="77777777">
        <w:trPr>
          <w:jc w:val="center"/>
        </w:trPr>
        <w:tc>
          <w:tcPr>
            <w:tcW w:w="1548" w:type="dxa"/>
            <w:vAlign w:val="center"/>
          </w:tcPr>
          <w:p w14:paraId="7AE99D8D" w14:textId="77777777" w:rsidR="00A3445E" w:rsidRDefault="00000000">
            <w:pPr>
              <w:snapToGrid w:val="0"/>
              <w:spacing w:line="288" w:lineRule="auto"/>
              <w:ind w:firstLineChars="0" w:firstLine="0"/>
              <w:jc w:val="center"/>
            </w:pPr>
            <w:r>
              <w:rPr>
                <w:rFonts w:hint="eastAsia"/>
              </w:rPr>
              <w:t>性能要求</w:t>
            </w:r>
          </w:p>
        </w:tc>
        <w:tc>
          <w:tcPr>
            <w:tcW w:w="2130" w:type="dxa"/>
            <w:vAlign w:val="center"/>
          </w:tcPr>
          <w:p w14:paraId="6F4E21A8" w14:textId="77777777" w:rsidR="00A3445E" w:rsidRDefault="00000000">
            <w:pPr>
              <w:snapToGrid w:val="0"/>
              <w:spacing w:line="288" w:lineRule="auto"/>
              <w:ind w:firstLineChars="0" w:firstLine="0"/>
              <w:jc w:val="center"/>
            </w:pPr>
            <w:r>
              <w:rPr>
                <w:rFonts w:hint="eastAsia"/>
              </w:rPr>
              <w:t>添加操作应小于</w:t>
            </w:r>
            <w:r>
              <w:rPr>
                <w:rFonts w:hint="eastAsia"/>
              </w:rPr>
              <w:t>500ms</w:t>
            </w:r>
          </w:p>
        </w:tc>
        <w:tc>
          <w:tcPr>
            <w:tcW w:w="1290" w:type="dxa"/>
            <w:vAlign w:val="center"/>
          </w:tcPr>
          <w:p w14:paraId="236E188D" w14:textId="77777777" w:rsidR="00A3445E" w:rsidRDefault="00A3445E">
            <w:pPr>
              <w:snapToGrid w:val="0"/>
              <w:spacing w:line="288" w:lineRule="auto"/>
              <w:jc w:val="center"/>
            </w:pPr>
          </w:p>
        </w:tc>
        <w:tc>
          <w:tcPr>
            <w:tcW w:w="3060" w:type="dxa"/>
            <w:vAlign w:val="center"/>
          </w:tcPr>
          <w:p w14:paraId="51B0B010" w14:textId="77777777" w:rsidR="00A3445E" w:rsidRDefault="00A3445E">
            <w:pPr>
              <w:snapToGrid w:val="0"/>
              <w:spacing w:line="288" w:lineRule="auto"/>
              <w:jc w:val="center"/>
            </w:pPr>
          </w:p>
        </w:tc>
      </w:tr>
    </w:tbl>
    <w:p w14:paraId="1BB368D0" w14:textId="77777777" w:rsidR="00A3445E" w:rsidRDefault="00A3445E">
      <w:pPr>
        <w:pStyle w:val="22"/>
        <w:snapToGrid w:val="0"/>
        <w:spacing w:after="0" w:line="360" w:lineRule="auto"/>
        <w:ind w:leftChars="0" w:left="1720" w:firstLineChars="0" w:firstLine="0"/>
        <w:rPr>
          <w:rFonts w:ascii="微软雅黑" w:hAnsi="微软雅黑"/>
        </w:rPr>
      </w:pPr>
    </w:p>
    <w:p w14:paraId="4CC8B2CE" w14:textId="77777777" w:rsidR="00A3445E" w:rsidRDefault="00000000">
      <w:pPr>
        <w:pStyle w:val="22"/>
        <w:snapToGrid w:val="0"/>
        <w:spacing w:after="0" w:line="360" w:lineRule="auto"/>
        <w:ind w:leftChars="0" w:left="0" w:firstLineChars="0" w:firstLine="0"/>
        <w:rPr>
          <w:rFonts w:ascii="微软雅黑" w:hAnsi="微软雅黑"/>
        </w:rPr>
      </w:pPr>
      <w:r>
        <w:rPr>
          <w:noProof/>
        </w:rPr>
        <w:drawing>
          <wp:inline distT="0" distB="0" distL="0" distR="0" wp14:anchorId="6FCA17BF" wp14:editId="36FDE336">
            <wp:extent cx="5274310" cy="2590165"/>
            <wp:effectExtent l="0" t="0" r="2540" b="635"/>
            <wp:docPr id="1910591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91764"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310" cy="2590165"/>
                    </a:xfrm>
                    <a:prstGeom prst="rect">
                      <a:avLst/>
                    </a:prstGeom>
                    <a:noFill/>
                    <a:ln>
                      <a:noFill/>
                    </a:ln>
                  </pic:spPr>
                </pic:pic>
              </a:graphicData>
            </a:graphic>
          </wp:inline>
        </w:drawing>
      </w:r>
    </w:p>
    <w:p w14:paraId="4A805F01" w14:textId="77777777" w:rsidR="00A3445E" w:rsidRDefault="00A3445E">
      <w:pPr>
        <w:pStyle w:val="22"/>
        <w:snapToGrid w:val="0"/>
        <w:spacing w:after="0" w:line="360" w:lineRule="auto"/>
        <w:ind w:leftChars="0" w:left="0" w:firstLineChars="0" w:firstLine="0"/>
        <w:rPr>
          <w:rFonts w:ascii="微软雅黑" w:hAnsi="微软雅黑"/>
        </w:rPr>
      </w:pPr>
    </w:p>
    <w:p w14:paraId="39C97EDB" w14:textId="77777777" w:rsidR="00A3445E" w:rsidRDefault="00A3445E">
      <w:pPr>
        <w:pStyle w:val="22"/>
        <w:snapToGrid w:val="0"/>
        <w:spacing w:after="0" w:line="360" w:lineRule="auto"/>
        <w:ind w:leftChars="0" w:left="0" w:firstLineChars="0" w:firstLine="0"/>
        <w:rPr>
          <w:rFonts w:ascii="微软雅黑" w:hAnsi="微软雅黑"/>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2130"/>
        <w:gridCol w:w="1290"/>
        <w:gridCol w:w="3060"/>
      </w:tblGrid>
      <w:tr w:rsidR="00A3445E" w14:paraId="56E3EBDE" w14:textId="77777777">
        <w:trPr>
          <w:jc w:val="center"/>
        </w:trPr>
        <w:tc>
          <w:tcPr>
            <w:tcW w:w="1548" w:type="dxa"/>
            <w:vAlign w:val="center"/>
          </w:tcPr>
          <w:p w14:paraId="02147B11" w14:textId="77777777" w:rsidR="00A3445E" w:rsidRDefault="00000000">
            <w:pPr>
              <w:snapToGrid w:val="0"/>
              <w:spacing w:line="288" w:lineRule="auto"/>
              <w:ind w:firstLineChars="0" w:firstLine="0"/>
              <w:jc w:val="center"/>
            </w:pPr>
            <w:r>
              <w:rPr>
                <w:rFonts w:hint="eastAsia"/>
              </w:rPr>
              <w:t>部件编号</w:t>
            </w:r>
          </w:p>
        </w:tc>
        <w:tc>
          <w:tcPr>
            <w:tcW w:w="2130" w:type="dxa"/>
            <w:vAlign w:val="center"/>
          </w:tcPr>
          <w:p w14:paraId="66C1F70B" w14:textId="77777777" w:rsidR="00A3445E" w:rsidRDefault="00000000">
            <w:pPr>
              <w:snapToGrid w:val="0"/>
              <w:spacing w:line="288" w:lineRule="auto"/>
              <w:ind w:firstLineChars="0" w:firstLine="0"/>
              <w:jc w:val="center"/>
            </w:pPr>
            <w:r>
              <w:rPr>
                <w:rFonts w:hint="eastAsia"/>
              </w:rPr>
              <w:t>2.10</w:t>
            </w:r>
          </w:p>
        </w:tc>
        <w:tc>
          <w:tcPr>
            <w:tcW w:w="1290" w:type="dxa"/>
            <w:vAlign w:val="center"/>
          </w:tcPr>
          <w:p w14:paraId="3A2F3FDC" w14:textId="77777777" w:rsidR="00A3445E" w:rsidRDefault="00000000">
            <w:pPr>
              <w:snapToGrid w:val="0"/>
              <w:spacing w:line="288" w:lineRule="auto"/>
              <w:ind w:firstLineChars="0" w:firstLine="0"/>
              <w:jc w:val="center"/>
            </w:pPr>
            <w:r>
              <w:rPr>
                <w:rFonts w:hint="eastAsia"/>
              </w:rPr>
              <w:t>部件名称</w:t>
            </w:r>
          </w:p>
        </w:tc>
        <w:tc>
          <w:tcPr>
            <w:tcW w:w="3060" w:type="dxa"/>
            <w:vAlign w:val="center"/>
          </w:tcPr>
          <w:p w14:paraId="41B1A3C1" w14:textId="77777777" w:rsidR="00A3445E" w:rsidRDefault="00000000">
            <w:pPr>
              <w:snapToGrid w:val="0"/>
              <w:spacing w:line="288" w:lineRule="auto"/>
              <w:ind w:firstLineChars="0" w:firstLine="0"/>
              <w:jc w:val="center"/>
            </w:pPr>
            <w:r>
              <w:t>DeleteUser</w:t>
            </w:r>
          </w:p>
        </w:tc>
      </w:tr>
      <w:tr w:rsidR="00A3445E" w14:paraId="23645E23" w14:textId="77777777">
        <w:trPr>
          <w:jc w:val="center"/>
        </w:trPr>
        <w:tc>
          <w:tcPr>
            <w:tcW w:w="1548" w:type="dxa"/>
            <w:vAlign w:val="center"/>
          </w:tcPr>
          <w:p w14:paraId="00DC8BCE" w14:textId="77777777" w:rsidR="00A3445E" w:rsidRDefault="00000000">
            <w:pPr>
              <w:snapToGrid w:val="0"/>
              <w:spacing w:line="288" w:lineRule="auto"/>
              <w:ind w:firstLineChars="0" w:firstLine="0"/>
              <w:jc w:val="center"/>
            </w:pPr>
            <w:r>
              <w:rPr>
                <w:rFonts w:hint="eastAsia"/>
              </w:rPr>
              <w:t>所属子系统</w:t>
            </w:r>
          </w:p>
        </w:tc>
        <w:tc>
          <w:tcPr>
            <w:tcW w:w="6480" w:type="dxa"/>
            <w:gridSpan w:val="3"/>
            <w:vAlign w:val="center"/>
          </w:tcPr>
          <w:p w14:paraId="27EBFD62" w14:textId="77777777" w:rsidR="00A3445E" w:rsidRDefault="00000000">
            <w:pPr>
              <w:snapToGrid w:val="0"/>
              <w:spacing w:line="288" w:lineRule="auto"/>
              <w:ind w:firstLineChars="0" w:firstLine="0"/>
              <w:jc w:val="center"/>
            </w:pPr>
            <w:r>
              <w:rPr>
                <w:rFonts w:hint="eastAsia"/>
              </w:rPr>
              <w:t>用户管理模块</w:t>
            </w:r>
          </w:p>
        </w:tc>
      </w:tr>
      <w:tr w:rsidR="00A3445E" w14:paraId="411E5709" w14:textId="77777777">
        <w:trPr>
          <w:jc w:val="center"/>
        </w:trPr>
        <w:tc>
          <w:tcPr>
            <w:tcW w:w="1548" w:type="dxa"/>
            <w:vAlign w:val="center"/>
          </w:tcPr>
          <w:p w14:paraId="5C7C3945" w14:textId="77777777" w:rsidR="00A3445E" w:rsidRDefault="00000000">
            <w:pPr>
              <w:snapToGrid w:val="0"/>
              <w:spacing w:line="288" w:lineRule="auto"/>
              <w:ind w:firstLineChars="0" w:firstLine="0"/>
              <w:jc w:val="center"/>
            </w:pPr>
            <w:r>
              <w:rPr>
                <w:rFonts w:hint="eastAsia"/>
              </w:rPr>
              <w:t>部件调用者</w:t>
            </w:r>
          </w:p>
        </w:tc>
        <w:tc>
          <w:tcPr>
            <w:tcW w:w="6480" w:type="dxa"/>
            <w:gridSpan w:val="3"/>
            <w:vAlign w:val="center"/>
          </w:tcPr>
          <w:p w14:paraId="24ADF861" w14:textId="77777777" w:rsidR="00A3445E" w:rsidRDefault="00000000">
            <w:pPr>
              <w:snapToGrid w:val="0"/>
              <w:spacing w:line="288" w:lineRule="auto"/>
              <w:ind w:firstLineChars="0" w:firstLine="0"/>
              <w:jc w:val="center"/>
            </w:pPr>
            <w:r>
              <w:rPr>
                <w:rFonts w:hint="eastAsia"/>
              </w:rPr>
              <w:t>AdministratorPanel</w:t>
            </w:r>
            <w:r>
              <w:rPr>
                <w:rFonts w:hint="eastAsia"/>
              </w:rPr>
              <w:t>（管理员界面）</w:t>
            </w:r>
          </w:p>
        </w:tc>
      </w:tr>
      <w:tr w:rsidR="00A3445E" w14:paraId="1B069176" w14:textId="77777777">
        <w:trPr>
          <w:jc w:val="center"/>
        </w:trPr>
        <w:tc>
          <w:tcPr>
            <w:tcW w:w="1548" w:type="dxa"/>
            <w:vAlign w:val="center"/>
          </w:tcPr>
          <w:p w14:paraId="43FDDE25" w14:textId="77777777" w:rsidR="00A3445E" w:rsidRDefault="00000000">
            <w:pPr>
              <w:snapToGrid w:val="0"/>
              <w:spacing w:line="288" w:lineRule="auto"/>
              <w:ind w:firstLineChars="0" w:firstLine="0"/>
              <w:jc w:val="center"/>
            </w:pPr>
            <w:r>
              <w:rPr>
                <w:rFonts w:hint="eastAsia"/>
              </w:rPr>
              <w:t>部件被调用者</w:t>
            </w:r>
          </w:p>
        </w:tc>
        <w:tc>
          <w:tcPr>
            <w:tcW w:w="6480" w:type="dxa"/>
            <w:gridSpan w:val="3"/>
            <w:vAlign w:val="center"/>
          </w:tcPr>
          <w:p w14:paraId="7D3FFE2A" w14:textId="77777777" w:rsidR="00A3445E" w:rsidRDefault="00000000">
            <w:pPr>
              <w:snapToGrid w:val="0"/>
              <w:spacing w:line="288" w:lineRule="auto"/>
              <w:ind w:firstLineChars="0" w:firstLine="0"/>
              <w:jc w:val="center"/>
            </w:pPr>
            <w:r>
              <w:rPr>
                <w:rFonts w:hint="eastAsia"/>
              </w:rPr>
              <w:t>User</w:t>
            </w:r>
            <w:r>
              <w:rPr>
                <w:rFonts w:hint="eastAsia"/>
              </w:rPr>
              <w:t>（用户模块）</w:t>
            </w:r>
          </w:p>
        </w:tc>
      </w:tr>
      <w:tr w:rsidR="00A3445E" w14:paraId="597AACCB" w14:textId="77777777">
        <w:trPr>
          <w:jc w:val="center"/>
        </w:trPr>
        <w:tc>
          <w:tcPr>
            <w:tcW w:w="1548" w:type="dxa"/>
            <w:vAlign w:val="center"/>
          </w:tcPr>
          <w:p w14:paraId="66072D9D" w14:textId="77777777" w:rsidR="00A3445E" w:rsidRDefault="00000000">
            <w:pPr>
              <w:snapToGrid w:val="0"/>
              <w:spacing w:line="288" w:lineRule="auto"/>
              <w:ind w:firstLineChars="0" w:firstLine="0"/>
              <w:jc w:val="center"/>
            </w:pPr>
            <w:r>
              <w:rPr>
                <w:rFonts w:hint="eastAsia"/>
              </w:rPr>
              <w:t>部件入口参数</w:t>
            </w:r>
          </w:p>
        </w:tc>
        <w:tc>
          <w:tcPr>
            <w:tcW w:w="6480" w:type="dxa"/>
            <w:gridSpan w:val="3"/>
            <w:vAlign w:val="center"/>
          </w:tcPr>
          <w:p w14:paraId="3C6DC065" w14:textId="77777777" w:rsidR="00A3445E" w:rsidRDefault="00000000">
            <w:pPr>
              <w:snapToGrid w:val="0"/>
              <w:spacing w:line="288" w:lineRule="auto"/>
              <w:ind w:firstLineChars="0" w:firstLine="0"/>
              <w:jc w:val="center"/>
            </w:pPr>
            <w:r>
              <w:rPr>
                <w:rFonts w:hint="eastAsia"/>
              </w:rPr>
              <w:t>无（用户输入）</w:t>
            </w:r>
          </w:p>
        </w:tc>
      </w:tr>
      <w:tr w:rsidR="00A3445E" w14:paraId="085B5FAE" w14:textId="77777777">
        <w:trPr>
          <w:jc w:val="center"/>
        </w:trPr>
        <w:tc>
          <w:tcPr>
            <w:tcW w:w="1548" w:type="dxa"/>
            <w:vAlign w:val="center"/>
          </w:tcPr>
          <w:p w14:paraId="5243DA3C" w14:textId="77777777" w:rsidR="00A3445E" w:rsidRDefault="00000000">
            <w:pPr>
              <w:snapToGrid w:val="0"/>
              <w:spacing w:line="288" w:lineRule="auto"/>
              <w:ind w:firstLineChars="0" w:firstLine="0"/>
              <w:jc w:val="center"/>
            </w:pPr>
            <w:r>
              <w:rPr>
                <w:rFonts w:hint="eastAsia"/>
              </w:rPr>
              <w:t>部件出口参数</w:t>
            </w:r>
          </w:p>
        </w:tc>
        <w:tc>
          <w:tcPr>
            <w:tcW w:w="6480" w:type="dxa"/>
            <w:gridSpan w:val="3"/>
            <w:vAlign w:val="center"/>
          </w:tcPr>
          <w:p w14:paraId="10181E9E" w14:textId="77777777" w:rsidR="00A3445E" w:rsidRDefault="00000000">
            <w:pPr>
              <w:snapToGrid w:val="0"/>
              <w:spacing w:line="288" w:lineRule="auto"/>
              <w:ind w:firstLineChars="0" w:firstLine="0"/>
              <w:jc w:val="center"/>
            </w:pPr>
            <w:r>
              <w:rPr>
                <w:rFonts w:hint="eastAsia"/>
              </w:rPr>
              <w:t>无（通过提示框通知）</w:t>
            </w:r>
          </w:p>
        </w:tc>
      </w:tr>
      <w:tr w:rsidR="00A3445E" w14:paraId="1C8D26FD" w14:textId="77777777">
        <w:trPr>
          <w:jc w:val="center"/>
        </w:trPr>
        <w:tc>
          <w:tcPr>
            <w:tcW w:w="8028" w:type="dxa"/>
            <w:gridSpan w:val="4"/>
            <w:vAlign w:val="center"/>
          </w:tcPr>
          <w:p w14:paraId="3472463E" w14:textId="77777777" w:rsidR="00A3445E" w:rsidRDefault="00000000">
            <w:pPr>
              <w:snapToGrid w:val="0"/>
              <w:spacing w:line="288" w:lineRule="auto"/>
              <w:ind w:firstLineChars="0" w:firstLine="0"/>
            </w:pPr>
            <w:r>
              <w:rPr>
                <w:rFonts w:hint="eastAsia"/>
              </w:rPr>
              <w:t>算法或流程描述：</w:t>
            </w:r>
          </w:p>
          <w:p w14:paraId="1EFD7C90" w14:textId="77777777" w:rsidR="00A3445E" w:rsidRDefault="00000000">
            <w:pPr>
              <w:pStyle w:val="22"/>
              <w:ind w:leftChars="0" w:left="0" w:firstLineChars="0" w:firstLine="0"/>
            </w:pPr>
            <w:r>
              <w:rPr>
                <w:rFonts w:hint="eastAsia"/>
              </w:rPr>
              <w:t xml:space="preserve">1. </w:t>
            </w:r>
            <w:r>
              <w:rPr>
                <w:rFonts w:hint="eastAsia"/>
              </w:rPr>
              <w:t>验证用户</w:t>
            </w:r>
            <w:r>
              <w:rPr>
                <w:rFonts w:hint="eastAsia"/>
              </w:rPr>
              <w:t>ID</w:t>
            </w:r>
            <w:r>
              <w:rPr>
                <w:rFonts w:hint="eastAsia"/>
              </w:rPr>
              <w:t>是否存在；</w:t>
            </w:r>
          </w:p>
          <w:p w14:paraId="7DA05116" w14:textId="77777777" w:rsidR="00A3445E" w:rsidRDefault="00000000">
            <w:pPr>
              <w:pStyle w:val="22"/>
              <w:ind w:leftChars="0" w:left="0" w:firstLineChars="0" w:firstLine="0"/>
            </w:pPr>
            <w:r>
              <w:rPr>
                <w:rFonts w:hint="eastAsia"/>
              </w:rPr>
              <w:t xml:space="preserve">2. </w:t>
            </w:r>
            <w:r>
              <w:rPr>
                <w:rFonts w:hint="eastAsia"/>
              </w:rPr>
              <w:t>根据用户选择删除学生、教师或管理员信息；</w:t>
            </w:r>
          </w:p>
          <w:p w14:paraId="0A53C2B7" w14:textId="77777777" w:rsidR="00A3445E" w:rsidRDefault="00000000">
            <w:pPr>
              <w:pStyle w:val="22"/>
              <w:ind w:leftChars="0" w:left="0" w:firstLineChars="0" w:firstLine="0"/>
            </w:pPr>
            <w:r>
              <w:rPr>
                <w:rFonts w:hint="eastAsia"/>
              </w:rPr>
              <w:t xml:space="preserve">3. </w:t>
            </w:r>
            <w:r>
              <w:rPr>
                <w:rFonts w:hint="eastAsia"/>
              </w:rPr>
              <w:t>删除相应的记录并更新文件；</w:t>
            </w:r>
          </w:p>
          <w:p w14:paraId="4A619490" w14:textId="77777777" w:rsidR="00A3445E" w:rsidRDefault="00000000">
            <w:pPr>
              <w:pStyle w:val="22"/>
              <w:ind w:leftChars="0" w:left="0" w:firstLineChars="0" w:firstLine="0"/>
            </w:pPr>
            <w:r>
              <w:rPr>
                <w:rFonts w:hint="eastAsia"/>
              </w:rPr>
              <w:t xml:space="preserve">4. </w:t>
            </w:r>
            <w:r>
              <w:rPr>
                <w:rFonts w:hint="eastAsia"/>
              </w:rPr>
              <w:t>显示操作结果。</w:t>
            </w:r>
          </w:p>
        </w:tc>
      </w:tr>
      <w:tr w:rsidR="00A3445E" w14:paraId="56E7F5FF" w14:textId="77777777">
        <w:trPr>
          <w:jc w:val="center"/>
        </w:trPr>
        <w:tc>
          <w:tcPr>
            <w:tcW w:w="1548" w:type="dxa"/>
            <w:vAlign w:val="center"/>
          </w:tcPr>
          <w:p w14:paraId="6E1D871B" w14:textId="77777777" w:rsidR="00A3445E" w:rsidRDefault="00000000">
            <w:pPr>
              <w:snapToGrid w:val="0"/>
              <w:spacing w:line="288" w:lineRule="auto"/>
              <w:ind w:firstLineChars="0" w:firstLine="0"/>
              <w:jc w:val="center"/>
            </w:pPr>
            <w:r>
              <w:rPr>
                <w:rFonts w:hint="eastAsia"/>
              </w:rPr>
              <w:t>表示形式</w:t>
            </w:r>
          </w:p>
        </w:tc>
        <w:tc>
          <w:tcPr>
            <w:tcW w:w="2130" w:type="dxa"/>
            <w:vAlign w:val="center"/>
          </w:tcPr>
          <w:p w14:paraId="7DD516C8" w14:textId="77777777" w:rsidR="00A3445E" w:rsidRDefault="00000000">
            <w:pPr>
              <w:snapToGrid w:val="0"/>
              <w:spacing w:line="288" w:lineRule="auto"/>
              <w:ind w:firstLineChars="0" w:firstLine="0"/>
              <w:jc w:val="center"/>
            </w:pPr>
            <w:r>
              <w:t xml:space="preserve">Java </w:t>
            </w:r>
            <w:r>
              <w:t>类</w:t>
            </w:r>
          </w:p>
        </w:tc>
        <w:tc>
          <w:tcPr>
            <w:tcW w:w="1290" w:type="dxa"/>
            <w:vAlign w:val="center"/>
          </w:tcPr>
          <w:p w14:paraId="72D80026" w14:textId="77777777" w:rsidR="00A3445E" w:rsidRDefault="00000000">
            <w:pPr>
              <w:snapToGrid w:val="0"/>
              <w:spacing w:line="288" w:lineRule="auto"/>
              <w:ind w:firstLineChars="0" w:firstLine="0"/>
              <w:jc w:val="center"/>
            </w:pPr>
            <w:r>
              <w:rPr>
                <w:rFonts w:hint="eastAsia"/>
              </w:rPr>
              <w:t>运行环境</w:t>
            </w:r>
          </w:p>
        </w:tc>
        <w:tc>
          <w:tcPr>
            <w:tcW w:w="3060" w:type="dxa"/>
            <w:vAlign w:val="center"/>
          </w:tcPr>
          <w:p w14:paraId="638A97A1" w14:textId="77777777" w:rsidR="00A3445E" w:rsidRDefault="00000000">
            <w:pPr>
              <w:snapToGrid w:val="0"/>
              <w:spacing w:line="288" w:lineRule="auto"/>
              <w:ind w:firstLineChars="0" w:firstLine="0"/>
              <w:jc w:val="center"/>
            </w:pPr>
            <w:r>
              <w:t xml:space="preserve">Java </w:t>
            </w:r>
            <w:r>
              <w:t>运行时环境</w:t>
            </w:r>
          </w:p>
        </w:tc>
      </w:tr>
      <w:tr w:rsidR="00A3445E" w14:paraId="33E816FB" w14:textId="77777777">
        <w:trPr>
          <w:jc w:val="center"/>
        </w:trPr>
        <w:tc>
          <w:tcPr>
            <w:tcW w:w="1548" w:type="dxa"/>
            <w:vAlign w:val="center"/>
          </w:tcPr>
          <w:p w14:paraId="1BD510CE" w14:textId="77777777" w:rsidR="00A3445E" w:rsidRDefault="00000000">
            <w:pPr>
              <w:snapToGrid w:val="0"/>
              <w:spacing w:line="288" w:lineRule="auto"/>
              <w:ind w:firstLineChars="0" w:firstLine="0"/>
              <w:jc w:val="center"/>
            </w:pPr>
            <w:r>
              <w:rPr>
                <w:rFonts w:hint="eastAsia"/>
              </w:rPr>
              <w:t>性能要求</w:t>
            </w:r>
          </w:p>
        </w:tc>
        <w:tc>
          <w:tcPr>
            <w:tcW w:w="2130" w:type="dxa"/>
            <w:vAlign w:val="center"/>
          </w:tcPr>
          <w:p w14:paraId="57F26828" w14:textId="77777777" w:rsidR="00A3445E" w:rsidRDefault="00000000">
            <w:pPr>
              <w:snapToGrid w:val="0"/>
              <w:spacing w:line="288" w:lineRule="auto"/>
              <w:ind w:firstLineChars="0" w:firstLine="0"/>
              <w:jc w:val="center"/>
            </w:pPr>
            <w:r>
              <w:rPr>
                <w:rFonts w:hint="eastAsia"/>
              </w:rPr>
              <w:t>删除操作应小于</w:t>
            </w:r>
            <w:r>
              <w:rPr>
                <w:rFonts w:hint="eastAsia"/>
              </w:rPr>
              <w:t>500ms</w:t>
            </w:r>
          </w:p>
        </w:tc>
        <w:tc>
          <w:tcPr>
            <w:tcW w:w="1290" w:type="dxa"/>
            <w:vAlign w:val="center"/>
          </w:tcPr>
          <w:p w14:paraId="09929EA7" w14:textId="77777777" w:rsidR="00A3445E" w:rsidRDefault="00A3445E">
            <w:pPr>
              <w:snapToGrid w:val="0"/>
              <w:spacing w:line="288" w:lineRule="auto"/>
              <w:jc w:val="center"/>
            </w:pPr>
          </w:p>
        </w:tc>
        <w:tc>
          <w:tcPr>
            <w:tcW w:w="3060" w:type="dxa"/>
            <w:vAlign w:val="center"/>
          </w:tcPr>
          <w:p w14:paraId="58DD1128" w14:textId="77777777" w:rsidR="00A3445E" w:rsidRDefault="00A3445E">
            <w:pPr>
              <w:snapToGrid w:val="0"/>
              <w:spacing w:line="288" w:lineRule="auto"/>
              <w:jc w:val="center"/>
            </w:pPr>
          </w:p>
        </w:tc>
      </w:tr>
    </w:tbl>
    <w:p w14:paraId="69C660CA" w14:textId="77777777" w:rsidR="00A3445E" w:rsidRDefault="00A3445E">
      <w:pPr>
        <w:pStyle w:val="22"/>
        <w:snapToGrid w:val="0"/>
        <w:spacing w:after="0" w:line="360" w:lineRule="auto"/>
        <w:ind w:leftChars="0" w:left="840" w:firstLineChars="0" w:firstLine="0"/>
        <w:rPr>
          <w:rFonts w:ascii="微软雅黑" w:hAnsi="微软雅黑"/>
        </w:rPr>
      </w:pPr>
    </w:p>
    <w:p w14:paraId="7A7C1BC4" w14:textId="77777777" w:rsidR="00A3445E" w:rsidRDefault="00000000">
      <w:pPr>
        <w:pStyle w:val="22"/>
        <w:snapToGrid w:val="0"/>
        <w:spacing w:after="0" w:line="360" w:lineRule="auto"/>
        <w:ind w:leftChars="0" w:left="0" w:firstLineChars="0" w:firstLine="0"/>
        <w:rPr>
          <w:rFonts w:ascii="微软雅黑" w:hAnsi="微软雅黑"/>
        </w:rPr>
      </w:pPr>
      <w:r>
        <w:rPr>
          <w:noProof/>
        </w:rPr>
        <w:lastRenderedPageBreak/>
        <w:drawing>
          <wp:inline distT="0" distB="0" distL="0" distR="0" wp14:anchorId="45026CF4" wp14:editId="091A9A6B">
            <wp:extent cx="5274310" cy="2016125"/>
            <wp:effectExtent l="0" t="0" r="2540" b="3175"/>
            <wp:docPr id="14527638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63836" name="图片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4310" cy="2016125"/>
                    </a:xfrm>
                    <a:prstGeom prst="rect">
                      <a:avLst/>
                    </a:prstGeom>
                    <a:noFill/>
                    <a:ln>
                      <a:noFill/>
                    </a:ln>
                  </pic:spPr>
                </pic:pic>
              </a:graphicData>
            </a:graphic>
          </wp:inline>
        </w:drawing>
      </w:r>
    </w:p>
    <w:p w14:paraId="06422E1C" w14:textId="77777777" w:rsidR="00A3445E" w:rsidRDefault="00A3445E">
      <w:pPr>
        <w:pStyle w:val="22"/>
        <w:snapToGrid w:val="0"/>
        <w:spacing w:after="0" w:line="360" w:lineRule="auto"/>
        <w:ind w:leftChars="0" w:left="0" w:firstLineChars="0" w:firstLine="0"/>
        <w:rPr>
          <w:rFonts w:ascii="微软雅黑" w:hAnsi="微软雅黑"/>
        </w:rPr>
      </w:pPr>
    </w:p>
    <w:p w14:paraId="33EF9E0C" w14:textId="77777777" w:rsidR="00A3445E" w:rsidRDefault="00A3445E">
      <w:pPr>
        <w:pStyle w:val="22"/>
        <w:snapToGrid w:val="0"/>
        <w:spacing w:after="0" w:line="360" w:lineRule="auto"/>
        <w:ind w:leftChars="0" w:left="0" w:firstLineChars="0" w:firstLine="0"/>
        <w:rPr>
          <w:rFonts w:ascii="微软雅黑" w:hAnsi="微软雅黑"/>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2130"/>
        <w:gridCol w:w="1290"/>
        <w:gridCol w:w="3060"/>
      </w:tblGrid>
      <w:tr w:rsidR="00A3445E" w14:paraId="661952B0" w14:textId="77777777">
        <w:trPr>
          <w:jc w:val="center"/>
        </w:trPr>
        <w:tc>
          <w:tcPr>
            <w:tcW w:w="1548" w:type="dxa"/>
            <w:vAlign w:val="center"/>
          </w:tcPr>
          <w:p w14:paraId="0A8EFCD7" w14:textId="77777777" w:rsidR="00A3445E" w:rsidRDefault="00000000">
            <w:pPr>
              <w:snapToGrid w:val="0"/>
              <w:spacing w:line="288" w:lineRule="auto"/>
              <w:ind w:firstLineChars="0" w:firstLine="0"/>
              <w:jc w:val="center"/>
            </w:pPr>
            <w:r>
              <w:rPr>
                <w:rFonts w:hint="eastAsia"/>
              </w:rPr>
              <w:t>部件编号</w:t>
            </w:r>
          </w:p>
        </w:tc>
        <w:tc>
          <w:tcPr>
            <w:tcW w:w="2130" w:type="dxa"/>
            <w:vAlign w:val="center"/>
          </w:tcPr>
          <w:p w14:paraId="2A868CB6" w14:textId="77777777" w:rsidR="00A3445E" w:rsidRDefault="00000000">
            <w:pPr>
              <w:snapToGrid w:val="0"/>
              <w:spacing w:line="288" w:lineRule="auto"/>
              <w:ind w:firstLineChars="0" w:firstLine="0"/>
              <w:jc w:val="center"/>
            </w:pPr>
            <w:r>
              <w:rPr>
                <w:rFonts w:hint="eastAsia"/>
              </w:rPr>
              <w:t>2.11</w:t>
            </w:r>
          </w:p>
        </w:tc>
        <w:tc>
          <w:tcPr>
            <w:tcW w:w="1290" w:type="dxa"/>
            <w:vAlign w:val="center"/>
          </w:tcPr>
          <w:p w14:paraId="06D0FC56" w14:textId="77777777" w:rsidR="00A3445E" w:rsidRDefault="00000000">
            <w:pPr>
              <w:snapToGrid w:val="0"/>
              <w:spacing w:line="288" w:lineRule="auto"/>
              <w:ind w:firstLineChars="0" w:firstLine="0"/>
              <w:jc w:val="center"/>
            </w:pPr>
            <w:r>
              <w:rPr>
                <w:rFonts w:hint="eastAsia"/>
              </w:rPr>
              <w:t>部件名称</w:t>
            </w:r>
          </w:p>
        </w:tc>
        <w:tc>
          <w:tcPr>
            <w:tcW w:w="3060" w:type="dxa"/>
            <w:vAlign w:val="center"/>
          </w:tcPr>
          <w:p w14:paraId="1A6D1708" w14:textId="77777777" w:rsidR="00A3445E" w:rsidRDefault="00000000">
            <w:pPr>
              <w:snapToGrid w:val="0"/>
              <w:spacing w:line="288" w:lineRule="auto"/>
              <w:ind w:firstLineChars="0" w:firstLine="0"/>
              <w:jc w:val="center"/>
            </w:pPr>
            <w:r>
              <w:t>User</w:t>
            </w:r>
          </w:p>
        </w:tc>
      </w:tr>
      <w:tr w:rsidR="00A3445E" w14:paraId="0562715B" w14:textId="77777777">
        <w:trPr>
          <w:jc w:val="center"/>
        </w:trPr>
        <w:tc>
          <w:tcPr>
            <w:tcW w:w="1548" w:type="dxa"/>
            <w:vAlign w:val="center"/>
          </w:tcPr>
          <w:p w14:paraId="74862065" w14:textId="77777777" w:rsidR="00A3445E" w:rsidRDefault="00000000">
            <w:pPr>
              <w:snapToGrid w:val="0"/>
              <w:spacing w:line="288" w:lineRule="auto"/>
              <w:ind w:firstLineChars="0" w:firstLine="0"/>
              <w:jc w:val="center"/>
            </w:pPr>
            <w:r>
              <w:rPr>
                <w:rFonts w:hint="eastAsia"/>
              </w:rPr>
              <w:t>所属子系统</w:t>
            </w:r>
          </w:p>
        </w:tc>
        <w:tc>
          <w:tcPr>
            <w:tcW w:w="6480" w:type="dxa"/>
            <w:gridSpan w:val="3"/>
            <w:vAlign w:val="center"/>
          </w:tcPr>
          <w:p w14:paraId="5895C990" w14:textId="77777777" w:rsidR="00A3445E" w:rsidRDefault="00000000">
            <w:pPr>
              <w:snapToGrid w:val="0"/>
              <w:spacing w:line="288" w:lineRule="auto"/>
              <w:ind w:firstLineChars="0" w:firstLine="0"/>
              <w:jc w:val="center"/>
            </w:pPr>
            <w:r>
              <w:rPr>
                <w:rFonts w:hint="eastAsia"/>
              </w:rPr>
              <w:t>用户模型</w:t>
            </w:r>
          </w:p>
        </w:tc>
      </w:tr>
      <w:tr w:rsidR="00A3445E" w14:paraId="490D6E7F" w14:textId="77777777">
        <w:trPr>
          <w:jc w:val="center"/>
        </w:trPr>
        <w:tc>
          <w:tcPr>
            <w:tcW w:w="1548" w:type="dxa"/>
            <w:vAlign w:val="center"/>
          </w:tcPr>
          <w:p w14:paraId="2CA373F2" w14:textId="77777777" w:rsidR="00A3445E" w:rsidRDefault="00000000">
            <w:pPr>
              <w:snapToGrid w:val="0"/>
              <w:spacing w:line="288" w:lineRule="auto"/>
              <w:ind w:firstLineChars="0" w:firstLine="0"/>
              <w:jc w:val="center"/>
            </w:pPr>
            <w:r>
              <w:rPr>
                <w:rFonts w:hint="eastAsia"/>
              </w:rPr>
              <w:t>部件调用者</w:t>
            </w:r>
          </w:p>
        </w:tc>
        <w:tc>
          <w:tcPr>
            <w:tcW w:w="6480" w:type="dxa"/>
            <w:gridSpan w:val="3"/>
            <w:vAlign w:val="center"/>
          </w:tcPr>
          <w:p w14:paraId="15A3D41F" w14:textId="77777777" w:rsidR="00A3445E" w:rsidRDefault="00000000">
            <w:pPr>
              <w:snapToGrid w:val="0"/>
              <w:spacing w:line="288" w:lineRule="auto"/>
              <w:ind w:firstLineChars="0" w:firstLine="0"/>
              <w:jc w:val="center"/>
            </w:pPr>
            <w:r>
              <w:rPr>
                <w:rFonts w:hint="eastAsia"/>
              </w:rPr>
              <w:t>Student</w:t>
            </w:r>
            <w:r>
              <w:rPr>
                <w:rFonts w:hint="eastAsia"/>
              </w:rPr>
              <w:t>、</w:t>
            </w:r>
            <w:r>
              <w:rPr>
                <w:rFonts w:hint="eastAsia"/>
              </w:rPr>
              <w:t>Teacher</w:t>
            </w:r>
            <w:r>
              <w:rPr>
                <w:rFonts w:hint="eastAsia"/>
              </w:rPr>
              <w:t>、</w:t>
            </w:r>
            <w:r>
              <w:rPr>
                <w:rFonts w:hint="eastAsia"/>
              </w:rPr>
              <w:t>Administrator</w:t>
            </w:r>
            <w:r>
              <w:rPr>
                <w:rFonts w:hint="eastAsia"/>
              </w:rPr>
              <w:t>（子类）</w:t>
            </w:r>
          </w:p>
        </w:tc>
      </w:tr>
      <w:tr w:rsidR="00A3445E" w14:paraId="0D50F35A" w14:textId="77777777">
        <w:trPr>
          <w:jc w:val="center"/>
        </w:trPr>
        <w:tc>
          <w:tcPr>
            <w:tcW w:w="1548" w:type="dxa"/>
            <w:vAlign w:val="center"/>
          </w:tcPr>
          <w:p w14:paraId="2354D1AF" w14:textId="77777777" w:rsidR="00A3445E" w:rsidRDefault="00000000">
            <w:pPr>
              <w:snapToGrid w:val="0"/>
              <w:spacing w:line="288" w:lineRule="auto"/>
              <w:ind w:firstLineChars="0" w:firstLine="0"/>
              <w:jc w:val="center"/>
            </w:pPr>
            <w:r>
              <w:rPr>
                <w:rFonts w:hint="eastAsia"/>
              </w:rPr>
              <w:t>部件被调用者</w:t>
            </w:r>
          </w:p>
        </w:tc>
        <w:tc>
          <w:tcPr>
            <w:tcW w:w="6480" w:type="dxa"/>
            <w:gridSpan w:val="3"/>
            <w:vAlign w:val="center"/>
          </w:tcPr>
          <w:p w14:paraId="07FCEE5C" w14:textId="77777777" w:rsidR="00A3445E" w:rsidRDefault="00000000">
            <w:pPr>
              <w:snapToGrid w:val="0"/>
              <w:spacing w:line="288" w:lineRule="auto"/>
              <w:ind w:firstLineChars="0" w:firstLine="0"/>
              <w:jc w:val="center"/>
            </w:pPr>
            <w:r>
              <w:rPr>
                <w:rFonts w:hint="eastAsia"/>
              </w:rPr>
              <w:t>User</w:t>
            </w:r>
            <w:r>
              <w:rPr>
                <w:rFonts w:hint="eastAsia"/>
              </w:rPr>
              <w:t>（父类）</w:t>
            </w:r>
          </w:p>
        </w:tc>
      </w:tr>
      <w:tr w:rsidR="00A3445E" w14:paraId="65E18B62" w14:textId="77777777">
        <w:trPr>
          <w:jc w:val="center"/>
        </w:trPr>
        <w:tc>
          <w:tcPr>
            <w:tcW w:w="1548" w:type="dxa"/>
            <w:vAlign w:val="center"/>
          </w:tcPr>
          <w:p w14:paraId="75947273" w14:textId="77777777" w:rsidR="00A3445E" w:rsidRDefault="00000000">
            <w:pPr>
              <w:snapToGrid w:val="0"/>
              <w:spacing w:line="288" w:lineRule="auto"/>
              <w:ind w:firstLineChars="0" w:firstLine="0"/>
              <w:jc w:val="center"/>
            </w:pPr>
            <w:r>
              <w:rPr>
                <w:rFonts w:hint="eastAsia"/>
              </w:rPr>
              <w:t>部件入口参数</w:t>
            </w:r>
          </w:p>
        </w:tc>
        <w:tc>
          <w:tcPr>
            <w:tcW w:w="6480" w:type="dxa"/>
            <w:gridSpan w:val="3"/>
            <w:vAlign w:val="center"/>
          </w:tcPr>
          <w:p w14:paraId="5AF78CCD" w14:textId="77777777" w:rsidR="00A3445E" w:rsidRDefault="00000000">
            <w:pPr>
              <w:snapToGrid w:val="0"/>
              <w:spacing w:line="288" w:lineRule="auto"/>
              <w:ind w:firstLineChars="0" w:firstLine="0"/>
              <w:jc w:val="center"/>
            </w:pPr>
            <w:r>
              <w:rPr>
                <w:rFonts w:hint="eastAsia"/>
              </w:rPr>
              <w:t>id, pwd, name</w:t>
            </w:r>
            <w:r>
              <w:rPr>
                <w:rFonts w:hint="eastAsia"/>
              </w:rPr>
              <w:t>（用户</w:t>
            </w:r>
            <w:r>
              <w:rPr>
                <w:rFonts w:hint="eastAsia"/>
              </w:rPr>
              <w:t>ID</w:t>
            </w:r>
            <w:r>
              <w:rPr>
                <w:rFonts w:hint="eastAsia"/>
              </w:rPr>
              <w:t>、密码、姓名）</w:t>
            </w:r>
          </w:p>
        </w:tc>
      </w:tr>
      <w:tr w:rsidR="00A3445E" w14:paraId="1D5C71D7" w14:textId="77777777">
        <w:trPr>
          <w:jc w:val="center"/>
        </w:trPr>
        <w:tc>
          <w:tcPr>
            <w:tcW w:w="1548" w:type="dxa"/>
            <w:vAlign w:val="center"/>
          </w:tcPr>
          <w:p w14:paraId="18AD128F" w14:textId="77777777" w:rsidR="00A3445E" w:rsidRDefault="00000000">
            <w:pPr>
              <w:snapToGrid w:val="0"/>
              <w:spacing w:line="288" w:lineRule="auto"/>
              <w:ind w:firstLineChars="0" w:firstLine="0"/>
              <w:jc w:val="center"/>
            </w:pPr>
            <w:r>
              <w:rPr>
                <w:rFonts w:hint="eastAsia"/>
              </w:rPr>
              <w:t>部件出口参数</w:t>
            </w:r>
          </w:p>
        </w:tc>
        <w:tc>
          <w:tcPr>
            <w:tcW w:w="6480" w:type="dxa"/>
            <w:gridSpan w:val="3"/>
            <w:vAlign w:val="center"/>
          </w:tcPr>
          <w:p w14:paraId="42ADB744" w14:textId="77777777" w:rsidR="00A3445E" w:rsidRDefault="00000000">
            <w:pPr>
              <w:snapToGrid w:val="0"/>
              <w:spacing w:line="288" w:lineRule="auto"/>
              <w:ind w:firstLineChars="0" w:firstLine="0"/>
              <w:jc w:val="center"/>
            </w:pPr>
            <w:r>
              <w:rPr>
                <w:rFonts w:hint="eastAsia"/>
              </w:rPr>
              <w:t>id, pwd, name</w:t>
            </w:r>
            <w:r>
              <w:rPr>
                <w:rFonts w:hint="eastAsia"/>
              </w:rPr>
              <w:t>（用户</w:t>
            </w:r>
            <w:r>
              <w:rPr>
                <w:rFonts w:hint="eastAsia"/>
              </w:rPr>
              <w:t>ID</w:t>
            </w:r>
            <w:r>
              <w:rPr>
                <w:rFonts w:hint="eastAsia"/>
              </w:rPr>
              <w:t>、密码、姓名）</w:t>
            </w:r>
          </w:p>
        </w:tc>
      </w:tr>
      <w:tr w:rsidR="00A3445E" w14:paraId="0240BFE1" w14:textId="77777777">
        <w:trPr>
          <w:jc w:val="center"/>
        </w:trPr>
        <w:tc>
          <w:tcPr>
            <w:tcW w:w="8028" w:type="dxa"/>
            <w:gridSpan w:val="4"/>
            <w:vAlign w:val="center"/>
          </w:tcPr>
          <w:p w14:paraId="7E87F92D" w14:textId="77777777" w:rsidR="00A3445E" w:rsidRDefault="00000000">
            <w:pPr>
              <w:snapToGrid w:val="0"/>
              <w:spacing w:line="288" w:lineRule="auto"/>
              <w:ind w:firstLineChars="0" w:firstLine="0"/>
            </w:pPr>
            <w:r>
              <w:rPr>
                <w:rFonts w:hint="eastAsia"/>
              </w:rPr>
              <w:t>算法或流程描述：</w:t>
            </w:r>
          </w:p>
          <w:p w14:paraId="416F3CC4" w14:textId="77777777" w:rsidR="00A3445E" w:rsidRDefault="00000000">
            <w:pPr>
              <w:pStyle w:val="22"/>
              <w:ind w:leftChars="0" w:left="0" w:firstLineChars="0" w:firstLine="0"/>
            </w:pPr>
            <w:r>
              <w:rPr>
                <w:rFonts w:hint="eastAsia"/>
              </w:rPr>
              <w:t xml:space="preserve">1. </w:t>
            </w:r>
            <w:r>
              <w:rPr>
                <w:rFonts w:hint="eastAsia"/>
              </w:rPr>
              <w:t>定义用户的基本属性：</w:t>
            </w:r>
            <w:r>
              <w:rPr>
                <w:rFonts w:hint="eastAsia"/>
              </w:rPr>
              <w:t>ID</w:t>
            </w:r>
            <w:r>
              <w:rPr>
                <w:rFonts w:hint="eastAsia"/>
              </w:rPr>
              <w:t>、密码、姓名；</w:t>
            </w:r>
          </w:p>
          <w:p w14:paraId="637B0A23" w14:textId="77777777" w:rsidR="00A3445E" w:rsidRDefault="00000000">
            <w:pPr>
              <w:pStyle w:val="22"/>
              <w:ind w:leftChars="0" w:left="0" w:firstLineChars="0" w:firstLine="0"/>
            </w:pPr>
            <w:r>
              <w:rPr>
                <w:rFonts w:hint="eastAsia"/>
              </w:rPr>
              <w:t xml:space="preserve">2. </w:t>
            </w:r>
            <w:r>
              <w:rPr>
                <w:rFonts w:hint="eastAsia"/>
              </w:rPr>
              <w:t>提供访问和修改这些属性的</w:t>
            </w:r>
            <w:r>
              <w:rPr>
                <w:rFonts w:hint="eastAsia"/>
              </w:rPr>
              <w:t>getter</w:t>
            </w:r>
            <w:r>
              <w:rPr>
                <w:rFonts w:hint="eastAsia"/>
              </w:rPr>
              <w:t>和</w:t>
            </w:r>
            <w:r>
              <w:rPr>
                <w:rFonts w:hint="eastAsia"/>
              </w:rPr>
              <w:t>setter</w:t>
            </w:r>
            <w:r>
              <w:rPr>
                <w:rFonts w:hint="eastAsia"/>
              </w:rPr>
              <w:t>方法。</w:t>
            </w:r>
          </w:p>
        </w:tc>
      </w:tr>
      <w:tr w:rsidR="00A3445E" w14:paraId="1BD65BD0" w14:textId="77777777">
        <w:trPr>
          <w:jc w:val="center"/>
        </w:trPr>
        <w:tc>
          <w:tcPr>
            <w:tcW w:w="1548" w:type="dxa"/>
            <w:vAlign w:val="center"/>
          </w:tcPr>
          <w:p w14:paraId="090DC214" w14:textId="77777777" w:rsidR="00A3445E" w:rsidRDefault="00000000">
            <w:pPr>
              <w:snapToGrid w:val="0"/>
              <w:spacing w:line="288" w:lineRule="auto"/>
              <w:ind w:firstLineChars="0" w:firstLine="0"/>
              <w:jc w:val="center"/>
            </w:pPr>
            <w:r>
              <w:rPr>
                <w:rFonts w:hint="eastAsia"/>
              </w:rPr>
              <w:t>表示形式</w:t>
            </w:r>
          </w:p>
        </w:tc>
        <w:tc>
          <w:tcPr>
            <w:tcW w:w="2130" w:type="dxa"/>
            <w:vAlign w:val="center"/>
          </w:tcPr>
          <w:p w14:paraId="6FDB3A9A" w14:textId="77777777" w:rsidR="00A3445E" w:rsidRDefault="00000000">
            <w:pPr>
              <w:snapToGrid w:val="0"/>
              <w:spacing w:line="288" w:lineRule="auto"/>
              <w:ind w:firstLineChars="0" w:firstLine="0"/>
              <w:jc w:val="center"/>
            </w:pPr>
            <w:r>
              <w:t xml:space="preserve">Java </w:t>
            </w:r>
            <w:r>
              <w:t>类</w:t>
            </w:r>
          </w:p>
        </w:tc>
        <w:tc>
          <w:tcPr>
            <w:tcW w:w="1290" w:type="dxa"/>
            <w:vAlign w:val="center"/>
          </w:tcPr>
          <w:p w14:paraId="486425C3" w14:textId="77777777" w:rsidR="00A3445E" w:rsidRDefault="00000000">
            <w:pPr>
              <w:snapToGrid w:val="0"/>
              <w:spacing w:line="288" w:lineRule="auto"/>
              <w:ind w:firstLineChars="0" w:firstLine="0"/>
              <w:jc w:val="center"/>
            </w:pPr>
            <w:r>
              <w:rPr>
                <w:rFonts w:hint="eastAsia"/>
              </w:rPr>
              <w:t>运行环境</w:t>
            </w:r>
          </w:p>
        </w:tc>
        <w:tc>
          <w:tcPr>
            <w:tcW w:w="3060" w:type="dxa"/>
            <w:vAlign w:val="center"/>
          </w:tcPr>
          <w:p w14:paraId="45099643" w14:textId="77777777" w:rsidR="00A3445E" w:rsidRDefault="00000000">
            <w:pPr>
              <w:snapToGrid w:val="0"/>
              <w:spacing w:line="288" w:lineRule="auto"/>
              <w:ind w:firstLineChars="0" w:firstLine="0"/>
              <w:jc w:val="center"/>
            </w:pPr>
            <w:r>
              <w:t xml:space="preserve">Java </w:t>
            </w:r>
            <w:r>
              <w:t>运行时环境</w:t>
            </w:r>
          </w:p>
        </w:tc>
      </w:tr>
      <w:tr w:rsidR="00A3445E" w14:paraId="723E7601" w14:textId="77777777">
        <w:trPr>
          <w:jc w:val="center"/>
        </w:trPr>
        <w:tc>
          <w:tcPr>
            <w:tcW w:w="1548" w:type="dxa"/>
            <w:vAlign w:val="center"/>
          </w:tcPr>
          <w:p w14:paraId="098CFB61" w14:textId="77777777" w:rsidR="00A3445E" w:rsidRDefault="00000000">
            <w:pPr>
              <w:snapToGrid w:val="0"/>
              <w:spacing w:line="288" w:lineRule="auto"/>
              <w:ind w:firstLineChars="0" w:firstLine="0"/>
              <w:jc w:val="center"/>
            </w:pPr>
            <w:r>
              <w:rPr>
                <w:rFonts w:hint="eastAsia"/>
              </w:rPr>
              <w:t>性能要求</w:t>
            </w:r>
          </w:p>
        </w:tc>
        <w:tc>
          <w:tcPr>
            <w:tcW w:w="2130" w:type="dxa"/>
            <w:vAlign w:val="center"/>
          </w:tcPr>
          <w:p w14:paraId="0094704A" w14:textId="77777777" w:rsidR="00A3445E" w:rsidRDefault="00000000">
            <w:pPr>
              <w:snapToGrid w:val="0"/>
              <w:spacing w:line="288" w:lineRule="auto"/>
              <w:ind w:firstLineChars="0" w:firstLine="0"/>
              <w:jc w:val="center"/>
            </w:pPr>
            <w:r>
              <w:rPr>
                <w:rFonts w:hint="eastAsia"/>
              </w:rPr>
              <w:t>操作应小于</w:t>
            </w:r>
            <w:r>
              <w:rPr>
                <w:rFonts w:hint="eastAsia"/>
              </w:rPr>
              <w:t>50ms</w:t>
            </w:r>
          </w:p>
        </w:tc>
        <w:tc>
          <w:tcPr>
            <w:tcW w:w="1290" w:type="dxa"/>
            <w:vAlign w:val="center"/>
          </w:tcPr>
          <w:p w14:paraId="59A47543" w14:textId="77777777" w:rsidR="00A3445E" w:rsidRDefault="00A3445E">
            <w:pPr>
              <w:snapToGrid w:val="0"/>
              <w:spacing w:line="288" w:lineRule="auto"/>
              <w:jc w:val="center"/>
            </w:pPr>
          </w:p>
        </w:tc>
        <w:tc>
          <w:tcPr>
            <w:tcW w:w="3060" w:type="dxa"/>
            <w:vAlign w:val="center"/>
          </w:tcPr>
          <w:p w14:paraId="153375E4" w14:textId="77777777" w:rsidR="00A3445E" w:rsidRDefault="00A3445E">
            <w:pPr>
              <w:snapToGrid w:val="0"/>
              <w:spacing w:line="288" w:lineRule="auto"/>
              <w:jc w:val="center"/>
            </w:pPr>
          </w:p>
        </w:tc>
      </w:tr>
    </w:tbl>
    <w:p w14:paraId="6141FDD2" w14:textId="77777777" w:rsidR="00A3445E" w:rsidRDefault="00A3445E">
      <w:pPr>
        <w:pStyle w:val="22"/>
        <w:snapToGrid w:val="0"/>
        <w:spacing w:after="0" w:line="360" w:lineRule="auto"/>
        <w:ind w:leftChars="0" w:left="840" w:firstLineChars="0" w:firstLine="0"/>
        <w:rPr>
          <w:rFonts w:ascii="微软雅黑" w:hAnsi="微软雅黑"/>
        </w:rPr>
      </w:pPr>
    </w:p>
    <w:p w14:paraId="3BB34C10" w14:textId="77777777" w:rsidR="00A3445E" w:rsidRDefault="00000000">
      <w:pPr>
        <w:pStyle w:val="22"/>
        <w:snapToGrid w:val="0"/>
        <w:spacing w:after="0" w:line="360" w:lineRule="auto"/>
        <w:ind w:leftChars="0" w:left="840" w:firstLineChars="0" w:firstLine="0"/>
        <w:rPr>
          <w:rFonts w:ascii="微软雅黑" w:hAnsi="微软雅黑"/>
        </w:rPr>
      </w:pPr>
      <w:r>
        <w:rPr>
          <w:rFonts w:ascii="微软雅黑" w:hAnsi="微软雅黑"/>
        </w:rPr>
        <w:t>流程描述：</w:t>
      </w:r>
    </w:p>
    <w:p w14:paraId="6879D56E" w14:textId="77777777" w:rsidR="00A3445E" w:rsidRDefault="00000000">
      <w:pPr>
        <w:pStyle w:val="22"/>
        <w:numPr>
          <w:ilvl w:val="0"/>
          <w:numId w:val="49"/>
        </w:numPr>
        <w:snapToGrid w:val="0"/>
        <w:spacing w:after="0" w:line="360" w:lineRule="auto"/>
        <w:ind w:leftChars="0" w:firstLineChars="0"/>
        <w:rPr>
          <w:rFonts w:ascii="微软雅黑" w:hAnsi="微软雅黑"/>
        </w:rPr>
      </w:pPr>
      <w:r>
        <w:rPr>
          <w:rFonts w:ascii="微软雅黑" w:hAnsi="微软雅黑"/>
        </w:rPr>
        <w:t>输入参数：</w:t>
      </w:r>
    </w:p>
    <w:p w14:paraId="24FDD213" w14:textId="77777777" w:rsidR="00A3445E" w:rsidRDefault="00000000">
      <w:pPr>
        <w:pStyle w:val="22"/>
        <w:numPr>
          <w:ilvl w:val="0"/>
          <w:numId w:val="50"/>
        </w:numPr>
        <w:snapToGrid w:val="0"/>
        <w:spacing w:after="0" w:line="360" w:lineRule="auto"/>
        <w:ind w:leftChars="0" w:firstLineChars="0"/>
        <w:rPr>
          <w:rFonts w:ascii="微软雅黑" w:hAnsi="微软雅黑"/>
        </w:rPr>
      </w:pPr>
      <w:r>
        <w:rPr>
          <w:rFonts w:ascii="微软雅黑" w:hAnsi="微软雅黑"/>
        </w:rPr>
        <w:t>id：用户的唯一标识符。</w:t>
      </w:r>
    </w:p>
    <w:p w14:paraId="3870F912" w14:textId="77777777" w:rsidR="00A3445E" w:rsidRDefault="00000000">
      <w:pPr>
        <w:pStyle w:val="22"/>
        <w:numPr>
          <w:ilvl w:val="0"/>
          <w:numId w:val="50"/>
        </w:numPr>
        <w:snapToGrid w:val="0"/>
        <w:spacing w:after="0" w:line="360" w:lineRule="auto"/>
        <w:ind w:leftChars="0" w:firstLineChars="0"/>
        <w:rPr>
          <w:rFonts w:ascii="微软雅黑" w:hAnsi="微软雅黑"/>
        </w:rPr>
      </w:pPr>
      <w:r>
        <w:rPr>
          <w:rFonts w:ascii="微软雅黑" w:hAnsi="微软雅黑"/>
        </w:rPr>
        <w:t>pwd：用户的密码。</w:t>
      </w:r>
    </w:p>
    <w:p w14:paraId="610FFD08" w14:textId="77777777" w:rsidR="00A3445E" w:rsidRDefault="00000000">
      <w:pPr>
        <w:pStyle w:val="22"/>
        <w:numPr>
          <w:ilvl w:val="0"/>
          <w:numId w:val="50"/>
        </w:numPr>
        <w:snapToGrid w:val="0"/>
        <w:spacing w:after="0" w:line="360" w:lineRule="auto"/>
        <w:ind w:leftChars="0" w:firstLineChars="0"/>
        <w:rPr>
          <w:rFonts w:ascii="微软雅黑" w:hAnsi="微软雅黑"/>
        </w:rPr>
      </w:pPr>
      <w:r>
        <w:rPr>
          <w:rFonts w:ascii="微软雅黑" w:hAnsi="微软雅黑"/>
        </w:rPr>
        <w:t>name：用户的姓名。</w:t>
      </w:r>
    </w:p>
    <w:p w14:paraId="3D6AFF69" w14:textId="77777777" w:rsidR="00A3445E" w:rsidRDefault="00000000">
      <w:pPr>
        <w:pStyle w:val="22"/>
        <w:numPr>
          <w:ilvl w:val="0"/>
          <w:numId w:val="49"/>
        </w:numPr>
        <w:snapToGrid w:val="0"/>
        <w:spacing w:after="0" w:line="360" w:lineRule="auto"/>
        <w:ind w:leftChars="0" w:firstLineChars="0"/>
        <w:rPr>
          <w:rFonts w:ascii="微软雅黑" w:hAnsi="微软雅黑"/>
        </w:rPr>
      </w:pPr>
      <w:r>
        <w:rPr>
          <w:rFonts w:ascii="微软雅黑" w:hAnsi="微软雅黑"/>
        </w:rPr>
        <w:t>执行过程：</w:t>
      </w:r>
    </w:p>
    <w:p w14:paraId="4CD54160" w14:textId="77777777" w:rsidR="00A3445E" w:rsidRDefault="00000000">
      <w:pPr>
        <w:pStyle w:val="22"/>
        <w:numPr>
          <w:ilvl w:val="0"/>
          <w:numId w:val="51"/>
        </w:numPr>
        <w:snapToGrid w:val="0"/>
        <w:spacing w:after="0" w:line="360" w:lineRule="auto"/>
        <w:ind w:leftChars="0" w:firstLineChars="0"/>
        <w:rPr>
          <w:rFonts w:ascii="微软雅黑" w:hAnsi="微软雅黑"/>
        </w:rPr>
      </w:pPr>
      <w:r>
        <w:rPr>
          <w:rFonts w:ascii="微软雅黑" w:hAnsi="微软雅黑"/>
        </w:rPr>
        <w:t>构造函数：</w:t>
      </w:r>
    </w:p>
    <w:p w14:paraId="2C39DEBC" w14:textId="77777777" w:rsidR="00A3445E" w:rsidRDefault="00000000">
      <w:pPr>
        <w:pStyle w:val="22"/>
        <w:numPr>
          <w:ilvl w:val="0"/>
          <w:numId w:val="52"/>
        </w:numPr>
        <w:snapToGrid w:val="0"/>
        <w:spacing w:after="0" w:line="360" w:lineRule="auto"/>
        <w:ind w:leftChars="0" w:firstLineChars="0"/>
        <w:rPr>
          <w:rFonts w:ascii="微软雅黑" w:hAnsi="微软雅黑"/>
        </w:rPr>
      </w:pPr>
      <w:r>
        <w:rPr>
          <w:rFonts w:ascii="微软雅黑" w:hAnsi="微软雅黑"/>
        </w:rPr>
        <w:lastRenderedPageBreak/>
        <w:t>如果传入 id、pwd 和 name，则将其赋值给类的对应属性。</w:t>
      </w:r>
    </w:p>
    <w:p w14:paraId="4322AA7D" w14:textId="77777777" w:rsidR="00A3445E" w:rsidRDefault="00000000">
      <w:pPr>
        <w:pStyle w:val="22"/>
        <w:numPr>
          <w:ilvl w:val="0"/>
          <w:numId w:val="52"/>
        </w:numPr>
        <w:snapToGrid w:val="0"/>
        <w:spacing w:after="0" w:line="360" w:lineRule="auto"/>
        <w:ind w:leftChars="0" w:firstLineChars="0"/>
        <w:rPr>
          <w:rFonts w:ascii="微软雅黑" w:hAnsi="微软雅黑"/>
        </w:rPr>
      </w:pPr>
      <w:r>
        <w:rPr>
          <w:rFonts w:ascii="微软雅黑" w:hAnsi="微软雅黑"/>
        </w:rPr>
        <w:t>如果不传入任何参数，使用默认构造函数。</w:t>
      </w:r>
    </w:p>
    <w:p w14:paraId="23F34F3C" w14:textId="77777777" w:rsidR="00A3445E" w:rsidRDefault="00000000">
      <w:pPr>
        <w:pStyle w:val="22"/>
        <w:numPr>
          <w:ilvl w:val="0"/>
          <w:numId w:val="51"/>
        </w:numPr>
        <w:snapToGrid w:val="0"/>
        <w:spacing w:after="0" w:line="360" w:lineRule="auto"/>
        <w:ind w:leftChars="0" w:firstLineChars="0"/>
        <w:rPr>
          <w:rFonts w:ascii="微软雅黑" w:hAnsi="微软雅黑"/>
        </w:rPr>
      </w:pPr>
      <w:r>
        <w:rPr>
          <w:rFonts w:ascii="微软雅黑" w:hAnsi="微软雅黑"/>
        </w:rPr>
        <w:t>通过提供的 getId()、setId()、getPwd()、setPwd()、getName() 和 setName() 方法访问和修改这些属性。</w:t>
      </w:r>
    </w:p>
    <w:p w14:paraId="483371C2" w14:textId="77777777" w:rsidR="00A3445E" w:rsidRDefault="00000000">
      <w:pPr>
        <w:pStyle w:val="22"/>
        <w:numPr>
          <w:ilvl w:val="0"/>
          <w:numId w:val="49"/>
        </w:numPr>
        <w:snapToGrid w:val="0"/>
        <w:spacing w:after="0" w:line="360" w:lineRule="auto"/>
        <w:ind w:leftChars="0" w:firstLineChars="0"/>
        <w:rPr>
          <w:rFonts w:ascii="微软雅黑" w:hAnsi="微软雅黑"/>
        </w:rPr>
      </w:pPr>
      <w:r>
        <w:rPr>
          <w:rFonts w:ascii="微软雅黑" w:hAnsi="微软雅黑"/>
        </w:rPr>
        <w:t>返回结果：</w:t>
      </w:r>
    </w:p>
    <w:p w14:paraId="78A00BD2" w14:textId="77777777" w:rsidR="00A3445E" w:rsidRDefault="00000000">
      <w:pPr>
        <w:pStyle w:val="22"/>
        <w:snapToGrid w:val="0"/>
        <w:spacing w:after="0" w:line="360" w:lineRule="auto"/>
        <w:ind w:leftChars="0" w:left="840" w:firstLineChars="0" w:firstLine="0"/>
        <w:rPr>
          <w:rFonts w:ascii="微软雅黑" w:hAnsi="微软雅黑"/>
        </w:rPr>
      </w:pPr>
      <w:r>
        <w:rPr>
          <w:rFonts w:ascii="微软雅黑" w:hAnsi="微软雅黑"/>
        </w:rPr>
        <w:tab/>
        <w:t>类的getter和setter方法返回用户的属性或对其进行修改。</w:t>
      </w:r>
    </w:p>
    <w:p w14:paraId="2EF26A28" w14:textId="77777777" w:rsidR="00A3445E" w:rsidRDefault="00000000">
      <w:pPr>
        <w:pStyle w:val="22"/>
        <w:numPr>
          <w:ilvl w:val="0"/>
          <w:numId w:val="49"/>
        </w:numPr>
        <w:snapToGrid w:val="0"/>
        <w:spacing w:after="0" w:line="360" w:lineRule="auto"/>
        <w:ind w:leftChars="0" w:firstLineChars="0"/>
        <w:rPr>
          <w:rFonts w:ascii="微软雅黑" w:hAnsi="微软雅黑"/>
        </w:rPr>
      </w:pPr>
      <w:r>
        <w:rPr>
          <w:rFonts w:ascii="微软雅黑" w:hAnsi="微软雅黑"/>
        </w:rPr>
        <w:t>算法描述：</w:t>
      </w:r>
    </w:p>
    <w:p w14:paraId="24DF458B" w14:textId="77777777" w:rsidR="00A3445E" w:rsidRDefault="00000000">
      <w:pPr>
        <w:pStyle w:val="22"/>
        <w:numPr>
          <w:ilvl w:val="0"/>
          <w:numId w:val="51"/>
        </w:numPr>
        <w:snapToGrid w:val="0"/>
        <w:spacing w:after="0" w:line="360" w:lineRule="auto"/>
        <w:ind w:leftChars="0" w:firstLineChars="0"/>
        <w:rPr>
          <w:rFonts w:ascii="微软雅黑" w:hAnsi="微软雅黑"/>
        </w:rPr>
      </w:pPr>
      <w:r>
        <w:rPr>
          <w:rFonts w:ascii="微软雅黑" w:hAnsi="微软雅黑"/>
        </w:rPr>
        <w:t>getId()、getPwd() 和 getName() 返回用户的对应属性。</w:t>
      </w:r>
    </w:p>
    <w:p w14:paraId="247BA423" w14:textId="77777777" w:rsidR="00A3445E" w:rsidRDefault="00000000">
      <w:pPr>
        <w:pStyle w:val="22"/>
        <w:numPr>
          <w:ilvl w:val="0"/>
          <w:numId w:val="51"/>
        </w:numPr>
        <w:snapToGrid w:val="0"/>
        <w:spacing w:after="0" w:line="360" w:lineRule="auto"/>
        <w:ind w:leftChars="0" w:firstLineChars="0"/>
        <w:rPr>
          <w:rFonts w:ascii="微软雅黑" w:hAnsi="微软雅黑"/>
        </w:rPr>
      </w:pPr>
      <w:r>
        <w:rPr>
          <w:rFonts w:ascii="微软雅黑" w:hAnsi="微软雅黑"/>
        </w:rPr>
        <w:t>setId(String id)、setPwd(String pwd) 和 setName(String name) 修改用户的属性值。</w:t>
      </w:r>
    </w:p>
    <w:p w14:paraId="3654A6DC" w14:textId="77777777" w:rsidR="00A3445E" w:rsidRDefault="00000000">
      <w:pPr>
        <w:pStyle w:val="1"/>
      </w:pPr>
      <w:bookmarkStart w:id="426" w:name="_Toc120961479"/>
      <w:bookmarkStart w:id="427" w:name="_Toc120968903"/>
      <w:bookmarkStart w:id="428" w:name="_Toc120961143"/>
      <w:bookmarkStart w:id="429" w:name="_Toc120968739"/>
      <w:bookmarkStart w:id="430" w:name="_Toc120961643"/>
      <w:bookmarkStart w:id="431" w:name="_Toc124506260"/>
      <w:bookmarkStart w:id="432" w:name="_Toc154578143"/>
      <w:bookmarkStart w:id="433" w:name="_Toc127799137"/>
      <w:bookmarkStart w:id="434" w:name="_Toc120961308"/>
      <w:r>
        <w:rPr>
          <w:rFonts w:hint="eastAsia"/>
        </w:rPr>
        <w:t>部件（或类、方法）详细说明</w:t>
      </w:r>
    </w:p>
    <w:p w14:paraId="68921F16" w14:textId="77777777" w:rsidR="00A3445E" w:rsidRDefault="00000000">
      <w:pPr>
        <w:pStyle w:val="2"/>
        <w:snapToGrid w:val="0"/>
        <w:spacing w:before="0" w:after="0" w:line="288" w:lineRule="auto"/>
        <w:rPr>
          <w:rFonts w:ascii="Consolas" w:eastAsia="微软雅黑" w:hAnsi="Consolas"/>
        </w:rPr>
      </w:pPr>
      <w:r>
        <w:rPr>
          <w:rFonts w:ascii="Consolas" w:eastAsia="微软雅黑" w:hAnsi="Consolas" w:hint="eastAsia"/>
        </w:rPr>
        <w:t>类数据成员说明</w:t>
      </w:r>
    </w:p>
    <w:p w14:paraId="48BF6EAD" w14:textId="77777777" w:rsidR="00A3445E" w:rsidRDefault="00000000">
      <w:pPr>
        <w:pStyle w:val="22"/>
        <w:snapToGrid w:val="0"/>
        <w:spacing w:after="0" w:line="288" w:lineRule="auto"/>
        <w:ind w:leftChars="0" w:left="0" w:firstLineChars="0" w:firstLine="0"/>
        <w:jc w:val="left"/>
      </w:pPr>
      <w:r>
        <w:t xml:space="preserve">2.1.1 </w:t>
      </w:r>
      <w:r>
        <w:rPr>
          <w:rFonts w:hint="eastAsia"/>
        </w:rPr>
        <w:t>成员变量列表</w:t>
      </w:r>
    </w:p>
    <w:tbl>
      <w:tblPr>
        <w:tblW w:w="75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1948"/>
        <w:gridCol w:w="1646"/>
        <w:gridCol w:w="2309"/>
        <w:gridCol w:w="891"/>
      </w:tblGrid>
      <w:tr w:rsidR="00A3445E" w14:paraId="01F9314D" w14:textId="77777777">
        <w:trPr>
          <w:trHeight w:val="397"/>
          <w:jc w:val="center"/>
        </w:trPr>
        <w:tc>
          <w:tcPr>
            <w:tcW w:w="747" w:type="dxa"/>
            <w:tcBorders>
              <w:bottom w:val="single" w:sz="4" w:space="0" w:color="auto"/>
            </w:tcBorders>
            <w:shd w:val="clear" w:color="auto" w:fill="CCCCCC"/>
          </w:tcPr>
          <w:p w14:paraId="7305BAF6" w14:textId="77777777" w:rsidR="00A3445E" w:rsidRDefault="00000000">
            <w:pPr>
              <w:snapToGrid w:val="0"/>
              <w:spacing w:line="288" w:lineRule="auto"/>
              <w:ind w:firstLineChars="0" w:firstLine="0"/>
              <w:jc w:val="center"/>
              <w:rPr>
                <w:szCs w:val="21"/>
              </w:rPr>
            </w:pPr>
            <w:r>
              <w:rPr>
                <w:rFonts w:hint="eastAsia"/>
              </w:rPr>
              <w:t>序号</w:t>
            </w:r>
          </w:p>
        </w:tc>
        <w:tc>
          <w:tcPr>
            <w:tcW w:w="1948" w:type="dxa"/>
            <w:tcBorders>
              <w:bottom w:val="single" w:sz="4" w:space="0" w:color="auto"/>
            </w:tcBorders>
            <w:shd w:val="clear" w:color="auto" w:fill="CCCCCC"/>
          </w:tcPr>
          <w:p w14:paraId="3DE26096" w14:textId="77777777" w:rsidR="00A3445E" w:rsidRDefault="00000000">
            <w:pPr>
              <w:snapToGrid w:val="0"/>
              <w:spacing w:line="288" w:lineRule="auto"/>
              <w:ind w:firstLineChars="0" w:firstLine="0"/>
              <w:jc w:val="center"/>
              <w:rPr>
                <w:szCs w:val="21"/>
              </w:rPr>
            </w:pPr>
            <w:r>
              <w:rPr>
                <w:rFonts w:hint="eastAsia"/>
              </w:rPr>
              <w:t>变量</w:t>
            </w:r>
          </w:p>
        </w:tc>
        <w:tc>
          <w:tcPr>
            <w:tcW w:w="1646" w:type="dxa"/>
            <w:tcBorders>
              <w:bottom w:val="single" w:sz="4" w:space="0" w:color="auto"/>
            </w:tcBorders>
            <w:shd w:val="clear" w:color="auto" w:fill="CCCCCC"/>
          </w:tcPr>
          <w:p w14:paraId="30A01FA7" w14:textId="77777777" w:rsidR="00A3445E" w:rsidRDefault="00000000">
            <w:pPr>
              <w:snapToGrid w:val="0"/>
              <w:spacing w:line="288" w:lineRule="auto"/>
              <w:ind w:firstLineChars="0" w:firstLine="0"/>
              <w:jc w:val="center"/>
              <w:rPr>
                <w:szCs w:val="21"/>
              </w:rPr>
            </w:pPr>
            <w:r>
              <w:rPr>
                <w:rFonts w:hint="eastAsia"/>
              </w:rPr>
              <w:t>类型</w:t>
            </w:r>
          </w:p>
        </w:tc>
        <w:tc>
          <w:tcPr>
            <w:tcW w:w="2309" w:type="dxa"/>
            <w:tcBorders>
              <w:bottom w:val="single" w:sz="4" w:space="0" w:color="auto"/>
            </w:tcBorders>
            <w:shd w:val="clear" w:color="auto" w:fill="CCCCCC"/>
          </w:tcPr>
          <w:p w14:paraId="09EB1640" w14:textId="77777777" w:rsidR="00A3445E" w:rsidRDefault="00000000">
            <w:pPr>
              <w:snapToGrid w:val="0"/>
              <w:spacing w:line="288" w:lineRule="auto"/>
              <w:ind w:firstLineChars="0" w:firstLine="0"/>
              <w:jc w:val="center"/>
              <w:rPr>
                <w:szCs w:val="21"/>
              </w:rPr>
            </w:pPr>
            <w:r>
              <w:rPr>
                <w:rFonts w:hint="eastAsia"/>
              </w:rPr>
              <w:t>含义</w:t>
            </w:r>
          </w:p>
        </w:tc>
        <w:tc>
          <w:tcPr>
            <w:tcW w:w="891" w:type="dxa"/>
            <w:tcBorders>
              <w:bottom w:val="single" w:sz="4" w:space="0" w:color="auto"/>
            </w:tcBorders>
            <w:shd w:val="clear" w:color="auto" w:fill="CCCCCC"/>
          </w:tcPr>
          <w:p w14:paraId="1AC13ACB" w14:textId="77777777" w:rsidR="00A3445E" w:rsidRDefault="00000000">
            <w:pPr>
              <w:snapToGrid w:val="0"/>
              <w:spacing w:line="288" w:lineRule="auto"/>
              <w:ind w:firstLineChars="0" w:firstLine="0"/>
              <w:jc w:val="center"/>
              <w:rPr>
                <w:szCs w:val="21"/>
              </w:rPr>
            </w:pPr>
            <w:r>
              <w:rPr>
                <w:rFonts w:hint="eastAsia"/>
              </w:rPr>
              <w:t>修饰符</w:t>
            </w:r>
          </w:p>
        </w:tc>
      </w:tr>
      <w:tr w:rsidR="00A3445E" w14:paraId="435D1537" w14:textId="77777777">
        <w:trPr>
          <w:trHeight w:val="397"/>
          <w:jc w:val="center"/>
        </w:trPr>
        <w:tc>
          <w:tcPr>
            <w:tcW w:w="747" w:type="dxa"/>
            <w:tcBorders>
              <w:bottom w:val="single" w:sz="4" w:space="0" w:color="auto"/>
            </w:tcBorders>
            <w:shd w:val="clear" w:color="auto" w:fill="CCCCCC"/>
          </w:tcPr>
          <w:p w14:paraId="4FE50940" w14:textId="77777777" w:rsidR="00A3445E" w:rsidRDefault="00000000">
            <w:pPr>
              <w:snapToGrid w:val="0"/>
              <w:spacing w:line="288" w:lineRule="auto"/>
              <w:ind w:firstLineChars="0" w:firstLine="0"/>
              <w:jc w:val="center"/>
            </w:pPr>
            <w:r>
              <w:rPr>
                <w:rFonts w:hint="eastAsia"/>
              </w:rPr>
              <w:t>1</w:t>
            </w:r>
          </w:p>
        </w:tc>
        <w:tc>
          <w:tcPr>
            <w:tcW w:w="1948" w:type="dxa"/>
            <w:tcBorders>
              <w:bottom w:val="single" w:sz="4" w:space="0" w:color="auto"/>
            </w:tcBorders>
            <w:shd w:val="clear" w:color="auto" w:fill="FFFFFF" w:themeFill="background1"/>
          </w:tcPr>
          <w:p w14:paraId="20A0B186" w14:textId="77777777" w:rsidR="00A3445E" w:rsidRDefault="00000000">
            <w:pPr>
              <w:snapToGrid w:val="0"/>
              <w:spacing w:line="288" w:lineRule="auto"/>
              <w:ind w:firstLineChars="0" w:firstLine="0"/>
              <w:jc w:val="center"/>
            </w:pPr>
            <w:r>
              <w:rPr>
                <w:rFonts w:hint="eastAsia"/>
              </w:rPr>
              <w:t>id</w:t>
            </w:r>
          </w:p>
        </w:tc>
        <w:tc>
          <w:tcPr>
            <w:tcW w:w="1646" w:type="dxa"/>
            <w:tcBorders>
              <w:bottom w:val="single" w:sz="4" w:space="0" w:color="auto"/>
            </w:tcBorders>
            <w:shd w:val="clear" w:color="auto" w:fill="FFFFFF" w:themeFill="background1"/>
          </w:tcPr>
          <w:p w14:paraId="4FC720EB" w14:textId="77777777" w:rsidR="00A3445E" w:rsidRDefault="00000000">
            <w:pPr>
              <w:snapToGrid w:val="0"/>
              <w:spacing w:line="288" w:lineRule="auto"/>
              <w:ind w:firstLineChars="0" w:firstLine="0"/>
              <w:jc w:val="center"/>
            </w:pPr>
            <w:r>
              <w:rPr>
                <w:rFonts w:hint="eastAsia"/>
              </w:rPr>
              <w:t>String</w:t>
            </w:r>
          </w:p>
        </w:tc>
        <w:tc>
          <w:tcPr>
            <w:tcW w:w="2309" w:type="dxa"/>
            <w:tcBorders>
              <w:bottom w:val="single" w:sz="4" w:space="0" w:color="auto"/>
            </w:tcBorders>
            <w:shd w:val="clear" w:color="auto" w:fill="FFFFFF" w:themeFill="background1"/>
          </w:tcPr>
          <w:p w14:paraId="2546BCE7" w14:textId="77777777" w:rsidR="00A3445E" w:rsidRDefault="00000000">
            <w:pPr>
              <w:snapToGrid w:val="0"/>
              <w:spacing w:line="288" w:lineRule="auto"/>
              <w:ind w:firstLineChars="0" w:firstLine="0"/>
              <w:jc w:val="center"/>
            </w:pPr>
            <w:r>
              <w:rPr>
                <w:rFonts w:hint="eastAsia"/>
              </w:rPr>
              <w:t>用户的账号</w:t>
            </w:r>
            <w:r>
              <w:rPr>
                <w:rFonts w:hint="eastAsia"/>
              </w:rPr>
              <w:t>ID</w:t>
            </w:r>
          </w:p>
        </w:tc>
        <w:tc>
          <w:tcPr>
            <w:tcW w:w="891" w:type="dxa"/>
            <w:tcBorders>
              <w:bottom w:val="single" w:sz="4" w:space="0" w:color="auto"/>
            </w:tcBorders>
            <w:shd w:val="clear" w:color="auto" w:fill="FFFFFF" w:themeFill="background1"/>
          </w:tcPr>
          <w:p w14:paraId="25C9A21E" w14:textId="77777777" w:rsidR="00A3445E" w:rsidRDefault="00000000">
            <w:pPr>
              <w:snapToGrid w:val="0"/>
              <w:spacing w:line="288" w:lineRule="auto"/>
              <w:ind w:firstLineChars="0" w:firstLine="0"/>
              <w:jc w:val="center"/>
            </w:pPr>
            <w:r>
              <w:rPr>
                <w:rFonts w:hint="eastAsia"/>
              </w:rPr>
              <w:t>私有</w:t>
            </w:r>
          </w:p>
        </w:tc>
      </w:tr>
      <w:tr w:rsidR="00A3445E" w14:paraId="0367CFDA" w14:textId="77777777">
        <w:trPr>
          <w:trHeight w:val="397"/>
          <w:jc w:val="center"/>
        </w:trPr>
        <w:tc>
          <w:tcPr>
            <w:tcW w:w="747" w:type="dxa"/>
            <w:tcBorders>
              <w:bottom w:val="single" w:sz="4" w:space="0" w:color="auto"/>
            </w:tcBorders>
            <w:shd w:val="clear" w:color="auto" w:fill="CCCCCC"/>
          </w:tcPr>
          <w:p w14:paraId="6503C149" w14:textId="77777777" w:rsidR="00A3445E" w:rsidRDefault="00000000">
            <w:pPr>
              <w:snapToGrid w:val="0"/>
              <w:spacing w:line="288" w:lineRule="auto"/>
              <w:ind w:firstLineChars="0" w:firstLine="0"/>
              <w:jc w:val="center"/>
            </w:pPr>
            <w:r>
              <w:rPr>
                <w:rFonts w:hint="eastAsia"/>
              </w:rPr>
              <w:t>2</w:t>
            </w:r>
          </w:p>
        </w:tc>
        <w:tc>
          <w:tcPr>
            <w:tcW w:w="1948" w:type="dxa"/>
            <w:tcBorders>
              <w:bottom w:val="single" w:sz="4" w:space="0" w:color="auto"/>
            </w:tcBorders>
            <w:shd w:val="clear" w:color="auto" w:fill="FFFFFF" w:themeFill="background1"/>
          </w:tcPr>
          <w:p w14:paraId="5C1AF358" w14:textId="77777777" w:rsidR="00A3445E" w:rsidRDefault="00000000">
            <w:pPr>
              <w:snapToGrid w:val="0"/>
              <w:spacing w:line="288" w:lineRule="auto"/>
              <w:ind w:firstLineChars="0" w:firstLine="0"/>
              <w:jc w:val="center"/>
            </w:pPr>
            <w:r>
              <w:rPr>
                <w:rFonts w:hint="eastAsia"/>
              </w:rPr>
              <w:t>pwd</w:t>
            </w:r>
          </w:p>
        </w:tc>
        <w:tc>
          <w:tcPr>
            <w:tcW w:w="1646" w:type="dxa"/>
            <w:tcBorders>
              <w:bottom w:val="single" w:sz="4" w:space="0" w:color="auto"/>
            </w:tcBorders>
            <w:shd w:val="clear" w:color="auto" w:fill="FFFFFF" w:themeFill="background1"/>
          </w:tcPr>
          <w:p w14:paraId="10F67168" w14:textId="77777777" w:rsidR="00A3445E" w:rsidRDefault="00000000">
            <w:pPr>
              <w:snapToGrid w:val="0"/>
              <w:spacing w:line="288" w:lineRule="auto"/>
              <w:ind w:firstLineChars="0" w:firstLine="0"/>
              <w:jc w:val="center"/>
            </w:pPr>
            <w:r>
              <w:rPr>
                <w:rFonts w:hint="eastAsia"/>
              </w:rPr>
              <w:t>String</w:t>
            </w:r>
          </w:p>
        </w:tc>
        <w:tc>
          <w:tcPr>
            <w:tcW w:w="2309" w:type="dxa"/>
            <w:tcBorders>
              <w:bottom w:val="single" w:sz="4" w:space="0" w:color="auto"/>
            </w:tcBorders>
            <w:shd w:val="clear" w:color="auto" w:fill="FFFFFF" w:themeFill="background1"/>
          </w:tcPr>
          <w:p w14:paraId="59694E9D" w14:textId="77777777" w:rsidR="00A3445E" w:rsidRDefault="00000000">
            <w:pPr>
              <w:snapToGrid w:val="0"/>
              <w:spacing w:line="288" w:lineRule="auto"/>
              <w:ind w:firstLineChars="0" w:firstLine="0"/>
              <w:jc w:val="center"/>
            </w:pPr>
            <w:r>
              <w:rPr>
                <w:rFonts w:hint="eastAsia"/>
              </w:rPr>
              <w:t>用户的密码</w:t>
            </w:r>
          </w:p>
        </w:tc>
        <w:tc>
          <w:tcPr>
            <w:tcW w:w="891" w:type="dxa"/>
            <w:tcBorders>
              <w:bottom w:val="single" w:sz="4" w:space="0" w:color="auto"/>
            </w:tcBorders>
            <w:shd w:val="clear" w:color="auto" w:fill="FFFFFF" w:themeFill="background1"/>
          </w:tcPr>
          <w:p w14:paraId="37F9C0D7" w14:textId="77777777" w:rsidR="00A3445E" w:rsidRDefault="00000000">
            <w:pPr>
              <w:snapToGrid w:val="0"/>
              <w:spacing w:line="288" w:lineRule="auto"/>
              <w:ind w:firstLineChars="0" w:firstLine="0"/>
              <w:jc w:val="center"/>
            </w:pPr>
            <w:r>
              <w:rPr>
                <w:rFonts w:hint="eastAsia"/>
              </w:rPr>
              <w:t>私有</w:t>
            </w:r>
          </w:p>
        </w:tc>
      </w:tr>
      <w:tr w:rsidR="00A3445E" w14:paraId="5000248E" w14:textId="77777777">
        <w:trPr>
          <w:trHeight w:val="397"/>
          <w:jc w:val="center"/>
        </w:trPr>
        <w:tc>
          <w:tcPr>
            <w:tcW w:w="747" w:type="dxa"/>
            <w:tcBorders>
              <w:bottom w:val="single" w:sz="4" w:space="0" w:color="auto"/>
            </w:tcBorders>
            <w:shd w:val="clear" w:color="auto" w:fill="CCCCCC"/>
          </w:tcPr>
          <w:p w14:paraId="409D8635" w14:textId="77777777" w:rsidR="00A3445E" w:rsidRDefault="00000000">
            <w:pPr>
              <w:snapToGrid w:val="0"/>
              <w:spacing w:line="288" w:lineRule="auto"/>
              <w:ind w:firstLineChars="0" w:firstLine="0"/>
              <w:jc w:val="center"/>
            </w:pPr>
            <w:r>
              <w:rPr>
                <w:rFonts w:hint="eastAsia"/>
              </w:rPr>
              <w:t>3</w:t>
            </w:r>
          </w:p>
        </w:tc>
        <w:tc>
          <w:tcPr>
            <w:tcW w:w="1948" w:type="dxa"/>
            <w:tcBorders>
              <w:bottom w:val="single" w:sz="4" w:space="0" w:color="auto"/>
            </w:tcBorders>
            <w:shd w:val="clear" w:color="auto" w:fill="FFFFFF" w:themeFill="background1"/>
          </w:tcPr>
          <w:p w14:paraId="763278F1" w14:textId="77777777" w:rsidR="00A3445E" w:rsidRDefault="00000000">
            <w:pPr>
              <w:snapToGrid w:val="0"/>
              <w:spacing w:line="288" w:lineRule="auto"/>
              <w:ind w:firstLineChars="0" w:firstLine="0"/>
              <w:jc w:val="center"/>
            </w:pPr>
            <w:r>
              <w:rPr>
                <w:rFonts w:hint="eastAsia"/>
              </w:rPr>
              <w:t>name</w:t>
            </w:r>
          </w:p>
        </w:tc>
        <w:tc>
          <w:tcPr>
            <w:tcW w:w="1646" w:type="dxa"/>
            <w:tcBorders>
              <w:bottom w:val="single" w:sz="4" w:space="0" w:color="auto"/>
            </w:tcBorders>
            <w:shd w:val="clear" w:color="auto" w:fill="FFFFFF" w:themeFill="background1"/>
          </w:tcPr>
          <w:p w14:paraId="09569FA7" w14:textId="77777777" w:rsidR="00A3445E" w:rsidRDefault="00000000">
            <w:pPr>
              <w:snapToGrid w:val="0"/>
              <w:spacing w:line="288" w:lineRule="auto"/>
              <w:ind w:firstLineChars="0" w:firstLine="0"/>
              <w:jc w:val="center"/>
            </w:pPr>
            <w:r>
              <w:rPr>
                <w:rFonts w:hint="eastAsia"/>
              </w:rPr>
              <w:t>String</w:t>
            </w:r>
          </w:p>
        </w:tc>
        <w:tc>
          <w:tcPr>
            <w:tcW w:w="2309" w:type="dxa"/>
            <w:tcBorders>
              <w:bottom w:val="single" w:sz="4" w:space="0" w:color="auto"/>
            </w:tcBorders>
            <w:shd w:val="clear" w:color="auto" w:fill="FFFFFF" w:themeFill="background1"/>
          </w:tcPr>
          <w:p w14:paraId="5B3784EF" w14:textId="77777777" w:rsidR="00A3445E" w:rsidRDefault="00000000">
            <w:pPr>
              <w:snapToGrid w:val="0"/>
              <w:spacing w:line="288" w:lineRule="auto"/>
              <w:ind w:firstLineChars="0" w:firstLine="0"/>
              <w:jc w:val="center"/>
            </w:pPr>
            <w:r>
              <w:rPr>
                <w:rFonts w:hint="eastAsia"/>
              </w:rPr>
              <w:t>用户的姓名</w:t>
            </w:r>
          </w:p>
        </w:tc>
        <w:tc>
          <w:tcPr>
            <w:tcW w:w="891" w:type="dxa"/>
            <w:tcBorders>
              <w:bottom w:val="single" w:sz="4" w:space="0" w:color="auto"/>
            </w:tcBorders>
            <w:shd w:val="clear" w:color="auto" w:fill="FFFFFF" w:themeFill="background1"/>
          </w:tcPr>
          <w:p w14:paraId="7BF3B8A9" w14:textId="77777777" w:rsidR="00A3445E" w:rsidRDefault="00000000">
            <w:pPr>
              <w:snapToGrid w:val="0"/>
              <w:spacing w:line="288" w:lineRule="auto"/>
              <w:ind w:firstLineChars="0" w:firstLine="0"/>
              <w:jc w:val="center"/>
            </w:pPr>
            <w:r>
              <w:rPr>
                <w:rFonts w:hint="eastAsia"/>
              </w:rPr>
              <w:t>公有</w:t>
            </w:r>
          </w:p>
        </w:tc>
      </w:tr>
      <w:tr w:rsidR="00A3445E" w14:paraId="48884E93" w14:textId="77777777">
        <w:trPr>
          <w:trHeight w:val="397"/>
          <w:jc w:val="center"/>
        </w:trPr>
        <w:tc>
          <w:tcPr>
            <w:tcW w:w="747" w:type="dxa"/>
            <w:tcBorders>
              <w:bottom w:val="single" w:sz="4" w:space="0" w:color="auto"/>
            </w:tcBorders>
            <w:shd w:val="clear" w:color="auto" w:fill="CCCCCC"/>
          </w:tcPr>
          <w:p w14:paraId="30872A7D" w14:textId="77777777" w:rsidR="00A3445E" w:rsidRDefault="00000000">
            <w:pPr>
              <w:snapToGrid w:val="0"/>
              <w:spacing w:line="288" w:lineRule="auto"/>
              <w:ind w:firstLineChars="0" w:firstLine="0"/>
              <w:jc w:val="center"/>
            </w:pPr>
            <w:r>
              <w:rPr>
                <w:rFonts w:hint="eastAsia"/>
              </w:rPr>
              <w:t>4</w:t>
            </w:r>
          </w:p>
        </w:tc>
        <w:tc>
          <w:tcPr>
            <w:tcW w:w="1948" w:type="dxa"/>
            <w:tcBorders>
              <w:bottom w:val="single" w:sz="4" w:space="0" w:color="auto"/>
            </w:tcBorders>
            <w:shd w:val="clear" w:color="auto" w:fill="FFFFFF" w:themeFill="background1"/>
          </w:tcPr>
          <w:p w14:paraId="4C75BB27" w14:textId="77777777" w:rsidR="00A3445E" w:rsidRDefault="00000000">
            <w:pPr>
              <w:snapToGrid w:val="0"/>
              <w:spacing w:line="288" w:lineRule="auto"/>
              <w:ind w:firstLineChars="0" w:firstLine="0"/>
              <w:jc w:val="center"/>
            </w:pPr>
            <w:r>
              <w:rPr>
                <w:rFonts w:hint="eastAsia"/>
              </w:rPr>
              <w:t>idd</w:t>
            </w:r>
          </w:p>
        </w:tc>
        <w:tc>
          <w:tcPr>
            <w:tcW w:w="1646" w:type="dxa"/>
            <w:tcBorders>
              <w:bottom w:val="single" w:sz="4" w:space="0" w:color="auto"/>
            </w:tcBorders>
            <w:shd w:val="clear" w:color="auto" w:fill="FFFFFF" w:themeFill="background1"/>
          </w:tcPr>
          <w:p w14:paraId="5B99946B" w14:textId="77777777" w:rsidR="00A3445E" w:rsidRDefault="00000000">
            <w:pPr>
              <w:snapToGrid w:val="0"/>
              <w:spacing w:line="288" w:lineRule="auto"/>
              <w:ind w:firstLineChars="0" w:firstLine="0"/>
              <w:jc w:val="center"/>
            </w:pPr>
            <w:r>
              <w:rPr>
                <w:rFonts w:hint="eastAsia"/>
              </w:rPr>
              <w:t>String</w:t>
            </w:r>
          </w:p>
        </w:tc>
        <w:tc>
          <w:tcPr>
            <w:tcW w:w="2309" w:type="dxa"/>
            <w:tcBorders>
              <w:bottom w:val="single" w:sz="4" w:space="0" w:color="auto"/>
            </w:tcBorders>
            <w:shd w:val="clear" w:color="auto" w:fill="FFFFFF" w:themeFill="background1"/>
          </w:tcPr>
          <w:p w14:paraId="2DDFB120" w14:textId="77777777" w:rsidR="00A3445E" w:rsidRDefault="00000000">
            <w:pPr>
              <w:snapToGrid w:val="0"/>
              <w:spacing w:line="288" w:lineRule="auto"/>
              <w:ind w:firstLineChars="0" w:firstLine="0"/>
              <w:jc w:val="center"/>
            </w:pPr>
            <w:r>
              <w:rPr>
                <w:rFonts w:hint="eastAsia"/>
              </w:rPr>
              <w:t>教师</w:t>
            </w:r>
            <w:r>
              <w:rPr>
                <w:rFonts w:hint="eastAsia"/>
              </w:rPr>
              <w:t>/</w:t>
            </w:r>
            <w:r>
              <w:rPr>
                <w:rFonts w:hint="eastAsia"/>
              </w:rPr>
              <w:t>管理员的账号</w:t>
            </w:r>
            <w:r>
              <w:rPr>
                <w:rFonts w:hint="eastAsia"/>
              </w:rPr>
              <w:t>ID</w:t>
            </w:r>
          </w:p>
        </w:tc>
        <w:tc>
          <w:tcPr>
            <w:tcW w:w="891" w:type="dxa"/>
            <w:tcBorders>
              <w:bottom w:val="single" w:sz="4" w:space="0" w:color="auto"/>
            </w:tcBorders>
            <w:shd w:val="clear" w:color="auto" w:fill="FFFFFF" w:themeFill="background1"/>
          </w:tcPr>
          <w:p w14:paraId="799AF3CF" w14:textId="77777777" w:rsidR="00A3445E" w:rsidRDefault="00000000">
            <w:pPr>
              <w:snapToGrid w:val="0"/>
              <w:spacing w:line="288" w:lineRule="auto"/>
              <w:ind w:firstLineChars="0" w:firstLine="0"/>
              <w:jc w:val="center"/>
            </w:pPr>
            <w:r>
              <w:rPr>
                <w:rFonts w:hint="eastAsia"/>
              </w:rPr>
              <w:t>私有</w:t>
            </w:r>
          </w:p>
        </w:tc>
      </w:tr>
      <w:tr w:rsidR="00A3445E" w14:paraId="24595CAD" w14:textId="77777777">
        <w:trPr>
          <w:trHeight w:val="397"/>
          <w:jc w:val="center"/>
        </w:trPr>
        <w:tc>
          <w:tcPr>
            <w:tcW w:w="747" w:type="dxa"/>
            <w:tcBorders>
              <w:bottom w:val="single" w:sz="4" w:space="0" w:color="auto"/>
            </w:tcBorders>
            <w:shd w:val="clear" w:color="auto" w:fill="CCCCCC"/>
          </w:tcPr>
          <w:p w14:paraId="303B3957" w14:textId="77777777" w:rsidR="00A3445E" w:rsidRDefault="00000000">
            <w:pPr>
              <w:snapToGrid w:val="0"/>
              <w:spacing w:line="288" w:lineRule="auto"/>
              <w:ind w:firstLineChars="0" w:firstLine="0"/>
              <w:jc w:val="center"/>
            </w:pPr>
            <w:r>
              <w:rPr>
                <w:rFonts w:hint="eastAsia"/>
              </w:rPr>
              <w:t>5</w:t>
            </w:r>
          </w:p>
        </w:tc>
        <w:tc>
          <w:tcPr>
            <w:tcW w:w="1948" w:type="dxa"/>
            <w:shd w:val="clear" w:color="auto" w:fill="FFFFFF" w:themeFill="background1"/>
          </w:tcPr>
          <w:p w14:paraId="6B139392" w14:textId="77777777" w:rsidR="00A3445E" w:rsidRDefault="00000000">
            <w:pPr>
              <w:snapToGrid w:val="0"/>
              <w:spacing w:line="288" w:lineRule="auto"/>
              <w:ind w:firstLineChars="0" w:firstLine="0"/>
              <w:jc w:val="center"/>
            </w:pPr>
            <w:r>
              <w:rPr>
                <w:rFonts w:hint="eastAsia"/>
              </w:rPr>
              <w:t>contain</w:t>
            </w:r>
          </w:p>
        </w:tc>
        <w:tc>
          <w:tcPr>
            <w:tcW w:w="1646" w:type="dxa"/>
            <w:shd w:val="clear" w:color="auto" w:fill="FFFFFF" w:themeFill="background1"/>
          </w:tcPr>
          <w:p w14:paraId="6911477D" w14:textId="77777777" w:rsidR="00A3445E" w:rsidRDefault="00000000">
            <w:pPr>
              <w:snapToGrid w:val="0"/>
              <w:spacing w:line="288" w:lineRule="auto"/>
              <w:ind w:firstLineChars="0" w:firstLine="0"/>
              <w:jc w:val="center"/>
            </w:pPr>
            <w:r>
              <w:rPr>
                <w:rFonts w:hint="eastAsia"/>
              </w:rPr>
              <w:t>JPanel</w:t>
            </w:r>
          </w:p>
        </w:tc>
        <w:tc>
          <w:tcPr>
            <w:tcW w:w="2309" w:type="dxa"/>
            <w:shd w:val="clear" w:color="auto" w:fill="FFFFFF" w:themeFill="background1"/>
          </w:tcPr>
          <w:p w14:paraId="56F08590" w14:textId="77777777" w:rsidR="00A3445E" w:rsidRDefault="00000000">
            <w:pPr>
              <w:snapToGrid w:val="0"/>
              <w:spacing w:line="288" w:lineRule="auto"/>
              <w:ind w:firstLineChars="0" w:firstLine="0"/>
              <w:jc w:val="center"/>
            </w:pPr>
            <w:r>
              <w:rPr>
                <w:rFonts w:hint="eastAsia"/>
              </w:rPr>
              <w:t>存放组件的面板</w:t>
            </w:r>
          </w:p>
        </w:tc>
        <w:tc>
          <w:tcPr>
            <w:tcW w:w="891" w:type="dxa"/>
            <w:shd w:val="clear" w:color="auto" w:fill="FFFFFF" w:themeFill="background1"/>
          </w:tcPr>
          <w:p w14:paraId="6440C884" w14:textId="77777777" w:rsidR="00A3445E" w:rsidRDefault="00000000">
            <w:pPr>
              <w:snapToGrid w:val="0"/>
              <w:spacing w:line="288" w:lineRule="auto"/>
              <w:ind w:firstLineChars="0" w:firstLine="0"/>
              <w:jc w:val="center"/>
            </w:pPr>
            <w:r>
              <w:rPr>
                <w:rFonts w:hint="eastAsia"/>
              </w:rPr>
              <w:t>私有</w:t>
            </w:r>
          </w:p>
        </w:tc>
      </w:tr>
      <w:tr w:rsidR="00A3445E" w14:paraId="076453FF" w14:textId="77777777">
        <w:trPr>
          <w:trHeight w:val="397"/>
          <w:jc w:val="center"/>
        </w:trPr>
        <w:tc>
          <w:tcPr>
            <w:tcW w:w="747" w:type="dxa"/>
            <w:tcBorders>
              <w:bottom w:val="single" w:sz="4" w:space="0" w:color="auto"/>
            </w:tcBorders>
            <w:shd w:val="clear" w:color="auto" w:fill="CCCCCC"/>
          </w:tcPr>
          <w:p w14:paraId="134521D5" w14:textId="77777777" w:rsidR="00A3445E" w:rsidRDefault="00000000">
            <w:pPr>
              <w:snapToGrid w:val="0"/>
              <w:spacing w:line="288" w:lineRule="auto"/>
              <w:ind w:firstLineChars="0" w:firstLine="0"/>
              <w:jc w:val="center"/>
            </w:pPr>
            <w:r>
              <w:rPr>
                <w:rFonts w:hint="eastAsia"/>
              </w:rPr>
              <w:t>6</w:t>
            </w:r>
          </w:p>
        </w:tc>
        <w:tc>
          <w:tcPr>
            <w:tcW w:w="1948" w:type="dxa"/>
            <w:shd w:val="clear" w:color="auto" w:fill="FFFFFF" w:themeFill="background1"/>
          </w:tcPr>
          <w:p w14:paraId="5E2F98B5" w14:textId="77777777" w:rsidR="00A3445E" w:rsidRDefault="00000000">
            <w:pPr>
              <w:snapToGrid w:val="0"/>
              <w:spacing w:line="288" w:lineRule="auto"/>
              <w:ind w:firstLineChars="0" w:firstLine="0"/>
              <w:jc w:val="center"/>
            </w:pPr>
            <w:r>
              <w:rPr>
                <w:rFonts w:hint="eastAsia"/>
              </w:rPr>
              <w:t>id</w:t>
            </w:r>
          </w:p>
        </w:tc>
        <w:tc>
          <w:tcPr>
            <w:tcW w:w="1646" w:type="dxa"/>
            <w:shd w:val="clear" w:color="auto" w:fill="FFFFFF" w:themeFill="background1"/>
          </w:tcPr>
          <w:p w14:paraId="630237A9" w14:textId="77777777" w:rsidR="00A3445E" w:rsidRDefault="00000000">
            <w:pPr>
              <w:snapToGrid w:val="0"/>
              <w:spacing w:line="288" w:lineRule="auto"/>
              <w:ind w:firstLineChars="0" w:firstLine="0"/>
              <w:jc w:val="center"/>
            </w:pPr>
            <w:r>
              <w:rPr>
                <w:rFonts w:hint="eastAsia"/>
              </w:rPr>
              <w:t>JLabel</w:t>
            </w:r>
          </w:p>
        </w:tc>
        <w:tc>
          <w:tcPr>
            <w:tcW w:w="2309" w:type="dxa"/>
            <w:shd w:val="clear" w:color="auto" w:fill="FFFFFF" w:themeFill="background1"/>
          </w:tcPr>
          <w:p w14:paraId="671E3B6A" w14:textId="77777777" w:rsidR="00A3445E" w:rsidRDefault="00000000">
            <w:pPr>
              <w:snapToGrid w:val="0"/>
              <w:spacing w:line="288" w:lineRule="auto"/>
              <w:ind w:firstLineChars="0" w:firstLine="0"/>
              <w:jc w:val="center"/>
            </w:pPr>
            <w:r>
              <w:rPr>
                <w:rFonts w:hint="eastAsia"/>
              </w:rPr>
              <w:t>课程</w:t>
            </w:r>
            <w:r>
              <w:rPr>
                <w:rFonts w:hint="eastAsia"/>
              </w:rPr>
              <w:t>ID</w:t>
            </w:r>
            <w:r>
              <w:rPr>
                <w:rFonts w:hint="eastAsia"/>
              </w:rPr>
              <w:t>标签</w:t>
            </w:r>
          </w:p>
        </w:tc>
        <w:tc>
          <w:tcPr>
            <w:tcW w:w="891" w:type="dxa"/>
            <w:shd w:val="clear" w:color="auto" w:fill="FFFFFF" w:themeFill="background1"/>
          </w:tcPr>
          <w:p w14:paraId="0DDA365D" w14:textId="77777777" w:rsidR="00A3445E" w:rsidRDefault="00000000">
            <w:pPr>
              <w:snapToGrid w:val="0"/>
              <w:spacing w:line="288" w:lineRule="auto"/>
              <w:ind w:firstLineChars="0" w:firstLine="0"/>
              <w:jc w:val="center"/>
            </w:pPr>
            <w:r>
              <w:rPr>
                <w:rFonts w:hint="eastAsia"/>
              </w:rPr>
              <w:t>私有</w:t>
            </w:r>
          </w:p>
        </w:tc>
      </w:tr>
      <w:tr w:rsidR="00A3445E" w14:paraId="57B95E46" w14:textId="77777777">
        <w:trPr>
          <w:trHeight w:val="397"/>
          <w:jc w:val="center"/>
        </w:trPr>
        <w:tc>
          <w:tcPr>
            <w:tcW w:w="747" w:type="dxa"/>
            <w:tcBorders>
              <w:bottom w:val="single" w:sz="4" w:space="0" w:color="auto"/>
            </w:tcBorders>
            <w:shd w:val="clear" w:color="auto" w:fill="CCCCCC"/>
          </w:tcPr>
          <w:p w14:paraId="2EF718AE" w14:textId="77777777" w:rsidR="00A3445E" w:rsidRDefault="00000000">
            <w:pPr>
              <w:snapToGrid w:val="0"/>
              <w:spacing w:line="288" w:lineRule="auto"/>
              <w:ind w:firstLineChars="0" w:firstLine="0"/>
              <w:jc w:val="center"/>
            </w:pPr>
            <w:r>
              <w:rPr>
                <w:rFonts w:hint="eastAsia"/>
              </w:rPr>
              <w:t>7</w:t>
            </w:r>
          </w:p>
        </w:tc>
        <w:tc>
          <w:tcPr>
            <w:tcW w:w="1948" w:type="dxa"/>
            <w:shd w:val="clear" w:color="auto" w:fill="FFFFFF" w:themeFill="background1"/>
          </w:tcPr>
          <w:p w14:paraId="587AAA25" w14:textId="77777777" w:rsidR="00A3445E" w:rsidRDefault="00000000">
            <w:pPr>
              <w:snapToGrid w:val="0"/>
              <w:spacing w:line="288" w:lineRule="auto"/>
              <w:ind w:firstLineChars="0" w:firstLine="0"/>
              <w:jc w:val="center"/>
            </w:pPr>
            <w:r>
              <w:rPr>
                <w:rFonts w:hint="eastAsia"/>
              </w:rPr>
              <w:t>idt</w:t>
            </w:r>
          </w:p>
        </w:tc>
        <w:tc>
          <w:tcPr>
            <w:tcW w:w="1646" w:type="dxa"/>
            <w:shd w:val="clear" w:color="auto" w:fill="FFFFFF" w:themeFill="background1"/>
          </w:tcPr>
          <w:p w14:paraId="74DE2C99" w14:textId="77777777" w:rsidR="00A3445E" w:rsidRDefault="00000000">
            <w:pPr>
              <w:snapToGrid w:val="0"/>
              <w:spacing w:line="288" w:lineRule="auto"/>
              <w:ind w:firstLineChars="0" w:firstLine="0"/>
              <w:jc w:val="center"/>
            </w:pPr>
            <w:r>
              <w:rPr>
                <w:rFonts w:hint="eastAsia"/>
              </w:rPr>
              <w:t>JTextField</w:t>
            </w:r>
          </w:p>
        </w:tc>
        <w:tc>
          <w:tcPr>
            <w:tcW w:w="2309" w:type="dxa"/>
            <w:shd w:val="clear" w:color="auto" w:fill="FFFFFF" w:themeFill="background1"/>
          </w:tcPr>
          <w:p w14:paraId="0A61DDA6" w14:textId="77777777" w:rsidR="00A3445E" w:rsidRDefault="00000000">
            <w:pPr>
              <w:snapToGrid w:val="0"/>
              <w:spacing w:line="288" w:lineRule="auto"/>
              <w:ind w:firstLineChars="0" w:firstLine="0"/>
              <w:jc w:val="center"/>
            </w:pPr>
            <w:r>
              <w:rPr>
                <w:rFonts w:hint="eastAsia"/>
              </w:rPr>
              <w:t>课程</w:t>
            </w:r>
            <w:r>
              <w:rPr>
                <w:rFonts w:hint="eastAsia"/>
              </w:rPr>
              <w:t>ID</w:t>
            </w:r>
            <w:r>
              <w:rPr>
                <w:rFonts w:hint="eastAsia"/>
              </w:rPr>
              <w:t>输入框</w:t>
            </w:r>
          </w:p>
        </w:tc>
        <w:tc>
          <w:tcPr>
            <w:tcW w:w="891" w:type="dxa"/>
            <w:shd w:val="clear" w:color="auto" w:fill="FFFFFF" w:themeFill="background1"/>
          </w:tcPr>
          <w:p w14:paraId="6780EAB7" w14:textId="77777777" w:rsidR="00A3445E" w:rsidRDefault="00000000">
            <w:pPr>
              <w:snapToGrid w:val="0"/>
              <w:spacing w:line="288" w:lineRule="auto"/>
              <w:ind w:firstLineChars="0" w:firstLine="0"/>
              <w:jc w:val="center"/>
            </w:pPr>
            <w:r>
              <w:rPr>
                <w:rFonts w:hint="eastAsia"/>
              </w:rPr>
              <w:t>私有</w:t>
            </w:r>
          </w:p>
        </w:tc>
      </w:tr>
      <w:tr w:rsidR="00A3445E" w14:paraId="17A045EB" w14:textId="77777777">
        <w:trPr>
          <w:trHeight w:val="397"/>
          <w:jc w:val="center"/>
        </w:trPr>
        <w:tc>
          <w:tcPr>
            <w:tcW w:w="747" w:type="dxa"/>
            <w:tcBorders>
              <w:bottom w:val="single" w:sz="4" w:space="0" w:color="auto"/>
            </w:tcBorders>
            <w:shd w:val="clear" w:color="auto" w:fill="CCCCCC"/>
          </w:tcPr>
          <w:p w14:paraId="7D627D91" w14:textId="77777777" w:rsidR="00A3445E" w:rsidRDefault="00000000">
            <w:pPr>
              <w:snapToGrid w:val="0"/>
              <w:spacing w:line="288" w:lineRule="auto"/>
              <w:ind w:firstLineChars="0" w:firstLine="0"/>
              <w:jc w:val="center"/>
            </w:pPr>
            <w:r>
              <w:rPr>
                <w:rFonts w:hint="eastAsia"/>
              </w:rPr>
              <w:t>8</w:t>
            </w:r>
          </w:p>
        </w:tc>
        <w:tc>
          <w:tcPr>
            <w:tcW w:w="1948" w:type="dxa"/>
            <w:shd w:val="clear" w:color="auto" w:fill="FFFFFF" w:themeFill="background1"/>
          </w:tcPr>
          <w:p w14:paraId="46781139" w14:textId="77777777" w:rsidR="00A3445E" w:rsidRDefault="00000000">
            <w:pPr>
              <w:snapToGrid w:val="0"/>
              <w:spacing w:line="288" w:lineRule="auto"/>
              <w:ind w:firstLineChars="0" w:firstLine="0"/>
              <w:jc w:val="center"/>
            </w:pPr>
            <w:r>
              <w:rPr>
                <w:rFonts w:hint="eastAsia"/>
              </w:rPr>
              <w:t>namet</w:t>
            </w:r>
          </w:p>
        </w:tc>
        <w:tc>
          <w:tcPr>
            <w:tcW w:w="1646" w:type="dxa"/>
            <w:shd w:val="clear" w:color="auto" w:fill="FFFFFF" w:themeFill="background1"/>
          </w:tcPr>
          <w:p w14:paraId="073980C4" w14:textId="77777777" w:rsidR="00A3445E" w:rsidRDefault="00000000">
            <w:pPr>
              <w:snapToGrid w:val="0"/>
              <w:spacing w:line="288" w:lineRule="auto"/>
              <w:ind w:firstLineChars="0" w:firstLine="0"/>
              <w:jc w:val="center"/>
            </w:pPr>
            <w:r>
              <w:rPr>
                <w:rFonts w:hint="eastAsia"/>
              </w:rPr>
              <w:t>JTextField</w:t>
            </w:r>
          </w:p>
        </w:tc>
        <w:tc>
          <w:tcPr>
            <w:tcW w:w="2309" w:type="dxa"/>
            <w:shd w:val="clear" w:color="auto" w:fill="FFFFFF" w:themeFill="background1"/>
          </w:tcPr>
          <w:p w14:paraId="440D9680" w14:textId="77777777" w:rsidR="00A3445E" w:rsidRDefault="00000000">
            <w:pPr>
              <w:snapToGrid w:val="0"/>
              <w:spacing w:line="288" w:lineRule="auto"/>
              <w:ind w:firstLineChars="0" w:firstLine="0"/>
              <w:jc w:val="center"/>
            </w:pPr>
            <w:r>
              <w:rPr>
                <w:rFonts w:hint="eastAsia"/>
              </w:rPr>
              <w:t>课程名称输入框</w:t>
            </w:r>
          </w:p>
        </w:tc>
        <w:tc>
          <w:tcPr>
            <w:tcW w:w="891" w:type="dxa"/>
            <w:shd w:val="clear" w:color="auto" w:fill="FFFFFF" w:themeFill="background1"/>
          </w:tcPr>
          <w:p w14:paraId="58538849" w14:textId="77777777" w:rsidR="00A3445E" w:rsidRDefault="00000000">
            <w:pPr>
              <w:snapToGrid w:val="0"/>
              <w:spacing w:line="288" w:lineRule="auto"/>
              <w:ind w:firstLineChars="0" w:firstLine="0"/>
              <w:jc w:val="center"/>
            </w:pPr>
            <w:r>
              <w:rPr>
                <w:rFonts w:hint="eastAsia"/>
              </w:rPr>
              <w:t>私有</w:t>
            </w:r>
          </w:p>
        </w:tc>
      </w:tr>
      <w:tr w:rsidR="00A3445E" w14:paraId="0E35A5D8" w14:textId="77777777">
        <w:trPr>
          <w:trHeight w:val="397"/>
          <w:jc w:val="center"/>
        </w:trPr>
        <w:tc>
          <w:tcPr>
            <w:tcW w:w="747" w:type="dxa"/>
            <w:tcBorders>
              <w:bottom w:val="single" w:sz="4" w:space="0" w:color="auto"/>
            </w:tcBorders>
            <w:shd w:val="clear" w:color="auto" w:fill="CCCCCC"/>
          </w:tcPr>
          <w:p w14:paraId="7AA70356" w14:textId="77777777" w:rsidR="00A3445E" w:rsidRDefault="00000000">
            <w:pPr>
              <w:snapToGrid w:val="0"/>
              <w:spacing w:line="288" w:lineRule="auto"/>
              <w:ind w:firstLineChars="0" w:firstLine="0"/>
              <w:jc w:val="center"/>
            </w:pPr>
            <w:r>
              <w:rPr>
                <w:rFonts w:hint="eastAsia"/>
              </w:rPr>
              <w:t>9</w:t>
            </w:r>
          </w:p>
        </w:tc>
        <w:tc>
          <w:tcPr>
            <w:tcW w:w="1948" w:type="dxa"/>
            <w:shd w:val="clear" w:color="auto" w:fill="FFFFFF" w:themeFill="background1"/>
          </w:tcPr>
          <w:p w14:paraId="7437F892" w14:textId="77777777" w:rsidR="00A3445E" w:rsidRDefault="00000000">
            <w:pPr>
              <w:snapToGrid w:val="0"/>
              <w:spacing w:line="288" w:lineRule="auto"/>
              <w:ind w:firstLineChars="0" w:firstLine="0"/>
              <w:jc w:val="center"/>
            </w:pPr>
            <w:r>
              <w:rPr>
                <w:rFonts w:hint="eastAsia"/>
              </w:rPr>
              <w:t>greditt</w:t>
            </w:r>
          </w:p>
        </w:tc>
        <w:tc>
          <w:tcPr>
            <w:tcW w:w="1646" w:type="dxa"/>
            <w:shd w:val="clear" w:color="auto" w:fill="FFFFFF" w:themeFill="background1"/>
          </w:tcPr>
          <w:p w14:paraId="2247DC79" w14:textId="77777777" w:rsidR="00A3445E" w:rsidRDefault="00000000">
            <w:pPr>
              <w:snapToGrid w:val="0"/>
              <w:spacing w:line="288" w:lineRule="auto"/>
              <w:ind w:firstLineChars="0" w:firstLine="0"/>
              <w:jc w:val="center"/>
            </w:pPr>
            <w:r>
              <w:rPr>
                <w:rFonts w:hint="eastAsia"/>
              </w:rPr>
              <w:t>JTextField</w:t>
            </w:r>
          </w:p>
        </w:tc>
        <w:tc>
          <w:tcPr>
            <w:tcW w:w="2309" w:type="dxa"/>
            <w:shd w:val="clear" w:color="auto" w:fill="FFFFFF" w:themeFill="background1"/>
          </w:tcPr>
          <w:p w14:paraId="39E1C2EF" w14:textId="77777777" w:rsidR="00A3445E" w:rsidRDefault="00000000">
            <w:pPr>
              <w:snapToGrid w:val="0"/>
              <w:spacing w:line="288" w:lineRule="auto"/>
              <w:ind w:firstLineChars="0" w:firstLine="0"/>
              <w:jc w:val="center"/>
            </w:pPr>
            <w:r>
              <w:rPr>
                <w:rFonts w:hint="eastAsia"/>
              </w:rPr>
              <w:t>课程学分输入框</w:t>
            </w:r>
          </w:p>
        </w:tc>
        <w:tc>
          <w:tcPr>
            <w:tcW w:w="891" w:type="dxa"/>
            <w:shd w:val="clear" w:color="auto" w:fill="FFFFFF" w:themeFill="background1"/>
          </w:tcPr>
          <w:p w14:paraId="25000E69" w14:textId="77777777" w:rsidR="00A3445E" w:rsidRDefault="00000000">
            <w:pPr>
              <w:snapToGrid w:val="0"/>
              <w:spacing w:line="288" w:lineRule="auto"/>
              <w:ind w:firstLineChars="0" w:firstLine="0"/>
              <w:jc w:val="center"/>
            </w:pPr>
            <w:r>
              <w:rPr>
                <w:rFonts w:hint="eastAsia"/>
              </w:rPr>
              <w:t>私有</w:t>
            </w:r>
          </w:p>
        </w:tc>
      </w:tr>
      <w:tr w:rsidR="00A3445E" w14:paraId="68140730" w14:textId="77777777">
        <w:trPr>
          <w:trHeight w:val="397"/>
          <w:jc w:val="center"/>
        </w:trPr>
        <w:tc>
          <w:tcPr>
            <w:tcW w:w="747" w:type="dxa"/>
            <w:tcBorders>
              <w:bottom w:val="single" w:sz="4" w:space="0" w:color="auto"/>
            </w:tcBorders>
            <w:shd w:val="clear" w:color="auto" w:fill="CCCCCC"/>
          </w:tcPr>
          <w:p w14:paraId="3B27FED3" w14:textId="77777777" w:rsidR="00A3445E" w:rsidRDefault="00000000">
            <w:pPr>
              <w:snapToGrid w:val="0"/>
              <w:spacing w:line="288" w:lineRule="auto"/>
              <w:ind w:firstLineChars="0" w:firstLine="0"/>
              <w:jc w:val="center"/>
            </w:pPr>
            <w:r>
              <w:rPr>
                <w:rFonts w:hint="eastAsia"/>
              </w:rPr>
              <w:t>10</w:t>
            </w:r>
          </w:p>
        </w:tc>
        <w:tc>
          <w:tcPr>
            <w:tcW w:w="1948" w:type="dxa"/>
            <w:shd w:val="clear" w:color="auto" w:fill="FFFFFF" w:themeFill="background1"/>
          </w:tcPr>
          <w:p w14:paraId="0867B6B4" w14:textId="77777777" w:rsidR="00A3445E" w:rsidRDefault="00000000">
            <w:pPr>
              <w:snapToGrid w:val="0"/>
              <w:spacing w:line="288" w:lineRule="auto"/>
              <w:ind w:firstLineChars="0" w:firstLine="0"/>
              <w:jc w:val="center"/>
            </w:pPr>
            <w:r>
              <w:rPr>
                <w:rFonts w:hint="eastAsia"/>
              </w:rPr>
              <w:t>classHt</w:t>
            </w:r>
          </w:p>
        </w:tc>
        <w:tc>
          <w:tcPr>
            <w:tcW w:w="1646" w:type="dxa"/>
            <w:shd w:val="clear" w:color="auto" w:fill="FFFFFF" w:themeFill="background1"/>
          </w:tcPr>
          <w:p w14:paraId="0DD8C6E6" w14:textId="77777777" w:rsidR="00A3445E" w:rsidRDefault="00000000">
            <w:pPr>
              <w:snapToGrid w:val="0"/>
              <w:spacing w:line="288" w:lineRule="auto"/>
              <w:ind w:firstLineChars="0" w:firstLine="0"/>
              <w:jc w:val="center"/>
            </w:pPr>
            <w:r>
              <w:rPr>
                <w:rFonts w:hint="eastAsia"/>
              </w:rPr>
              <w:t>JTextField</w:t>
            </w:r>
          </w:p>
        </w:tc>
        <w:tc>
          <w:tcPr>
            <w:tcW w:w="2309" w:type="dxa"/>
            <w:shd w:val="clear" w:color="auto" w:fill="FFFFFF" w:themeFill="background1"/>
          </w:tcPr>
          <w:p w14:paraId="50531F2D" w14:textId="77777777" w:rsidR="00A3445E" w:rsidRDefault="00000000">
            <w:pPr>
              <w:snapToGrid w:val="0"/>
              <w:spacing w:line="288" w:lineRule="auto"/>
              <w:ind w:firstLineChars="0" w:firstLine="0"/>
              <w:jc w:val="center"/>
            </w:pPr>
            <w:r>
              <w:rPr>
                <w:rFonts w:hint="eastAsia"/>
              </w:rPr>
              <w:t>课程学时输入框</w:t>
            </w:r>
          </w:p>
        </w:tc>
        <w:tc>
          <w:tcPr>
            <w:tcW w:w="891" w:type="dxa"/>
            <w:shd w:val="clear" w:color="auto" w:fill="FFFFFF" w:themeFill="background1"/>
          </w:tcPr>
          <w:p w14:paraId="1FDFCEFA" w14:textId="77777777" w:rsidR="00A3445E" w:rsidRDefault="00000000">
            <w:pPr>
              <w:snapToGrid w:val="0"/>
              <w:spacing w:line="288" w:lineRule="auto"/>
              <w:ind w:firstLineChars="0" w:firstLine="0"/>
              <w:jc w:val="center"/>
            </w:pPr>
            <w:r>
              <w:rPr>
                <w:rFonts w:hint="eastAsia"/>
              </w:rPr>
              <w:t>私有</w:t>
            </w:r>
          </w:p>
        </w:tc>
      </w:tr>
      <w:tr w:rsidR="00A3445E" w14:paraId="08F8BDC0" w14:textId="77777777">
        <w:trPr>
          <w:trHeight w:val="397"/>
          <w:jc w:val="center"/>
        </w:trPr>
        <w:tc>
          <w:tcPr>
            <w:tcW w:w="747" w:type="dxa"/>
            <w:tcBorders>
              <w:bottom w:val="single" w:sz="4" w:space="0" w:color="auto"/>
            </w:tcBorders>
            <w:shd w:val="clear" w:color="auto" w:fill="CCCCCC"/>
          </w:tcPr>
          <w:p w14:paraId="6364A962" w14:textId="77777777" w:rsidR="00A3445E" w:rsidRDefault="00000000">
            <w:pPr>
              <w:snapToGrid w:val="0"/>
              <w:spacing w:line="288" w:lineRule="auto"/>
              <w:ind w:firstLineChars="0" w:firstLine="0"/>
              <w:jc w:val="center"/>
            </w:pPr>
            <w:r>
              <w:rPr>
                <w:rFonts w:hint="eastAsia"/>
              </w:rPr>
              <w:t>11</w:t>
            </w:r>
          </w:p>
        </w:tc>
        <w:tc>
          <w:tcPr>
            <w:tcW w:w="1948" w:type="dxa"/>
            <w:shd w:val="clear" w:color="auto" w:fill="FFFFFF" w:themeFill="background1"/>
          </w:tcPr>
          <w:p w14:paraId="27C2F27D" w14:textId="77777777" w:rsidR="00A3445E" w:rsidRDefault="00000000">
            <w:pPr>
              <w:snapToGrid w:val="0"/>
              <w:spacing w:line="288" w:lineRule="auto"/>
              <w:ind w:firstLineChars="0" w:firstLine="0"/>
              <w:jc w:val="center"/>
            </w:pPr>
            <w:r>
              <w:rPr>
                <w:rFonts w:hint="eastAsia"/>
              </w:rPr>
              <w:t>teacherIdt</w:t>
            </w:r>
          </w:p>
        </w:tc>
        <w:tc>
          <w:tcPr>
            <w:tcW w:w="1646" w:type="dxa"/>
            <w:shd w:val="clear" w:color="auto" w:fill="FFFFFF" w:themeFill="background1"/>
          </w:tcPr>
          <w:p w14:paraId="7CDD6FBC" w14:textId="77777777" w:rsidR="00A3445E" w:rsidRDefault="00000000">
            <w:pPr>
              <w:snapToGrid w:val="0"/>
              <w:spacing w:line="288" w:lineRule="auto"/>
              <w:ind w:firstLineChars="0" w:firstLine="0"/>
              <w:jc w:val="center"/>
            </w:pPr>
            <w:r>
              <w:rPr>
                <w:rFonts w:hint="eastAsia"/>
              </w:rPr>
              <w:t>JTextField</w:t>
            </w:r>
          </w:p>
        </w:tc>
        <w:tc>
          <w:tcPr>
            <w:tcW w:w="2309" w:type="dxa"/>
            <w:shd w:val="clear" w:color="auto" w:fill="FFFFFF" w:themeFill="background1"/>
          </w:tcPr>
          <w:p w14:paraId="561486B1" w14:textId="77777777" w:rsidR="00A3445E" w:rsidRDefault="00000000">
            <w:pPr>
              <w:snapToGrid w:val="0"/>
              <w:spacing w:line="288" w:lineRule="auto"/>
              <w:ind w:firstLineChars="0" w:firstLine="0"/>
              <w:jc w:val="center"/>
            </w:pPr>
            <w:r>
              <w:rPr>
                <w:rFonts w:hint="eastAsia"/>
              </w:rPr>
              <w:t>教师</w:t>
            </w:r>
            <w:r>
              <w:rPr>
                <w:rFonts w:hint="eastAsia"/>
              </w:rPr>
              <w:t>ID</w:t>
            </w:r>
            <w:r>
              <w:rPr>
                <w:rFonts w:hint="eastAsia"/>
              </w:rPr>
              <w:t>输入框</w:t>
            </w:r>
          </w:p>
        </w:tc>
        <w:tc>
          <w:tcPr>
            <w:tcW w:w="891" w:type="dxa"/>
            <w:shd w:val="clear" w:color="auto" w:fill="FFFFFF" w:themeFill="background1"/>
          </w:tcPr>
          <w:p w14:paraId="6C8016D4" w14:textId="77777777" w:rsidR="00A3445E" w:rsidRDefault="00000000">
            <w:pPr>
              <w:snapToGrid w:val="0"/>
              <w:spacing w:line="288" w:lineRule="auto"/>
              <w:ind w:firstLineChars="0" w:firstLine="0"/>
              <w:jc w:val="center"/>
            </w:pPr>
            <w:r>
              <w:rPr>
                <w:rFonts w:hint="eastAsia"/>
              </w:rPr>
              <w:t>私有</w:t>
            </w:r>
          </w:p>
        </w:tc>
      </w:tr>
      <w:tr w:rsidR="00A3445E" w14:paraId="2EB55354" w14:textId="77777777">
        <w:trPr>
          <w:trHeight w:val="397"/>
          <w:jc w:val="center"/>
        </w:trPr>
        <w:tc>
          <w:tcPr>
            <w:tcW w:w="747" w:type="dxa"/>
            <w:tcBorders>
              <w:bottom w:val="single" w:sz="4" w:space="0" w:color="auto"/>
            </w:tcBorders>
            <w:shd w:val="clear" w:color="auto" w:fill="CCCCCC"/>
          </w:tcPr>
          <w:p w14:paraId="4994369B" w14:textId="77777777" w:rsidR="00A3445E" w:rsidRDefault="00000000">
            <w:pPr>
              <w:snapToGrid w:val="0"/>
              <w:spacing w:line="288" w:lineRule="auto"/>
              <w:ind w:firstLineChars="0" w:firstLine="0"/>
              <w:jc w:val="center"/>
            </w:pPr>
            <w:r>
              <w:rPr>
                <w:rFonts w:hint="eastAsia"/>
              </w:rPr>
              <w:t>12</w:t>
            </w:r>
          </w:p>
        </w:tc>
        <w:tc>
          <w:tcPr>
            <w:tcW w:w="1948" w:type="dxa"/>
            <w:shd w:val="clear" w:color="auto" w:fill="FFFFFF" w:themeFill="background1"/>
          </w:tcPr>
          <w:p w14:paraId="55FFB991" w14:textId="77777777" w:rsidR="00A3445E" w:rsidRDefault="00000000">
            <w:pPr>
              <w:snapToGrid w:val="0"/>
              <w:spacing w:line="288" w:lineRule="auto"/>
              <w:ind w:firstLineChars="0" w:firstLine="0"/>
              <w:jc w:val="center"/>
            </w:pPr>
            <w:r>
              <w:rPr>
                <w:rFonts w:hint="eastAsia"/>
              </w:rPr>
              <w:t>teacherNamet</w:t>
            </w:r>
          </w:p>
        </w:tc>
        <w:tc>
          <w:tcPr>
            <w:tcW w:w="1646" w:type="dxa"/>
            <w:shd w:val="clear" w:color="auto" w:fill="FFFFFF" w:themeFill="background1"/>
          </w:tcPr>
          <w:p w14:paraId="4E7EC0AC" w14:textId="77777777" w:rsidR="00A3445E" w:rsidRDefault="00000000">
            <w:pPr>
              <w:snapToGrid w:val="0"/>
              <w:spacing w:line="288" w:lineRule="auto"/>
              <w:ind w:firstLineChars="0" w:firstLine="0"/>
              <w:jc w:val="center"/>
            </w:pPr>
            <w:r>
              <w:rPr>
                <w:rFonts w:hint="eastAsia"/>
              </w:rPr>
              <w:t>JTextField</w:t>
            </w:r>
          </w:p>
        </w:tc>
        <w:tc>
          <w:tcPr>
            <w:tcW w:w="2309" w:type="dxa"/>
            <w:shd w:val="clear" w:color="auto" w:fill="FFFFFF" w:themeFill="background1"/>
          </w:tcPr>
          <w:p w14:paraId="6FB26DE2" w14:textId="77777777" w:rsidR="00A3445E" w:rsidRDefault="00000000">
            <w:pPr>
              <w:snapToGrid w:val="0"/>
              <w:spacing w:line="288" w:lineRule="auto"/>
              <w:ind w:firstLineChars="0" w:firstLine="0"/>
              <w:jc w:val="center"/>
            </w:pPr>
            <w:r>
              <w:rPr>
                <w:rFonts w:hint="eastAsia"/>
              </w:rPr>
              <w:t>教师姓名输入框</w:t>
            </w:r>
          </w:p>
        </w:tc>
        <w:tc>
          <w:tcPr>
            <w:tcW w:w="891" w:type="dxa"/>
            <w:shd w:val="clear" w:color="auto" w:fill="FFFFFF" w:themeFill="background1"/>
          </w:tcPr>
          <w:p w14:paraId="2B2E6A6B" w14:textId="77777777" w:rsidR="00A3445E" w:rsidRDefault="00000000">
            <w:pPr>
              <w:snapToGrid w:val="0"/>
              <w:spacing w:line="288" w:lineRule="auto"/>
              <w:ind w:firstLineChars="0" w:firstLine="0"/>
              <w:jc w:val="center"/>
            </w:pPr>
            <w:r>
              <w:rPr>
                <w:rFonts w:hint="eastAsia"/>
              </w:rPr>
              <w:t>私有</w:t>
            </w:r>
          </w:p>
        </w:tc>
      </w:tr>
      <w:tr w:rsidR="00A3445E" w14:paraId="706A0163" w14:textId="77777777">
        <w:trPr>
          <w:trHeight w:val="397"/>
          <w:jc w:val="center"/>
        </w:trPr>
        <w:tc>
          <w:tcPr>
            <w:tcW w:w="747" w:type="dxa"/>
            <w:tcBorders>
              <w:bottom w:val="single" w:sz="4" w:space="0" w:color="auto"/>
            </w:tcBorders>
            <w:shd w:val="clear" w:color="auto" w:fill="CCCCCC"/>
          </w:tcPr>
          <w:p w14:paraId="7D4A89CA" w14:textId="77777777" w:rsidR="00A3445E" w:rsidRDefault="00000000">
            <w:pPr>
              <w:snapToGrid w:val="0"/>
              <w:spacing w:line="288" w:lineRule="auto"/>
              <w:ind w:firstLineChars="0" w:firstLine="0"/>
              <w:jc w:val="center"/>
            </w:pPr>
            <w:r>
              <w:rPr>
                <w:rFonts w:hint="eastAsia"/>
              </w:rPr>
              <w:t>13</w:t>
            </w:r>
          </w:p>
        </w:tc>
        <w:tc>
          <w:tcPr>
            <w:tcW w:w="1948" w:type="dxa"/>
            <w:shd w:val="clear" w:color="auto" w:fill="FFFFFF" w:themeFill="background1"/>
          </w:tcPr>
          <w:p w14:paraId="2F950724" w14:textId="77777777" w:rsidR="00A3445E" w:rsidRDefault="00000000">
            <w:pPr>
              <w:snapToGrid w:val="0"/>
              <w:spacing w:line="288" w:lineRule="auto"/>
              <w:ind w:firstLineChars="0" w:firstLine="0"/>
              <w:jc w:val="center"/>
            </w:pPr>
            <w:r>
              <w:rPr>
                <w:rFonts w:hint="eastAsia"/>
              </w:rPr>
              <w:t>courseId</w:t>
            </w:r>
          </w:p>
        </w:tc>
        <w:tc>
          <w:tcPr>
            <w:tcW w:w="1646" w:type="dxa"/>
            <w:shd w:val="clear" w:color="auto" w:fill="FFFFFF" w:themeFill="background1"/>
          </w:tcPr>
          <w:p w14:paraId="033FB431" w14:textId="77777777" w:rsidR="00A3445E" w:rsidRDefault="00000000">
            <w:pPr>
              <w:snapToGrid w:val="0"/>
              <w:spacing w:line="288" w:lineRule="auto"/>
              <w:ind w:firstLineChars="0" w:firstLine="0"/>
              <w:jc w:val="center"/>
            </w:pPr>
            <w:r>
              <w:rPr>
                <w:rFonts w:hint="eastAsia"/>
              </w:rPr>
              <w:t>String</w:t>
            </w:r>
          </w:p>
        </w:tc>
        <w:tc>
          <w:tcPr>
            <w:tcW w:w="2309" w:type="dxa"/>
            <w:shd w:val="clear" w:color="auto" w:fill="FFFFFF" w:themeFill="background1"/>
          </w:tcPr>
          <w:p w14:paraId="3DF0738C" w14:textId="77777777" w:rsidR="00A3445E" w:rsidRDefault="00000000">
            <w:pPr>
              <w:snapToGrid w:val="0"/>
              <w:spacing w:line="288" w:lineRule="auto"/>
              <w:ind w:firstLineChars="0" w:firstLine="0"/>
              <w:jc w:val="center"/>
            </w:pPr>
            <w:r>
              <w:rPr>
                <w:rFonts w:hint="eastAsia"/>
              </w:rPr>
              <w:t>课程</w:t>
            </w:r>
            <w:r>
              <w:rPr>
                <w:rFonts w:hint="eastAsia"/>
              </w:rPr>
              <w:t>ID</w:t>
            </w:r>
          </w:p>
        </w:tc>
        <w:tc>
          <w:tcPr>
            <w:tcW w:w="891" w:type="dxa"/>
            <w:shd w:val="clear" w:color="auto" w:fill="FFFFFF" w:themeFill="background1"/>
          </w:tcPr>
          <w:p w14:paraId="4C8DA118" w14:textId="77777777" w:rsidR="00A3445E" w:rsidRDefault="00000000">
            <w:pPr>
              <w:snapToGrid w:val="0"/>
              <w:spacing w:line="288" w:lineRule="auto"/>
              <w:ind w:firstLineChars="0" w:firstLine="0"/>
              <w:jc w:val="center"/>
            </w:pPr>
            <w:r>
              <w:rPr>
                <w:rFonts w:hint="eastAsia"/>
              </w:rPr>
              <w:t>私有</w:t>
            </w:r>
          </w:p>
        </w:tc>
      </w:tr>
      <w:tr w:rsidR="00A3445E" w14:paraId="0F6558FA" w14:textId="77777777">
        <w:trPr>
          <w:trHeight w:val="397"/>
          <w:jc w:val="center"/>
        </w:trPr>
        <w:tc>
          <w:tcPr>
            <w:tcW w:w="747" w:type="dxa"/>
            <w:tcBorders>
              <w:bottom w:val="single" w:sz="4" w:space="0" w:color="auto"/>
            </w:tcBorders>
            <w:shd w:val="clear" w:color="auto" w:fill="CCCCCC"/>
          </w:tcPr>
          <w:p w14:paraId="2DC433D8" w14:textId="77777777" w:rsidR="00A3445E" w:rsidRDefault="00000000">
            <w:pPr>
              <w:snapToGrid w:val="0"/>
              <w:spacing w:line="288" w:lineRule="auto"/>
              <w:ind w:firstLineChars="0" w:firstLine="0"/>
              <w:jc w:val="center"/>
            </w:pPr>
            <w:r>
              <w:rPr>
                <w:rFonts w:hint="eastAsia"/>
              </w:rPr>
              <w:lastRenderedPageBreak/>
              <w:t>14</w:t>
            </w:r>
          </w:p>
        </w:tc>
        <w:tc>
          <w:tcPr>
            <w:tcW w:w="1948" w:type="dxa"/>
            <w:shd w:val="clear" w:color="auto" w:fill="FFFFFF" w:themeFill="background1"/>
          </w:tcPr>
          <w:p w14:paraId="5B05A921" w14:textId="77777777" w:rsidR="00A3445E" w:rsidRDefault="00000000">
            <w:pPr>
              <w:snapToGrid w:val="0"/>
              <w:spacing w:line="288" w:lineRule="auto"/>
              <w:ind w:firstLineChars="0" w:firstLine="0"/>
              <w:jc w:val="center"/>
            </w:pPr>
            <w:r>
              <w:rPr>
                <w:rFonts w:hint="eastAsia"/>
              </w:rPr>
              <w:t>coursename</w:t>
            </w:r>
          </w:p>
        </w:tc>
        <w:tc>
          <w:tcPr>
            <w:tcW w:w="1646" w:type="dxa"/>
            <w:shd w:val="clear" w:color="auto" w:fill="FFFFFF" w:themeFill="background1"/>
          </w:tcPr>
          <w:p w14:paraId="033631A8" w14:textId="77777777" w:rsidR="00A3445E" w:rsidRDefault="00000000">
            <w:pPr>
              <w:snapToGrid w:val="0"/>
              <w:spacing w:line="288" w:lineRule="auto"/>
              <w:ind w:firstLineChars="0" w:firstLine="0"/>
              <w:jc w:val="center"/>
            </w:pPr>
            <w:r>
              <w:rPr>
                <w:rFonts w:hint="eastAsia"/>
              </w:rPr>
              <w:t>String</w:t>
            </w:r>
          </w:p>
        </w:tc>
        <w:tc>
          <w:tcPr>
            <w:tcW w:w="2309" w:type="dxa"/>
            <w:shd w:val="clear" w:color="auto" w:fill="FFFFFF" w:themeFill="background1"/>
          </w:tcPr>
          <w:p w14:paraId="511BA544" w14:textId="77777777" w:rsidR="00A3445E" w:rsidRDefault="00000000">
            <w:pPr>
              <w:snapToGrid w:val="0"/>
              <w:spacing w:line="288" w:lineRule="auto"/>
              <w:ind w:firstLineChars="0" w:firstLine="0"/>
              <w:jc w:val="center"/>
            </w:pPr>
            <w:r>
              <w:rPr>
                <w:rFonts w:hint="eastAsia"/>
              </w:rPr>
              <w:t>课程名称</w:t>
            </w:r>
          </w:p>
        </w:tc>
        <w:tc>
          <w:tcPr>
            <w:tcW w:w="891" w:type="dxa"/>
            <w:shd w:val="clear" w:color="auto" w:fill="FFFFFF" w:themeFill="background1"/>
          </w:tcPr>
          <w:p w14:paraId="2C9FF421" w14:textId="77777777" w:rsidR="00A3445E" w:rsidRDefault="00000000">
            <w:pPr>
              <w:snapToGrid w:val="0"/>
              <w:spacing w:line="288" w:lineRule="auto"/>
              <w:ind w:firstLineChars="0" w:firstLine="0"/>
              <w:jc w:val="center"/>
            </w:pPr>
            <w:r>
              <w:rPr>
                <w:rFonts w:hint="eastAsia"/>
              </w:rPr>
              <w:t>私有</w:t>
            </w:r>
          </w:p>
        </w:tc>
      </w:tr>
      <w:tr w:rsidR="00A3445E" w14:paraId="7EBB8106" w14:textId="77777777">
        <w:trPr>
          <w:trHeight w:val="397"/>
          <w:jc w:val="center"/>
        </w:trPr>
        <w:tc>
          <w:tcPr>
            <w:tcW w:w="747" w:type="dxa"/>
            <w:tcBorders>
              <w:bottom w:val="single" w:sz="4" w:space="0" w:color="auto"/>
            </w:tcBorders>
            <w:shd w:val="clear" w:color="auto" w:fill="CCCCCC"/>
          </w:tcPr>
          <w:p w14:paraId="3E133122" w14:textId="77777777" w:rsidR="00A3445E" w:rsidRDefault="00000000">
            <w:pPr>
              <w:snapToGrid w:val="0"/>
              <w:spacing w:line="288" w:lineRule="auto"/>
              <w:ind w:firstLineChars="0" w:firstLine="0"/>
              <w:jc w:val="center"/>
            </w:pPr>
            <w:r>
              <w:rPr>
                <w:rFonts w:hint="eastAsia"/>
              </w:rPr>
              <w:t>15</w:t>
            </w:r>
          </w:p>
        </w:tc>
        <w:tc>
          <w:tcPr>
            <w:tcW w:w="1948" w:type="dxa"/>
            <w:shd w:val="clear" w:color="auto" w:fill="FFFFFF" w:themeFill="background1"/>
          </w:tcPr>
          <w:p w14:paraId="0150B5AE" w14:textId="77777777" w:rsidR="00A3445E" w:rsidRDefault="00000000">
            <w:pPr>
              <w:snapToGrid w:val="0"/>
              <w:spacing w:line="288" w:lineRule="auto"/>
              <w:ind w:firstLineChars="0" w:firstLine="0"/>
              <w:jc w:val="center"/>
            </w:pPr>
            <w:r>
              <w:rPr>
                <w:rFonts w:hint="eastAsia"/>
              </w:rPr>
              <w:t>teacherid</w:t>
            </w:r>
          </w:p>
        </w:tc>
        <w:tc>
          <w:tcPr>
            <w:tcW w:w="1646" w:type="dxa"/>
            <w:shd w:val="clear" w:color="auto" w:fill="FFFFFF" w:themeFill="background1"/>
          </w:tcPr>
          <w:p w14:paraId="10567CE6" w14:textId="77777777" w:rsidR="00A3445E" w:rsidRDefault="00000000">
            <w:pPr>
              <w:snapToGrid w:val="0"/>
              <w:spacing w:line="288" w:lineRule="auto"/>
              <w:ind w:firstLineChars="0" w:firstLine="0"/>
              <w:jc w:val="center"/>
            </w:pPr>
            <w:r>
              <w:rPr>
                <w:rFonts w:hint="eastAsia"/>
              </w:rPr>
              <w:t>String</w:t>
            </w:r>
          </w:p>
        </w:tc>
        <w:tc>
          <w:tcPr>
            <w:tcW w:w="2309" w:type="dxa"/>
            <w:shd w:val="clear" w:color="auto" w:fill="FFFFFF" w:themeFill="background1"/>
          </w:tcPr>
          <w:p w14:paraId="61024F3B" w14:textId="77777777" w:rsidR="00A3445E" w:rsidRDefault="00000000">
            <w:pPr>
              <w:snapToGrid w:val="0"/>
              <w:spacing w:line="288" w:lineRule="auto"/>
              <w:ind w:firstLineChars="0" w:firstLine="0"/>
              <w:jc w:val="center"/>
            </w:pPr>
            <w:r>
              <w:rPr>
                <w:rFonts w:hint="eastAsia"/>
              </w:rPr>
              <w:t>教师</w:t>
            </w:r>
            <w:r>
              <w:rPr>
                <w:rFonts w:hint="eastAsia"/>
              </w:rPr>
              <w:t>ID</w:t>
            </w:r>
          </w:p>
        </w:tc>
        <w:tc>
          <w:tcPr>
            <w:tcW w:w="891" w:type="dxa"/>
            <w:shd w:val="clear" w:color="auto" w:fill="FFFFFF" w:themeFill="background1"/>
          </w:tcPr>
          <w:p w14:paraId="30A6814F" w14:textId="77777777" w:rsidR="00A3445E" w:rsidRDefault="00000000">
            <w:pPr>
              <w:snapToGrid w:val="0"/>
              <w:spacing w:line="288" w:lineRule="auto"/>
              <w:ind w:firstLineChars="0" w:firstLine="0"/>
              <w:jc w:val="center"/>
            </w:pPr>
            <w:r>
              <w:rPr>
                <w:rFonts w:hint="eastAsia"/>
              </w:rPr>
              <w:t>私有</w:t>
            </w:r>
          </w:p>
        </w:tc>
      </w:tr>
      <w:tr w:rsidR="00A3445E" w14:paraId="2F39C880" w14:textId="77777777">
        <w:trPr>
          <w:trHeight w:val="397"/>
          <w:jc w:val="center"/>
        </w:trPr>
        <w:tc>
          <w:tcPr>
            <w:tcW w:w="747" w:type="dxa"/>
            <w:tcBorders>
              <w:bottom w:val="single" w:sz="4" w:space="0" w:color="auto"/>
            </w:tcBorders>
            <w:shd w:val="clear" w:color="auto" w:fill="CCCCCC"/>
          </w:tcPr>
          <w:p w14:paraId="7A51AE66" w14:textId="77777777" w:rsidR="00A3445E" w:rsidRDefault="00000000">
            <w:pPr>
              <w:snapToGrid w:val="0"/>
              <w:spacing w:line="288" w:lineRule="auto"/>
              <w:ind w:firstLineChars="0" w:firstLine="0"/>
              <w:jc w:val="center"/>
            </w:pPr>
            <w:r>
              <w:rPr>
                <w:rFonts w:hint="eastAsia"/>
              </w:rPr>
              <w:t>16</w:t>
            </w:r>
          </w:p>
        </w:tc>
        <w:tc>
          <w:tcPr>
            <w:tcW w:w="1948" w:type="dxa"/>
            <w:tcBorders>
              <w:bottom w:val="single" w:sz="4" w:space="0" w:color="auto"/>
            </w:tcBorders>
            <w:shd w:val="clear" w:color="auto" w:fill="FFFFFF" w:themeFill="background1"/>
          </w:tcPr>
          <w:p w14:paraId="2A9C7C90" w14:textId="77777777" w:rsidR="00A3445E" w:rsidRDefault="00000000">
            <w:pPr>
              <w:snapToGrid w:val="0"/>
              <w:spacing w:line="288" w:lineRule="auto"/>
              <w:ind w:firstLineChars="0" w:firstLine="0"/>
              <w:jc w:val="center"/>
            </w:pPr>
            <w:r>
              <w:rPr>
                <w:rFonts w:hint="eastAsia"/>
              </w:rPr>
              <w:t>teachername</w:t>
            </w:r>
          </w:p>
        </w:tc>
        <w:tc>
          <w:tcPr>
            <w:tcW w:w="1646" w:type="dxa"/>
            <w:tcBorders>
              <w:bottom w:val="single" w:sz="4" w:space="0" w:color="auto"/>
            </w:tcBorders>
            <w:shd w:val="clear" w:color="auto" w:fill="FFFFFF" w:themeFill="background1"/>
          </w:tcPr>
          <w:p w14:paraId="50635D61" w14:textId="77777777" w:rsidR="00A3445E" w:rsidRDefault="00000000">
            <w:pPr>
              <w:snapToGrid w:val="0"/>
              <w:spacing w:line="288" w:lineRule="auto"/>
              <w:ind w:firstLineChars="0" w:firstLine="0"/>
              <w:jc w:val="center"/>
            </w:pPr>
            <w:r>
              <w:rPr>
                <w:rFonts w:hint="eastAsia"/>
              </w:rPr>
              <w:t>String</w:t>
            </w:r>
          </w:p>
        </w:tc>
        <w:tc>
          <w:tcPr>
            <w:tcW w:w="2309" w:type="dxa"/>
            <w:tcBorders>
              <w:bottom w:val="single" w:sz="4" w:space="0" w:color="auto"/>
            </w:tcBorders>
            <w:shd w:val="clear" w:color="auto" w:fill="FFFFFF" w:themeFill="background1"/>
          </w:tcPr>
          <w:p w14:paraId="0F022D81" w14:textId="77777777" w:rsidR="00A3445E" w:rsidRDefault="00000000">
            <w:pPr>
              <w:snapToGrid w:val="0"/>
              <w:spacing w:line="288" w:lineRule="auto"/>
              <w:ind w:firstLineChars="0" w:firstLine="0"/>
              <w:jc w:val="center"/>
            </w:pPr>
            <w:r>
              <w:rPr>
                <w:rFonts w:hint="eastAsia"/>
              </w:rPr>
              <w:t>教师姓名</w:t>
            </w:r>
          </w:p>
        </w:tc>
        <w:tc>
          <w:tcPr>
            <w:tcW w:w="891" w:type="dxa"/>
            <w:tcBorders>
              <w:bottom w:val="single" w:sz="4" w:space="0" w:color="auto"/>
            </w:tcBorders>
            <w:shd w:val="clear" w:color="auto" w:fill="FFFFFF" w:themeFill="background1"/>
          </w:tcPr>
          <w:p w14:paraId="61986A7B" w14:textId="77777777" w:rsidR="00A3445E" w:rsidRDefault="00000000">
            <w:pPr>
              <w:snapToGrid w:val="0"/>
              <w:spacing w:line="288" w:lineRule="auto"/>
              <w:ind w:firstLineChars="0" w:firstLine="0"/>
              <w:jc w:val="center"/>
            </w:pPr>
            <w:r>
              <w:rPr>
                <w:rFonts w:hint="eastAsia"/>
              </w:rPr>
              <w:t>私有</w:t>
            </w:r>
          </w:p>
        </w:tc>
      </w:tr>
      <w:tr w:rsidR="00A3445E" w14:paraId="41726B29" w14:textId="77777777">
        <w:trPr>
          <w:trHeight w:val="397"/>
          <w:jc w:val="center"/>
        </w:trPr>
        <w:tc>
          <w:tcPr>
            <w:tcW w:w="747" w:type="dxa"/>
            <w:tcBorders>
              <w:bottom w:val="single" w:sz="4" w:space="0" w:color="auto"/>
            </w:tcBorders>
            <w:shd w:val="clear" w:color="auto" w:fill="CCCCCC"/>
          </w:tcPr>
          <w:p w14:paraId="56CDABD8" w14:textId="77777777" w:rsidR="00A3445E" w:rsidRDefault="00000000">
            <w:pPr>
              <w:snapToGrid w:val="0"/>
              <w:spacing w:line="288" w:lineRule="auto"/>
              <w:ind w:firstLineChars="0" w:firstLine="0"/>
              <w:jc w:val="center"/>
            </w:pPr>
            <w:r>
              <w:rPr>
                <w:rFonts w:hint="eastAsia"/>
              </w:rPr>
              <w:t>17</w:t>
            </w:r>
          </w:p>
        </w:tc>
        <w:tc>
          <w:tcPr>
            <w:tcW w:w="1948" w:type="dxa"/>
            <w:shd w:val="clear" w:color="auto" w:fill="FFFFFF" w:themeFill="background1"/>
          </w:tcPr>
          <w:p w14:paraId="2B46530A" w14:textId="77777777" w:rsidR="00A3445E" w:rsidRDefault="00000000">
            <w:pPr>
              <w:snapToGrid w:val="0"/>
              <w:spacing w:line="288" w:lineRule="auto"/>
              <w:ind w:firstLineChars="0" w:firstLine="0"/>
              <w:jc w:val="center"/>
            </w:pPr>
            <w:r>
              <w:rPr>
                <w:rFonts w:hint="eastAsia"/>
              </w:rPr>
              <w:t>studentid</w:t>
            </w:r>
          </w:p>
        </w:tc>
        <w:tc>
          <w:tcPr>
            <w:tcW w:w="1646" w:type="dxa"/>
            <w:shd w:val="clear" w:color="auto" w:fill="FFFFFF" w:themeFill="background1"/>
          </w:tcPr>
          <w:p w14:paraId="43EC6ABE" w14:textId="77777777" w:rsidR="00A3445E" w:rsidRDefault="00000000">
            <w:pPr>
              <w:snapToGrid w:val="0"/>
              <w:spacing w:line="288" w:lineRule="auto"/>
              <w:ind w:firstLineChars="0" w:firstLine="0"/>
              <w:jc w:val="center"/>
            </w:pPr>
            <w:r>
              <w:rPr>
                <w:rFonts w:hint="eastAsia"/>
              </w:rPr>
              <w:t>String</w:t>
            </w:r>
          </w:p>
        </w:tc>
        <w:tc>
          <w:tcPr>
            <w:tcW w:w="2309" w:type="dxa"/>
            <w:shd w:val="clear" w:color="auto" w:fill="FFFFFF" w:themeFill="background1"/>
          </w:tcPr>
          <w:p w14:paraId="5FC7D922" w14:textId="77777777" w:rsidR="00A3445E" w:rsidRDefault="00000000">
            <w:pPr>
              <w:snapToGrid w:val="0"/>
              <w:spacing w:line="288" w:lineRule="auto"/>
              <w:ind w:firstLineChars="0" w:firstLine="0"/>
              <w:jc w:val="center"/>
            </w:pPr>
            <w:r>
              <w:rPr>
                <w:rFonts w:hint="eastAsia"/>
              </w:rPr>
              <w:t>学生</w:t>
            </w:r>
            <w:r>
              <w:rPr>
                <w:rFonts w:hint="eastAsia"/>
              </w:rPr>
              <w:t>ID</w:t>
            </w:r>
          </w:p>
        </w:tc>
        <w:tc>
          <w:tcPr>
            <w:tcW w:w="891" w:type="dxa"/>
            <w:shd w:val="clear" w:color="auto" w:fill="FFFFFF" w:themeFill="background1"/>
          </w:tcPr>
          <w:p w14:paraId="10E1CC97" w14:textId="77777777" w:rsidR="00A3445E" w:rsidRDefault="00000000">
            <w:pPr>
              <w:snapToGrid w:val="0"/>
              <w:spacing w:line="288" w:lineRule="auto"/>
              <w:ind w:firstLineChars="0" w:firstLine="0"/>
              <w:jc w:val="center"/>
            </w:pPr>
            <w:r>
              <w:rPr>
                <w:rFonts w:hint="eastAsia"/>
              </w:rPr>
              <w:t>私有</w:t>
            </w:r>
          </w:p>
        </w:tc>
      </w:tr>
      <w:tr w:rsidR="00A3445E" w14:paraId="651CAFED" w14:textId="77777777">
        <w:trPr>
          <w:trHeight w:val="397"/>
          <w:jc w:val="center"/>
        </w:trPr>
        <w:tc>
          <w:tcPr>
            <w:tcW w:w="747" w:type="dxa"/>
            <w:tcBorders>
              <w:bottom w:val="single" w:sz="4" w:space="0" w:color="auto"/>
            </w:tcBorders>
            <w:shd w:val="clear" w:color="auto" w:fill="CCCCCC"/>
          </w:tcPr>
          <w:p w14:paraId="5D85E779" w14:textId="77777777" w:rsidR="00A3445E" w:rsidRDefault="00000000">
            <w:pPr>
              <w:snapToGrid w:val="0"/>
              <w:spacing w:line="288" w:lineRule="auto"/>
              <w:ind w:firstLineChars="0" w:firstLine="0"/>
              <w:jc w:val="center"/>
            </w:pPr>
            <w:r>
              <w:rPr>
                <w:rFonts w:hint="eastAsia"/>
              </w:rPr>
              <w:t>18</w:t>
            </w:r>
          </w:p>
        </w:tc>
        <w:tc>
          <w:tcPr>
            <w:tcW w:w="1948" w:type="dxa"/>
            <w:shd w:val="clear" w:color="auto" w:fill="FFFFFF" w:themeFill="background1"/>
          </w:tcPr>
          <w:p w14:paraId="750DF627" w14:textId="77777777" w:rsidR="00A3445E" w:rsidRDefault="00000000">
            <w:pPr>
              <w:snapToGrid w:val="0"/>
              <w:spacing w:line="288" w:lineRule="auto"/>
              <w:ind w:firstLineChars="0" w:firstLine="0"/>
              <w:jc w:val="center"/>
            </w:pPr>
            <w:r>
              <w:rPr>
                <w:rFonts w:hint="eastAsia"/>
              </w:rPr>
              <w:t>studentname</w:t>
            </w:r>
          </w:p>
        </w:tc>
        <w:tc>
          <w:tcPr>
            <w:tcW w:w="1646" w:type="dxa"/>
            <w:shd w:val="clear" w:color="auto" w:fill="FFFFFF" w:themeFill="background1"/>
          </w:tcPr>
          <w:p w14:paraId="33A93745" w14:textId="77777777" w:rsidR="00A3445E" w:rsidRDefault="00000000">
            <w:pPr>
              <w:snapToGrid w:val="0"/>
              <w:spacing w:line="288" w:lineRule="auto"/>
              <w:ind w:firstLineChars="0" w:firstLine="0"/>
              <w:jc w:val="center"/>
            </w:pPr>
            <w:r>
              <w:rPr>
                <w:rFonts w:hint="eastAsia"/>
              </w:rPr>
              <w:t>String</w:t>
            </w:r>
          </w:p>
        </w:tc>
        <w:tc>
          <w:tcPr>
            <w:tcW w:w="2309" w:type="dxa"/>
            <w:shd w:val="clear" w:color="auto" w:fill="FFFFFF" w:themeFill="background1"/>
          </w:tcPr>
          <w:p w14:paraId="7DBA2AB4" w14:textId="77777777" w:rsidR="00A3445E" w:rsidRDefault="00000000">
            <w:pPr>
              <w:snapToGrid w:val="0"/>
              <w:spacing w:line="288" w:lineRule="auto"/>
              <w:ind w:firstLineChars="0" w:firstLine="0"/>
              <w:jc w:val="center"/>
            </w:pPr>
            <w:r>
              <w:rPr>
                <w:rFonts w:hint="eastAsia"/>
              </w:rPr>
              <w:t>学生姓名</w:t>
            </w:r>
          </w:p>
        </w:tc>
        <w:tc>
          <w:tcPr>
            <w:tcW w:w="891" w:type="dxa"/>
            <w:shd w:val="clear" w:color="auto" w:fill="FFFFFF" w:themeFill="background1"/>
          </w:tcPr>
          <w:p w14:paraId="6A053705" w14:textId="77777777" w:rsidR="00A3445E" w:rsidRDefault="00000000">
            <w:pPr>
              <w:snapToGrid w:val="0"/>
              <w:spacing w:line="288" w:lineRule="auto"/>
              <w:ind w:firstLineChars="0" w:firstLine="0"/>
              <w:jc w:val="center"/>
            </w:pPr>
            <w:r>
              <w:rPr>
                <w:rFonts w:hint="eastAsia"/>
              </w:rPr>
              <w:t>私有</w:t>
            </w:r>
          </w:p>
        </w:tc>
      </w:tr>
      <w:tr w:rsidR="00A3445E" w14:paraId="612F44DF" w14:textId="77777777">
        <w:trPr>
          <w:trHeight w:val="397"/>
          <w:jc w:val="center"/>
        </w:trPr>
        <w:tc>
          <w:tcPr>
            <w:tcW w:w="747" w:type="dxa"/>
            <w:tcBorders>
              <w:bottom w:val="single" w:sz="4" w:space="0" w:color="auto"/>
            </w:tcBorders>
            <w:shd w:val="clear" w:color="auto" w:fill="CCCCCC"/>
          </w:tcPr>
          <w:p w14:paraId="189613A2" w14:textId="77777777" w:rsidR="00A3445E" w:rsidRDefault="00000000">
            <w:pPr>
              <w:snapToGrid w:val="0"/>
              <w:spacing w:line="288" w:lineRule="auto"/>
              <w:ind w:firstLineChars="0" w:firstLine="0"/>
              <w:jc w:val="center"/>
            </w:pPr>
            <w:r>
              <w:rPr>
                <w:rFonts w:hint="eastAsia"/>
              </w:rPr>
              <w:t>19</w:t>
            </w:r>
          </w:p>
        </w:tc>
        <w:tc>
          <w:tcPr>
            <w:tcW w:w="1948" w:type="dxa"/>
            <w:shd w:val="clear" w:color="auto" w:fill="FFFFFF" w:themeFill="background1"/>
          </w:tcPr>
          <w:p w14:paraId="507BDCFB" w14:textId="77777777" w:rsidR="00A3445E" w:rsidRDefault="00000000">
            <w:pPr>
              <w:snapToGrid w:val="0"/>
              <w:spacing w:line="288" w:lineRule="auto"/>
              <w:ind w:firstLineChars="0" w:firstLine="0"/>
              <w:jc w:val="center"/>
            </w:pPr>
            <w:r>
              <w:rPr>
                <w:rFonts w:hint="eastAsia"/>
              </w:rPr>
              <w:t>grade</w:t>
            </w:r>
          </w:p>
        </w:tc>
        <w:tc>
          <w:tcPr>
            <w:tcW w:w="1646" w:type="dxa"/>
            <w:shd w:val="clear" w:color="auto" w:fill="FFFFFF" w:themeFill="background1"/>
          </w:tcPr>
          <w:p w14:paraId="3AD96CB0" w14:textId="77777777" w:rsidR="00A3445E" w:rsidRDefault="00000000">
            <w:pPr>
              <w:snapToGrid w:val="0"/>
              <w:spacing w:line="288" w:lineRule="auto"/>
              <w:ind w:firstLineChars="0" w:firstLine="0"/>
              <w:jc w:val="center"/>
            </w:pPr>
            <w:r>
              <w:rPr>
                <w:rFonts w:hint="eastAsia"/>
              </w:rPr>
              <w:t>String</w:t>
            </w:r>
          </w:p>
        </w:tc>
        <w:tc>
          <w:tcPr>
            <w:tcW w:w="2309" w:type="dxa"/>
            <w:shd w:val="clear" w:color="auto" w:fill="FFFFFF" w:themeFill="background1"/>
          </w:tcPr>
          <w:p w14:paraId="422B7E2B" w14:textId="77777777" w:rsidR="00A3445E" w:rsidRDefault="00000000">
            <w:pPr>
              <w:snapToGrid w:val="0"/>
              <w:spacing w:line="288" w:lineRule="auto"/>
              <w:ind w:firstLineChars="0" w:firstLine="0"/>
              <w:jc w:val="center"/>
            </w:pPr>
            <w:r>
              <w:rPr>
                <w:rFonts w:hint="eastAsia"/>
              </w:rPr>
              <w:t>学生成绩</w:t>
            </w:r>
          </w:p>
        </w:tc>
        <w:tc>
          <w:tcPr>
            <w:tcW w:w="891" w:type="dxa"/>
            <w:shd w:val="clear" w:color="auto" w:fill="FFFFFF" w:themeFill="background1"/>
          </w:tcPr>
          <w:p w14:paraId="1994167C" w14:textId="77777777" w:rsidR="00A3445E" w:rsidRDefault="00000000">
            <w:pPr>
              <w:snapToGrid w:val="0"/>
              <w:spacing w:line="288" w:lineRule="auto"/>
              <w:ind w:firstLineChars="0" w:firstLine="0"/>
              <w:jc w:val="center"/>
            </w:pPr>
            <w:r>
              <w:rPr>
                <w:rFonts w:hint="eastAsia"/>
              </w:rPr>
              <w:t>私有</w:t>
            </w:r>
          </w:p>
        </w:tc>
      </w:tr>
      <w:tr w:rsidR="00A3445E" w14:paraId="6DDF9822" w14:textId="77777777">
        <w:trPr>
          <w:trHeight w:val="397"/>
          <w:jc w:val="center"/>
        </w:trPr>
        <w:tc>
          <w:tcPr>
            <w:tcW w:w="747" w:type="dxa"/>
            <w:tcBorders>
              <w:bottom w:val="single" w:sz="4" w:space="0" w:color="auto"/>
            </w:tcBorders>
            <w:shd w:val="clear" w:color="auto" w:fill="CCCCCC"/>
          </w:tcPr>
          <w:p w14:paraId="6D721732" w14:textId="77777777" w:rsidR="00A3445E" w:rsidRDefault="00000000">
            <w:pPr>
              <w:snapToGrid w:val="0"/>
              <w:spacing w:line="288" w:lineRule="auto"/>
              <w:ind w:firstLineChars="0" w:firstLine="0"/>
              <w:jc w:val="center"/>
            </w:pPr>
            <w:r>
              <w:rPr>
                <w:rFonts w:hint="eastAsia"/>
              </w:rPr>
              <w:t>20</w:t>
            </w:r>
          </w:p>
        </w:tc>
        <w:tc>
          <w:tcPr>
            <w:tcW w:w="1948" w:type="dxa"/>
            <w:shd w:val="clear" w:color="auto" w:fill="FFFFFF" w:themeFill="background1"/>
          </w:tcPr>
          <w:p w14:paraId="4CF0C07D" w14:textId="77777777" w:rsidR="00A3445E" w:rsidRDefault="00000000">
            <w:pPr>
              <w:snapToGrid w:val="0"/>
              <w:spacing w:line="288" w:lineRule="auto"/>
              <w:ind w:firstLineChars="0" w:firstLine="0"/>
              <w:jc w:val="center"/>
            </w:pPr>
            <w:r>
              <w:rPr>
                <w:rFonts w:hint="eastAsia"/>
              </w:rPr>
              <w:t>submit</w:t>
            </w:r>
          </w:p>
        </w:tc>
        <w:tc>
          <w:tcPr>
            <w:tcW w:w="1646" w:type="dxa"/>
            <w:shd w:val="clear" w:color="auto" w:fill="FFFFFF" w:themeFill="background1"/>
          </w:tcPr>
          <w:p w14:paraId="4B1567D5" w14:textId="77777777" w:rsidR="00A3445E" w:rsidRDefault="00000000">
            <w:pPr>
              <w:snapToGrid w:val="0"/>
              <w:spacing w:line="288" w:lineRule="auto"/>
              <w:ind w:firstLineChars="0" w:firstLine="0"/>
              <w:jc w:val="center"/>
            </w:pPr>
            <w:r>
              <w:rPr>
                <w:rFonts w:hint="eastAsia"/>
              </w:rPr>
              <w:t>JButton</w:t>
            </w:r>
          </w:p>
        </w:tc>
        <w:tc>
          <w:tcPr>
            <w:tcW w:w="2309" w:type="dxa"/>
            <w:shd w:val="clear" w:color="auto" w:fill="FFFFFF" w:themeFill="background1"/>
          </w:tcPr>
          <w:p w14:paraId="0F3D29DA" w14:textId="77777777" w:rsidR="00A3445E" w:rsidRDefault="00000000">
            <w:pPr>
              <w:snapToGrid w:val="0"/>
              <w:spacing w:line="288" w:lineRule="auto"/>
              <w:ind w:firstLineChars="0" w:firstLine="0"/>
              <w:jc w:val="center"/>
            </w:pPr>
            <w:r>
              <w:rPr>
                <w:rFonts w:hint="eastAsia"/>
              </w:rPr>
              <w:t>提交按钮</w:t>
            </w:r>
          </w:p>
        </w:tc>
        <w:tc>
          <w:tcPr>
            <w:tcW w:w="891" w:type="dxa"/>
            <w:shd w:val="clear" w:color="auto" w:fill="FFFFFF" w:themeFill="background1"/>
          </w:tcPr>
          <w:p w14:paraId="387B5102" w14:textId="77777777" w:rsidR="00A3445E" w:rsidRDefault="00000000">
            <w:pPr>
              <w:snapToGrid w:val="0"/>
              <w:spacing w:line="288" w:lineRule="auto"/>
              <w:ind w:firstLineChars="0" w:firstLine="0"/>
              <w:jc w:val="center"/>
            </w:pPr>
            <w:r>
              <w:rPr>
                <w:rFonts w:hint="eastAsia"/>
              </w:rPr>
              <w:t>私有</w:t>
            </w:r>
          </w:p>
        </w:tc>
      </w:tr>
      <w:tr w:rsidR="00A3445E" w14:paraId="1F75E233" w14:textId="77777777">
        <w:trPr>
          <w:trHeight w:val="397"/>
          <w:jc w:val="center"/>
        </w:trPr>
        <w:tc>
          <w:tcPr>
            <w:tcW w:w="747" w:type="dxa"/>
            <w:tcBorders>
              <w:bottom w:val="single" w:sz="4" w:space="0" w:color="auto"/>
            </w:tcBorders>
            <w:shd w:val="clear" w:color="auto" w:fill="CCCCCC"/>
          </w:tcPr>
          <w:p w14:paraId="35DC4B76" w14:textId="77777777" w:rsidR="00A3445E" w:rsidRDefault="00000000">
            <w:pPr>
              <w:snapToGrid w:val="0"/>
              <w:spacing w:line="288" w:lineRule="auto"/>
              <w:ind w:firstLineChars="0" w:firstLine="0"/>
              <w:jc w:val="center"/>
            </w:pPr>
            <w:r>
              <w:rPr>
                <w:rFonts w:hint="eastAsia"/>
              </w:rPr>
              <w:t>21</w:t>
            </w:r>
          </w:p>
        </w:tc>
        <w:tc>
          <w:tcPr>
            <w:tcW w:w="1948" w:type="dxa"/>
            <w:shd w:val="clear" w:color="auto" w:fill="FFFFFF" w:themeFill="background1"/>
          </w:tcPr>
          <w:p w14:paraId="5F47B220" w14:textId="77777777" w:rsidR="00A3445E" w:rsidRDefault="00000000">
            <w:pPr>
              <w:snapToGrid w:val="0"/>
              <w:spacing w:line="288" w:lineRule="auto"/>
              <w:ind w:firstLineChars="0" w:firstLine="0"/>
              <w:jc w:val="center"/>
            </w:pPr>
            <w:r>
              <w:rPr>
                <w:rFonts w:hint="eastAsia"/>
              </w:rPr>
              <w:t>bn</w:t>
            </w:r>
          </w:p>
        </w:tc>
        <w:tc>
          <w:tcPr>
            <w:tcW w:w="1646" w:type="dxa"/>
            <w:shd w:val="clear" w:color="auto" w:fill="FFFFFF" w:themeFill="background1"/>
          </w:tcPr>
          <w:p w14:paraId="5C8961AC" w14:textId="77777777" w:rsidR="00A3445E" w:rsidRDefault="00000000">
            <w:pPr>
              <w:snapToGrid w:val="0"/>
              <w:spacing w:line="288" w:lineRule="auto"/>
              <w:ind w:firstLineChars="0" w:firstLine="0"/>
              <w:jc w:val="center"/>
            </w:pPr>
            <w:r>
              <w:rPr>
                <w:rFonts w:hint="eastAsia"/>
              </w:rPr>
              <w:t>JButton</w:t>
            </w:r>
          </w:p>
        </w:tc>
        <w:tc>
          <w:tcPr>
            <w:tcW w:w="2309" w:type="dxa"/>
            <w:shd w:val="clear" w:color="auto" w:fill="FFFFFF" w:themeFill="background1"/>
          </w:tcPr>
          <w:p w14:paraId="1D74DA7B" w14:textId="77777777" w:rsidR="00A3445E" w:rsidRDefault="00000000">
            <w:pPr>
              <w:snapToGrid w:val="0"/>
              <w:spacing w:line="288" w:lineRule="auto"/>
              <w:ind w:firstLineChars="0" w:firstLine="0"/>
              <w:jc w:val="center"/>
            </w:pPr>
            <w:r>
              <w:rPr>
                <w:rFonts w:hint="eastAsia"/>
              </w:rPr>
              <w:t>录入学生成绩的按钮</w:t>
            </w:r>
          </w:p>
        </w:tc>
        <w:tc>
          <w:tcPr>
            <w:tcW w:w="891" w:type="dxa"/>
            <w:shd w:val="clear" w:color="auto" w:fill="FFFFFF" w:themeFill="background1"/>
          </w:tcPr>
          <w:p w14:paraId="26EE4FBE" w14:textId="77777777" w:rsidR="00A3445E" w:rsidRDefault="00000000">
            <w:pPr>
              <w:snapToGrid w:val="0"/>
              <w:spacing w:line="288" w:lineRule="auto"/>
              <w:ind w:firstLineChars="0" w:firstLine="0"/>
              <w:jc w:val="center"/>
            </w:pPr>
            <w:r>
              <w:rPr>
                <w:rFonts w:hint="eastAsia"/>
              </w:rPr>
              <w:t>私有</w:t>
            </w:r>
          </w:p>
        </w:tc>
      </w:tr>
      <w:tr w:rsidR="00A3445E" w14:paraId="7058E14E" w14:textId="77777777">
        <w:trPr>
          <w:trHeight w:val="397"/>
          <w:jc w:val="center"/>
        </w:trPr>
        <w:tc>
          <w:tcPr>
            <w:tcW w:w="747" w:type="dxa"/>
            <w:tcBorders>
              <w:bottom w:val="single" w:sz="4" w:space="0" w:color="auto"/>
            </w:tcBorders>
            <w:shd w:val="clear" w:color="auto" w:fill="CCCCCC"/>
          </w:tcPr>
          <w:p w14:paraId="08737E85" w14:textId="77777777" w:rsidR="00A3445E" w:rsidRDefault="00000000">
            <w:pPr>
              <w:snapToGrid w:val="0"/>
              <w:spacing w:line="288" w:lineRule="auto"/>
              <w:ind w:firstLineChars="0" w:firstLine="0"/>
              <w:jc w:val="center"/>
            </w:pPr>
            <w:r>
              <w:rPr>
                <w:rFonts w:hint="eastAsia"/>
              </w:rPr>
              <w:t>22</w:t>
            </w:r>
          </w:p>
        </w:tc>
        <w:tc>
          <w:tcPr>
            <w:tcW w:w="1948" w:type="dxa"/>
            <w:shd w:val="clear" w:color="auto" w:fill="FFFFFF" w:themeFill="background1"/>
          </w:tcPr>
          <w:p w14:paraId="51C96C70" w14:textId="77777777" w:rsidR="00A3445E" w:rsidRDefault="00000000">
            <w:pPr>
              <w:snapToGrid w:val="0"/>
              <w:spacing w:line="288" w:lineRule="auto"/>
              <w:ind w:firstLineChars="0" w:firstLine="0"/>
              <w:jc w:val="center"/>
            </w:pPr>
            <w:r>
              <w:rPr>
                <w:rFonts w:hint="eastAsia"/>
              </w:rPr>
              <w:t>stuIdt</w:t>
            </w:r>
          </w:p>
        </w:tc>
        <w:tc>
          <w:tcPr>
            <w:tcW w:w="1646" w:type="dxa"/>
            <w:shd w:val="clear" w:color="auto" w:fill="FFFFFF" w:themeFill="background1"/>
          </w:tcPr>
          <w:p w14:paraId="3751E067" w14:textId="77777777" w:rsidR="00A3445E" w:rsidRDefault="00000000">
            <w:pPr>
              <w:snapToGrid w:val="0"/>
              <w:spacing w:line="288" w:lineRule="auto"/>
              <w:ind w:firstLineChars="0" w:firstLine="0"/>
              <w:jc w:val="center"/>
            </w:pPr>
            <w:r>
              <w:rPr>
                <w:rFonts w:hint="eastAsia"/>
              </w:rPr>
              <w:t>JTextField</w:t>
            </w:r>
          </w:p>
        </w:tc>
        <w:tc>
          <w:tcPr>
            <w:tcW w:w="2309" w:type="dxa"/>
            <w:shd w:val="clear" w:color="auto" w:fill="FFFFFF" w:themeFill="background1"/>
          </w:tcPr>
          <w:p w14:paraId="5B1A8F7B" w14:textId="77777777" w:rsidR="00A3445E" w:rsidRDefault="00000000">
            <w:pPr>
              <w:snapToGrid w:val="0"/>
              <w:spacing w:line="288" w:lineRule="auto"/>
              <w:ind w:firstLineChars="0" w:firstLine="0"/>
              <w:jc w:val="center"/>
            </w:pPr>
            <w:r>
              <w:rPr>
                <w:rFonts w:hint="eastAsia"/>
              </w:rPr>
              <w:t>学生</w:t>
            </w:r>
            <w:r>
              <w:rPr>
                <w:rFonts w:hint="eastAsia"/>
              </w:rPr>
              <w:t>ID</w:t>
            </w:r>
            <w:r>
              <w:rPr>
                <w:rFonts w:hint="eastAsia"/>
              </w:rPr>
              <w:t>输入框</w:t>
            </w:r>
          </w:p>
        </w:tc>
        <w:tc>
          <w:tcPr>
            <w:tcW w:w="891" w:type="dxa"/>
            <w:shd w:val="clear" w:color="auto" w:fill="FFFFFF" w:themeFill="background1"/>
          </w:tcPr>
          <w:p w14:paraId="24FF4723" w14:textId="77777777" w:rsidR="00A3445E" w:rsidRDefault="00000000">
            <w:pPr>
              <w:snapToGrid w:val="0"/>
              <w:spacing w:line="288" w:lineRule="auto"/>
              <w:ind w:firstLineChars="0" w:firstLine="0"/>
              <w:jc w:val="center"/>
            </w:pPr>
            <w:r>
              <w:rPr>
                <w:rFonts w:hint="eastAsia"/>
              </w:rPr>
              <w:t>私有</w:t>
            </w:r>
          </w:p>
        </w:tc>
      </w:tr>
      <w:tr w:rsidR="00A3445E" w14:paraId="51BC1C7A" w14:textId="77777777">
        <w:trPr>
          <w:trHeight w:val="397"/>
          <w:jc w:val="center"/>
        </w:trPr>
        <w:tc>
          <w:tcPr>
            <w:tcW w:w="747" w:type="dxa"/>
            <w:tcBorders>
              <w:bottom w:val="single" w:sz="4" w:space="0" w:color="auto"/>
            </w:tcBorders>
            <w:shd w:val="clear" w:color="auto" w:fill="CCCCCC"/>
          </w:tcPr>
          <w:p w14:paraId="1CC85424" w14:textId="77777777" w:rsidR="00A3445E" w:rsidRDefault="00000000">
            <w:pPr>
              <w:snapToGrid w:val="0"/>
              <w:spacing w:line="288" w:lineRule="auto"/>
              <w:ind w:firstLineChars="0" w:firstLine="0"/>
              <w:jc w:val="center"/>
            </w:pPr>
            <w:r>
              <w:rPr>
                <w:rFonts w:hint="eastAsia"/>
              </w:rPr>
              <w:t>23</w:t>
            </w:r>
          </w:p>
        </w:tc>
        <w:tc>
          <w:tcPr>
            <w:tcW w:w="1948" w:type="dxa"/>
            <w:shd w:val="clear" w:color="auto" w:fill="FFFFFF" w:themeFill="background1"/>
          </w:tcPr>
          <w:p w14:paraId="4C50A4A5" w14:textId="77777777" w:rsidR="00A3445E" w:rsidRDefault="00000000">
            <w:pPr>
              <w:snapToGrid w:val="0"/>
              <w:spacing w:line="288" w:lineRule="auto"/>
              <w:ind w:firstLineChars="0" w:firstLine="0"/>
              <w:jc w:val="center"/>
            </w:pPr>
            <w:r>
              <w:rPr>
                <w:rFonts w:hint="eastAsia"/>
              </w:rPr>
              <w:t>stuNamet</w:t>
            </w:r>
          </w:p>
        </w:tc>
        <w:tc>
          <w:tcPr>
            <w:tcW w:w="1646" w:type="dxa"/>
            <w:shd w:val="clear" w:color="auto" w:fill="FFFFFF" w:themeFill="background1"/>
          </w:tcPr>
          <w:p w14:paraId="4CC9374A" w14:textId="77777777" w:rsidR="00A3445E" w:rsidRDefault="00000000">
            <w:pPr>
              <w:snapToGrid w:val="0"/>
              <w:spacing w:line="288" w:lineRule="auto"/>
              <w:ind w:firstLineChars="0" w:firstLine="0"/>
              <w:jc w:val="center"/>
            </w:pPr>
            <w:r>
              <w:rPr>
                <w:rFonts w:hint="eastAsia"/>
              </w:rPr>
              <w:t>JTextField</w:t>
            </w:r>
          </w:p>
        </w:tc>
        <w:tc>
          <w:tcPr>
            <w:tcW w:w="2309" w:type="dxa"/>
            <w:shd w:val="clear" w:color="auto" w:fill="FFFFFF" w:themeFill="background1"/>
          </w:tcPr>
          <w:p w14:paraId="5E5AFA8E" w14:textId="77777777" w:rsidR="00A3445E" w:rsidRDefault="00000000">
            <w:pPr>
              <w:snapToGrid w:val="0"/>
              <w:spacing w:line="288" w:lineRule="auto"/>
              <w:ind w:firstLineChars="0" w:firstLine="0"/>
              <w:jc w:val="center"/>
            </w:pPr>
            <w:r>
              <w:rPr>
                <w:rFonts w:hint="eastAsia"/>
              </w:rPr>
              <w:t>学生姓名输入框</w:t>
            </w:r>
          </w:p>
        </w:tc>
        <w:tc>
          <w:tcPr>
            <w:tcW w:w="891" w:type="dxa"/>
            <w:shd w:val="clear" w:color="auto" w:fill="FFFFFF" w:themeFill="background1"/>
          </w:tcPr>
          <w:p w14:paraId="634B1045" w14:textId="77777777" w:rsidR="00A3445E" w:rsidRDefault="00000000">
            <w:pPr>
              <w:snapToGrid w:val="0"/>
              <w:spacing w:line="288" w:lineRule="auto"/>
              <w:ind w:firstLineChars="0" w:firstLine="0"/>
              <w:jc w:val="center"/>
            </w:pPr>
            <w:r>
              <w:rPr>
                <w:rFonts w:hint="eastAsia"/>
              </w:rPr>
              <w:t>私有</w:t>
            </w:r>
          </w:p>
        </w:tc>
      </w:tr>
      <w:tr w:rsidR="00A3445E" w14:paraId="2E47D7BE" w14:textId="77777777">
        <w:trPr>
          <w:trHeight w:val="397"/>
          <w:jc w:val="center"/>
        </w:trPr>
        <w:tc>
          <w:tcPr>
            <w:tcW w:w="747" w:type="dxa"/>
            <w:tcBorders>
              <w:bottom w:val="single" w:sz="4" w:space="0" w:color="auto"/>
            </w:tcBorders>
            <w:shd w:val="clear" w:color="auto" w:fill="CCCCCC"/>
          </w:tcPr>
          <w:p w14:paraId="389D665D" w14:textId="77777777" w:rsidR="00A3445E" w:rsidRDefault="00000000">
            <w:pPr>
              <w:snapToGrid w:val="0"/>
              <w:spacing w:line="288" w:lineRule="auto"/>
              <w:ind w:firstLineChars="0" w:firstLine="0"/>
              <w:jc w:val="center"/>
            </w:pPr>
            <w:r>
              <w:rPr>
                <w:rFonts w:hint="eastAsia"/>
              </w:rPr>
              <w:t>24</w:t>
            </w:r>
          </w:p>
        </w:tc>
        <w:tc>
          <w:tcPr>
            <w:tcW w:w="1948" w:type="dxa"/>
            <w:shd w:val="clear" w:color="auto" w:fill="FFFFFF" w:themeFill="background1"/>
          </w:tcPr>
          <w:p w14:paraId="096CC2CC" w14:textId="77777777" w:rsidR="00A3445E" w:rsidRDefault="00000000">
            <w:pPr>
              <w:snapToGrid w:val="0"/>
              <w:spacing w:line="288" w:lineRule="auto"/>
              <w:ind w:firstLineChars="0" w:firstLine="0"/>
              <w:jc w:val="center"/>
            </w:pPr>
            <w:r>
              <w:rPr>
                <w:rFonts w:hint="eastAsia"/>
              </w:rPr>
              <w:t>stuGradet</w:t>
            </w:r>
          </w:p>
        </w:tc>
        <w:tc>
          <w:tcPr>
            <w:tcW w:w="1646" w:type="dxa"/>
            <w:shd w:val="clear" w:color="auto" w:fill="FFFFFF" w:themeFill="background1"/>
          </w:tcPr>
          <w:p w14:paraId="2C79CAC0" w14:textId="77777777" w:rsidR="00A3445E" w:rsidRDefault="00000000">
            <w:pPr>
              <w:snapToGrid w:val="0"/>
              <w:spacing w:line="288" w:lineRule="auto"/>
              <w:ind w:firstLineChars="0" w:firstLine="0"/>
              <w:jc w:val="center"/>
            </w:pPr>
            <w:r>
              <w:rPr>
                <w:rFonts w:hint="eastAsia"/>
              </w:rPr>
              <w:t>JTextField</w:t>
            </w:r>
          </w:p>
        </w:tc>
        <w:tc>
          <w:tcPr>
            <w:tcW w:w="2309" w:type="dxa"/>
            <w:shd w:val="clear" w:color="auto" w:fill="FFFFFF" w:themeFill="background1"/>
          </w:tcPr>
          <w:p w14:paraId="5763FBE5" w14:textId="77777777" w:rsidR="00A3445E" w:rsidRDefault="00000000">
            <w:pPr>
              <w:snapToGrid w:val="0"/>
              <w:spacing w:line="288" w:lineRule="auto"/>
              <w:ind w:firstLineChars="0" w:firstLine="0"/>
              <w:jc w:val="center"/>
            </w:pPr>
            <w:r>
              <w:rPr>
                <w:rFonts w:hint="eastAsia"/>
              </w:rPr>
              <w:t>学生成绩输入框</w:t>
            </w:r>
          </w:p>
        </w:tc>
        <w:tc>
          <w:tcPr>
            <w:tcW w:w="891" w:type="dxa"/>
            <w:shd w:val="clear" w:color="auto" w:fill="FFFFFF" w:themeFill="background1"/>
          </w:tcPr>
          <w:p w14:paraId="31C3595B" w14:textId="77777777" w:rsidR="00A3445E" w:rsidRDefault="00000000">
            <w:pPr>
              <w:snapToGrid w:val="0"/>
              <w:spacing w:line="288" w:lineRule="auto"/>
              <w:ind w:firstLineChars="0" w:firstLine="0"/>
              <w:jc w:val="center"/>
            </w:pPr>
            <w:r>
              <w:rPr>
                <w:rFonts w:hint="eastAsia"/>
              </w:rPr>
              <w:t>私有</w:t>
            </w:r>
          </w:p>
        </w:tc>
      </w:tr>
      <w:tr w:rsidR="00A3445E" w14:paraId="6031F3C1" w14:textId="77777777">
        <w:trPr>
          <w:trHeight w:val="397"/>
          <w:jc w:val="center"/>
        </w:trPr>
        <w:tc>
          <w:tcPr>
            <w:tcW w:w="747" w:type="dxa"/>
            <w:tcBorders>
              <w:bottom w:val="single" w:sz="4" w:space="0" w:color="auto"/>
            </w:tcBorders>
            <w:shd w:val="clear" w:color="auto" w:fill="CCCCCC"/>
          </w:tcPr>
          <w:p w14:paraId="152C6C24" w14:textId="77777777" w:rsidR="00A3445E" w:rsidRDefault="00000000">
            <w:pPr>
              <w:snapToGrid w:val="0"/>
              <w:spacing w:line="288" w:lineRule="auto"/>
              <w:ind w:firstLineChars="0" w:firstLine="0"/>
              <w:jc w:val="center"/>
            </w:pPr>
            <w:r>
              <w:rPr>
                <w:rFonts w:hint="eastAsia"/>
              </w:rPr>
              <w:t>25</w:t>
            </w:r>
          </w:p>
        </w:tc>
        <w:tc>
          <w:tcPr>
            <w:tcW w:w="1948" w:type="dxa"/>
            <w:shd w:val="clear" w:color="auto" w:fill="FFFFFF" w:themeFill="background1"/>
          </w:tcPr>
          <w:p w14:paraId="643D6BEE" w14:textId="77777777" w:rsidR="00A3445E" w:rsidRDefault="00000000">
            <w:pPr>
              <w:snapToGrid w:val="0"/>
              <w:spacing w:line="288" w:lineRule="auto"/>
              <w:ind w:firstLineChars="0" w:firstLine="0"/>
              <w:jc w:val="center"/>
            </w:pPr>
            <w:r>
              <w:rPr>
                <w:rFonts w:hint="eastAsia"/>
              </w:rPr>
              <w:t>modifiedContent</w:t>
            </w:r>
          </w:p>
        </w:tc>
        <w:tc>
          <w:tcPr>
            <w:tcW w:w="1646" w:type="dxa"/>
            <w:shd w:val="clear" w:color="auto" w:fill="FFFFFF" w:themeFill="background1"/>
          </w:tcPr>
          <w:p w14:paraId="236274E9" w14:textId="77777777" w:rsidR="00A3445E" w:rsidRDefault="00000000">
            <w:pPr>
              <w:snapToGrid w:val="0"/>
              <w:spacing w:line="288" w:lineRule="auto"/>
              <w:ind w:firstLineChars="0" w:firstLine="0"/>
              <w:jc w:val="center"/>
            </w:pPr>
            <w:r>
              <w:rPr>
                <w:rFonts w:hint="eastAsia"/>
              </w:rPr>
              <w:t>ArrayList</w:t>
            </w:r>
          </w:p>
        </w:tc>
        <w:tc>
          <w:tcPr>
            <w:tcW w:w="2309" w:type="dxa"/>
            <w:shd w:val="clear" w:color="auto" w:fill="FFFFFF" w:themeFill="background1"/>
          </w:tcPr>
          <w:p w14:paraId="132BD442" w14:textId="77777777" w:rsidR="00A3445E" w:rsidRDefault="00000000">
            <w:pPr>
              <w:snapToGrid w:val="0"/>
              <w:spacing w:line="288" w:lineRule="auto"/>
              <w:ind w:firstLineChars="0" w:firstLine="0"/>
              <w:jc w:val="center"/>
            </w:pPr>
            <w:r>
              <w:rPr>
                <w:rFonts w:hint="eastAsia"/>
              </w:rPr>
              <w:t>修改后的内容（课程信息等）</w:t>
            </w:r>
          </w:p>
        </w:tc>
        <w:tc>
          <w:tcPr>
            <w:tcW w:w="891" w:type="dxa"/>
            <w:shd w:val="clear" w:color="auto" w:fill="FFFFFF" w:themeFill="background1"/>
          </w:tcPr>
          <w:p w14:paraId="137A91A4" w14:textId="77777777" w:rsidR="00A3445E" w:rsidRDefault="00000000">
            <w:pPr>
              <w:snapToGrid w:val="0"/>
              <w:spacing w:line="288" w:lineRule="auto"/>
              <w:ind w:firstLineChars="0" w:firstLine="0"/>
              <w:jc w:val="center"/>
            </w:pPr>
            <w:r>
              <w:rPr>
                <w:rFonts w:hint="eastAsia"/>
              </w:rPr>
              <w:t>私有</w:t>
            </w:r>
          </w:p>
        </w:tc>
      </w:tr>
      <w:tr w:rsidR="00A3445E" w14:paraId="313E9B93" w14:textId="77777777">
        <w:trPr>
          <w:trHeight w:val="397"/>
          <w:jc w:val="center"/>
        </w:trPr>
        <w:tc>
          <w:tcPr>
            <w:tcW w:w="747" w:type="dxa"/>
            <w:shd w:val="clear" w:color="auto" w:fill="CCCCCC"/>
          </w:tcPr>
          <w:p w14:paraId="77610F46" w14:textId="77777777" w:rsidR="00A3445E" w:rsidRDefault="00000000">
            <w:pPr>
              <w:snapToGrid w:val="0"/>
              <w:spacing w:line="288" w:lineRule="auto"/>
              <w:ind w:firstLineChars="0" w:firstLine="0"/>
              <w:jc w:val="center"/>
              <w:rPr>
                <w:szCs w:val="21"/>
              </w:rPr>
            </w:pPr>
            <w:r>
              <w:rPr>
                <w:rFonts w:hint="eastAsia"/>
              </w:rPr>
              <w:t>26</w:t>
            </w:r>
          </w:p>
        </w:tc>
        <w:tc>
          <w:tcPr>
            <w:tcW w:w="1948" w:type="dxa"/>
          </w:tcPr>
          <w:p w14:paraId="6193DA4D" w14:textId="77777777" w:rsidR="00A3445E" w:rsidRDefault="00000000">
            <w:pPr>
              <w:snapToGrid w:val="0"/>
              <w:spacing w:line="288" w:lineRule="auto"/>
              <w:ind w:firstLineChars="0" w:firstLine="0"/>
              <w:jc w:val="center"/>
              <w:rPr>
                <w:color w:val="2E74B5" w:themeColor="accent5" w:themeShade="BF"/>
                <w:szCs w:val="21"/>
              </w:rPr>
            </w:pPr>
            <w:r>
              <w:rPr>
                <w:rFonts w:hint="eastAsia"/>
              </w:rPr>
              <w:t>chooice</w:t>
            </w:r>
          </w:p>
        </w:tc>
        <w:tc>
          <w:tcPr>
            <w:tcW w:w="1646" w:type="dxa"/>
          </w:tcPr>
          <w:p w14:paraId="002AAF24" w14:textId="77777777" w:rsidR="00A3445E" w:rsidRDefault="00000000">
            <w:pPr>
              <w:snapToGrid w:val="0"/>
              <w:spacing w:line="288" w:lineRule="auto"/>
              <w:ind w:firstLineChars="0" w:firstLine="0"/>
              <w:jc w:val="center"/>
              <w:rPr>
                <w:color w:val="2E74B5" w:themeColor="accent5" w:themeShade="BF"/>
                <w:szCs w:val="21"/>
              </w:rPr>
            </w:pPr>
            <w:r>
              <w:rPr>
                <w:rFonts w:hint="eastAsia"/>
              </w:rPr>
              <w:t>Choice</w:t>
            </w:r>
          </w:p>
        </w:tc>
        <w:tc>
          <w:tcPr>
            <w:tcW w:w="2309" w:type="dxa"/>
          </w:tcPr>
          <w:p w14:paraId="008DB287" w14:textId="77777777" w:rsidR="00A3445E" w:rsidRDefault="00000000">
            <w:pPr>
              <w:snapToGrid w:val="0"/>
              <w:spacing w:line="288" w:lineRule="auto"/>
              <w:ind w:firstLineChars="0" w:firstLine="0"/>
              <w:jc w:val="center"/>
              <w:rPr>
                <w:color w:val="2E74B5" w:themeColor="accent5" w:themeShade="BF"/>
                <w:szCs w:val="21"/>
              </w:rPr>
            </w:pPr>
            <w:r>
              <w:rPr>
                <w:rFonts w:hint="eastAsia"/>
              </w:rPr>
              <w:t>用户类型选择框</w:t>
            </w:r>
          </w:p>
        </w:tc>
        <w:tc>
          <w:tcPr>
            <w:tcW w:w="891" w:type="dxa"/>
          </w:tcPr>
          <w:p w14:paraId="57068C3B" w14:textId="77777777" w:rsidR="00A3445E" w:rsidRDefault="00000000">
            <w:pPr>
              <w:snapToGrid w:val="0"/>
              <w:spacing w:line="288" w:lineRule="auto"/>
              <w:ind w:firstLineChars="0" w:firstLine="0"/>
              <w:jc w:val="center"/>
              <w:rPr>
                <w:color w:val="2E74B5" w:themeColor="accent5" w:themeShade="BF"/>
                <w:szCs w:val="21"/>
              </w:rPr>
            </w:pPr>
            <w:r>
              <w:rPr>
                <w:rFonts w:hint="eastAsia"/>
              </w:rPr>
              <w:t>私有</w:t>
            </w:r>
          </w:p>
        </w:tc>
      </w:tr>
      <w:tr w:rsidR="00A3445E" w14:paraId="6D47E782" w14:textId="77777777">
        <w:trPr>
          <w:trHeight w:val="397"/>
          <w:jc w:val="center"/>
        </w:trPr>
        <w:tc>
          <w:tcPr>
            <w:tcW w:w="747" w:type="dxa"/>
            <w:shd w:val="clear" w:color="auto" w:fill="CCCCCC"/>
          </w:tcPr>
          <w:p w14:paraId="49E310EC" w14:textId="77777777" w:rsidR="00A3445E" w:rsidRDefault="00000000">
            <w:pPr>
              <w:snapToGrid w:val="0"/>
              <w:spacing w:line="288" w:lineRule="auto"/>
              <w:ind w:firstLineChars="0" w:firstLine="0"/>
              <w:jc w:val="center"/>
              <w:rPr>
                <w:szCs w:val="21"/>
              </w:rPr>
            </w:pPr>
            <w:r>
              <w:rPr>
                <w:rFonts w:hint="eastAsia"/>
              </w:rPr>
              <w:t>27</w:t>
            </w:r>
          </w:p>
        </w:tc>
        <w:tc>
          <w:tcPr>
            <w:tcW w:w="1948" w:type="dxa"/>
          </w:tcPr>
          <w:p w14:paraId="270D0241" w14:textId="77777777" w:rsidR="00A3445E" w:rsidRDefault="00000000">
            <w:pPr>
              <w:snapToGrid w:val="0"/>
              <w:spacing w:line="288" w:lineRule="auto"/>
              <w:ind w:firstLineChars="0" w:firstLine="0"/>
              <w:jc w:val="center"/>
              <w:rPr>
                <w:color w:val="2E74B5" w:themeColor="accent5" w:themeShade="BF"/>
                <w:szCs w:val="21"/>
              </w:rPr>
            </w:pPr>
            <w:r>
              <w:rPr>
                <w:rFonts w:hint="eastAsia"/>
              </w:rPr>
              <w:t>file</w:t>
            </w:r>
          </w:p>
        </w:tc>
        <w:tc>
          <w:tcPr>
            <w:tcW w:w="1646" w:type="dxa"/>
          </w:tcPr>
          <w:p w14:paraId="391C4D42" w14:textId="77777777" w:rsidR="00A3445E" w:rsidRDefault="00000000">
            <w:pPr>
              <w:snapToGrid w:val="0"/>
              <w:spacing w:line="288" w:lineRule="auto"/>
              <w:ind w:firstLineChars="0" w:firstLine="0"/>
              <w:jc w:val="center"/>
              <w:rPr>
                <w:color w:val="2E74B5" w:themeColor="accent5" w:themeShade="BF"/>
                <w:szCs w:val="21"/>
              </w:rPr>
            </w:pPr>
            <w:r>
              <w:rPr>
                <w:rFonts w:hint="eastAsia"/>
              </w:rPr>
              <w:t>String</w:t>
            </w:r>
          </w:p>
        </w:tc>
        <w:tc>
          <w:tcPr>
            <w:tcW w:w="2309" w:type="dxa"/>
          </w:tcPr>
          <w:p w14:paraId="0DCCA80F" w14:textId="77777777" w:rsidR="00A3445E" w:rsidRDefault="00000000">
            <w:pPr>
              <w:snapToGrid w:val="0"/>
              <w:spacing w:line="288" w:lineRule="auto"/>
              <w:ind w:firstLineChars="0" w:firstLine="0"/>
              <w:jc w:val="center"/>
              <w:rPr>
                <w:color w:val="2E74B5" w:themeColor="accent5" w:themeShade="BF"/>
                <w:szCs w:val="21"/>
              </w:rPr>
            </w:pPr>
            <w:r>
              <w:rPr>
                <w:rFonts w:hint="eastAsia"/>
              </w:rPr>
              <w:t>数据文件路径</w:t>
            </w:r>
          </w:p>
        </w:tc>
        <w:tc>
          <w:tcPr>
            <w:tcW w:w="891" w:type="dxa"/>
          </w:tcPr>
          <w:p w14:paraId="7F57FB12" w14:textId="77777777" w:rsidR="00A3445E" w:rsidRDefault="00000000">
            <w:pPr>
              <w:snapToGrid w:val="0"/>
              <w:spacing w:line="288" w:lineRule="auto"/>
              <w:ind w:firstLineChars="0" w:firstLine="0"/>
              <w:jc w:val="center"/>
              <w:rPr>
                <w:color w:val="2E74B5" w:themeColor="accent5" w:themeShade="BF"/>
                <w:szCs w:val="21"/>
              </w:rPr>
            </w:pPr>
            <w:r>
              <w:rPr>
                <w:rFonts w:hint="eastAsia"/>
              </w:rPr>
              <w:t>私有</w:t>
            </w:r>
          </w:p>
        </w:tc>
      </w:tr>
    </w:tbl>
    <w:p w14:paraId="7A895DBC" w14:textId="77777777" w:rsidR="00A3445E" w:rsidRDefault="00A3445E">
      <w:pPr>
        <w:pStyle w:val="22"/>
        <w:snapToGrid w:val="0"/>
        <w:spacing w:after="0" w:line="288" w:lineRule="auto"/>
        <w:ind w:leftChars="0" w:left="0" w:firstLineChars="0" w:firstLine="0"/>
        <w:jc w:val="left"/>
      </w:pPr>
    </w:p>
    <w:p w14:paraId="02DDEAB7" w14:textId="77777777" w:rsidR="00A3445E" w:rsidRDefault="00A3445E">
      <w:pPr>
        <w:pStyle w:val="22"/>
        <w:snapToGrid w:val="0"/>
        <w:spacing w:after="0" w:line="288" w:lineRule="auto"/>
        <w:ind w:leftChars="0" w:left="0" w:firstLineChars="0" w:firstLine="0"/>
        <w:jc w:val="left"/>
      </w:pPr>
    </w:p>
    <w:p w14:paraId="168213DF" w14:textId="77777777" w:rsidR="00A3445E" w:rsidRDefault="00A3445E">
      <w:pPr>
        <w:pStyle w:val="22"/>
        <w:snapToGrid w:val="0"/>
        <w:spacing w:after="0" w:line="288" w:lineRule="auto"/>
        <w:ind w:leftChars="0" w:left="0" w:firstLineChars="0" w:firstLine="0"/>
        <w:jc w:val="left"/>
      </w:pPr>
    </w:p>
    <w:p w14:paraId="17411DFF" w14:textId="77777777" w:rsidR="00A3445E" w:rsidRDefault="00000000">
      <w:pPr>
        <w:pStyle w:val="2"/>
        <w:snapToGrid w:val="0"/>
        <w:spacing w:before="0" w:after="0" w:line="288" w:lineRule="auto"/>
        <w:rPr>
          <w:rFonts w:ascii="Consolas" w:eastAsia="微软雅黑" w:hAnsi="Consolas"/>
        </w:rPr>
      </w:pPr>
      <w:r>
        <w:rPr>
          <w:rFonts w:ascii="Consolas" w:eastAsia="微软雅黑" w:hAnsi="Consolas" w:hint="eastAsia"/>
        </w:rPr>
        <w:t>类方法成员的签名、算法和使用说明</w:t>
      </w:r>
    </w:p>
    <w:p w14:paraId="38286ACC" w14:textId="77777777" w:rsidR="00A3445E" w:rsidRDefault="00000000">
      <w:pPr>
        <w:pStyle w:val="22"/>
        <w:snapToGrid w:val="0"/>
        <w:spacing w:after="0" w:line="288" w:lineRule="auto"/>
        <w:ind w:leftChars="0" w:left="0" w:firstLineChars="0" w:firstLine="0"/>
        <w:jc w:val="left"/>
      </w:pPr>
      <w:r>
        <w:rPr>
          <w:rFonts w:hint="eastAsia"/>
        </w:rPr>
        <w:t>3</w:t>
      </w:r>
      <w:r>
        <w:t xml:space="preserve">.2.1 </w:t>
      </w:r>
      <w:r>
        <w:rPr>
          <w:rFonts w:hint="eastAsia"/>
        </w:rPr>
        <w:t>成员方法</w:t>
      </w:r>
      <w:r>
        <w:rPr>
          <w:rFonts w:hint="eastAsia"/>
        </w:rPr>
        <w:t>/</w:t>
      </w:r>
      <w:r>
        <w:rPr>
          <w:rFonts w:hint="eastAsia"/>
        </w:rPr>
        <w:t>函数列表</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268"/>
        <w:gridCol w:w="2835"/>
        <w:gridCol w:w="1139"/>
        <w:gridCol w:w="1554"/>
        <w:gridCol w:w="1140"/>
      </w:tblGrid>
      <w:tr w:rsidR="00A3445E" w14:paraId="17B026C0" w14:textId="77777777">
        <w:trPr>
          <w:trHeight w:val="397"/>
          <w:jc w:val="center"/>
        </w:trPr>
        <w:tc>
          <w:tcPr>
            <w:tcW w:w="704" w:type="dxa"/>
            <w:tcBorders>
              <w:bottom w:val="single" w:sz="4" w:space="0" w:color="auto"/>
            </w:tcBorders>
            <w:shd w:val="clear" w:color="auto" w:fill="CCCCCC"/>
            <w:vAlign w:val="center"/>
          </w:tcPr>
          <w:p w14:paraId="0195DF91" w14:textId="77777777" w:rsidR="00A3445E" w:rsidRDefault="00000000">
            <w:pPr>
              <w:snapToGrid w:val="0"/>
              <w:spacing w:line="288" w:lineRule="auto"/>
              <w:ind w:firstLineChars="0" w:firstLine="0"/>
              <w:jc w:val="center"/>
              <w:rPr>
                <w:szCs w:val="21"/>
              </w:rPr>
            </w:pPr>
            <w:r>
              <w:rPr>
                <w:rFonts w:hint="eastAsia"/>
                <w:szCs w:val="21"/>
              </w:rPr>
              <w:t>序号</w:t>
            </w:r>
          </w:p>
        </w:tc>
        <w:tc>
          <w:tcPr>
            <w:tcW w:w="2268" w:type="dxa"/>
            <w:tcBorders>
              <w:bottom w:val="single" w:sz="4" w:space="0" w:color="auto"/>
            </w:tcBorders>
            <w:shd w:val="clear" w:color="auto" w:fill="CCCCCC"/>
            <w:vAlign w:val="center"/>
          </w:tcPr>
          <w:p w14:paraId="6DAE6DC7" w14:textId="77777777" w:rsidR="00A3445E" w:rsidRDefault="00000000">
            <w:pPr>
              <w:snapToGrid w:val="0"/>
              <w:spacing w:line="288" w:lineRule="auto"/>
              <w:ind w:firstLineChars="0" w:firstLine="0"/>
              <w:jc w:val="center"/>
              <w:rPr>
                <w:szCs w:val="21"/>
              </w:rPr>
            </w:pPr>
            <w:r>
              <w:rPr>
                <w:rFonts w:hint="eastAsia"/>
                <w:szCs w:val="21"/>
              </w:rPr>
              <w:t>方法名</w:t>
            </w:r>
          </w:p>
        </w:tc>
        <w:tc>
          <w:tcPr>
            <w:tcW w:w="2835" w:type="dxa"/>
            <w:tcBorders>
              <w:bottom w:val="single" w:sz="4" w:space="0" w:color="auto"/>
            </w:tcBorders>
            <w:shd w:val="clear" w:color="auto" w:fill="CCCCCC"/>
            <w:vAlign w:val="center"/>
          </w:tcPr>
          <w:p w14:paraId="57B65CA9" w14:textId="77777777" w:rsidR="00A3445E" w:rsidRDefault="00000000">
            <w:pPr>
              <w:snapToGrid w:val="0"/>
              <w:spacing w:line="288" w:lineRule="auto"/>
              <w:ind w:firstLineChars="0" w:firstLine="0"/>
              <w:jc w:val="center"/>
              <w:rPr>
                <w:szCs w:val="21"/>
              </w:rPr>
            </w:pPr>
            <w:r>
              <w:rPr>
                <w:rFonts w:hint="eastAsia"/>
                <w:szCs w:val="21"/>
              </w:rPr>
              <w:t>参数列表</w:t>
            </w:r>
          </w:p>
        </w:tc>
        <w:tc>
          <w:tcPr>
            <w:tcW w:w="1139" w:type="dxa"/>
            <w:tcBorders>
              <w:bottom w:val="single" w:sz="4" w:space="0" w:color="auto"/>
            </w:tcBorders>
            <w:shd w:val="clear" w:color="auto" w:fill="CCCCCC"/>
            <w:vAlign w:val="center"/>
          </w:tcPr>
          <w:p w14:paraId="0A0D9E08" w14:textId="77777777" w:rsidR="00A3445E" w:rsidRDefault="00000000">
            <w:pPr>
              <w:snapToGrid w:val="0"/>
              <w:spacing w:line="288" w:lineRule="auto"/>
              <w:ind w:firstLineChars="0" w:firstLine="0"/>
              <w:jc w:val="center"/>
              <w:rPr>
                <w:szCs w:val="21"/>
              </w:rPr>
            </w:pPr>
            <w:r>
              <w:rPr>
                <w:rFonts w:hint="eastAsia"/>
                <w:szCs w:val="21"/>
              </w:rPr>
              <w:t>返回类型</w:t>
            </w:r>
          </w:p>
        </w:tc>
        <w:tc>
          <w:tcPr>
            <w:tcW w:w="1554" w:type="dxa"/>
            <w:tcBorders>
              <w:bottom w:val="single" w:sz="4" w:space="0" w:color="auto"/>
            </w:tcBorders>
            <w:shd w:val="clear" w:color="auto" w:fill="CCCCCC"/>
            <w:vAlign w:val="center"/>
          </w:tcPr>
          <w:p w14:paraId="47745C31" w14:textId="77777777" w:rsidR="00A3445E" w:rsidRDefault="00000000">
            <w:pPr>
              <w:snapToGrid w:val="0"/>
              <w:spacing w:line="288" w:lineRule="auto"/>
              <w:ind w:firstLineChars="0" w:firstLine="0"/>
              <w:jc w:val="center"/>
              <w:rPr>
                <w:szCs w:val="21"/>
              </w:rPr>
            </w:pPr>
            <w:r>
              <w:rPr>
                <w:rFonts w:hint="eastAsia"/>
                <w:szCs w:val="21"/>
              </w:rPr>
              <w:t>用途</w:t>
            </w:r>
          </w:p>
        </w:tc>
        <w:tc>
          <w:tcPr>
            <w:tcW w:w="1140" w:type="dxa"/>
            <w:tcBorders>
              <w:bottom w:val="single" w:sz="4" w:space="0" w:color="auto"/>
            </w:tcBorders>
            <w:shd w:val="clear" w:color="auto" w:fill="CCCCCC"/>
            <w:vAlign w:val="center"/>
          </w:tcPr>
          <w:p w14:paraId="5601A1FC" w14:textId="77777777" w:rsidR="00A3445E" w:rsidRDefault="00000000">
            <w:pPr>
              <w:snapToGrid w:val="0"/>
              <w:spacing w:line="288" w:lineRule="auto"/>
              <w:ind w:firstLineChars="0" w:firstLine="0"/>
              <w:jc w:val="center"/>
              <w:rPr>
                <w:szCs w:val="21"/>
              </w:rPr>
            </w:pPr>
            <w:r>
              <w:rPr>
                <w:rFonts w:hint="eastAsia"/>
                <w:szCs w:val="21"/>
              </w:rPr>
              <w:t>修饰符</w:t>
            </w:r>
          </w:p>
        </w:tc>
      </w:tr>
      <w:tr w:rsidR="00A3445E" w14:paraId="112158D8" w14:textId="77777777">
        <w:trPr>
          <w:trHeight w:val="397"/>
          <w:jc w:val="center"/>
        </w:trPr>
        <w:tc>
          <w:tcPr>
            <w:tcW w:w="704" w:type="dxa"/>
            <w:tcBorders>
              <w:bottom w:val="single" w:sz="4" w:space="0" w:color="auto"/>
            </w:tcBorders>
            <w:shd w:val="clear" w:color="auto" w:fill="CCCCCC"/>
          </w:tcPr>
          <w:p w14:paraId="5BCB644C" w14:textId="77777777" w:rsidR="00A3445E" w:rsidRDefault="00000000">
            <w:pPr>
              <w:snapToGrid w:val="0"/>
              <w:spacing w:line="288" w:lineRule="auto"/>
              <w:ind w:firstLineChars="0" w:firstLine="0"/>
              <w:jc w:val="center"/>
              <w:rPr>
                <w:szCs w:val="21"/>
              </w:rPr>
            </w:pPr>
            <w:r>
              <w:rPr>
                <w:rFonts w:hint="eastAsia"/>
              </w:rPr>
              <w:t>1</w:t>
            </w:r>
          </w:p>
        </w:tc>
        <w:tc>
          <w:tcPr>
            <w:tcW w:w="2268" w:type="dxa"/>
            <w:shd w:val="clear" w:color="auto" w:fill="FFFFFF" w:themeFill="background1"/>
          </w:tcPr>
          <w:p w14:paraId="24D39B91" w14:textId="77777777" w:rsidR="00A3445E" w:rsidRDefault="00000000">
            <w:pPr>
              <w:snapToGrid w:val="0"/>
              <w:spacing w:line="288" w:lineRule="auto"/>
              <w:ind w:firstLineChars="0" w:firstLine="0"/>
              <w:jc w:val="center"/>
              <w:rPr>
                <w:szCs w:val="21"/>
              </w:rPr>
            </w:pPr>
            <w:r>
              <w:rPr>
                <w:rFonts w:hint="eastAsia"/>
              </w:rPr>
              <w:t>hasCourse</w:t>
            </w:r>
          </w:p>
        </w:tc>
        <w:tc>
          <w:tcPr>
            <w:tcW w:w="2835" w:type="dxa"/>
            <w:shd w:val="clear" w:color="auto" w:fill="FFFFFF" w:themeFill="background1"/>
          </w:tcPr>
          <w:p w14:paraId="6503C8FD" w14:textId="77777777" w:rsidR="00A3445E" w:rsidRDefault="00000000">
            <w:pPr>
              <w:snapToGrid w:val="0"/>
              <w:spacing w:line="288" w:lineRule="auto"/>
              <w:ind w:firstLineChars="0" w:firstLine="0"/>
              <w:jc w:val="center"/>
              <w:rPr>
                <w:szCs w:val="21"/>
              </w:rPr>
            </w:pPr>
            <w:r>
              <w:rPr>
                <w:rFonts w:hint="eastAsia"/>
              </w:rPr>
              <w:t>无</w:t>
            </w:r>
          </w:p>
        </w:tc>
        <w:tc>
          <w:tcPr>
            <w:tcW w:w="1139" w:type="dxa"/>
            <w:shd w:val="clear" w:color="auto" w:fill="FFFFFF" w:themeFill="background1"/>
          </w:tcPr>
          <w:p w14:paraId="5D427E68" w14:textId="77777777" w:rsidR="00A3445E" w:rsidRDefault="00000000">
            <w:pPr>
              <w:snapToGrid w:val="0"/>
              <w:spacing w:line="288" w:lineRule="auto"/>
              <w:ind w:firstLineChars="0" w:firstLine="0"/>
              <w:jc w:val="center"/>
              <w:rPr>
                <w:szCs w:val="21"/>
              </w:rPr>
            </w:pPr>
            <w:r>
              <w:rPr>
                <w:rFonts w:hint="eastAsia"/>
              </w:rPr>
              <w:t>int</w:t>
            </w:r>
          </w:p>
        </w:tc>
        <w:tc>
          <w:tcPr>
            <w:tcW w:w="1554" w:type="dxa"/>
            <w:shd w:val="clear" w:color="auto" w:fill="FFFFFF" w:themeFill="background1"/>
          </w:tcPr>
          <w:p w14:paraId="5AF83638" w14:textId="77777777" w:rsidR="00A3445E" w:rsidRDefault="00000000">
            <w:pPr>
              <w:snapToGrid w:val="0"/>
              <w:spacing w:line="288" w:lineRule="auto"/>
              <w:ind w:firstLineChars="0" w:firstLine="0"/>
              <w:jc w:val="center"/>
              <w:rPr>
                <w:szCs w:val="21"/>
              </w:rPr>
            </w:pPr>
            <w:r>
              <w:rPr>
                <w:rFonts w:hint="eastAsia"/>
              </w:rPr>
              <w:t>检查课程是否存在</w:t>
            </w:r>
          </w:p>
        </w:tc>
        <w:tc>
          <w:tcPr>
            <w:tcW w:w="1140" w:type="dxa"/>
            <w:shd w:val="clear" w:color="auto" w:fill="FFFFFF" w:themeFill="background1"/>
          </w:tcPr>
          <w:p w14:paraId="7F44E565" w14:textId="77777777" w:rsidR="00A3445E" w:rsidRDefault="00000000">
            <w:pPr>
              <w:snapToGrid w:val="0"/>
              <w:spacing w:line="288" w:lineRule="auto"/>
              <w:ind w:firstLineChars="0" w:firstLine="0"/>
              <w:jc w:val="center"/>
              <w:rPr>
                <w:szCs w:val="21"/>
              </w:rPr>
            </w:pPr>
            <w:r>
              <w:rPr>
                <w:rFonts w:hint="eastAsia"/>
              </w:rPr>
              <w:t>公有</w:t>
            </w:r>
          </w:p>
        </w:tc>
      </w:tr>
      <w:tr w:rsidR="00A3445E" w14:paraId="7F2F0F44" w14:textId="77777777">
        <w:trPr>
          <w:trHeight w:val="397"/>
          <w:jc w:val="center"/>
        </w:trPr>
        <w:tc>
          <w:tcPr>
            <w:tcW w:w="704" w:type="dxa"/>
            <w:tcBorders>
              <w:bottom w:val="single" w:sz="4" w:space="0" w:color="auto"/>
            </w:tcBorders>
            <w:shd w:val="clear" w:color="auto" w:fill="CCCCCC"/>
          </w:tcPr>
          <w:p w14:paraId="475A0167" w14:textId="77777777" w:rsidR="00A3445E" w:rsidRDefault="00000000">
            <w:pPr>
              <w:snapToGrid w:val="0"/>
              <w:spacing w:line="288" w:lineRule="auto"/>
              <w:ind w:firstLineChars="0" w:firstLine="0"/>
              <w:jc w:val="center"/>
              <w:rPr>
                <w:szCs w:val="21"/>
              </w:rPr>
            </w:pPr>
            <w:r>
              <w:rPr>
                <w:rFonts w:hint="eastAsia"/>
              </w:rPr>
              <w:t>2</w:t>
            </w:r>
          </w:p>
        </w:tc>
        <w:tc>
          <w:tcPr>
            <w:tcW w:w="2268" w:type="dxa"/>
            <w:shd w:val="clear" w:color="auto" w:fill="FFFFFF" w:themeFill="background1"/>
          </w:tcPr>
          <w:p w14:paraId="62F4A954" w14:textId="77777777" w:rsidR="00A3445E" w:rsidRDefault="00000000">
            <w:pPr>
              <w:snapToGrid w:val="0"/>
              <w:spacing w:line="288" w:lineRule="auto"/>
              <w:ind w:firstLineChars="0" w:firstLine="0"/>
              <w:jc w:val="center"/>
              <w:rPr>
                <w:szCs w:val="21"/>
              </w:rPr>
            </w:pPr>
            <w:r>
              <w:rPr>
                <w:rFonts w:hint="eastAsia"/>
              </w:rPr>
              <w:t>sortGrade</w:t>
            </w:r>
          </w:p>
        </w:tc>
        <w:tc>
          <w:tcPr>
            <w:tcW w:w="2835" w:type="dxa"/>
            <w:shd w:val="clear" w:color="auto" w:fill="FFFFFF" w:themeFill="background1"/>
          </w:tcPr>
          <w:p w14:paraId="5F10DE58" w14:textId="77777777" w:rsidR="00A3445E" w:rsidRDefault="00000000">
            <w:pPr>
              <w:snapToGrid w:val="0"/>
              <w:spacing w:line="288" w:lineRule="auto"/>
              <w:ind w:firstLineChars="0" w:firstLine="0"/>
              <w:jc w:val="center"/>
              <w:rPr>
                <w:szCs w:val="21"/>
              </w:rPr>
            </w:pPr>
            <w:r>
              <w:rPr>
                <w:rFonts w:hint="eastAsia"/>
              </w:rPr>
              <w:t>无</w:t>
            </w:r>
          </w:p>
        </w:tc>
        <w:tc>
          <w:tcPr>
            <w:tcW w:w="1139" w:type="dxa"/>
            <w:shd w:val="clear" w:color="auto" w:fill="FFFFFF" w:themeFill="background1"/>
          </w:tcPr>
          <w:p w14:paraId="252EC637" w14:textId="77777777" w:rsidR="00A3445E" w:rsidRDefault="00000000">
            <w:pPr>
              <w:snapToGrid w:val="0"/>
              <w:spacing w:line="288" w:lineRule="auto"/>
              <w:ind w:firstLineChars="0" w:firstLine="0"/>
              <w:jc w:val="center"/>
              <w:rPr>
                <w:szCs w:val="21"/>
              </w:rPr>
            </w:pPr>
            <w:r>
              <w:rPr>
                <w:rFonts w:hint="eastAsia"/>
              </w:rPr>
              <w:t>int[]</w:t>
            </w:r>
          </w:p>
        </w:tc>
        <w:tc>
          <w:tcPr>
            <w:tcW w:w="1554" w:type="dxa"/>
            <w:shd w:val="clear" w:color="auto" w:fill="FFFFFF" w:themeFill="background1"/>
          </w:tcPr>
          <w:p w14:paraId="0E76E335" w14:textId="77777777" w:rsidR="00A3445E" w:rsidRDefault="00000000">
            <w:pPr>
              <w:snapToGrid w:val="0"/>
              <w:spacing w:line="288" w:lineRule="auto"/>
              <w:ind w:firstLineChars="0" w:firstLine="0"/>
              <w:jc w:val="center"/>
              <w:rPr>
                <w:szCs w:val="21"/>
              </w:rPr>
            </w:pPr>
            <w:r>
              <w:rPr>
                <w:rFonts w:hint="eastAsia"/>
              </w:rPr>
              <w:t>对成绩进行分段排序</w:t>
            </w:r>
          </w:p>
        </w:tc>
        <w:tc>
          <w:tcPr>
            <w:tcW w:w="1140" w:type="dxa"/>
            <w:shd w:val="clear" w:color="auto" w:fill="FFFFFF" w:themeFill="background1"/>
          </w:tcPr>
          <w:p w14:paraId="01F716B7" w14:textId="77777777" w:rsidR="00A3445E" w:rsidRDefault="00000000">
            <w:pPr>
              <w:snapToGrid w:val="0"/>
              <w:spacing w:line="288" w:lineRule="auto"/>
              <w:ind w:firstLineChars="0" w:firstLine="0"/>
              <w:jc w:val="center"/>
              <w:rPr>
                <w:szCs w:val="21"/>
              </w:rPr>
            </w:pPr>
            <w:r>
              <w:rPr>
                <w:rFonts w:hint="eastAsia"/>
              </w:rPr>
              <w:t>公有</w:t>
            </w:r>
          </w:p>
        </w:tc>
      </w:tr>
      <w:tr w:rsidR="00A3445E" w14:paraId="2D9457C3" w14:textId="77777777">
        <w:trPr>
          <w:trHeight w:val="397"/>
          <w:jc w:val="center"/>
        </w:trPr>
        <w:tc>
          <w:tcPr>
            <w:tcW w:w="704" w:type="dxa"/>
            <w:tcBorders>
              <w:bottom w:val="single" w:sz="4" w:space="0" w:color="auto"/>
            </w:tcBorders>
            <w:shd w:val="clear" w:color="auto" w:fill="CCCCCC"/>
          </w:tcPr>
          <w:p w14:paraId="4B69AB07" w14:textId="77777777" w:rsidR="00A3445E" w:rsidRDefault="00000000">
            <w:pPr>
              <w:snapToGrid w:val="0"/>
              <w:spacing w:line="288" w:lineRule="auto"/>
              <w:ind w:firstLineChars="0" w:firstLine="0"/>
              <w:jc w:val="center"/>
              <w:rPr>
                <w:szCs w:val="21"/>
              </w:rPr>
            </w:pPr>
            <w:r>
              <w:rPr>
                <w:rFonts w:hint="eastAsia"/>
              </w:rPr>
              <w:t>3</w:t>
            </w:r>
          </w:p>
        </w:tc>
        <w:tc>
          <w:tcPr>
            <w:tcW w:w="2268" w:type="dxa"/>
            <w:shd w:val="clear" w:color="auto" w:fill="FFFFFF" w:themeFill="background1"/>
          </w:tcPr>
          <w:p w14:paraId="2FD2F7BF" w14:textId="77777777" w:rsidR="00A3445E" w:rsidRDefault="00000000">
            <w:pPr>
              <w:snapToGrid w:val="0"/>
              <w:spacing w:line="288" w:lineRule="auto"/>
              <w:ind w:firstLineChars="0" w:firstLine="0"/>
              <w:jc w:val="center"/>
              <w:rPr>
                <w:szCs w:val="21"/>
              </w:rPr>
            </w:pPr>
            <w:r>
              <w:rPr>
                <w:rFonts w:hint="eastAsia"/>
              </w:rPr>
              <w:t>isValidate</w:t>
            </w:r>
          </w:p>
        </w:tc>
        <w:tc>
          <w:tcPr>
            <w:tcW w:w="2835" w:type="dxa"/>
            <w:shd w:val="clear" w:color="auto" w:fill="FFFFFF" w:themeFill="background1"/>
          </w:tcPr>
          <w:p w14:paraId="4B7729CF" w14:textId="77777777" w:rsidR="00A3445E" w:rsidRDefault="00000000">
            <w:pPr>
              <w:snapToGrid w:val="0"/>
              <w:spacing w:line="288" w:lineRule="auto"/>
              <w:ind w:firstLineChars="0" w:firstLine="0"/>
              <w:jc w:val="center"/>
              <w:rPr>
                <w:szCs w:val="21"/>
              </w:rPr>
            </w:pPr>
            <w:r>
              <w:rPr>
                <w:rFonts w:hint="eastAsia"/>
              </w:rPr>
              <w:t>无</w:t>
            </w:r>
          </w:p>
        </w:tc>
        <w:tc>
          <w:tcPr>
            <w:tcW w:w="1139" w:type="dxa"/>
            <w:shd w:val="clear" w:color="auto" w:fill="FFFFFF" w:themeFill="background1"/>
          </w:tcPr>
          <w:p w14:paraId="358BD8B8" w14:textId="77777777" w:rsidR="00A3445E" w:rsidRDefault="00000000">
            <w:pPr>
              <w:snapToGrid w:val="0"/>
              <w:spacing w:line="288" w:lineRule="auto"/>
              <w:ind w:firstLineChars="0" w:firstLine="0"/>
              <w:jc w:val="center"/>
              <w:rPr>
                <w:szCs w:val="21"/>
              </w:rPr>
            </w:pPr>
            <w:r>
              <w:rPr>
                <w:rFonts w:hint="eastAsia"/>
              </w:rPr>
              <w:t>int</w:t>
            </w:r>
          </w:p>
        </w:tc>
        <w:tc>
          <w:tcPr>
            <w:tcW w:w="1554" w:type="dxa"/>
            <w:shd w:val="clear" w:color="auto" w:fill="FFFFFF" w:themeFill="background1"/>
          </w:tcPr>
          <w:p w14:paraId="5105E19C" w14:textId="77777777" w:rsidR="00A3445E" w:rsidRDefault="00000000">
            <w:pPr>
              <w:snapToGrid w:val="0"/>
              <w:spacing w:line="288" w:lineRule="auto"/>
              <w:ind w:firstLineChars="0" w:firstLine="0"/>
              <w:jc w:val="center"/>
              <w:rPr>
                <w:szCs w:val="21"/>
              </w:rPr>
            </w:pPr>
            <w:r>
              <w:rPr>
                <w:rFonts w:hint="eastAsia"/>
              </w:rPr>
              <w:t>检查成绩是否有效</w:t>
            </w:r>
          </w:p>
        </w:tc>
        <w:tc>
          <w:tcPr>
            <w:tcW w:w="1140" w:type="dxa"/>
            <w:shd w:val="clear" w:color="auto" w:fill="FFFFFF" w:themeFill="background1"/>
          </w:tcPr>
          <w:p w14:paraId="69AD048C" w14:textId="77777777" w:rsidR="00A3445E" w:rsidRDefault="00000000">
            <w:pPr>
              <w:snapToGrid w:val="0"/>
              <w:spacing w:line="288" w:lineRule="auto"/>
              <w:ind w:firstLineChars="0" w:firstLine="0"/>
              <w:jc w:val="center"/>
              <w:rPr>
                <w:szCs w:val="21"/>
              </w:rPr>
            </w:pPr>
            <w:r>
              <w:rPr>
                <w:rFonts w:hint="eastAsia"/>
              </w:rPr>
              <w:t>公有</w:t>
            </w:r>
          </w:p>
        </w:tc>
      </w:tr>
      <w:tr w:rsidR="00A3445E" w14:paraId="4D5B0681" w14:textId="77777777">
        <w:trPr>
          <w:trHeight w:val="397"/>
          <w:jc w:val="center"/>
        </w:trPr>
        <w:tc>
          <w:tcPr>
            <w:tcW w:w="704" w:type="dxa"/>
            <w:tcBorders>
              <w:bottom w:val="single" w:sz="4" w:space="0" w:color="auto"/>
            </w:tcBorders>
            <w:shd w:val="clear" w:color="auto" w:fill="CCCCCC"/>
          </w:tcPr>
          <w:p w14:paraId="2EF792B5" w14:textId="77777777" w:rsidR="00A3445E" w:rsidRDefault="00000000">
            <w:pPr>
              <w:snapToGrid w:val="0"/>
              <w:spacing w:line="288" w:lineRule="auto"/>
              <w:ind w:firstLineChars="0" w:firstLine="0"/>
              <w:jc w:val="center"/>
              <w:rPr>
                <w:szCs w:val="21"/>
              </w:rPr>
            </w:pPr>
            <w:r>
              <w:rPr>
                <w:rFonts w:hint="eastAsia"/>
              </w:rPr>
              <w:t>4</w:t>
            </w:r>
          </w:p>
        </w:tc>
        <w:tc>
          <w:tcPr>
            <w:tcW w:w="2268" w:type="dxa"/>
            <w:shd w:val="clear" w:color="auto" w:fill="FFFFFF" w:themeFill="background1"/>
          </w:tcPr>
          <w:p w14:paraId="6AC3EC70" w14:textId="77777777" w:rsidR="00A3445E" w:rsidRDefault="00000000">
            <w:pPr>
              <w:snapToGrid w:val="0"/>
              <w:spacing w:line="288" w:lineRule="auto"/>
              <w:ind w:firstLineChars="0" w:firstLine="0"/>
              <w:jc w:val="center"/>
              <w:rPr>
                <w:szCs w:val="21"/>
              </w:rPr>
            </w:pPr>
            <w:r>
              <w:rPr>
                <w:rFonts w:hint="eastAsia"/>
              </w:rPr>
              <w:t>hasThisStu</w:t>
            </w:r>
          </w:p>
        </w:tc>
        <w:tc>
          <w:tcPr>
            <w:tcW w:w="2835" w:type="dxa"/>
            <w:shd w:val="clear" w:color="auto" w:fill="FFFFFF" w:themeFill="background1"/>
          </w:tcPr>
          <w:p w14:paraId="795277D9" w14:textId="77777777" w:rsidR="00A3445E" w:rsidRDefault="00000000">
            <w:pPr>
              <w:snapToGrid w:val="0"/>
              <w:spacing w:line="288" w:lineRule="auto"/>
              <w:ind w:firstLineChars="0" w:firstLine="0"/>
              <w:jc w:val="center"/>
              <w:rPr>
                <w:szCs w:val="21"/>
              </w:rPr>
            </w:pPr>
            <w:r>
              <w:rPr>
                <w:rFonts w:hint="eastAsia"/>
              </w:rPr>
              <w:t>无</w:t>
            </w:r>
          </w:p>
        </w:tc>
        <w:tc>
          <w:tcPr>
            <w:tcW w:w="1139" w:type="dxa"/>
            <w:shd w:val="clear" w:color="auto" w:fill="FFFFFF" w:themeFill="background1"/>
          </w:tcPr>
          <w:p w14:paraId="6BCCC700" w14:textId="77777777" w:rsidR="00A3445E" w:rsidRDefault="00000000">
            <w:pPr>
              <w:snapToGrid w:val="0"/>
              <w:spacing w:line="288" w:lineRule="auto"/>
              <w:ind w:firstLineChars="0" w:firstLine="0"/>
              <w:jc w:val="center"/>
              <w:rPr>
                <w:szCs w:val="21"/>
              </w:rPr>
            </w:pPr>
            <w:r>
              <w:rPr>
                <w:rFonts w:hint="eastAsia"/>
              </w:rPr>
              <w:t>int</w:t>
            </w:r>
          </w:p>
        </w:tc>
        <w:tc>
          <w:tcPr>
            <w:tcW w:w="1554" w:type="dxa"/>
            <w:shd w:val="clear" w:color="auto" w:fill="FFFFFF" w:themeFill="background1"/>
          </w:tcPr>
          <w:p w14:paraId="29FB3EEA" w14:textId="77777777" w:rsidR="00A3445E" w:rsidRDefault="00000000">
            <w:pPr>
              <w:snapToGrid w:val="0"/>
              <w:spacing w:line="288" w:lineRule="auto"/>
              <w:ind w:firstLineChars="0" w:firstLine="0"/>
              <w:jc w:val="center"/>
              <w:rPr>
                <w:szCs w:val="21"/>
              </w:rPr>
            </w:pPr>
            <w:r>
              <w:rPr>
                <w:rFonts w:hint="eastAsia"/>
              </w:rPr>
              <w:t>检查学生是否已存在</w:t>
            </w:r>
          </w:p>
        </w:tc>
        <w:tc>
          <w:tcPr>
            <w:tcW w:w="1140" w:type="dxa"/>
            <w:shd w:val="clear" w:color="auto" w:fill="FFFFFF" w:themeFill="background1"/>
          </w:tcPr>
          <w:p w14:paraId="26A970D9" w14:textId="77777777" w:rsidR="00A3445E" w:rsidRDefault="00000000">
            <w:pPr>
              <w:snapToGrid w:val="0"/>
              <w:spacing w:line="288" w:lineRule="auto"/>
              <w:ind w:firstLineChars="0" w:firstLine="0"/>
              <w:jc w:val="center"/>
              <w:rPr>
                <w:szCs w:val="21"/>
              </w:rPr>
            </w:pPr>
            <w:r>
              <w:rPr>
                <w:rFonts w:hint="eastAsia"/>
              </w:rPr>
              <w:t>私有</w:t>
            </w:r>
          </w:p>
        </w:tc>
      </w:tr>
      <w:tr w:rsidR="00A3445E" w14:paraId="3842D4E6" w14:textId="77777777">
        <w:trPr>
          <w:trHeight w:val="397"/>
          <w:jc w:val="center"/>
        </w:trPr>
        <w:tc>
          <w:tcPr>
            <w:tcW w:w="704" w:type="dxa"/>
            <w:tcBorders>
              <w:bottom w:val="single" w:sz="4" w:space="0" w:color="auto"/>
            </w:tcBorders>
            <w:shd w:val="clear" w:color="auto" w:fill="CCCCCC"/>
          </w:tcPr>
          <w:p w14:paraId="38155C41" w14:textId="77777777" w:rsidR="00A3445E" w:rsidRDefault="00000000">
            <w:pPr>
              <w:snapToGrid w:val="0"/>
              <w:spacing w:line="288" w:lineRule="auto"/>
              <w:ind w:firstLineChars="0" w:firstLine="0"/>
              <w:jc w:val="center"/>
              <w:rPr>
                <w:szCs w:val="21"/>
              </w:rPr>
            </w:pPr>
            <w:r>
              <w:rPr>
                <w:rFonts w:hint="eastAsia"/>
              </w:rPr>
              <w:t>5</w:t>
            </w:r>
          </w:p>
        </w:tc>
        <w:tc>
          <w:tcPr>
            <w:tcW w:w="2268" w:type="dxa"/>
            <w:shd w:val="clear" w:color="auto" w:fill="FFFFFF" w:themeFill="background1"/>
          </w:tcPr>
          <w:p w14:paraId="2680F7D7" w14:textId="77777777" w:rsidR="00A3445E" w:rsidRDefault="00000000">
            <w:pPr>
              <w:snapToGrid w:val="0"/>
              <w:spacing w:line="288" w:lineRule="auto"/>
              <w:ind w:firstLineChars="0" w:firstLine="0"/>
              <w:jc w:val="center"/>
              <w:rPr>
                <w:szCs w:val="21"/>
              </w:rPr>
            </w:pPr>
            <w:r>
              <w:rPr>
                <w:rFonts w:hint="eastAsia"/>
              </w:rPr>
              <w:t>hasThisCourse</w:t>
            </w:r>
          </w:p>
        </w:tc>
        <w:tc>
          <w:tcPr>
            <w:tcW w:w="2835" w:type="dxa"/>
            <w:shd w:val="clear" w:color="auto" w:fill="FFFFFF" w:themeFill="background1"/>
          </w:tcPr>
          <w:p w14:paraId="3CB0BEDC" w14:textId="77777777" w:rsidR="00A3445E" w:rsidRDefault="00000000">
            <w:pPr>
              <w:snapToGrid w:val="0"/>
              <w:spacing w:line="288" w:lineRule="auto"/>
              <w:ind w:firstLineChars="0" w:firstLine="0"/>
              <w:jc w:val="center"/>
              <w:rPr>
                <w:szCs w:val="21"/>
              </w:rPr>
            </w:pPr>
            <w:r>
              <w:rPr>
                <w:rFonts w:hint="eastAsia"/>
              </w:rPr>
              <w:t>String idd</w:t>
            </w:r>
          </w:p>
        </w:tc>
        <w:tc>
          <w:tcPr>
            <w:tcW w:w="1139" w:type="dxa"/>
            <w:shd w:val="clear" w:color="auto" w:fill="FFFFFF" w:themeFill="background1"/>
          </w:tcPr>
          <w:p w14:paraId="6396C9E6" w14:textId="77777777" w:rsidR="00A3445E" w:rsidRDefault="00000000">
            <w:pPr>
              <w:snapToGrid w:val="0"/>
              <w:spacing w:line="288" w:lineRule="auto"/>
              <w:ind w:firstLineChars="0" w:firstLine="0"/>
              <w:jc w:val="center"/>
              <w:rPr>
                <w:szCs w:val="21"/>
              </w:rPr>
            </w:pPr>
            <w:r>
              <w:rPr>
                <w:rFonts w:hint="eastAsia"/>
              </w:rPr>
              <w:t>int</w:t>
            </w:r>
          </w:p>
        </w:tc>
        <w:tc>
          <w:tcPr>
            <w:tcW w:w="1554" w:type="dxa"/>
            <w:shd w:val="clear" w:color="auto" w:fill="FFFFFF" w:themeFill="background1"/>
          </w:tcPr>
          <w:p w14:paraId="2ACC5D70" w14:textId="77777777" w:rsidR="00A3445E" w:rsidRDefault="00000000">
            <w:pPr>
              <w:snapToGrid w:val="0"/>
              <w:spacing w:line="288" w:lineRule="auto"/>
              <w:ind w:firstLineChars="0" w:firstLine="0"/>
              <w:jc w:val="center"/>
              <w:rPr>
                <w:szCs w:val="21"/>
              </w:rPr>
            </w:pPr>
            <w:r>
              <w:rPr>
                <w:rFonts w:hint="eastAsia"/>
              </w:rPr>
              <w:t>检查课程是否存在</w:t>
            </w:r>
          </w:p>
        </w:tc>
        <w:tc>
          <w:tcPr>
            <w:tcW w:w="1140" w:type="dxa"/>
            <w:shd w:val="clear" w:color="auto" w:fill="FFFFFF" w:themeFill="background1"/>
          </w:tcPr>
          <w:p w14:paraId="7D296634" w14:textId="77777777" w:rsidR="00A3445E" w:rsidRDefault="00000000">
            <w:pPr>
              <w:snapToGrid w:val="0"/>
              <w:spacing w:line="288" w:lineRule="auto"/>
              <w:ind w:firstLineChars="0" w:firstLine="0"/>
              <w:jc w:val="center"/>
              <w:rPr>
                <w:szCs w:val="21"/>
              </w:rPr>
            </w:pPr>
            <w:r>
              <w:rPr>
                <w:rFonts w:hint="eastAsia"/>
              </w:rPr>
              <w:t>私有</w:t>
            </w:r>
          </w:p>
        </w:tc>
      </w:tr>
      <w:tr w:rsidR="00A3445E" w14:paraId="75E2B339" w14:textId="77777777">
        <w:trPr>
          <w:trHeight w:val="397"/>
          <w:jc w:val="center"/>
        </w:trPr>
        <w:tc>
          <w:tcPr>
            <w:tcW w:w="704" w:type="dxa"/>
            <w:shd w:val="clear" w:color="auto" w:fill="CCCCCC"/>
          </w:tcPr>
          <w:p w14:paraId="76EE46B4" w14:textId="77777777" w:rsidR="00A3445E" w:rsidRDefault="00000000">
            <w:pPr>
              <w:snapToGrid w:val="0"/>
              <w:spacing w:line="288" w:lineRule="auto"/>
              <w:ind w:firstLineChars="0" w:firstLine="0"/>
              <w:jc w:val="center"/>
              <w:rPr>
                <w:color w:val="2E74B5" w:themeColor="accent5" w:themeShade="BF"/>
                <w:szCs w:val="21"/>
              </w:rPr>
            </w:pPr>
            <w:r>
              <w:rPr>
                <w:rFonts w:hint="eastAsia"/>
              </w:rPr>
              <w:t>6</w:t>
            </w:r>
          </w:p>
        </w:tc>
        <w:tc>
          <w:tcPr>
            <w:tcW w:w="2268" w:type="dxa"/>
          </w:tcPr>
          <w:p w14:paraId="2E1B6EB6" w14:textId="77777777" w:rsidR="00A3445E" w:rsidRDefault="00000000">
            <w:pPr>
              <w:snapToGrid w:val="0"/>
              <w:spacing w:line="288" w:lineRule="auto"/>
              <w:ind w:firstLineChars="0" w:firstLine="0"/>
              <w:jc w:val="center"/>
              <w:rPr>
                <w:color w:val="2E74B5" w:themeColor="accent5" w:themeShade="BF"/>
                <w:szCs w:val="21"/>
              </w:rPr>
            </w:pPr>
            <w:r>
              <w:rPr>
                <w:rFonts w:hint="eastAsia"/>
              </w:rPr>
              <w:t>actionPerformed</w:t>
            </w:r>
          </w:p>
        </w:tc>
        <w:tc>
          <w:tcPr>
            <w:tcW w:w="2835" w:type="dxa"/>
          </w:tcPr>
          <w:p w14:paraId="6D7317C1" w14:textId="77777777" w:rsidR="00A3445E" w:rsidRDefault="00000000">
            <w:pPr>
              <w:snapToGrid w:val="0"/>
              <w:spacing w:line="288" w:lineRule="auto"/>
              <w:ind w:firstLineChars="0" w:firstLine="0"/>
              <w:jc w:val="center"/>
              <w:rPr>
                <w:color w:val="2E74B5" w:themeColor="accent5" w:themeShade="BF"/>
                <w:szCs w:val="21"/>
              </w:rPr>
            </w:pPr>
            <w:r>
              <w:rPr>
                <w:rFonts w:hint="eastAsia"/>
              </w:rPr>
              <w:t>ActionEvent e</w:t>
            </w:r>
          </w:p>
        </w:tc>
        <w:tc>
          <w:tcPr>
            <w:tcW w:w="1139" w:type="dxa"/>
          </w:tcPr>
          <w:p w14:paraId="73632692" w14:textId="77777777" w:rsidR="00A3445E" w:rsidRDefault="00000000">
            <w:pPr>
              <w:snapToGrid w:val="0"/>
              <w:spacing w:line="288" w:lineRule="auto"/>
              <w:ind w:firstLineChars="0" w:firstLine="0"/>
              <w:jc w:val="center"/>
              <w:rPr>
                <w:color w:val="2E74B5" w:themeColor="accent5" w:themeShade="BF"/>
                <w:szCs w:val="21"/>
              </w:rPr>
            </w:pPr>
            <w:r>
              <w:rPr>
                <w:rFonts w:hint="eastAsia"/>
              </w:rPr>
              <w:t>void</w:t>
            </w:r>
          </w:p>
        </w:tc>
        <w:tc>
          <w:tcPr>
            <w:tcW w:w="1554" w:type="dxa"/>
          </w:tcPr>
          <w:p w14:paraId="3DCB98C3" w14:textId="77777777" w:rsidR="00A3445E" w:rsidRDefault="00000000">
            <w:pPr>
              <w:snapToGrid w:val="0"/>
              <w:spacing w:line="288" w:lineRule="auto"/>
              <w:ind w:firstLineChars="0" w:firstLine="0"/>
              <w:jc w:val="center"/>
              <w:rPr>
                <w:color w:val="2E74B5" w:themeColor="accent5" w:themeShade="BF"/>
                <w:szCs w:val="21"/>
              </w:rPr>
            </w:pPr>
            <w:r>
              <w:rPr>
                <w:rFonts w:hint="eastAsia"/>
              </w:rPr>
              <w:t>事件处理方法</w:t>
            </w:r>
          </w:p>
        </w:tc>
        <w:tc>
          <w:tcPr>
            <w:tcW w:w="1140" w:type="dxa"/>
          </w:tcPr>
          <w:p w14:paraId="46B05611" w14:textId="77777777" w:rsidR="00A3445E" w:rsidRDefault="00000000">
            <w:pPr>
              <w:snapToGrid w:val="0"/>
              <w:spacing w:line="288" w:lineRule="auto"/>
              <w:ind w:firstLineChars="0" w:firstLine="0"/>
              <w:jc w:val="center"/>
              <w:rPr>
                <w:color w:val="2E74B5" w:themeColor="accent5" w:themeShade="BF"/>
                <w:szCs w:val="21"/>
              </w:rPr>
            </w:pPr>
            <w:r>
              <w:rPr>
                <w:rFonts w:hint="eastAsia"/>
              </w:rPr>
              <w:t>公有</w:t>
            </w:r>
          </w:p>
        </w:tc>
      </w:tr>
      <w:tr w:rsidR="00A3445E" w14:paraId="69F94007" w14:textId="77777777">
        <w:trPr>
          <w:trHeight w:val="397"/>
          <w:jc w:val="center"/>
        </w:trPr>
        <w:tc>
          <w:tcPr>
            <w:tcW w:w="704" w:type="dxa"/>
            <w:shd w:val="clear" w:color="auto" w:fill="CCCCCC"/>
          </w:tcPr>
          <w:p w14:paraId="150284E0" w14:textId="77777777" w:rsidR="00A3445E" w:rsidRDefault="00000000">
            <w:pPr>
              <w:snapToGrid w:val="0"/>
              <w:spacing w:line="288" w:lineRule="auto"/>
              <w:ind w:firstLineChars="0" w:firstLine="0"/>
              <w:jc w:val="center"/>
              <w:rPr>
                <w:color w:val="2E74B5" w:themeColor="accent5" w:themeShade="BF"/>
                <w:szCs w:val="21"/>
              </w:rPr>
            </w:pPr>
            <w:r>
              <w:rPr>
                <w:rFonts w:hint="eastAsia"/>
              </w:rPr>
              <w:lastRenderedPageBreak/>
              <w:t>7</w:t>
            </w:r>
          </w:p>
        </w:tc>
        <w:tc>
          <w:tcPr>
            <w:tcW w:w="2268" w:type="dxa"/>
          </w:tcPr>
          <w:p w14:paraId="1CB03FE5" w14:textId="77777777" w:rsidR="00A3445E" w:rsidRDefault="00000000">
            <w:pPr>
              <w:snapToGrid w:val="0"/>
              <w:spacing w:line="288" w:lineRule="auto"/>
              <w:ind w:firstLineChars="0" w:firstLine="0"/>
              <w:jc w:val="center"/>
              <w:rPr>
                <w:color w:val="2E74B5" w:themeColor="accent5" w:themeShade="BF"/>
                <w:szCs w:val="21"/>
              </w:rPr>
            </w:pPr>
            <w:r>
              <w:rPr>
                <w:rFonts w:hint="eastAsia"/>
              </w:rPr>
              <w:t>isMember</w:t>
            </w:r>
          </w:p>
        </w:tc>
        <w:tc>
          <w:tcPr>
            <w:tcW w:w="2835" w:type="dxa"/>
          </w:tcPr>
          <w:p w14:paraId="309008B6" w14:textId="77777777" w:rsidR="00A3445E" w:rsidRDefault="00000000">
            <w:pPr>
              <w:snapToGrid w:val="0"/>
              <w:spacing w:line="288" w:lineRule="auto"/>
              <w:ind w:firstLineChars="0" w:firstLine="0"/>
              <w:jc w:val="center"/>
              <w:rPr>
                <w:color w:val="2E74B5" w:themeColor="accent5" w:themeShade="BF"/>
                <w:szCs w:val="21"/>
              </w:rPr>
            </w:pPr>
            <w:r>
              <w:rPr>
                <w:rFonts w:hint="eastAsia"/>
              </w:rPr>
              <w:t>String table, String id, String passwd</w:t>
            </w:r>
          </w:p>
        </w:tc>
        <w:tc>
          <w:tcPr>
            <w:tcW w:w="1139" w:type="dxa"/>
          </w:tcPr>
          <w:p w14:paraId="20AB03C3" w14:textId="77777777" w:rsidR="00A3445E" w:rsidRDefault="00000000">
            <w:pPr>
              <w:snapToGrid w:val="0"/>
              <w:spacing w:line="288" w:lineRule="auto"/>
              <w:ind w:firstLineChars="0" w:firstLine="0"/>
              <w:jc w:val="center"/>
              <w:rPr>
                <w:color w:val="2E74B5" w:themeColor="accent5" w:themeShade="BF"/>
                <w:szCs w:val="21"/>
              </w:rPr>
            </w:pPr>
            <w:r>
              <w:rPr>
                <w:rFonts w:hint="eastAsia"/>
              </w:rPr>
              <w:t>int</w:t>
            </w:r>
          </w:p>
        </w:tc>
        <w:tc>
          <w:tcPr>
            <w:tcW w:w="1554" w:type="dxa"/>
          </w:tcPr>
          <w:p w14:paraId="5BBC1AEB" w14:textId="77777777" w:rsidR="00A3445E" w:rsidRDefault="00000000">
            <w:pPr>
              <w:snapToGrid w:val="0"/>
              <w:spacing w:line="288" w:lineRule="auto"/>
              <w:ind w:firstLineChars="0" w:firstLine="0"/>
              <w:jc w:val="center"/>
              <w:rPr>
                <w:color w:val="2E74B5" w:themeColor="accent5" w:themeShade="BF"/>
                <w:szCs w:val="21"/>
              </w:rPr>
            </w:pPr>
            <w:r>
              <w:rPr>
                <w:rFonts w:hint="eastAsia"/>
              </w:rPr>
              <w:t>检查用户是否已存在</w:t>
            </w:r>
          </w:p>
        </w:tc>
        <w:tc>
          <w:tcPr>
            <w:tcW w:w="1140" w:type="dxa"/>
          </w:tcPr>
          <w:p w14:paraId="5A61835C" w14:textId="77777777" w:rsidR="00A3445E" w:rsidRDefault="00000000">
            <w:pPr>
              <w:snapToGrid w:val="0"/>
              <w:spacing w:line="288" w:lineRule="auto"/>
              <w:ind w:firstLineChars="0" w:firstLine="0"/>
              <w:jc w:val="center"/>
              <w:rPr>
                <w:color w:val="2E74B5" w:themeColor="accent5" w:themeShade="BF"/>
                <w:szCs w:val="21"/>
              </w:rPr>
            </w:pPr>
            <w:r>
              <w:rPr>
                <w:rFonts w:hint="eastAsia"/>
              </w:rPr>
              <w:t>公有</w:t>
            </w:r>
          </w:p>
        </w:tc>
      </w:tr>
      <w:tr w:rsidR="00A3445E" w14:paraId="67DFF52E" w14:textId="77777777">
        <w:trPr>
          <w:trHeight w:val="397"/>
          <w:jc w:val="center"/>
        </w:trPr>
        <w:tc>
          <w:tcPr>
            <w:tcW w:w="704" w:type="dxa"/>
            <w:tcBorders>
              <w:top w:val="single" w:sz="4" w:space="0" w:color="auto"/>
              <w:bottom w:val="single" w:sz="4" w:space="0" w:color="auto"/>
              <w:right w:val="single" w:sz="4" w:space="0" w:color="auto"/>
            </w:tcBorders>
            <w:shd w:val="clear" w:color="auto" w:fill="CCCCCC"/>
          </w:tcPr>
          <w:p w14:paraId="1A1A440E" w14:textId="77777777" w:rsidR="00A3445E" w:rsidRDefault="00000000">
            <w:pPr>
              <w:snapToGrid w:val="0"/>
              <w:spacing w:line="288" w:lineRule="auto"/>
              <w:ind w:firstLineChars="0" w:firstLine="0"/>
              <w:jc w:val="center"/>
              <w:rPr>
                <w:color w:val="2E74B5" w:themeColor="accent5" w:themeShade="BF"/>
                <w:szCs w:val="21"/>
              </w:rPr>
            </w:pPr>
            <w:r>
              <w:rPr>
                <w:rFonts w:hint="eastAsia"/>
              </w:rPr>
              <w:t>8</w:t>
            </w:r>
          </w:p>
        </w:tc>
        <w:tc>
          <w:tcPr>
            <w:tcW w:w="2268" w:type="dxa"/>
            <w:tcBorders>
              <w:top w:val="single" w:sz="4" w:space="0" w:color="auto"/>
              <w:left w:val="single" w:sz="4" w:space="0" w:color="auto"/>
              <w:bottom w:val="single" w:sz="4" w:space="0" w:color="auto"/>
              <w:right w:val="single" w:sz="4" w:space="0" w:color="auto"/>
            </w:tcBorders>
          </w:tcPr>
          <w:p w14:paraId="7CB19C0F" w14:textId="77777777" w:rsidR="00A3445E" w:rsidRDefault="00000000">
            <w:pPr>
              <w:snapToGrid w:val="0"/>
              <w:spacing w:line="288" w:lineRule="auto"/>
              <w:ind w:firstLineChars="0" w:firstLine="0"/>
              <w:jc w:val="center"/>
              <w:rPr>
                <w:color w:val="2E74B5" w:themeColor="accent5" w:themeShade="BF"/>
                <w:szCs w:val="21"/>
              </w:rPr>
            </w:pPr>
            <w:r>
              <w:rPr>
                <w:rFonts w:hint="eastAsia"/>
              </w:rPr>
              <w:t>addUser</w:t>
            </w:r>
          </w:p>
        </w:tc>
        <w:tc>
          <w:tcPr>
            <w:tcW w:w="2835" w:type="dxa"/>
            <w:tcBorders>
              <w:top w:val="single" w:sz="4" w:space="0" w:color="auto"/>
              <w:left w:val="single" w:sz="4" w:space="0" w:color="auto"/>
              <w:bottom w:val="single" w:sz="4" w:space="0" w:color="auto"/>
              <w:right w:val="single" w:sz="4" w:space="0" w:color="auto"/>
            </w:tcBorders>
          </w:tcPr>
          <w:p w14:paraId="44BCD686" w14:textId="77777777" w:rsidR="00A3445E" w:rsidRDefault="00000000">
            <w:pPr>
              <w:snapToGrid w:val="0"/>
              <w:spacing w:line="288" w:lineRule="auto"/>
              <w:ind w:firstLineChars="0" w:firstLine="0"/>
              <w:jc w:val="center"/>
              <w:rPr>
                <w:color w:val="2E74B5" w:themeColor="accent5" w:themeShade="BF"/>
                <w:szCs w:val="21"/>
              </w:rPr>
            </w:pPr>
            <w:r>
              <w:rPr>
                <w:rFonts w:hint="eastAsia"/>
              </w:rPr>
              <w:t>String id, String name, String pwd, String type</w:t>
            </w:r>
          </w:p>
        </w:tc>
        <w:tc>
          <w:tcPr>
            <w:tcW w:w="1139" w:type="dxa"/>
            <w:tcBorders>
              <w:top w:val="single" w:sz="4" w:space="0" w:color="auto"/>
              <w:left w:val="single" w:sz="4" w:space="0" w:color="auto"/>
              <w:bottom w:val="single" w:sz="4" w:space="0" w:color="auto"/>
              <w:right w:val="single" w:sz="4" w:space="0" w:color="auto"/>
            </w:tcBorders>
          </w:tcPr>
          <w:p w14:paraId="1B7E9BE3" w14:textId="77777777" w:rsidR="00A3445E" w:rsidRDefault="00000000">
            <w:pPr>
              <w:snapToGrid w:val="0"/>
              <w:spacing w:line="288" w:lineRule="auto"/>
              <w:ind w:firstLineChars="0" w:firstLine="0"/>
              <w:jc w:val="center"/>
              <w:rPr>
                <w:color w:val="2E74B5" w:themeColor="accent5" w:themeShade="BF"/>
                <w:szCs w:val="21"/>
              </w:rPr>
            </w:pPr>
            <w:r>
              <w:rPr>
                <w:rFonts w:hint="eastAsia"/>
              </w:rPr>
              <w:t>void</w:t>
            </w:r>
          </w:p>
        </w:tc>
        <w:tc>
          <w:tcPr>
            <w:tcW w:w="1554" w:type="dxa"/>
            <w:tcBorders>
              <w:top w:val="single" w:sz="4" w:space="0" w:color="auto"/>
              <w:left w:val="single" w:sz="4" w:space="0" w:color="auto"/>
              <w:bottom w:val="single" w:sz="4" w:space="0" w:color="auto"/>
              <w:right w:val="single" w:sz="4" w:space="0" w:color="auto"/>
            </w:tcBorders>
          </w:tcPr>
          <w:p w14:paraId="632F18B2" w14:textId="77777777" w:rsidR="00A3445E" w:rsidRDefault="00000000">
            <w:pPr>
              <w:snapToGrid w:val="0"/>
              <w:spacing w:line="288" w:lineRule="auto"/>
              <w:ind w:firstLineChars="0" w:firstLine="0"/>
              <w:jc w:val="center"/>
              <w:rPr>
                <w:color w:val="2E74B5" w:themeColor="accent5" w:themeShade="BF"/>
                <w:szCs w:val="21"/>
              </w:rPr>
            </w:pPr>
            <w:r>
              <w:rPr>
                <w:rFonts w:hint="eastAsia"/>
              </w:rPr>
              <w:t>添加新用户到相应的文件</w:t>
            </w:r>
          </w:p>
        </w:tc>
        <w:tc>
          <w:tcPr>
            <w:tcW w:w="1140" w:type="dxa"/>
            <w:tcBorders>
              <w:top w:val="single" w:sz="4" w:space="0" w:color="auto"/>
              <w:left w:val="single" w:sz="4" w:space="0" w:color="auto"/>
              <w:bottom w:val="single" w:sz="4" w:space="0" w:color="auto"/>
            </w:tcBorders>
          </w:tcPr>
          <w:p w14:paraId="20D35E93" w14:textId="77777777" w:rsidR="00A3445E" w:rsidRDefault="00000000">
            <w:pPr>
              <w:snapToGrid w:val="0"/>
              <w:spacing w:line="288" w:lineRule="auto"/>
              <w:ind w:firstLineChars="0" w:firstLine="0"/>
              <w:jc w:val="center"/>
              <w:rPr>
                <w:color w:val="2E74B5" w:themeColor="accent5" w:themeShade="BF"/>
                <w:szCs w:val="21"/>
              </w:rPr>
            </w:pPr>
            <w:r>
              <w:rPr>
                <w:rFonts w:hint="eastAsia"/>
              </w:rPr>
              <w:t>公有</w:t>
            </w:r>
          </w:p>
        </w:tc>
      </w:tr>
      <w:tr w:rsidR="00A3445E" w14:paraId="64CB1D06" w14:textId="77777777">
        <w:trPr>
          <w:trHeight w:val="397"/>
          <w:jc w:val="center"/>
        </w:trPr>
        <w:tc>
          <w:tcPr>
            <w:tcW w:w="704" w:type="dxa"/>
            <w:tcBorders>
              <w:top w:val="single" w:sz="4" w:space="0" w:color="auto"/>
              <w:bottom w:val="single" w:sz="4" w:space="0" w:color="auto"/>
              <w:right w:val="single" w:sz="4" w:space="0" w:color="auto"/>
            </w:tcBorders>
            <w:shd w:val="clear" w:color="auto" w:fill="CCCCCC"/>
          </w:tcPr>
          <w:p w14:paraId="15CDE65E" w14:textId="77777777" w:rsidR="00A3445E" w:rsidRDefault="00000000">
            <w:pPr>
              <w:snapToGrid w:val="0"/>
              <w:spacing w:line="288" w:lineRule="auto"/>
              <w:ind w:firstLineChars="0" w:firstLine="0"/>
              <w:jc w:val="center"/>
              <w:rPr>
                <w:color w:val="2E74B5" w:themeColor="accent5" w:themeShade="BF"/>
                <w:szCs w:val="21"/>
              </w:rPr>
            </w:pPr>
            <w:r>
              <w:rPr>
                <w:rFonts w:hint="eastAsia"/>
              </w:rPr>
              <w:t>9</w:t>
            </w:r>
          </w:p>
        </w:tc>
        <w:tc>
          <w:tcPr>
            <w:tcW w:w="2268" w:type="dxa"/>
            <w:tcBorders>
              <w:top w:val="single" w:sz="4" w:space="0" w:color="auto"/>
              <w:left w:val="single" w:sz="4" w:space="0" w:color="auto"/>
              <w:bottom w:val="single" w:sz="4" w:space="0" w:color="auto"/>
              <w:right w:val="single" w:sz="4" w:space="0" w:color="auto"/>
            </w:tcBorders>
          </w:tcPr>
          <w:p w14:paraId="170B52E8" w14:textId="77777777" w:rsidR="00A3445E" w:rsidRDefault="00000000">
            <w:pPr>
              <w:snapToGrid w:val="0"/>
              <w:spacing w:line="288" w:lineRule="auto"/>
              <w:ind w:firstLineChars="0" w:firstLine="0"/>
              <w:jc w:val="center"/>
              <w:rPr>
                <w:color w:val="2E74B5" w:themeColor="accent5" w:themeShade="BF"/>
                <w:szCs w:val="21"/>
              </w:rPr>
            </w:pPr>
            <w:r>
              <w:rPr>
                <w:rFonts w:hint="eastAsia"/>
              </w:rPr>
              <w:t>deleteUser</w:t>
            </w:r>
          </w:p>
        </w:tc>
        <w:tc>
          <w:tcPr>
            <w:tcW w:w="2835" w:type="dxa"/>
            <w:tcBorders>
              <w:top w:val="single" w:sz="4" w:space="0" w:color="auto"/>
              <w:left w:val="single" w:sz="4" w:space="0" w:color="auto"/>
              <w:bottom w:val="single" w:sz="4" w:space="0" w:color="auto"/>
              <w:right w:val="single" w:sz="4" w:space="0" w:color="auto"/>
            </w:tcBorders>
          </w:tcPr>
          <w:p w14:paraId="28784EF2" w14:textId="77777777" w:rsidR="00A3445E" w:rsidRDefault="00000000">
            <w:pPr>
              <w:snapToGrid w:val="0"/>
              <w:spacing w:line="288" w:lineRule="auto"/>
              <w:ind w:firstLineChars="0" w:firstLine="0"/>
              <w:jc w:val="center"/>
              <w:rPr>
                <w:color w:val="2E74B5" w:themeColor="accent5" w:themeShade="BF"/>
                <w:szCs w:val="21"/>
              </w:rPr>
            </w:pPr>
            <w:r>
              <w:rPr>
                <w:rFonts w:hint="eastAsia"/>
              </w:rPr>
              <w:t>String id, String type</w:t>
            </w:r>
          </w:p>
        </w:tc>
        <w:tc>
          <w:tcPr>
            <w:tcW w:w="1139" w:type="dxa"/>
            <w:tcBorders>
              <w:top w:val="single" w:sz="4" w:space="0" w:color="auto"/>
              <w:left w:val="single" w:sz="4" w:space="0" w:color="auto"/>
              <w:bottom w:val="single" w:sz="4" w:space="0" w:color="auto"/>
              <w:right w:val="single" w:sz="4" w:space="0" w:color="auto"/>
            </w:tcBorders>
          </w:tcPr>
          <w:p w14:paraId="2A796A64" w14:textId="77777777" w:rsidR="00A3445E" w:rsidRDefault="00000000">
            <w:pPr>
              <w:snapToGrid w:val="0"/>
              <w:spacing w:line="288" w:lineRule="auto"/>
              <w:ind w:firstLineChars="0" w:firstLine="0"/>
              <w:jc w:val="center"/>
              <w:rPr>
                <w:color w:val="2E74B5" w:themeColor="accent5" w:themeShade="BF"/>
                <w:szCs w:val="21"/>
              </w:rPr>
            </w:pPr>
            <w:r>
              <w:rPr>
                <w:rFonts w:hint="eastAsia"/>
              </w:rPr>
              <w:t>void</w:t>
            </w:r>
          </w:p>
        </w:tc>
        <w:tc>
          <w:tcPr>
            <w:tcW w:w="1554" w:type="dxa"/>
            <w:tcBorders>
              <w:top w:val="single" w:sz="4" w:space="0" w:color="auto"/>
              <w:left w:val="single" w:sz="4" w:space="0" w:color="auto"/>
              <w:bottom w:val="single" w:sz="4" w:space="0" w:color="auto"/>
              <w:right w:val="single" w:sz="4" w:space="0" w:color="auto"/>
            </w:tcBorders>
          </w:tcPr>
          <w:p w14:paraId="0EF334F4" w14:textId="77777777" w:rsidR="00A3445E" w:rsidRDefault="00000000">
            <w:pPr>
              <w:snapToGrid w:val="0"/>
              <w:spacing w:line="288" w:lineRule="auto"/>
              <w:ind w:firstLineChars="0" w:firstLine="0"/>
              <w:jc w:val="center"/>
              <w:rPr>
                <w:color w:val="2E74B5" w:themeColor="accent5" w:themeShade="BF"/>
                <w:szCs w:val="21"/>
              </w:rPr>
            </w:pPr>
            <w:r>
              <w:rPr>
                <w:rFonts w:hint="eastAsia"/>
              </w:rPr>
              <w:t>删除指定用户</w:t>
            </w:r>
          </w:p>
        </w:tc>
        <w:tc>
          <w:tcPr>
            <w:tcW w:w="1140" w:type="dxa"/>
            <w:tcBorders>
              <w:top w:val="single" w:sz="4" w:space="0" w:color="auto"/>
              <w:left w:val="single" w:sz="4" w:space="0" w:color="auto"/>
              <w:bottom w:val="single" w:sz="4" w:space="0" w:color="auto"/>
            </w:tcBorders>
          </w:tcPr>
          <w:p w14:paraId="23433814" w14:textId="77777777" w:rsidR="00A3445E" w:rsidRDefault="00000000">
            <w:pPr>
              <w:snapToGrid w:val="0"/>
              <w:spacing w:line="288" w:lineRule="auto"/>
              <w:ind w:firstLineChars="0" w:firstLine="0"/>
              <w:jc w:val="center"/>
              <w:rPr>
                <w:color w:val="2E74B5" w:themeColor="accent5" w:themeShade="BF"/>
                <w:szCs w:val="21"/>
              </w:rPr>
            </w:pPr>
            <w:r>
              <w:rPr>
                <w:rFonts w:hint="eastAsia"/>
              </w:rPr>
              <w:t>公有</w:t>
            </w:r>
          </w:p>
        </w:tc>
      </w:tr>
    </w:tbl>
    <w:p w14:paraId="5F254D23" w14:textId="77777777" w:rsidR="00A3445E" w:rsidRDefault="00A3445E">
      <w:pPr>
        <w:snapToGrid w:val="0"/>
        <w:spacing w:line="288" w:lineRule="auto"/>
        <w:ind w:firstLineChars="0" w:firstLine="0"/>
      </w:pPr>
    </w:p>
    <w:p w14:paraId="350D2F60" w14:textId="77777777" w:rsidR="00A3445E" w:rsidRDefault="00A3445E">
      <w:pPr>
        <w:snapToGrid w:val="0"/>
        <w:spacing w:line="288" w:lineRule="auto"/>
        <w:ind w:firstLineChars="0" w:firstLine="0"/>
      </w:pPr>
    </w:p>
    <w:p w14:paraId="55DF52C9" w14:textId="77777777" w:rsidR="00A3445E" w:rsidRDefault="00000000">
      <w:pPr>
        <w:snapToGrid w:val="0"/>
        <w:spacing w:line="288" w:lineRule="auto"/>
        <w:ind w:firstLineChars="0" w:firstLine="0"/>
      </w:pPr>
      <w:r>
        <w:rPr>
          <w:rFonts w:hint="eastAsia"/>
        </w:rPr>
        <w:t>3</w:t>
      </w:r>
      <w:r>
        <w:t xml:space="preserve">.2.2 </w:t>
      </w:r>
      <w:r>
        <w:rPr>
          <w:rFonts w:hint="eastAsia"/>
        </w:rPr>
        <w:t>成员方法实现细节</w:t>
      </w:r>
    </w:p>
    <w:p w14:paraId="7377CBD9" w14:textId="77777777" w:rsidR="00A3445E" w:rsidRDefault="00000000">
      <w:pPr>
        <w:pStyle w:val="afa"/>
        <w:numPr>
          <w:ilvl w:val="0"/>
          <w:numId w:val="53"/>
        </w:numPr>
        <w:ind w:firstLineChars="0"/>
        <w:rPr>
          <w:rFonts w:ascii="微软雅黑" w:hAnsi="微软雅黑"/>
          <w:szCs w:val="21"/>
        </w:rPr>
      </w:pPr>
      <w:r>
        <w:rPr>
          <w:rFonts w:ascii="微软雅黑" w:hAnsi="微软雅黑" w:hint="eastAsia"/>
          <w:szCs w:val="21"/>
        </w:rPr>
        <w:t>hasCourse() 方法</w:t>
      </w:r>
    </w:p>
    <w:p w14:paraId="55D43413" w14:textId="77777777" w:rsidR="00A3445E" w:rsidRDefault="00000000">
      <w:pPr>
        <w:pStyle w:val="afa"/>
        <w:numPr>
          <w:ilvl w:val="0"/>
          <w:numId w:val="54"/>
        </w:numPr>
        <w:ind w:firstLineChars="0"/>
        <w:rPr>
          <w:rFonts w:ascii="微软雅黑" w:hAnsi="微软雅黑"/>
          <w:szCs w:val="21"/>
        </w:rPr>
      </w:pPr>
      <w:r>
        <w:rPr>
          <w:rFonts w:ascii="微软雅黑" w:hAnsi="微软雅黑"/>
          <w:szCs w:val="21"/>
        </w:rPr>
        <w:t>方法描述：检查给定的课程是否存在，通常是通过读取课程文件并查找特定课程 ID 来实现。</w:t>
      </w:r>
    </w:p>
    <w:p w14:paraId="48DE9AA3" w14:textId="77777777" w:rsidR="00A3445E" w:rsidRDefault="00000000">
      <w:pPr>
        <w:pStyle w:val="afa"/>
        <w:numPr>
          <w:ilvl w:val="0"/>
          <w:numId w:val="55"/>
        </w:numPr>
        <w:ind w:firstLineChars="0"/>
        <w:rPr>
          <w:rFonts w:ascii="微软雅黑" w:hAnsi="微软雅黑"/>
          <w:szCs w:val="21"/>
        </w:rPr>
      </w:pPr>
      <w:r>
        <w:rPr>
          <w:rFonts w:ascii="微软雅黑" w:hAnsi="微软雅黑" w:hint="eastAsia"/>
          <w:szCs w:val="21"/>
        </w:rPr>
        <w:t>判定表：</w:t>
      </w:r>
    </w:p>
    <w:tbl>
      <w:tblPr>
        <w:tblW w:w="66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835"/>
        <w:gridCol w:w="1554"/>
      </w:tblGrid>
      <w:tr w:rsidR="00A3445E" w14:paraId="0C1F9102" w14:textId="77777777">
        <w:trPr>
          <w:trHeight w:val="397"/>
          <w:jc w:val="center"/>
        </w:trPr>
        <w:tc>
          <w:tcPr>
            <w:tcW w:w="2268" w:type="dxa"/>
            <w:tcBorders>
              <w:bottom w:val="single" w:sz="4" w:space="0" w:color="auto"/>
            </w:tcBorders>
            <w:shd w:val="clear" w:color="auto" w:fill="CCCCCC"/>
          </w:tcPr>
          <w:p w14:paraId="1EDF41F9" w14:textId="77777777" w:rsidR="00A3445E" w:rsidRDefault="00000000">
            <w:pPr>
              <w:snapToGrid w:val="0"/>
              <w:spacing w:line="288" w:lineRule="auto"/>
              <w:ind w:firstLineChars="0" w:firstLine="0"/>
              <w:jc w:val="center"/>
              <w:rPr>
                <w:szCs w:val="21"/>
              </w:rPr>
            </w:pPr>
            <w:r>
              <w:rPr>
                <w:rFonts w:hint="eastAsia"/>
              </w:rPr>
              <w:t>条件</w:t>
            </w:r>
            <w:r>
              <w:rPr>
                <w:rFonts w:hint="eastAsia"/>
              </w:rPr>
              <w:t>/</w:t>
            </w:r>
            <w:r>
              <w:rPr>
                <w:rFonts w:hint="eastAsia"/>
              </w:rPr>
              <w:t>规则</w:t>
            </w:r>
          </w:p>
        </w:tc>
        <w:tc>
          <w:tcPr>
            <w:tcW w:w="2835" w:type="dxa"/>
            <w:tcBorders>
              <w:bottom w:val="single" w:sz="4" w:space="0" w:color="auto"/>
            </w:tcBorders>
            <w:shd w:val="clear" w:color="auto" w:fill="CCCCCC"/>
          </w:tcPr>
          <w:p w14:paraId="75F2B05D" w14:textId="77777777" w:rsidR="00A3445E" w:rsidRDefault="00000000">
            <w:pPr>
              <w:snapToGrid w:val="0"/>
              <w:spacing w:line="288" w:lineRule="auto"/>
              <w:ind w:firstLineChars="0" w:firstLine="0"/>
              <w:jc w:val="center"/>
              <w:rPr>
                <w:szCs w:val="21"/>
              </w:rPr>
            </w:pPr>
            <w:r>
              <w:rPr>
                <w:rFonts w:hint="eastAsia"/>
              </w:rPr>
              <w:t>规则</w:t>
            </w:r>
            <w:r>
              <w:rPr>
                <w:rFonts w:hint="eastAsia"/>
              </w:rPr>
              <w:t xml:space="preserve"> 1</w:t>
            </w:r>
          </w:p>
        </w:tc>
        <w:tc>
          <w:tcPr>
            <w:tcW w:w="1554" w:type="dxa"/>
            <w:tcBorders>
              <w:bottom w:val="single" w:sz="4" w:space="0" w:color="auto"/>
            </w:tcBorders>
            <w:shd w:val="clear" w:color="auto" w:fill="CCCCCC"/>
          </w:tcPr>
          <w:p w14:paraId="7A64E7DA" w14:textId="77777777" w:rsidR="00A3445E" w:rsidRDefault="00000000">
            <w:pPr>
              <w:snapToGrid w:val="0"/>
              <w:spacing w:line="288" w:lineRule="auto"/>
              <w:ind w:firstLineChars="0" w:firstLine="0"/>
              <w:jc w:val="center"/>
              <w:rPr>
                <w:szCs w:val="21"/>
              </w:rPr>
            </w:pPr>
            <w:r>
              <w:rPr>
                <w:rFonts w:hint="eastAsia"/>
              </w:rPr>
              <w:t>规则</w:t>
            </w:r>
            <w:r>
              <w:rPr>
                <w:rFonts w:hint="eastAsia"/>
              </w:rPr>
              <w:t xml:space="preserve"> 2</w:t>
            </w:r>
          </w:p>
        </w:tc>
      </w:tr>
      <w:tr w:rsidR="00A3445E" w14:paraId="7170DF9B" w14:textId="77777777">
        <w:trPr>
          <w:trHeight w:val="397"/>
          <w:jc w:val="center"/>
        </w:trPr>
        <w:tc>
          <w:tcPr>
            <w:tcW w:w="2268" w:type="dxa"/>
            <w:shd w:val="clear" w:color="auto" w:fill="FFFFFF" w:themeFill="background1"/>
          </w:tcPr>
          <w:p w14:paraId="320AA21D" w14:textId="77777777" w:rsidR="00A3445E" w:rsidRDefault="00000000">
            <w:pPr>
              <w:snapToGrid w:val="0"/>
              <w:spacing w:line="288" w:lineRule="auto"/>
              <w:ind w:firstLineChars="0" w:firstLine="0"/>
              <w:jc w:val="center"/>
              <w:rPr>
                <w:szCs w:val="21"/>
              </w:rPr>
            </w:pPr>
            <w:r>
              <w:rPr>
                <w:rFonts w:hint="eastAsia"/>
              </w:rPr>
              <w:t>课程</w:t>
            </w:r>
            <w:r>
              <w:rPr>
                <w:rFonts w:hint="eastAsia"/>
              </w:rPr>
              <w:t xml:space="preserve"> ID </w:t>
            </w:r>
            <w:r>
              <w:rPr>
                <w:rFonts w:hint="eastAsia"/>
              </w:rPr>
              <w:t>存在</w:t>
            </w:r>
          </w:p>
        </w:tc>
        <w:tc>
          <w:tcPr>
            <w:tcW w:w="2835" w:type="dxa"/>
            <w:shd w:val="clear" w:color="auto" w:fill="FFFFFF" w:themeFill="background1"/>
          </w:tcPr>
          <w:p w14:paraId="5CFA08B4" w14:textId="77777777" w:rsidR="00A3445E" w:rsidRDefault="00000000">
            <w:pPr>
              <w:snapToGrid w:val="0"/>
              <w:spacing w:line="288" w:lineRule="auto"/>
              <w:ind w:firstLineChars="0" w:firstLine="0"/>
              <w:jc w:val="center"/>
              <w:rPr>
                <w:szCs w:val="21"/>
              </w:rPr>
            </w:pPr>
            <w:r>
              <w:rPr>
                <w:rFonts w:hint="eastAsia"/>
              </w:rPr>
              <w:t>是</w:t>
            </w:r>
          </w:p>
        </w:tc>
        <w:tc>
          <w:tcPr>
            <w:tcW w:w="1554" w:type="dxa"/>
            <w:shd w:val="clear" w:color="auto" w:fill="FFFFFF" w:themeFill="background1"/>
          </w:tcPr>
          <w:p w14:paraId="7F2CB6E1" w14:textId="77777777" w:rsidR="00A3445E" w:rsidRDefault="00000000">
            <w:pPr>
              <w:snapToGrid w:val="0"/>
              <w:spacing w:line="288" w:lineRule="auto"/>
              <w:ind w:firstLineChars="0" w:firstLine="0"/>
              <w:jc w:val="center"/>
              <w:rPr>
                <w:szCs w:val="21"/>
              </w:rPr>
            </w:pPr>
            <w:r>
              <w:rPr>
                <w:rFonts w:hint="eastAsia"/>
              </w:rPr>
              <w:t>否</w:t>
            </w:r>
          </w:p>
        </w:tc>
      </w:tr>
      <w:tr w:rsidR="00A3445E" w14:paraId="3779DFF2" w14:textId="77777777">
        <w:trPr>
          <w:trHeight w:val="397"/>
          <w:jc w:val="center"/>
        </w:trPr>
        <w:tc>
          <w:tcPr>
            <w:tcW w:w="2268" w:type="dxa"/>
            <w:shd w:val="clear" w:color="auto" w:fill="FFFFFF" w:themeFill="background1"/>
          </w:tcPr>
          <w:p w14:paraId="123F1F8B" w14:textId="77777777" w:rsidR="00A3445E" w:rsidRDefault="00000000">
            <w:pPr>
              <w:snapToGrid w:val="0"/>
              <w:spacing w:line="288" w:lineRule="auto"/>
              <w:ind w:firstLineChars="0" w:firstLine="0"/>
              <w:jc w:val="center"/>
              <w:rPr>
                <w:szCs w:val="21"/>
              </w:rPr>
            </w:pPr>
            <w:r>
              <w:rPr>
                <w:rFonts w:hint="eastAsia"/>
              </w:rPr>
              <w:t>操作结果</w:t>
            </w:r>
          </w:p>
        </w:tc>
        <w:tc>
          <w:tcPr>
            <w:tcW w:w="2835" w:type="dxa"/>
            <w:shd w:val="clear" w:color="auto" w:fill="FFFFFF" w:themeFill="background1"/>
          </w:tcPr>
          <w:p w14:paraId="1AA9D012" w14:textId="77777777" w:rsidR="00A3445E" w:rsidRDefault="00000000">
            <w:pPr>
              <w:snapToGrid w:val="0"/>
              <w:spacing w:line="288" w:lineRule="auto"/>
              <w:ind w:firstLineChars="0" w:firstLine="0"/>
              <w:jc w:val="center"/>
              <w:rPr>
                <w:szCs w:val="21"/>
              </w:rPr>
            </w:pPr>
            <w:r>
              <w:rPr>
                <w:rFonts w:hint="eastAsia"/>
              </w:rPr>
              <w:t>课程存在</w:t>
            </w:r>
          </w:p>
        </w:tc>
        <w:tc>
          <w:tcPr>
            <w:tcW w:w="1554" w:type="dxa"/>
            <w:shd w:val="clear" w:color="auto" w:fill="FFFFFF" w:themeFill="background1"/>
          </w:tcPr>
          <w:p w14:paraId="7F9FFB55" w14:textId="77777777" w:rsidR="00A3445E" w:rsidRDefault="00000000">
            <w:pPr>
              <w:snapToGrid w:val="0"/>
              <w:spacing w:line="288" w:lineRule="auto"/>
              <w:ind w:firstLineChars="0" w:firstLine="0"/>
              <w:jc w:val="center"/>
              <w:rPr>
                <w:szCs w:val="21"/>
              </w:rPr>
            </w:pPr>
            <w:r>
              <w:rPr>
                <w:rFonts w:hint="eastAsia"/>
              </w:rPr>
              <w:t>课程不存在</w:t>
            </w:r>
          </w:p>
        </w:tc>
      </w:tr>
      <w:tr w:rsidR="00A3445E" w14:paraId="4F7E8544" w14:textId="77777777">
        <w:trPr>
          <w:trHeight w:val="397"/>
          <w:jc w:val="center"/>
        </w:trPr>
        <w:tc>
          <w:tcPr>
            <w:tcW w:w="2268" w:type="dxa"/>
            <w:shd w:val="clear" w:color="auto" w:fill="FFFFFF" w:themeFill="background1"/>
          </w:tcPr>
          <w:p w14:paraId="59910853" w14:textId="77777777" w:rsidR="00A3445E" w:rsidRDefault="00000000">
            <w:pPr>
              <w:snapToGrid w:val="0"/>
              <w:spacing w:line="288" w:lineRule="auto"/>
              <w:ind w:firstLineChars="0" w:firstLine="0"/>
              <w:jc w:val="center"/>
              <w:rPr>
                <w:szCs w:val="21"/>
              </w:rPr>
            </w:pPr>
            <w:r>
              <w:rPr>
                <w:rFonts w:hint="eastAsia"/>
              </w:rPr>
              <w:t>返回值</w:t>
            </w:r>
          </w:p>
        </w:tc>
        <w:tc>
          <w:tcPr>
            <w:tcW w:w="2835" w:type="dxa"/>
            <w:shd w:val="clear" w:color="auto" w:fill="FFFFFF" w:themeFill="background1"/>
          </w:tcPr>
          <w:p w14:paraId="2BF947F2" w14:textId="77777777" w:rsidR="00A3445E" w:rsidRDefault="00000000">
            <w:pPr>
              <w:snapToGrid w:val="0"/>
              <w:spacing w:line="288" w:lineRule="auto"/>
              <w:ind w:firstLineChars="0" w:firstLine="0"/>
              <w:jc w:val="center"/>
              <w:rPr>
                <w:szCs w:val="21"/>
              </w:rPr>
            </w:pPr>
            <w:r>
              <w:rPr>
                <w:rFonts w:hint="eastAsia"/>
              </w:rPr>
              <w:t>1</w:t>
            </w:r>
            <w:r>
              <w:rPr>
                <w:rFonts w:hint="eastAsia"/>
              </w:rPr>
              <w:t>（课程存在）</w:t>
            </w:r>
          </w:p>
        </w:tc>
        <w:tc>
          <w:tcPr>
            <w:tcW w:w="1554" w:type="dxa"/>
            <w:shd w:val="clear" w:color="auto" w:fill="FFFFFF" w:themeFill="background1"/>
          </w:tcPr>
          <w:p w14:paraId="1549E90E" w14:textId="77777777" w:rsidR="00A3445E" w:rsidRDefault="00000000">
            <w:pPr>
              <w:snapToGrid w:val="0"/>
              <w:spacing w:line="288" w:lineRule="auto"/>
              <w:ind w:firstLineChars="0" w:firstLine="0"/>
              <w:jc w:val="center"/>
              <w:rPr>
                <w:szCs w:val="21"/>
              </w:rPr>
            </w:pPr>
            <w:r>
              <w:rPr>
                <w:rFonts w:hint="eastAsia"/>
              </w:rPr>
              <w:t>0</w:t>
            </w:r>
            <w:r>
              <w:rPr>
                <w:rFonts w:hint="eastAsia"/>
              </w:rPr>
              <w:t>（课程不存在）</w:t>
            </w:r>
          </w:p>
        </w:tc>
      </w:tr>
    </w:tbl>
    <w:p w14:paraId="43CB70F9" w14:textId="77777777" w:rsidR="00A3445E" w:rsidRDefault="00A3445E">
      <w:pPr>
        <w:pStyle w:val="afa"/>
        <w:ind w:left="860" w:firstLineChars="0" w:firstLine="0"/>
        <w:rPr>
          <w:rFonts w:ascii="微软雅黑" w:hAnsi="微软雅黑"/>
          <w:szCs w:val="21"/>
        </w:rPr>
      </w:pPr>
    </w:p>
    <w:p w14:paraId="6EB9D02E" w14:textId="77777777" w:rsidR="00A3445E" w:rsidRDefault="00000000">
      <w:pPr>
        <w:pStyle w:val="afa"/>
        <w:numPr>
          <w:ilvl w:val="0"/>
          <w:numId w:val="56"/>
        </w:numPr>
        <w:ind w:firstLineChars="0"/>
        <w:rPr>
          <w:rFonts w:ascii="微软雅黑" w:hAnsi="微软雅黑"/>
          <w:szCs w:val="21"/>
        </w:rPr>
      </w:pPr>
      <w:r>
        <w:rPr>
          <w:rFonts w:ascii="微软雅黑" w:hAnsi="微软雅黑" w:hint="eastAsia"/>
          <w:szCs w:val="21"/>
        </w:rPr>
        <w:t>判定表解释：</w:t>
      </w:r>
    </w:p>
    <w:p w14:paraId="697458BD" w14:textId="77777777" w:rsidR="00A3445E" w:rsidRDefault="00000000">
      <w:pPr>
        <w:pStyle w:val="afa"/>
        <w:numPr>
          <w:ilvl w:val="0"/>
          <w:numId w:val="57"/>
        </w:numPr>
        <w:ind w:firstLineChars="0"/>
        <w:rPr>
          <w:rFonts w:ascii="微软雅黑" w:hAnsi="微软雅黑"/>
          <w:szCs w:val="21"/>
        </w:rPr>
      </w:pPr>
      <w:r>
        <w:rPr>
          <w:rFonts w:ascii="微软雅黑" w:hAnsi="微软雅黑" w:hint="eastAsia"/>
          <w:szCs w:val="21"/>
        </w:rPr>
        <w:t>如果课程 ID 存在于课程文件中，返回 1，表示课程存在。</w:t>
      </w:r>
    </w:p>
    <w:p w14:paraId="2F7D3762" w14:textId="77777777" w:rsidR="00A3445E" w:rsidRDefault="00000000">
      <w:pPr>
        <w:pStyle w:val="afa"/>
        <w:numPr>
          <w:ilvl w:val="0"/>
          <w:numId w:val="57"/>
        </w:numPr>
        <w:ind w:firstLineChars="0"/>
        <w:rPr>
          <w:rFonts w:ascii="微软雅黑" w:hAnsi="微软雅黑"/>
          <w:szCs w:val="21"/>
        </w:rPr>
      </w:pPr>
      <w:r>
        <w:rPr>
          <w:rFonts w:ascii="微软雅黑" w:hAnsi="微软雅黑" w:hint="eastAsia"/>
          <w:szCs w:val="21"/>
        </w:rPr>
        <w:t>如果课程 ID 不存在，返回 0，表示课程不存在。</w:t>
      </w:r>
    </w:p>
    <w:p w14:paraId="71C27394" w14:textId="77777777" w:rsidR="00A3445E" w:rsidRDefault="00000000">
      <w:pPr>
        <w:pStyle w:val="afa"/>
        <w:numPr>
          <w:ilvl w:val="0"/>
          <w:numId w:val="53"/>
        </w:numPr>
        <w:ind w:firstLineChars="0"/>
        <w:rPr>
          <w:rFonts w:ascii="微软雅黑" w:hAnsi="微软雅黑"/>
          <w:szCs w:val="21"/>
        </w:rPr>
      </w:pPr>
      <w:r>
        <w:rPr>
          <w:rFonts w:ascii="微软雅黑" w:hAnsi="微软雅黑" w:hint="eastAsia"/>
          <w:szCs w:val="21"/>
        </w:rPr>
        <w:t>sortGrade() 方法</w:t>
      </w:r>
    </w:p>
    <w:p w14:paraId="4BD8F1D2" w14:textId="77777777" w:rsidR="00A3445E" w:rsidRDefault="00000000">
      <w:pPr>
        <w:pStyle w:val="afa"/>
        <w:numPr>
          <w:ilvl w:val="0"/>
          <w:numId w:val="58"/>
        </w:numPr>
        <w:ind w:firstLineChars="0"/>
        <w:rPr>
          <w:rFonts w:ascii="微软雅黑" w:hAnsi="微软雅黑"/>
          <w:szCs w:val="21"/>
        </w:rPr>
      </w:pPr>
      <w:r>
        <w:rPr>
          <w:rFonts w:ascii="微软雅黑" w:hAnsi="微软雅黑" w:hint="eastAsia"/>
          <w:szCs w:val="21"/>
        </w:rPr>
        <w:t>参数：无</w:t>
      </w:r>
    </w:p>
    <w:p w14:paraId="5CC1E545" w14:textId="77777777" w:rsidR="00A3445E" w:rsidRDefault="00000000">
      <w:pPr>
        <w:pStyle w:val="afa"/>
        <w:numPr>
          <w:ilvl w:val="0"/>
          <w:numId w:val="58"/>
        </w:numPr>
        <w:ind w:firstLineChars="0"/>
        <w:rPr>
          <w:rFonts w:ascii="微软雅黑" w:hAnsi="微软雅黑"/>
          <w:szCs w:val="21"/>
        </w:rPr>
      </w:pPr>
      <w:r>
        <w:rPr>
          <w:rFonts w:ascii="微软雅黑" w:hAnsi="微软雅黑" w:hint="eastAsia"/>
          <w:szCs w:val="21"/>
        </w:rPr>
        <w:t>返回类型：int[]</w:t>
      </w:r>
    </w:p>
    <w:p w14:paraId="15857C0F" w14:textId="77777777" w:rsidR="00A3445E" w:rsidRDefault="00000000">
      <w:pPr>
        <w:pStyle w:val="afa"/>
        <w:numPr>
          <w:ilvl w:val="0"/>
          <w:numId w:val="58"/>
        </w:numPr>
        <w:ind w:firstLineChars="0"/>
        <w:rPr>
          <w:rFonts w:ascii="微软雅黑" w:hAnsi="微软雅黑"/>
          <w:szCs w:val="21"/>
        </w:rPr>
      </w:pPr>
      <w:r>
        <w:rPr>
          <w:rFonts w:ascii="微软雅黑" w:hAnsi="微软雅黑" w:hint="eastAsia"/>
          <w:szCs w:val="21"/>
        </w:rPr>
        <w:t>用途：对学生成绩进行分段排序。</w:t>
      </w:r>
    </w:p>
    <w:p w14:paraId="3CF505D2" w14:textId="77777777" w:rsidR="00A3445E" w:rsidRDefault="00000000">
      <w:pPr>
        <w:pStyle w:val="afa"/>
        <w:numPr>
          <w:ilvl w:val="0"/>
          <w:numId w:val="58"/>
        </w:numPr>
        <w:ind w:firstLineChars="0"/>
        <w:rPr>
          <w:rFonts w:ascii="微软雅黑" w:hAnsi="微软雅黑"/>
          <w:szCs w:val="21"/>
        </w:rPr>
      </w:pPr>
      <w:r>
        <w:rPr>
          <w:rFonts w:ascii="微软雅黑" w:hAnsi="微软雅黑" w:hint="eastAsia"/>
          <w:szCs w:val="21"/>
        </w:rPr>
        <w:t>实现细节：</w:t>
      </w:r>
    </w:p>
    <w:p w14:paraId="1EED0FE0" w14:textId="77777777" w:rsidR="00A3445E" w:rsidRDefault="00000000">
      <w:pPr>
        <w:pStyle w:val="afa"/>
        <w:numPr>
          <w:ilvl w:val="0"/>
          <w:numId w:val="59"/>
        </w:numPr>
        <w:ind w:firstLineChars="0"/>
        <w:rPr>
          <w:rFonts w:ascii="微软雅黑" w:hAnsi="微软雅黑"/>
          <w:szCs w:val="21"/>
        </w:rPr>
      </w:pPr>
      <w:r>
        <w:rPr>
          <w:rFonts w:ascii="微软雅黑" w:hAnsi="微软雅黑" w:hint="eastAsia"/>
          <w:szCs w:val="21"/>
        </w:rPr>
        <w:lastRenderedPageBreak/>
        <w:t>调用 Course 类的 sortGrade() 方法对成绩进行分类和排序。</w:t>
      </w:r>
    </w:p>
    <w:p w14:paraId="0786BBE7" w14:textId="77777777" w:rsidR="00A3445E" w:rsidRDefault="00000000">
      <w:pPr>
        <w:pStyle w:val="afa"/>
        <w:numPr>
          <w:ilvl w:val="0"/>
          <w:numId w:val="59"/>
        </w:numPr>
        <w:ind w:firstLineChars="0"/>
        <w:rPr>
          <w:rFonts w:ascii="微软雅黑" w:hAnsi="微软雅黑"/>
          <w:szCs w:val="21"/>
        </w:rPr>
      </w:pPr>
      <w:r>
        <w:rPr>
          <w:rFonts w:ascii="微软雅黑" w:hAnsi="微软雅黑" w:hint="eastAsia"/>
          <w:szCs w:val="21"/>
        </w:rPr>
        <w:t>返回一个整数数组，表示不同成绩段（如优、良、及格等）的人数。</w:t>
      </w:r>
    </w:p>
    <w:p w14:paraId="56E330E2" w14:textId="77777777" w:rsidR="00A3445E" w:rsidRDefault="00000000">
      <w:pPr>
        <w:pStyle w:val="afa"/>
        <w:numPr>
          <w:ilvl w:val="0"/>
          <w:numId w:val="53"/>
        </w:numPr>
        <w:ind w:firstLineChars="0"/>
        <w:rPr>
          <w:rFonts w:ascii="微软雅黑" w:hAnsi="微软雅黑"/>
          <w:szCs w:val="21"/>
        </w:rPr>
      </w:pPr>
      <w:r>
        <w:rPr>
          <w:rFonts w:ascii="微软雅黑" w:hAnsi="微软雅黑" w:hint="eastAsia"/>
          <w:szCs w:val="21"/>
        </w:rPr>
        <w:t>isValidate() 方法</w:t>
      </w:r>
    </w:p>
    <w:p w14:paraId="64D72F22" w14:textId="77777777" w:rsidR="00A3445E" w:rsidRDefault="00000000">
      <w:pPr>
        <w:pStyle w:val="afa"/>
        <w:numPr>
          <w:ilvl w:val="0"/>
          <w:numId w:val="60"/>
        </w:numPr>
        <w:ind w:firstLineChars="0"/>
        <w:rPr>
          <w:rFonts w:ascii="微软雅黑" w:hAnsi="微软雅黑"/>
          <w:szCs w:val="21"/>
        </w:rPr>
      </w:pPr>
      <w:r>
        <w:rPr>
          <w:rFonts w:ascii="微软雅黑" w:hAnsi="微软雅黑"/>
          <w:szCs w:val="21"/>
        </w:rPr>
        <w:t>方法描述：检查成绩是否在有效范围内（通常是 0 到 100 分）。</w:t>
      </w:r>
    </w:p>
    <w:p w14:paraId="2E380DCF" w14:textId="77777777" w:rsidR="00A3445E" w:rsidRDefault="00000000">
      <w:pPr>
        <w:pStyle w:val="afa"/>
        <w:numPr>
          <w:ilvl w:val="0"/>
          <w:numId w:val="61"/>
        </w:numPr>
        <w:ind w:firstLineChars="0"/>
        <w:rPr>
          <w:rFonts w:ascii="微软雅黑" w:hAnsi="微软雅黑"/>
          <w:szCs w:val="21"/>
        </w:rPr>
      </w:pPr>
      <w:r>
        <w:rPr>
          <w:rFonts w:ascii="微软雅黑" w:hAnsi="微软雅黑" w:hint="eastAsia"/>
          <w:szCs w:val="21"/>
        </w:rPr>
        <w:t>判定表：</w:t>
      </w:r>
    </w:p>
    <w:tbl>
      <w:tblPr>
        <w:tblW w:w="66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835"/>
        <w:gridCol w:w="1554"/>
      </w:tblGrid>
      <w:tr w:rsidR="00A3445E" w14:paraId="37080223" w14:textId="77777777">
        <w:trPr>
          <w:trHeight w:val="397"/>
          <w:jc w:val="center"/>
        </w:trPr>
        <w:tc>
          <w:tcPr>
            <w:tcW w:w="2268" w:type="dxa"/>
            <w:tcBorders>
              <w:bottom w:val="single" w:sz="4" w:space="0" w:color="auto"/>
            </w:tcBorders>
            <w:shd w:val="clear" w:color="auto" w:fill="CCCCCC"/>
          </w:tcPr>
          <w:p w14:paraId="37768B9A" w14:textId="77777777" w:rsidR="00A3445E" w:rsidRDefault="00000000">
            <w:pPr>
              <w:snapToGrid w:val="0"/>
              <w:spacing w:line="288" w:lineRule="auto"/>
              <w:ind w:firstLineChars="0" w:firstLine="0"/>
              <w:jc w:val="center"/>
              <w:rPr>
                <w:szCs w:val="21"/>
              </w:rPr>
            </w:pPr>
            <w:r>
              <w:rPr>
                <w:rFonts w:hint="eastAsia"/>
              </w:rPr>
              <w:t>条件</w:t>
            </w:r>
            <w:r>
              <w:rPr>
                <w:rFonts w:hint="eastAsia"/>
              </w:rPr>
              <w:t>/</w:t>
            </w:r>
            <w:r>
              <w:rPr>
                <w:rFonts w:hint="eastAsia"/>
              </w:rPr>
              <w:t>规则</w:t>
            </w:r>
          </w:p>
        </w:tc>
        <w:tc>
          <w:tcPr>
            <w:tcW w:w="2835" w:type="dxa"/>
            <w:tcBorders>
              <w:bottom w:val="single" w:sz="4" w:space="0" w:color="auto"/>
            </w:tcBorders>
            <w:shd w:val="clear" w:color="auto" w:fill="CCCCCC"/>
          </w:tcPr>
          <w:p w14:paraId="59D65EC6" w14:textId="77777777" w:rsidR="00A3445E" w:rsidRDefault="00000000">
            <w:pPr>
              <w:snapToGrid w:val="0"/>
              <w:spacing w:line="288" w:lineRule="auto"/>
              <w:ind w:firstLineChars="0" w:firstLine="0"/>
              <w:jc w:val="center"/>
              <w:rPr>
                <w:szCs w:val="21"/>
              </w:rPr>
            </w:pPr>
            <w:r>
              <w:rPr>
                <w:rFonts w:hint="eastAsia"/>
              </w:rPr>
              <w:t>规则</w:t>
            </w:r>
            <w:r>
              <w:rPr>
                <w:rFonts w:hint="eastAsia"/>
              </w:rPr>
              <w:t xml:space="preserve"> 1</w:t>
            </w:r>
          </w:p>
        </w:tc>
        <w:tc>
          <w:tcPr>
            <w:tcW w:w="1554" w:type="dxa"/>
            <w:tcBorders>
              <w:bottom w:val="single" w:sz="4" w:space="0" w:color="auto"/>
            </w:tcBorders>
            <w:shd w:val="clear" w:color="auto" w:fill="CCCCCC"/>
          </w:tcPr>
          <w:p w14:paraId="0FFEA4E1" w14:textId="77777777" w:rsidR="00A3445E" w:rsidRDefault="00000000">
            <w:pPr>
              <w:snapToGrid w:val="0"/>
              <w:spacing w:line="288" w:lineRule="auto"/>
              <w:ind w:firstLineChars="0" w:firstLine="0"/>
              <w:jc w:val="center"/>
              <w:rPr>
                <w:szCs w:val="21"/>
              </w:rPr>
            </w:pPr>
            <w:r>
              <w:rPr>
                <w:rFonts w:hint="eastAsia"/>
              </w:rPr>
              <w:t>规则</w:t>
            </w:r>
            <w:r>
              <w:rPr>
                <w:rFonts w:hint="eastAsia"/>
              </w:rPr>
              <w:t xml:space="preserve"> 2</w:t>
            </w:r>
          </w:p>
        </w:tc>
      </w:tr>
      <w:tr w:rsidR="00A3445E" w14:paraId="726B9AFD" w14:textId="77777777">
        <w:trPr>
          <w:trHeight w:val="397"/>
          <w:jc w:val="center"/>
        </w:trPr>
        <w:tc>
          <w:tcPr>
            <w:tcW w:w="2268" w:type="dxa"/>
            <w:shd w:val="clear" w:color="auto" w:fill="FFFFFF" w:themeFill="background1"/>
          </w:tcPr>
          <w:p w14:paraId="4946CD9C" w14:textId="77777777" w:rsidR="00A3445E" w:rsidRDefault="00000000">
            <w:pPr>
              <w:snapToGrid w:val="0"/>
              <w:spacing w:line="288" w:lineRule="auto"/>
              <w:ind w:firstLineChars="0" w:firstLine="0"/>
              <w:jc w:val="center"/>
              <w:rPr>
                <w:szCs w:val="21"/>
              </w:rPr>
            </w:pPr>
            <w:r>
              <w:rPr>
                <w:rFonts w:hint="eastAsia"/>
              </w:rPr>
              <w:t>成绩是否在范围内</w:t>
            </w:r>
          </w:p>
        </w:tc>
        <w:tc>
          <w:tcPr>
            <w:tcW w:w="2835" w:type="dxa"/>
            <w:shd w:val="clear" w:color="auto" w:fill="FFFFFF" w:themeFill="background1"/>
          </w:tcPr>
          <w:p w14:paraId="3C4AABCB" w14:textId="77777777" w:rsidR="00A3445E" w:rsidRDefault="00000000">
            <w:pPr>
              <w:snapToGrid w:val="0"/>
              <w:spacing w:line="288" w:lineRule="auto"/>
              <w:ind w:firstLineChars="0" w:firstLine="0"/>
              <w:jc w:val="center"/>
              <w:rPr>
                <w:szCs w:val="21"/>
              </w:rPr>
            </w:pPr>
            <w:r>
              <w:rPr>
                <w:rFonts w:hint="eastAsia"/>
              </w:rPr>
              <w:t>是</w:t>
            </w:r>
          </w:p>
        </w:tc>
        <w:tc>
          <w:tcPr>
            <w:tcW w:w="1554" w:type="dxa"/>
            <w:shd w:val="clear" w:color="auto" w:fill="FFFFFF" w:themeFill="background1"/>
          </w:tcPr>
          <w:p w14:paraId="17AD6796" w14:textId="77777777" w:rsidR="00A3445E" w:rsidRDefault="00000000">
            <w:pPr>
              <w:snapToGrid w:val="0"/>
              <w:spacing w:line="288" w:lineRule="auto"/>
              <w:ind w:firstLineChars="0" w:firstLine="0"/>
              <w:jc w:val="center"/>
              <w:rPr>
                <w:szCs w:val="21"/>
              </w:rPr>
            </w:pPr>
            <w:r>
              <w:rPr>
                <w:rFonts w:hint="eastAsia"/>
              </w:rPr>
              <w:t>否</w:t>
            </w:r>
          </w:p>
        </w:tc>
      </w:tr>
      <w:tr w:rsidR="00A3445E" w14:paraId="50F51A05" w14:textId="77777777">
        <w:trPr>
          <w:trHeight w:val="397"/>
          <w:jc w:val="center"/>
        </w:trPr>
        <w:tc>
          <w:tcPr>
            <w:tcW w:w="2268" w:type="dxa"/>
            <w:shd w:val="clear" w:color="auto" w:fill="FFFFFF" w:themeFill="background1"/>
          </w:tcPr>
          <w:p w14:paraId="2525D047" w14:textId="77777777" w:rsidR="00A3445E" w:rsidRDefault="00000000">
            <w:pPr>
              <w:snapToGrid w:val="0"/>
              <w:spacing w:line="288" w:lineRule="auto"/>
              <w:ind w:firstLineChars="0" w:firstLine="0"/>
              <w:jc w:val="center"/>
              <w:rPr>
                <w:szCs w:val="21"/>
              </w:rPr>
            </w:pPr>
            <w:r>
              <w:rPr>
                <w:rFonts w:hint="eastAsia"/>
              </w:rPr>
              <w:t>操作结果</w:t>
            </w:r>
          </w:p>
        </w:tc>
        <w:tc>
          <w:tcPr>
            <w:tcW w:w="2835" w:type="dxa"/>
            <w:shd w:val="clear" w:color="auto" w:fill="FFFFFF" w:themeFill="background1"/>
          </w:tcPr>
          <w:p w14:paraId="36B3EAB7" w14:textId="77777777" w:rsidR="00A3445E" w:rsidRDefault="00000000">
            <w:pPr>
              <w:snapToGrid w:val="0"/>
              <w:spacing w:line="288" w:lineRule="auto"/>
              <w:ind w:firstLineChars="0" w:firstLine="0"/>
              <w:jc w:val="center"/>
              <w:rPr>
                <w:szCs w:val="21"/>
              </w:rPr>
            </w:pPr>
            <w:r>
              <w:rPr>
                <w:rFonts w:hint="eastAsia"/>
              </w:rPr>
              <w:t>成绩有效</w:t>
            </w:r>
          </w:p>
        </w:tc>
        <w:tc>
          <w:tcPr>
            <w:tcW w:w="1554" w:type="dxa"/>
            <w:shd w:val="clear" w:color="auto" w:fill="FFFFFF" w:themeFill="background1"/>
          </w:tcPr>
          <w:p w14:paraId="2F404DCA" w14:textId="77777777" w:rsidR="00A3445E" w:rsidRDefault="00000000">
            <w:pPr>
              <w:snapToGrid w:val="0"/>
              <w:spacing w:line="288" w:lineRule="auto"/>
              <w:ind w:firstLineChars="0" w:firstLine="0"/>
              <w:jc w:val="center"/>
              <w:rPr>
                <w:szCs w:val="21"/>
              </w:rPr>
            </w:pPr>
            <w:r>
              <w:rPr>
                <w:rFonts w:hint="eastAsia"/>
              </w:rPr>
              <w:t>成绩无效</w:t>
            </w:r>
          </w:p>
        </w:tc>
      </w:tr>
      <w:tr w:rsidR="00A3445E" w14:paraId="6FE03516" w14:textId="77777777">
        <w:trPr>
          <w:trHeight w:val="397"/>
          <w:jc w:val="center"/>
        </w:trPr>
        <w:tc>
          <w:tcPr>
            <w:tcW w:w="2268" w:type="dxa"/>
            <w:shd w:val="clear" w:color="auto" w:fill="FFFFFF" w:themeFill="background1"/>
          </w:tcPr>
          <w:p w14:paraId="65F41146" w14:textId="77777777" w:rsidR="00A3445E" w:rsidRDefault="00000000">
            <w:pPr>
              <w:snapToGrid w:val="0"/>
              <w:spacing w:line="288" w:lineRule="auto"/>
              <w:ind w:firstLineChars="0" w:firstLine="0"/>
              <w:jc w:val="center"/>
              <w:rPr>
                <w:szCs w:val="21"/>
              </w:rPr>
            </w:pPr>
            <w:r>
              <w:rPr>
                <w:rFonts w:hint="eastAsia"/>
              </w:rPr>
              <w:t>返回值</w:t>
            </w:r>
          </w:p>
        </w:tc>
        <w:tc>
          <w:tcPr>
            <w:tcW w:w="2835" w:type="dxa"/>
            <w:shd w:val="clear" w:color="auto" w:fill="FFFFFF" w:themeFill="background1"/>
          </w:tcPr>
          <w:p w14:paraId="5F479401" w14:textId="77777777" w:rsidR="00A3445E" w:rsidRDefault="00000000">
            <w:pPr>
              <w:snapToGrid w:val="0"/>
              <w:spacing w:line="288" w:lineRule="auto"/>
              <w:ind w:firstLineChars="0" w:firstLine="0"/>
              <w:jc w:val="center"/>
              <w:rPr>
                <w:szCs w:val="21"/>
              </w:rPr>
            </w:pPr>
            <w:r>
              <w:rPr>
                <w:rFonts w:hint="eastAsia"/>
              </w:rPr>
              <w:t>1</w:t>
            </w:r>
            <w:r>
              <w:rPr>
                <w:rFonts w:hint="eastAsia"/>
              </w:rPr>
              <w:t>（有效）</w:t>
            </w:r>
          </w:p>
        </w:tc>
        <w:tc>
          <w:tcPr>
            <w:tcW w:w="1554" w:type="dxa"/>
            <w:shd w:val="clear" w:color="auto" w:fill="FFFFFF" w:themeFill="background1"/>
          </w:tcPr>
          <w:p w14:paraId="5805C194" w14:textId="77777777" w:rsidR="00A3445E" w:rsidRDefault="00000000">
            <w:pPr>
              <w:snapToGrid w:val="0"/>
              <w:spacing w:line="288" w:lineRule="auto"/>
              <w:ind w:firstLineChars="0" w:firstLine="0"/>
              <w:jc w:val="center"/>
              <w:rPr>
                <w:szCs w:val="21"/>
              </w:rPr>
            </w:pPr>
            <w:r>
              <w:rPr>
                <w:rFonts w:hint="eastAsia"/>
              </w:rPr>
              <w:t>0</w:t>
            </w:r>
            <w:r>
              <w:rPr>
                <w:rFonts w:hint="eastAsia"/>
              </w:rPr>
              <w:t>（无效）</w:t>
            </w:r>
          </w:p>
        </w:tc>
      </w:tr>
    </w:tbl>
    <w:p w14:paraId="07618388" w14:textId="77777777" w:rsidR="00A3445E" w:rsidRDefault="00A3445E">
      <w:pPr>
        <w:pStyle w:val="afa"/>
        <w:ind w:left="860" w:firstLineChars="0" w:firstLine="0"/>
        <w:rPr>
          <w:rFonts w:ascii="微软雅黑" w:hAnsi="微软雅黑"/>
          <w:szCs w:val="21"/>
        </w:rPr>
      </w:pPr>
    </w:p>
    <w:p w14:paraId="42FFB9AB" w14:textId="77777777" w:rsidR="00A3445E" w:rsidRDefault="00000000">
      <w:pPr>
        <w:pStyle w:val="afa"/>
        <w:numPr>
          <w:ilvl w:val="0"/>
          <w:numId w:val="62"/>
        </w:numPr>
        <w:ind w:firstLineChars="0"/>
        <w:rPr>
          <w:rFonts w:ascii="微软雅黑" w:hAnsi="微软雅黑"/>
          <w:szCs w:val="21"/>
        </w:rPr>
      </w:pPr>
      <w:r>
        <w:rPr>
          <w:rFonts w:ascii="微软雅黑" w:hAnsi="微软雅黑" w:hint="eastAsia"/>
          <w:szCs w:val="21"/>
        </w:rPr>
        <w:t>判定表解释：</w:t>
      </w:r>
    </w:p>
    <w:p w14:paraId="6782B6FA" w14:textId="77777777" w:rsidR="00A3445E" w:rsidRDefault="00000000">
      <w:pPr>
        <w:pStyle w:val="afa"/>
        <w:numPr>
          <w:ilvl w:val="0"/>
          <w:numId w:val="63"/>
        </w:numPr>
        <w:ind w:firstLineChars="0"/>
        <w:rPr>
          <w:rFonts w:ascii="微软雅黑" w:hAnsi="微软雅黑"/>
          <w:szCs w:val="21"/>
        </w:rPr>
      </w:pPr>
      <w:r>
        <w:rPr>
          <w:rFonts w:ascii="微软雅黑" w:hAnsi="微软雅黑" w:hint="eastAsia"/>
          <w:szCs w:val="21"/>
        </w:rPr>
        <w:t>如果成绩在有效范围（如 0 到 100 分）内，返回 1，表示成绩有效。</w:t>
      </w:r>
    </w:p>
    <w:p w14:paraId="1CB27734" w14:textId="77777777" w:rsidR="00A3445E" w:rsidRDefault="00000000">
      <w:pPr>
        <w:pStyle w:val="afa"/>
        <w:numPr>
          <w:ilvl w:val="0"/>
          <w:numId w:val="63"/>
        </w:numPr>
        <w:ind w:firstLineChars="0"/>
        <w:rPr>
          <w:rFonts w:ascii="微软雅黑" w:hAnsi="微软雅黑"/>
          <w:szCs w:val="21"/>
        </w:rPr>
      </w:pPr>
      <w:r>
        <w:rPr>
          <w:rFonts w:ascii="微软雅黑" w:hAnsi="微软雅黑" w:hint="eastAsia"/>
          <w:szCs w:val="21"/>
        </w:rPr>
        <w:t>如果成绩超出有效范围，返回 0，表示成绩无效。</w:t>
      </w:r>
    </w:p>
    <w:p w14:paraId="0593CC54" w14:textId="77777777" w:rsidR="00A3445E" w:rsidRDefault="00000000">
      <w:pPr>
        <w:pStyle w:val="afa"/>
        <w:numPr>
          <w:ilvl w:val="0"/>
          <w:numId w:val="53"/>
        </w:numPr>
        <w:ind w:firstLineChars="0"/>
        <w:rPr>
          <w:rFonts w:ascii="微软雅黑" w:hAnsi="微软雅黑"/>
          <w:szCs w:val="21"/>
        </w:rPr>
      </w:pPr>
      <w:r>
        <w:rPr>
          <w:rFonts w:ascii="微软雅黑" w:hAnsi="微软雅黑" w:hint="eastAsia"/>
          <w:szCs w:val="21"/>
        </w:rPr>
        <w:t>hasThisStu() 方法</w:t>
      </w:r>
    </w:p>
    <w:p w14:paraId="12125C1B" w14:textId="77777777" w:rsidR="00A3445E" w:rsidRDefault="00000000">
      <w:pPr>
        <w:pStyle w:val="afa"/>
        <w:numPr>
          <w:ilvl w:val="0"/>
          <w:numId w:val="64"/>
        </w:numPr>
        <w:ind w:firstLineChars="0"/>
        <w:rPr>
          <w:rFonts w:ascii="微软雅黑" w:hAnsi="微软雅黑"/>
          <w:szCs w:val="21"/>
        </w:rPr>
      </w:pPr>
      <w:r>
        <w:rPr>
          <w:rFonts w:ascii="微软雅黑" w:hAnsi="微软雅黑" w:hint="eastAsia"/>
          <w:szCs w:val="21"/>
        </w:rPr>
        <w:t>参数：无</w:t>
      </w:r>
    </w:p>
    <w:p w14:paraId="65642404" w14:textId="77777777" w:rsidR="00A3445E" w:rsidRDefault="00000000">
      <w:pPr>
        <w:pStyle w:val="afa"/>
        <w:numPr>
          <w:ilvl w:val="0"/>
          <w:numId w:val="64"/>
        </w:numPr>
        <w:ind w:firstLineChars="0"/>
        <w:rPr>
          <w:rFonts w:ascii="微软雅黑" w:hAnsi="微软雅黑"/>
          <w:szCs w:val="21"/>
        </w:rPr>
      </w:pPr>
      <w:r>
        <w:rPr>
          <w:rFonts w:ascii="微软雅黑" w:hAnsi="微软雅黑" w:hint="eastAsia"/>
          <w:szCs w:val="21"/>
        </w:rPr>
        <w:t>返回类型：int</w:t>
      </w:r>
    </w:p>
    <w:p w14:paraId="4DC68DBC" w14:textId="77777777" w:rsidR="00A3445E" w:rsidRDefault="00000000">
      <w:pPr>
        <w:pStyle w:val="afa"/>
        <w:numPr>
          <w:ilvl w:val="0"/>
          <w:numId w:val="64"/>
        </w:numPr>
        <w:ind w:firstLineChars="0"/>
        <w:rPr>
          <w:rFonts w:ascii="微软雅黑" w:hAnsi="微软雅黑"/>
          <w:szCs w:val="21"/>
        </w:rPr>
      </w:pPr>
      <w:r>
        <w:rPr>
          <w:rFonts w:ascii="微软雅黑" w:hAnsi="微软雅黑" w:hint="eastAsia"/>
          <w:szCs w:val="21"/>
        </w:rPr>
        <w:t>用途：检查学生是否已存在。</w:t>
      </w:r>
    </w:p>
    <w:p w14:paraId="55384ECC" w14:textId="77777777" w:rsidR="00A3445E" w:rsidRDefault="00000000">
      <w:pPr>
        <w:pStyle w:val="afa"/>
        <w:numPr>
          <w:ilvl w:val="0"/>
          <w:numId w:val="64"/>
        </w:numPr>
        <w:ind w:firstLineChars="0"/>
        <w:rPr>
          <w:rFonts w:ascii="微软雅黑" w:hAnsi="微软雅黑"/>
          <w:szCs w:val="21"/>
        </w:rPr>
      </w:pPr>
      <w:r>
        <w:rPr>
          <w:rFonts w:ascii="微软雅黑" w:hAnsi="微软雅黑" w:hint="eastAsia"/>
          <w:szCs w:val="21"/>
        </w:rPr>
        <w:t>实现细节：</w:t>
      </w:r>
    </w:p>
    <w:p w14:paraId="6C33B85B" w14:textId="77777777" w:rsidR="00A3445E" w:rsidRDefault="00000000">
      <w:pPr>
        <w:pStyle w:val="afa"/>
        <w:numPr>
          <w:ilvl w:val="0"/>
          <w:numId w:val="65"/>
        </w:numPr>
        <w:ind w:firstLineChars="0"/>
        <w:rPr>
          <w:rFonts w:ascii="微软雅黑" w:hAnsi="微软雅黑"/>
          <w:szCs w:val="21"/>
        </w:rPr>
      </w:pPr>
      <w:r>
        <w:rPr>
          <w:rFonts w:ascii="微软雅黑" w:hAnsi="微软雅黑" w:hint="eastAsia"/>
          <w:szCs w:val="21"/>
        </w:rPr>
        <w:t>通过 BufferedReader 读取 course_student 文件，检查学生ID是否存在。</w:t>
      </w:r>
    </w:p>
    <w:p w14:paraId="17346981" w14:textId="77777777" w:rsidR="00A3445E" w:rsidRDefault="00000000">
      <w:pPr>
        <w:pStyle w:val="afa"/>
        <w:numPr>
          <w:ilvl w:val="0"/>
          <w:numId w:val="65"/>
        </w:numPr>
        <w:ind w:firstLineChars="0"/>
        <w:rPr>
          <w:rFonts w:ascii="微软雅黑" w:hAnsi="微软雅黑"/>
          <w:szCs w:val="21"/>
        </w:rPr>
      </w:pPr>
      <w:r>
        <w:rPr>
          <w:rFonts w:ascii="微软雅黑" w:hAnsi="微软雅黑" w:hint="eastAsia"/>
          <w:szCs w:val="21"/>
        </w:rPr>
        <w:t>如果学生ID存在，返回 1，否则返回 0。</w:t>
      </w:r>
    </w:p>
    <w:p w14:paraId="50C049D0" w14:textId="77777777" w:rsidR="00A3445E" w:rsidRDefault="00000000">
      <w:pPr>
        <w:pStyle w:val="afa"/>
        <w:numPr>
          <w:ilvl w:val="0"/>
          <w:numId w:val="53"/>
        </w:numPr>
        <w:ind w:firstLineChars="0"/>
        <w:rPr>
          <w:rFonts w:ascii="微软雅黑" w:hAnsi="微软雅黑"/>
          <w:szCs w:val="21"/>
        </w:rPr>
      </w:pPr>
      <w:r>
        <w:rPr>
          <w:rFonts w:ascii="微软雅黑" w:hAnsi="微软雅黑" w:hint="eastAsia"/>
          <w:szCs w:val="21"/>
        </w:rPr>
        <w:t>hasThisCourse(String idd) 方法</w:t>
      </w:r>
    </w:p>
    <w:p w14:paraId="7BDC8321" w14:textId="77777777" w:rsidR="00A3445E" w:rsidRDefault="00000000">
      <w:pPr>
        <w:pStyle w:val="afa"/>
        <w:numPr>
          <w:ilvl w:val="0"/>
          <w:numId w:val="66"/>
        </w:numPr>
        <w:ind w:firstLineChars="0"/>
        <w:rPr>
          <w:rFonts w:ascii="微软雅黑" w:hAnsi="微软雅黑"/>
          <w:szCs w:val="21"/>
        </w:rPr>
      </w:pPr>
      <w:r>
        <w:rPr>
          <w:rFonts w:ascii="微软雅黑" w:hAnsi="微软雅黑" w:hint="eastAsia"/>
          <w:szCs w:val="21"/>
        </w:rPr>
        <w:t>参数：String idd（课程ID）</w:t>
      </w:r>
    </w:p>
    <w:p w14:paraId="559F8FA2" w14:textId="77777777" w:rsidR="00A3445E" w:rsidRDefault="00000000">
      <w:pPr>
        <w:pStyle w:val="afa"/>
        <w:numPr>
          <w:ilvl w:val="0"/>
          <w:numId w:val="66"/>
        </w:numPr>
        <w:ind w:firstLineChars="0"/>
        <w:rPr>
          <w:rFonts w:ascii="微软雅黑" w:hAnsi="微软雅黑"/>
          <w:szCs w:val="21"/>
        </w:rPr>
      </w:pPr>
      <w:r>
        <w:rPr>
          <w:rFonts w:ascii="微软雅黑" w:hAnsi="微软雅黑" w:hint="eastAsia"/>
          <w:szCs w:val="21"/>
        </w:rPr>
        <w:lastRenderedPageBreak/>
        <w:t>返回类型：int</w:t>
      </w:r>
    </w:p>
    <w:p w14:paraId="6556236C" w14:textId="77777777" w:rsidR="00A3445E" w:rsidRDefault="00000000">
      <w:pPr>
        <w:pStyle w:val="afa"/>
        <w:numPr>
          <w:ilvl w:val="0"/>
          <w:numId w:val="66"/>
        </w:numPr>
        <w:ind w:firstLineChars="0"/>
        <w:rPr>
          <w:rFonts w:ascii="微软雅黑" w:hAnsi="微软雅黑"/>
          <w:szCs w:val="21"/>
        </w:rPr>
      </w:pPr>
      <w:r>
        <w:rPr>
          <w:rFonts w:ascii="微软雅黑" w:hAnsi="微软雅黑" w:hint="eastAsia"/>
          <w:szCs w:val="21"/>
        </w:rPr>
        <w:t>用途：检查课程是否存在。</w:t>
      </w:r>
    </w:p>
    <w:p w14:paraId="3499E3D1" w14:textId="77777777" w:rsidR="00A3445E" w:rsidRDefault="00000000">
      <w:pPr>
        <w:pStyle w:val="afa"/>
        <w:numPr>
          <w:ilvl w:val="0"/>
          <w:numId w:val="66"/>
        </w:numPr>
        <w:ind w:firstLineChars="0"/>
        <w:rPr>
          <w:rFonts w:ascii="微软雅黑" w:hAnsi="微软雅黑"/>
          <w:szCs w:val="21"/>
        </w:rPr>
      </w:pPr>
      <w:r>
        <w:rPr>
          <w:rFonts w:ascii="微软雅黑" w:hAnsi="微软雅黑" w:hint="eastAsia"/>
          <w:szCs w:val="21"/>
        </w:rPr>
        <w:t>实现细节：</w:t>
      </w:r>
    </w:p>
    <w:p w14:paraId="0EC58CE4" w14:textId="77777777" w:rsidR="00A3445E" w:rsidRDefault="00000000">
      <w:pPr>
        <w:pStyle w:val="afa"/>
        <w:numPr>
          <w:ilvl w:val="0"/>
          <w:numId w:val="67"/>
        </w:numPr>
        <w:ind w:firstLineChars="0"/>
        <w:rPr>
          <w:rFonts w:ascii="微软雅黑" w:hAnsi="微软雅黑"/>
          <w:szCs w:val="21"/>
        </w:rPr>
      </w:pPr>
      <w:r>
        <w:rPr>
          <w:rFonts w:ascii="微软雅黑" w:hAnsi="微软雅黑" w:hint="eastAsia"/>
          <w:szCs w:val="21"/>
        </w:rPr>
        <w:t>通过 BufferedReader 读取 course.txt 文件，查找课程ID是否存在。</w:t>
      </w:r>
    </w:p>
    <w:p w14:paraId="4BBAB0A3" w14:textId="77777777" w:rsidR="00A3445E" w:rsidRDefault="00000000">
      <w:pPr>
        <w:pStyle w:val="afa"/>
        <w:numPr>
          <w:ilvl w:val="0"/>
          <w:numId w:val="67"/>
        </w:numPr>
        <w:ind w:firstLineChars="0"/>
        <w:rPr>
          <w:rFonts w:ascii="微软雅黑" w:hAnsi="微软雅黑"/>
          <w:szCs w:val="21"/>
        </w:rPr>
      </w:pPr>
      <w:r>
        <w:rPr>
          <w:rFonts w:ascii="微软雅黑" w:hAnsi="微软雅黑" w:hint="eastAsia"/>
          <w:szCs w:val="21"/>
        </w:rPr>
        <w:t>返回 1 表示课程存在，0 表示课程不存在。</w:t>
      </w:r>
    </w:p>
    <w:p w14:paraId="541744B1" w14:textId="77777777" w:rsidR="00A3445E" w:rsidRDefault="00000000">
      <w:pPr>
        <w:pStyle w:val="afa"/>
        <w:numPr>
          <w:ilvl w:val="0"/>
          <w:numId w:val="53"/>
        </w:numPr>
        <w:ind w:firstLineChars="0"/>
        <w:rPr>
          <w:rFonts w:ascii="微软雅黑" w:hAnsi="微软雅黑"/>
          <w:szCs w:val="21"/>
        </w:rPr>
      </w:pPr>
      <w:r>
        <w:rPr>
          <w:rFonts w:ascii="微软雅黑" w:hAnsi="微软雅黑" w:hint="eastAsia"/>
          <w:szCs w:val="21"/>
        </w:rPr>
        <w:t>actionPerformed(ActionEvent e) 方法</w:t>
      </w:r>
    </w:p>
    <w:p w14:paraId="1BB30E39" w14:textId="77777777" w:rsidR="00A3445E" w:rsidRDefault="00000000">
      <w:pPr>
        <w:pStyle w:val="afa"/>
        <w:numPr>
          <w:ilvl w:val="0"/>
          <w:numId w:val="68"/>
        </w:numPr>
        <w:ind w:firstLineChars="0"/>
        <w:rPr>
          <w:rFonts w:ascii="微软雅黑" w:hAnsi="微软雅黑"/>
          <w:szCs w:val="21"/>
        </w:rPr>
      </w:pPr>
      <w:r>
        <w:rPr>
          <w:rFonts w:ascii="微软雅黑" w:hAnsi="微软雅黑"/>
          <w:szCs w:val="21"/>
        </w:rPr>
        <w:t>方法描述：处理用户事件，主要用于表单提交按钮的点击事件。</w:t>
      </w:r>
    </w:p>
    <w:p w14:paraId="3F3564F8" w14:textId="77777777" w:rsidR="00A3445E" w:rsidRDefault="00000000">
      <w:pPr>
        <w:pStyle w:val="afa"/>
        <w:numPr>
          <w:ilvl w:val="0"/>
          <w:numId w:val="68"/>
        </w:numPr>
        <w:ind w:firstLineChars="0"/>
        <w:rPr>
          <w:rFonts w:ascii="微软雅黑" w:hAnsi="微软雅黑"/>
          <w:szCs w:val="21"/>
        </w:rPr>
      </w:pPr>
      <w:r>
        <w:rPr>
          <w:rFonts w:ascii="微软雅黑" w:hAnsi="微软雅黑"/>
          <w:szCs w:val="21"/>
        </w:rPr>
        <w:t>判定表</w:t>
      </w:r>
      <w:r>
        <w:rPr>
          <w:rFonts w:ascii="微软雅黑" w:hAnsi="微软雅黑" w:hint="eastAsia"/>
          <w:szCs w:val="21"/>
        </w:rPr>
        <w:t>：</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835"/>
        <w:gridCol w:w="2263"/>
        <w:gridCol w:w="1843"/>
      </w:tblGrid>
      <w:tr w:rsidR="00A3445E" w14:paraId="7A405D72" w14:textId="77777777">
        <w:trPr>
          <w:trHeight w:val="397"/>
          <w:jc w:val="center"/>
        </w:trPr>
        <w:tc>
          <w:tcPr>
            <w:tcW w:w="2268" w:type="dxa"/>
            <w:tcBorders>
              <w:bottom w:val="single" w:sz="4" w:space="0" w:color="auto"/>
            </w:tcBorders>
            <w:shd w:val="clear" w:color="auto" w:fill="CCCCCC"/>
          </w:tcPr>
          <w:p w14:paraId="7E6F43C6" w14:textId="77777777" w:rsidR="00A3445E" w:rsidRDefault="00000000">
            <w:pPr>
              <w:snapToGrid w:val="0"/>
              <w:spacing w:line="288" w:lineRule="auto"/>
              <w:ind w:firstLineChars="0" w:firstLine="0"/>
              <w:jc w:val="center"/>
              <w:rPr>
                <w:szCs w:val="21"/>
              </w:rPr>
            </w:pPr>
            <w:r>
              <w:rPr>
                <w:rFonts w:hint="eastAsia"/>
              </w:rPr>
              <w:t>条件</w:t>
            </w:r>
            <w:r>
              <w:rPr>
                <w:rFonts w:hint="eastAsia"/>
              </w:rPr>
              <w:t>/</w:t>
            </w:r>
            <w:r>
              <w:rPr>
                <w:rFonts w:hint="eastAsia"/>
              </w:rPr>
              <w:t>规则</w:t>
            </w:r>
          </w:p>
        </w:tc>
        <w:tc>
          <w:tcPr>
            <w:tcW w:w="2835" w:type="dxa"/>
            <w:tcBorders>
              <w:bottom w:val="single" w:sz="4" w:space="0" w:color="auto"/>
            </w:tcBorders>
            <w:shd w:val="clear" w:color="auto" w:fill="CCCCCC"/>
          </w:tcPr>
          <w:p w14:paraId="0D88004A" w14:textId="77777777" w:rsidR="00A3445E" w:rsidRDefault="00000000">
            <w:pPr>
              <w:snapToGrid w:val="0"/>
              <w:spacing w:line="288" w:lineRule="auto"/>
              <w:ind w:firstLineChars="0" w:firstLine="0"/>
              <w:jc w:val="center"/>
              <w:rPr>
                <w:szCs w:val="21"/>
              </w:rPr>
            </w:pPr>
            <w:r>
              <w:rPr>
                <w:rFonts w:hint="eastAsia"/>
              </w:rPr>
              <w:t>规则</w:t>
            </w:r>
            <w:r>
              <w:rPr>
                <w:rFonts w:hint="eastAsia"/>
              </w:rPr>
              <w:t xml:space="preserve"> 1</w:t>
            </w:r>
          </w:p>
        </w:tc>
        <w:tc>
          <w:tcPr>
            <w:tcW w:w="2263" w:type="dxa"/>
            <w:tcBorders>
              <w:bottom w:val="single" w:sz="4" w:space="0" w:color="auto"/>
            </w:tcBorders>
            <w:shd w:val="clear" w:color="auto" w:fill="CCCCCC"/>
          </w:tcPr>
          <w:p w14:paraId="357FC604" w14:textId="77777777" w:rsidR="00A3445E" w:rsidRDefault="00000000">
            <w:pPr>
              <w:snapToGrid w:val="0"/>
              <w:spacing w:line="288" w:lineRule="auto"/>
              <w:ind w:firstLineChars="0" w:firstLine="0"/>
              <w:jc w:val="center"/>
              <w:rPr>
                <w:szCs w:val="21"/>
              </w:rPr>
            </w:pPr>
            <w:r>
              <w:rPr>
                <w:rFonts w:hint="eastAsia"/>
              </w:rPr>
              <w:t>规则</w:t>
            </w:r>
            <w:r>
              <w:rPr>
                <w:rFonts w:hint="eastAsia"/>
              </w:rPr>
              <w:t xml:space="preserve"> 2</w:t>
            </w:r>
          </w:p>
        </w:tc>
        <w:tc>
          <w:tcPr>
            <w:tcW w:w="1843" w:type="dxa"/>
            <w:tcBorders>
              <w:bottom w:val="single" w:sz="4" w:space="0" w:color="auto"/>
            </w:tcBorders>
            <w:shd w:val="clear" w:color="auto" w:fill="CCCCCC"/>
          </w:tcPr>
          <w:p w14:paraId="01DC4499" w14:textId="77777777" w:rsidR="00A3445E" w:rsidRDefault="00000000">
            <w:pPr>
              <w:snapToGrid w:val="0"/>
              <w:spacing w:line="288" w:lineRule="auto"/>
              <w:ind w:firstLineChars="0" w:firstLine="0"/>
              <w:jc w:val="center"/>
            </w:pPr>
            <w:r>
              <w:rPr>
                <w:rFonts w:hint="eastAsia"/>
              </w:rPr>
              <w:t>规则</w:t>
            </w:r>
            <w:r>
              <w:rPr>
                <w:rFonts w:hint="eastAsia"/>
              </w:rPr>
              <w:t>3</w:t>
            </w:r>
          </w:p>
        </w:tc>
      </w:tr>
      <w:tr w:rsidR="00A3445E" w14:paraId="0D217BDE" w14:textId="77777777">
        <w:trPr>
          <w:trHeight w:val="397"/>
          <w:jc w:val="center"/>
        </w:trPr>
        <w:tc>
          <w:tcPr>
            <w:tcW w:w="2268" w:type="dxa"/>
            <w:shd w:val="clear" w:color="auto" w:fill="FFFFFF" w:themeFill="background1"/>
          </w:tcPr>
          <w:p w14:paraId="124DE3A4" w14:textId="77777777" w:rsidR="00A3445E" w:rsidRDefault="00000000">
            <w:pPr>
              <w:snapToGrid w:val="0"/>
              <w:spacing w:line="288" w:lineRule="auto"/>
              <w:ind w:firstLineChars="0" w:firstLine="0"/>
              <w:jc w:val="center"/>
              <w:rPr>
                <w:szCs w:val="21"/>
              </w:rPr>
            </w:pPr>
            <w:r>
              <w:rPr>
                <w:rFonts w:hint="eastAsia"/>
              </w:rPr>
              <w:t>信息是否完整</w:t>
            </w:r>
          </w:p>
        </w:tc>
        <w:tc>
          <w:tcPr>
            <w:tcW w:w="2835" w:type="dxa"/>
            <w:shd w:val="clear" w:color="auto" w:fill="FFFFFF" w:themeFill="background1"/>
          </w:tcPr>
          <w:p w14:paraId="5122D37C" w14:textId="77777777" w:rsidR="00A3445E" w:rsidRDefault="00000000">
            <w:pPr>
              <w:snapToGrid w:val="0"/>
              <w:spacing w:line="288" w:lineRule="auto"/>
              <w:ind w:firstLineChars="0" w:firstLine="0"/>
              <w:jc w:val="center"/>
              <w:rPr>
                <w:szCs w:val="21"/>
              </w:rPr>
            </w:pPr>
            <w:r>
              <w:rPr>
                <w:rFonts w:hint="eastAsia"/>
              </w:rPr>
              <w:t>是</w:t>
            </w:r>
          </w:p>
        </w:tc>
        <w:tc>
          <w:tcPr>
            <w:tcW w:w="2263" w:type="dxa"/>
            <w:shd w:val="clear" w:color="auto" w:fill="FFFFFF" w:themeFill="background1"/>
          </w:tcPr>
          <w:p w14:paraId="40180BC5" w14:textId="77777777" w:rsidR="00A3445E" w:rsidRDefault="00000000">
            <w:pPr>
              <w:snapToGrid w:val="0"/>
              <w:spacing w:line="288" w:lineRule="auto"/>
              <w:ind w:firstLineChars="0" w:firstLine="0"/>
              <w:jc w:val="center"/>
              <w:rPr>
                <w:szCs w:val="21"/>
              </w:rPr>
            </w:pPr>
            <w:r>
              <w:rPr>
                <w:rFonts w:hint="eastAsia"/>
              </w:rPr>
              <w:t>否</w:t>
            </w:r>
          </w:p>
        </w:tc>
        <w:tc>
          <w:tcPr>
            <w:tcW w:w="1843" w:type="dxa"/>
            <w:shd w:val="clear" w:color="auto" w:fill="FFFFFF" w:themeFill="background1"/>
          </w:tcPr>
          <w:p w14:paraId="75886898" w14:textId="77777777" w:rsidR="00A3445E" w:rsidRDefault="00000000">
            <w:pPr>
              <w:snapToGrid w:val="0"/>
              <w:spacing w:line="288" w:lineRule="auto"/>
              <w:ind w:firstLineChars="0" w:firstLine="0"/>
              <w:jc w:val="center"/>
            </w:pPr>
            <w:r>
              <w:rPr>
                <w:rFonts w:hint="eastAsia"/>
              </w:rPr>
              <w:t>否</w:t>
            </w:r>
          </w:p>
        </w:tc>
      </w:tr>
      <w:tr w:rsidR="00A3445E" w14:paraId="4F288425" w14:textId="77777777">
        <w:trPr>
          <w:trHeight w:val="397"/>
          <w:jc w:val="center"/>
        </w:trPr>
        <w:tc>
          <w:tcPr>
            <w:tcW w:w="2268" w:type="dxa"/>
            <w:shd w:val="clear" w:color="auto" w:fill="FFFFFF" w:themeFill="background1"/>
          </w:tcPr>
          <w:p w14:paraId="5899B5CF" w14:textId="77777777" w:rsidR="00A3445E" w:rsidRDefault="00000000">
            <w:pPr>
              <w:snapToGrid w:val="0"/>
              <w:spacing w:line="288" w:lineRule="auto"/>
              <w:ind w:firstLineChars="0" w:firstLine="0"/>
              <w:jc w:val="center"/>
              <w:rPr>
                <w:szCs w:val="21"/>
              </w:rPr>
            </w:pPr>
            <w:r>
              <w:rPr>
                <w:rFonts w:hint="eastAsia"/>
              </w:rPr>
              <w:t>用户是否存在</w:t>
            </w:r>
          </w:p>
        </w:tc>
        <w:tc>
          <w:tcPr>
            <w:tcW w:w="2835" w:type="dxa"/>
            <w:shd w:val="clear" w:color="auto" w:fill="FFFFFF" w:themeFill="background1"/>
          </w:tcPr>
          <w:p w14:paraId="1BE0AEF4" w14:textId="77777777" w:rsidR="00A3445E" w:rsidRDefault="00000000">
            <w:pPr>
              <w:snapToGrid w:val="0"/>
              <w:spacing w:line="288" w:lineRule="auto"/>
              <w:ind w:firstLineChars="0" w:firstLine="0"/>
              <w:jc w:val="center"/>
              <w:rPr>
                <w:szCs w:val="21"/>
              </w:rPr>
            </w:pPr>
            <w:r>
              <w:rPr>
                <w:rFonts w:hint="eastAsia"/>
              </w:rPr>
              <w:t>是</w:t>
            </w:r>
          </w:p>
        </w:tc>
        <w:tc>
          <w:tcPr>
            <w:tcW w:w="2263" w:type="dxa"/>
            <w:shd w:val="clear" w:color="auto" w:fill="FFFFFF" w:themeFill="background1"/>
          </w:tcPr>
          <w:p w14:paraId="15A47792" w14:textId="77777777" w:rsidR="00A3445E" w:rsidRDefault="00000000">
            <w:pPr>
              <w:snapToGrid w:val="0"/>
              <w:spacing w:line="288" w:lineRule="auto"/>
              <w:ind w:firstLineChars="0" w:firstLine="0"/>
              <w:jc w:val="center"/>
              <w:rPr>
                <w:szCs w:val="21"/>
              </w:rPr>
            </w:pPr>
            <w:r>
              <w:rPr>
                <w:rFonts w:hint="eastAsia"/>
              </w:rPr>
              <w:t>-</w:t>
            </w:r>
          </w:p>
        </w:tc>
        <w:tc>
          <w:tcPr>
            <w:tcW w:w="1843" w:type="dxa"/>
            <w:shd w:val="clear" w:color="auto" w:fill="FFFFFF" w:themeFill="background1"/>
          </w:tcPr>
          <w:p w14:paraId="618BE6F7" w14:textId="77777777" w:rsidR="00A3445E" w:rsidRDefault="00000000">
            <w:pPr>
              <w:snapToGrid w:val="0"/>
              <w:spacing w:line="288" w:lineRule="auto"/>
              <w:ind w:firstLineChars="0" w:firstLine="0"/>
              <w:jc w:val="center"/>
            </w:pPr>
            <w:r>
              <w:rPr>
                <w:rFonts w:hint="eastAsia"/>
              </w:rPr>
              <w:t>-</w:t>
            </w:r>
          </w:p>
        </w:tc>
      </w:tr>
      <w:tr w:rsidR="00A3445E" w14:paraId="47087C7B" w14:textId="77777777">
        <w:trPr>
          <w:trHeight w:val="397"/>
          <w:jc w:val="center"/>
        </w:trPr>
        <w:tc>
          <w:tcPr>
            <w:tcW w:w="2268" w:type="dxa"/>
            <w:shd w:val="clear" w:color="auto" w:fill="FFFFFF" w:themeFill="background1"/>
          </w:tcPr>
          <w:p w14:paraId="6062674A" w14:textId="77777777" w:rsidR="00A3445E" w:rsidRDefault="00000000">
            <w:pPr>
              <w:snapToGrid w:val="0"/>
              <w:spacing w:line="288" w:lineRule="auto"/>
              <w:ind w:firstLineChars="0" w:firstLine="0"/>
              <w:jc w:val="center"/>
              <w:rPr>
                <w:szCs w:val="21"/>
              </w:rPr>
            </w:pPr>
            <w:r>
              <w:rPr>
                <w:rFonts w:hint="eastAsia"/>
              </w:rPr>
              <w:t>操作结果</w:t>
            </w:r>
          </w:p>
        </w:tc>
        <w:tc>
          <w:tcPr>
            <w:tcW w:w="2835" w:type="dxa"/>
            <w:shd w:val="clear" w:color="auto" w:fill="FFFFFF" w:themeFill="background1"/>
          </w:tcPr>
          <w:p w14:paraId="3A2178A5" w14:textId="77777777" w:rsidR="00A3445E" w:rsidRDefault="00000000">
            <w:pPr>
              <w:snapToGrid w:val="0"/>
              <w:spacing w:line="288" w:lineRule="auto"/>
              <w:ind w:firstLineChars="0" w:firstLine="0"/>
              <w:jc w:val="center"/>
              <w:rPr>
                <w:szCs w:val="21"/>
              </w:rPr>
            </w:pPr>
            <w:r>
              <w:rPr>
                <w:rFonts w:hint="eastAsia"/>
              </w:rPr>
              <w:t>显示“操作成功”提示框</w:t>
            </w:r>
          </w:p>
        </w:tc>
        <w:tc>
          <w:tcPr>
            <w:tcW w:w="2263" w:type="dxa"/>
            <w:shd w:val="clear" w:color="auto" w:fill="FFFFFF" w:themeFill="background1"/>
          </w:tcPr>
          <w:p w14:paraId="311E27F6" w14:textId="77777777" w:rsidR="00A3445E" w:rsidRDefault="00000000">
            <w:pPr>
              <w:snapToGrid w:val="0"/>
              <w:spacing w:line="288" w:lineRule="auto"/>
              <w:ind w:firstLineChars="0" w:firstLine="0"/>
              <w:jc w:val="center"/>
              <w:rPr>
                <w:szCs w:val="21"/>
              </w:rPr>
            </w:pPr>
            <w:r>
              <w:rPr>
                <w:rFonts w:hint="eastAsia"/>
              </w:rPr>
              <w:t>显示“信息不完整”提示框</w:t>
            </w:r>
          </w:p>
        </w:tc>
        <w:tc>
          <w:tcPr>
            <w:tcW w:w="1843" w:type="dxa"/>
            <w:shd w:val="clear" w:color="auto" w:fill="FFFFFF" w:themeFill="background1"/>
          </w:tcPr>
          <w:p w14:paraId="6CEFCFEC" w14:textId="77777777" w:rsidR="00A3445E" w:rsidRDefault="00000000">
            <w:pPr>
              <w:snapToGrid w:val="0"/>
              <w:spacing w:line="288" w:lineRule="auto"/>
              <w:ind w:firstLineChars="0" w:firstLine="0"/>
              <w:jc w:val="center"/>
            </w:pPr>
            <w:r>
              <w:rPr>
                <w:rFonts w:hint="eastAsia"/>
              </w:rPr>
              <w:t>显示“用户已存在”提示框</w:t>
            </w:r>
          </w:p>
        </w:tc>
      </w:tr>
      <w:tr w:rsidR="00A3445E" w14:paraId="360EB879" w14:textId="77777777">
        <w:trPr>
          <w:trHeight w:val="397"/>
          <w:jc w:val="center"/>
        </w:trPr>
        <w:tc>
          <w:tcPr>
            <w:tcW w:w="2268" w:type="dxa"/>
            <w:shd w:val="clear" w:color="auto" w:fill="FFFFFF" w:themeFill="background1"/>
          </w:tcPr>
          <w:p w14:paraId="2B9C5C51" w14:textId="77777777" w:rsidR="00A3445E" w:rsidRDefault="00000000">
            <w:pPr>
              <w:snapToGrid w:val="0"/>
              <w:spacing w:line="288" w:lineRule="auto"/>
              <w:ind w:firstLineChars="0" w:firstLine="0"/>
              <w:jc w:val="center"/>
            </w:pPr>
            <w:r>
              <w:rPr>
                <w:rFonts w:hint="eastAsia"/>
              </w:rPr>
              <w:t>返回值</w:t>
            </w:r>
          </w:p>
        </w:tc>
        <w:tc>
          <w:tcPr>
            <w:tcW w:w="2835" w:type="dxa"/>
            <w:shd w:val="clear" w:color="auto" w:fill="FFFFFF" w:themeFill="background1"/>
          </w:tcPr>
          <w:p w14:paraId="288E5CE7" w14:textId="77777777" w:rsidR="00A3445E" w:rsidRDefault="00000000">
            <w:pPr>
              <w:snapToGrid w:val="0"/>
              <w:spacing w:line="288" w:lineRule="auto"/>
              <w:ind w:firstLineChars="0" w:firstLine="0"/>
              <w:jc w:val="center"/>
            </w:pPr>
            <w:r>
              <w:rPr>
                <w:rFonts w:hint="eastAsia"/>
              </w:rPr>
              <w:t>无</w:t>
            </w:r>
          </w:p>
        </w:tc>
        <w:tc>
          <w:tcPr>
            <w:tcW w:w="2263" w:type="dxa"/>
            <w:shd w:val="clear" w:color="auto" w:fill="FFFFFF" w:themeFill="background1"/>
          </w:tcPr>
          <w:p w14:paraId="788EDCB6" w14:textId="77777777" w:rsidR="00A3445E" w:rsidRDefault="00000000">
            <w:pPr>
              <w:snapToGrid w:val="0"/>
              <w:spacing w:line="288" w:lineRule="auto"/>
              <w:ind w:firstLineChars="0" w:firstLine="0"/>
              <w:jc w:val="center"/>
            </w:pPr>
            <w:r>
              <w:rPr>
                <w:rFonts w:hint="eastAsia"/>
              </w:rPr>
              <w:t>无</w:t>
            </w:r>
          </w:p>
        </w:tc>
        <w:tc>
          <w:tcPr>
            <w:tcW w:w="1843" w:type="dxa"/>
            <w:shd w:val="clear" w:color="auto" w:fill="FFFFFF" w:themeFill="background1"/>
          </w:tcPr>
          <w:p w14:paraId="1BB6274F" w14:textId="77777777" w:rsidR="00A3445E" w:rsidRDefault="00000000">
            <w:pPr>
              <w:snapToGrid w:val="0"/>
              <w:spacing w:line="288" w:lineRule="auto"/>
              <w:ind w:firstLineChars="0" w:firstLine="0"/>
              <w:jc w:val="center"/>
            </w:pPr>
            <w:r>
              <w:rPr>
                <w:rFonts w:hint="eastAsia"/>
              </w:rPr>
              <w:t>无</w:t>
            </w:r>
          </w:p>
        </w:tc>
      </w:tr>
    </w:tbl>
    <w:p w14:paraId="6DC7CB54" w14:textId="77777777" w:rsidR="00A3445E" w:rsidRDefault="00A3445E">
      <w:pPr>
        <w:pStyle w:val="afa"/>
        <w:ind w:left="1300" w:firstLineChars="0" w:firstLine="0"/>
        <w:rPr>
          <w:rFonts w:ascii="微软雅黑" w:hAnsi="微软雅黑"/>
          <w:szCs w:val="21"/>
        </w:rPr>
      </w:pPr>
    </w:p>
    <w:p w14:paraId="24D03966" w14:textId="77777777" w:rsidR="00A3445E" w:rsidRDefault="00000000">
      <w:pPr>
        <w:pStyle w:val="afa"/>
        <w:numPr>
          <w:ilvl w:val="0"/>
          <w:numId w:val="68"/>
        </w:numPr>
        <w:ind w:firstLineChars="0"/>
        <w:rPr>
          <w:rFonts w:ascii="微软雅黑" w:hAnsi="微软雅黑"/>
          <w:szCs w:val="21"/>
        </w:rPr>
      </w:pPr>
      <w:r>
        <w:rPr>
          <w:rFonts w:ascii="微软雅黑" w:hAnsi="微软雅黑" w:hint="eastAsia"/>
          <w:szCs w:val="21"/>
        </w:rPr>
        <w:t>判定表解释：</w:t>
      </w:r>
    </w:p>
    <w:p w14:paraId="6336B679" w14:textId="77777777" w:rsidR="00A3445E" w:rsidRDefault="00000000">
      <w:pPr>
        <w:pStyle w:val="afa"/>
        <w:numPr>
          <w:ilvl w:val="0"/>
          <w:numId w:val="69"/>
        </w:numPr>
        <w:ind w:firstLineChars="0"/>
        <w:rPr>
          <w:rFonts w:ascii="微软雅黑" w:hAnsi="微软雅黑"/>
          <w:szCs w:val="21"/>
        </w:rPr>
      </w:pPr>
      <w:r>
        <w:rPr>
          <w:rFonts w:ascii="微软雅黑" w:hAnsi="微软雅黑" w:hint="eastAsia"/>
          <w:szCs w:val="21"/>
        </w:rPr>
        <w:t>如果表单信息完整，检查用户是否已存在。</w:t>
      </w:r>
    </w:p>
    <w:p w14:paraId="4503378B" w14:textId="77777777" w:rsidR="00A3445E" w:rsidRDefault="00000000">
      <w:pPr>
        <w:pStyle w:val="afa"/>
        <w:numPr>
          <w:ilvl w:val="0"/>
          <w:numId w:val="70"/>
        </w:numPr>
        <w:ind w:firstLineChars="0"/>
        <w:rPr>
          <w:rFonts w:ascii="微软雅黑" w:hAnsi="微软雅黑"/>
          <w:szCs w:val="21"/>
        </w:rPr>
      </w:pPr>
      <w:r>
        <w:rPr>
          <w:rFonts w:ascii="微软雅黑" w:hAnsi="微软雅黑"/>
          <w:szCs w:val="21"/>
        </w:rPr>
        <w:t>如果用户存在，则显示“用户已存在”的提示框。</w:t>
      </w:r>
    </w:p>
    <w:p w14:paraId="2776A571" w14:textId="77777777" w:rsidR="00A3445E" w:rsidRDefault="00000000">
      <w:pPr>
        <w:pStyle w:val="afa"/>
        <w:numPr>
          <w:ilvl w:val="0"/>
          <w:numId w:val="70"/>
        </w:numPr>
        <w:ind w:firstLineChars="0"/>
        <w:rPr>
          <w:rFonts w:ascii="微软雅黑" w:hAnsi="微软雅黑"/>
          <w:szCs w:val="21"/>
        </w:rPr>
      </w:pPr>
      <w:r>
        <w:rPr>
          <w:rFonts w:ascii="微软雅黑" w:hAnsi="微软雅黑"/>
          <w:szCs w:val="21"/>
        </w:rPr>
        <w:t>如果用户不存在，则显示“操作成功”的提示框。</w:t>
      </w:r>
    </w:p>
    <w:p w14:paraId="0DB5A0A4" w14:textId="77777777" w:rsidR="00A3445E" w:rsidRDefault="00000000">
      <w:pPr>
        <w:pStyle w:val="afa"/>
        <w:numPr>
          <w:ilvl w:val="0"/>
          <w:numId w:val="69"/>
        </w:numPr>
        <w:ind w:firstLineChars="0"/>
        <w:rPr>
          <w:rFonts w:ascii="微软雅黑" w:hAnsi="微软雅黑"/>
          <w:szCs w:val="21"/>
        </w:rPr>
      </w:pPr>
      <w:r>
        <w:rPr>
          <w:rFonts w:ascii="微软雅黑" w:hAnsi="微软雅黑"/>
          <w:szCs w:val="21"/>
        </w:rPr>
        <w:t>如果表单信息不完整，显示“信息不完整”的提示框。</w:t>
      </w:r>
    </w:p>
    <w:p w14:paraId="0BE07D16" w14:textId="77777777" w:rsidR="00A3445E" w:rsidRDefault="00000000">
      <w:pPr>
        <w:pStyle w:val="afa"/>
        <w:numPr>
          <w:ilvl w:val="0"/>
          <w:numId w:val="53"/>
        </w:numPr>
        <w:ind w:firstLineChars="0"/>
        <w:rPr>
          <w:rFonts w:ascii="微软雅黑" w:hAnsi="微软雅黑"/>
          <w:szCs w:val="21"/>
        </w:rPr>
      </w:pPr>
      <w:r>
        <w:rPr>
          <w:rFonts w:ascii="微软雅黑" w:hAnsi="微软雅黑" w:hint="eastAsia"/>
          <w:szCs w:val="21"/>
        </w:rPr>
        <w:t>isMember(String table, String id, String passwd) 方法</w:t>
      </w:r>
    </w:p>
    <w:p w14:paraId="3E2B6FBD" w14:textId="77777777" w:rsidR="00A3445E" w:rsidRDefault="00000000">
      <w:pPr>
        <w:pStyle w:val="afa"/>
        <w:numPr>
          <w:ilvl w:val="0"/>
          <w:numId w:val="71"/>
        </w:numPr>
        <w:ind w:firstLineChars="0"/>
        <w:rPr>
          <w:rFonts w:ascii="微软雅黑" w:hAnsi="微软雅黑"/>
          <w:szCs w:val="21"/>
        </w:rPr>
      </w:pPr>
      <w:r>
        <w:rPr>
          <w:rFonts w:ascii="微软雅黑" w:hAnsi="微软雅黑"/>
          <w:szCs w:val="21"/>
        </w:rPr>
        <w:t>方法描述：检查用户是否已存在。</w:t>
      </w:r>
    </w:p>
    <w:p w14:paraId="236A68B9" w14:textId="77777777" w:rsidR="00A3445E" w:rsidRDefault="00000000">
      <w:pPr>
        <w:pStyle w:val="afa"/>
        <w:numPr>
          <w:ilvl w:val="0"/>
          <w:numId w:val="71"/>
        </w:numPr>
        <w:ind w:firstLineChars="0"/>
        <w:rPr>
          <w:rFonts w:ascii="微软雅黑" w:hAnsi="微软雅黑"/>
          <w:szCs w:val="21"/>
        </w:rPr>
      </w:pPr>
      <w:r>
        <w:rPr>
          <w:rFonts w:ascii="微软雅黑" w:hAnsi="微软雅黑" w:hint="eastAsia"/>
          <w:szCs w:val="21"/>
        </w:rPr>
        <w:t>判定表：</w:t>
      </w:r>
    </w:p>
    <w:p w14:paraId="44404A7D" w14:textId="77777777" w:rsidR="00A3445E" w:rsidRDefault="00A3445E">
      <w:pPr>
        <w:ind w:firstLineChars="0"/>
        <w:rPr>
          <w:rFonts w:ascii="微软雅黑" w:hAnsi="微软雅黑"/>
          <w:szCs w:val="21"/>
        </w:rPr>
      </w:pPr>
    </w:p>
    <w:tbl>
      <w:tblPr>
        <w:tblW w:w="66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835"/>
        <w:gridCol w:w="1554"/>
      </w:tblGrid>
      <w:tr w:rsidR="00A3445E" w14:paraId="0C268AF3" w14:textId="77777777">
        <w:trPr>
          <w:trHeight w:val="397"/>
          <w:jc w:val="center"/>
        </w:trPr>
        <w:tc>
          <w:tcPr>
            <w:tcW w:w="2268" w:type="dxa"/>
            <w:tcBorders>
              <w:bottom w:val="single" w:sz="4" w:space="0" w:color="auto"/>
            </w:tcBorders>
            <w:shd w:val="clear" w:color="auto" w:fill="CCCCCC"/>
          </w:tcPr>
          <w:p w14:paraId="7176699C" w14:textId="77777777" w:rsidR="00A3445E" w:rsidRDefault="00000000">
            <w:pPr>
              <w:snapToGrid w:val="0"/>
              <w:spacing w:line="288" w:lineRule="auto"/>
              <w:ind w:firstLineChars="0" w:firstLine="0"/>
              <w:jc w:val="center"/>
              <w:rPr>
                <w:szCs w:val="21"/>
              </w:rPr>
            </w:pPr>
            <w:r>
              <w:rPr>
                <w:rFonts w:hint="eastAsia"/>
              </w:rPr>
              <w:lastRenderedPageBreak/>
              <w:t>条件</w:t>
            </w:r>
            <w:r>
              <w:rPr>
                <w:rFonts w:hint="eastAsia"/>
              </w:rPr>
              <w:t>/</w:t>
            </w:r>
            <w:r>
              <w:rPr>
                <w:rFonts w:hint="eastAsia"/>
              </w:rPr>
              <w:t>规则</w:t>
            </w:r>
          </w:p>
        </w:tc>
        <w:tc>
          <w:tcPr>
            <w:tcW w:w="2835" w:type="dxa"/>
            <w:tcBorders>
              <w:bottom w:val="single" w:sz="4" w:space="0" w:color="auto"/>
            </w:tcBorders>
            <w:shd w:val="clear" w:color="auto" w:fill="CCCCCC"/>
          </w:tcPr>
          <w:p w14:paraId="66BE7B75" w14:textId="77777777" w:rsidR="00A3445E" w:rsidRDefault="00000000">
            <w:pPr>
              <w:snapToGrid w:val="0"/>
              <w:spacing w:line="288" w:lineRule="auto"/>
              <w:ind w:firstLineChars="0" w:firstLine="0"/>
              <w:jc w:val="center"/>
              <w:rPr>
                <w:szCs w:val="21"/>
              </w:rPr>
            </w:pPr>
            <w:r>
              <w:rPr>
                <w:rFonts w:hint="eastAsia"/>
              </w:rPr>
              <w:t>规则</w:t>
            </w:r>
            <w:r>
              <w:rPr>
                <w:rFonts w:hint="eastAsia"/>
              </w:rPr>
              <w:t xml:space="preserve"> 1</w:t>
            </w:r>
          </w:p>
        </w:tc>
        <w:tc>
          <w:tcPr>
            <w:tcW w:w="1554" w:type="dxa"/>
            <w:tcBorders>
              <w:bottom w:val="single" w:sz="4" w:space="0" w:color="auto"/>
            </w:tcBorders>
            <w:shd w:val="clear" w:color="auto" w:fill="CCCCCC"/>
          </w:tcPr>
          <w:p w14:paraId="34932606" w14:textId="77777777" w:rsidR="00A3445E" w:rsidRDefault="00000000">
            <w:pPr>
              <w:snapToGrid w:val="0"/>
              <w:spacing w:line="288" w:lineRule="auto"/>
              <w:ind w:firstLineChars="0" w:firstLine="0"/>
              <w:jc w:val="center"/>
              <w:rPr>
                <w:szCs w:val="21"/>
              </w:rPr>
            </w:pPr>
            <w:r>
              <w:rPr>
                <w:rFonts w:hint="eastAsia"/>
              </w:rPr>
              <w:t>规则</w:t>
            </w:r>
            <w:r>
              <w:rPr>
                <w:rFonts w:hint="eastAsia"/>
              </w:rPr>
              <w:t xml:space="preserve"> 2</w:t>
            </w:r>
          </w:p>
        </w:tc>
      </w:tr>
      <w:tr w:rsidR="00A3445E" w14:paraId="3A4FC5A7" w14:textId="77777777">
        <w:trPr>
          <w:trHeight w:val="397"/>
          <w:jc w:val="center"/>
        </w:trPr>
        <w:tc>
          <w:tcPr>
            <w:tcW w:w="2268" w:type="dxa"/>
            <w:shd w:val="clear" w:color="auto" w:fill="FFFFFF" w:themeFill="background1"/>
          </w:tcPr>
          <w:p w14:paraId="3DAD4CCB" w14:textId="77777777" w:rsidR="00A3445E" w:rsidRDefault="00000000">
            <w:pPr>
              <w:snapToGrid w:val="0"/>
              <w:spacing w:line="288" w:lineRule="auto"/>
              <w:ind w:firstLineChars="0" w:firstLine="0"/>
              <w:jc w:val="center"/>
              <w:rPr>
                <w:szCs w:val="21"/>
              </w:rPr>
            </w:pPr>
            <w:r>
              <w:rPr>
                <w:rFonts w:hint="eastAsia"/>
              </w:rPr>
              <w:t>用户</w:t>
            </w:r>
            <w:r>
              <w:rPr>
                <w:rFonts w:hint="eastAsia"/>
              </w:rPr>
              <w:t xml:space="preserve"> ID </w:t>
            </w:r>
            <w:r>
              <w:rPr>
                <w:rFonts w:hint="eastAsia"/>
              </w:rPr>
              <w:t>是否存在</w:t>
            </w:r>
          </w:p>
        </w:tc>
        <w:tc>
          <w:tcPr>
            <w:tcW w:w="2835" w:type="dxa"/>
            <w:shd w:val="clear" w:color="auto" w:fill="FFFFFF" w:themeFill="background1"/>
          </w:tcPr>
          <w:p w14:paraId="3C67CA48" w14:textId="77777777" w:rsidR="00A3445E" w:rsidRDefault="00000000">
            <w:pPr>
              <w:snapToGrid w:val="0"/>
              <w:spacing w:line="288" w:lineRule="auto"/>
              <w:ind w:firstLineChars="0" w:firstLine="0"/>
              <w:jc w:val="center"/>
              <w:rPr>
                <w:szCs w:val="21"/>
              </w:rPr>
            </w:pPr>
            <w:r>
              <w:rPr>
                <w:rFonts w:hint="eastAsia"/>
              </w:rPr>
              <w:t>是</w:t>
            </w:r>
          </w:p>
        </w:tc>
        <w:tc>
          <w:tcPr>
            <w:tcW w:w="1554" w:type="dxa"/>
            <w:shd w:val="clear" w:color="auto" w:fill="FFFFFF" w:themeFill="background1"/>
          </w:tcPr>
          <w:p w14:paraId="74C81162" w14:textId="77777777" w:rsidR="00A3445E" w:rsidRDefault="00000000">
            <w:pPr>
              <w:snapToGrid w:val="0"/>
              <w:spacing w:line="288" w:lineRule="auto"/>
              <w:ind w:firstLineChars="0" w:firstLine="0"/>
              <w:jc w:val="center"/>
              <w:rPr>
                <w:szCs w:val="21"/>
              </w:rPr>
            </w:pPr>
            <w:r>
              <w:rPr>
                <w:rFonts w:hint="eastAsia"/>
              </w:rPr>
              <w:t>否</w:t>
            </w:r>
          </w:p>
        </w:tc>
      </w:tr>
      <w:tr w:rsidR="00A3445E" w14:paraId="34932044" w14:textId="77777777">
        <w:trPr>
          <w:trHeight w:val="397"/>
          <w:jc w:val="center"/>
        </w:trPr>
        <w:tc>
          <w:tcPr>
            <w:tcW w:w="2268" w:type="dxa"/>
            <w:shd w:val="clear" w:color="auto" w:fill="FFFFFF" w:themeFill="background1"/>
          </w:tcPr>
          <w:p w14:paraId="215E649F" w14:textId="77777777" w:rsidR="00A3445E" w:rsidRDefault="00000000">
            <w:pPr>
              <w:snapToGrid w:val="0"/>
              <w:spacing w:line="288" w:lineRule="auto"/>
              <w:ind w:firstLineChars="0" w:firstLine="0"/>
              <w:jc w:val="center"/>
              <w:rPr>
                <w:szCs w:val="21"/>
              </w:rPr>
            </w:pPr>
            <w:r>
              <w:rPr>
                <w:rFonts w:hint="eastAsia"/>
              </w:rPr>
              <w:t>用户密码是否匹配</w:t>
            </w:r>
          </w:p>
        </w:tc>
        <w:tc>
          <w:tcPr>
            <w:tcW w:w="2835" w:type="dxa"/>
            <w:shd w:val="clear" w:color="auto" w:fill="FFFFFF" w:themeFill="background1"/>
          </w:tcPr>
          <w:p w14:paraId="3D46F025" w14:textId="77777777" w:rsidR="00A3445E" w:rsidRDefault="00000000">
            <w:pPr>
              <w:snapToGrid w:val="0"/>
              <w:spacing w:line="288" w:lineRule="auto"/>
              <w:ind w:firstLineChars="0" w:firstLine="0"/>
              <w:jc w:val="center"/>
              <w:rPr>
                <w:szCs w:val="21"/>
              </w:rPr>
            </w:pPr>
            <w:r>
              <w:rPr>
                <w:rFonts w:hint="eastAsia"/>
              </w:rPr>
              <w:t>是</w:t>
            </w:r>
          </w:p>
        </w:tc>
        <w:tc>
          <w:tcPr>
            <w:tcW w:w="1554" w:type="dxa"/>
            <w:shd w:val="clear" w:color="auto" w:fill="FFFFFF" w:themeFill="background1"/>
          </w:tcPr>
          <w:p w14:paraId="657780C0" w14:textId="77777777" w:rsidR="00A3445E" w:rsidRDefault="00000000">
            <w:pPr>
              <w:snapToGrid w:val="0"/>
              <w:spacing w:line="288" w:lineRule="auto"/>
              <w:ind w:firstLineChars="0" w:firstLine="0"/>
              <w:jc w:val="center"/>
              <w:rPr>
                <w:szCs w:val="21"/>
              </w:rPr>
            </w:pPr>
            <w:r>
              <w:rPr>
                <w:rFonts w:hint="eastAsia"/>
              </w:rPr>
              <w:t>-</w:t>
            </w:r>
          </w:p>
        </w:tc>
      </w:tr>
      <w:tr w:rsidR="00A3445E" w14:paraId="602E6C4B" w14:textId="77777777">
        <w:trPr>
          <w:trHeight w:val="397"/>
          <w:jc w:val="center"/>
        </w:trPr>
        <w:tc>
          <w:tcPr>
            <w:tcW w:w="2268" w:type="dxa"/>
            <w:shd w:val="clear" w:color="auto" w:fill="FFFFFF" w:themeFill="background1"/>
          </w:tcPr>
          <w:p w14:paraId="0B49945E" w14:textId="77777777" w:rsidR="00A3445E" w:rsidRDefault="00000000">
            <w:pPr>
              <w:snapToGrid w:val="0"/>
              <w:spacing w:line="288" w:lineRule="auto"/>
              <w:ind w:firstLineChars="0" w:firstLine="0"/>
              <w:jc w:val="center"/>
              <w:rPr>
                <w:szCs w:val="21"/>
              </w:rPr>
            </w:pPr>
            <w:r>
              <w:rPr>
                <w:rFonts w:hint="eastAsia"/>
              </w:rPr>
              <w:t>操作结果</w:t>
            </w:r>
          </w:p>
        </w:tc>
        <w:tc>
          <w:tcPr>
            <w:tcW w:w="2835" w:type="dxa"/>
            <w:shd w:val="clear" w:color="auto" w:fill="FFFFFF" w:themeFill="background1"/>
          </w:tcPr>
          <w:p w14:paraId="20CD8E73" w14:textId="77777777" w:rsidR="00A3445E" w:rsidRDefault="00000000">
            <w:pPr>
              <w:snapToGrid w:val="0"/>
              <w:spacing w:line="288" w:lineRule="auto"/>
              <w:ind w:firstLineChars="0" w:firstLine="0"/>
              <w:jc w:val="center"/>
              <w:rPr>
                <w:szCs w:val="21"/>
              </w:rPr>
            </w:pPr>
            <w:r>
              <w:rPr>
                <w:rFonts w:hint="eastAsia"/>
              </w:rPr>
              <w:t>返回</w:t>
            </w:r>
            <w:r>
              <w:rPr>
                <w:rFonts w:hint="eastAsia"/>
              </w:rPr>
              <w:t xml:space="preserve"> 1</w:t>
            </w:r>
            <w:r>
              <w:rPr>
                <w:rFonts w:hint="eastAsia"/>
              </w:rPr>
              <w:t>（用户存在）</w:t>
            </w:r>
          </w:p>
        </w:tc>
        <w:tc>
          <w:tcPr>
            <w:tcW w:w="1554" w:type="dxa"/>
            <w:shd w:val="clear" w:color="auto" w:fill="FFFFFF" w:themeFill="background1"/>
          </w:tcPr>
          <w:p w14:paraId="08DEA361" w14:textId="77777777" w:rsidR="00A3445E" w:rsidRDefault="00000000">
            <w:pPr>
              <w:snapToGrid w:val="0"/>
              <w:spacing w:line="288" w:lineRule="auto"/>
              <w:ind w:firstLineChars="0" w:firstLine="0"/>
              <w:jc w:val="center"/>
              <w:rPr>
                <w:szCs w:val="21"/>
              </w:rPr>
            </w:pPr>
            <w:r>
              <w:rPr>
                <w:rFonts w:hint="eastAsia"/>
              </w:rPr>
              <w:t>返回</w:t>
            </w:r>
            <w:r>
              <w:rPr>
                <w:rFonts w:hint="eastAsia"/>
              </w:rPr>
              <w:t xml:space="preserve"> 2</w:t>
            </w:r>
            <w:r>
              <w:rPr>
                <w:rFonts w:hint="eastAsia"/>
              </w:rPr>
              <w:t>（用户不存在）</w:t>
            </w:r>
          </w:p>
        </w:tc>
      </w:tr>
      <w:tr w:rsidR="00A3445E" w14:paraId="4101DE50" w14:textId="77777777">
        <w:trPr>
          <w:trHeight w:val="397"/>
          <w:jc w:val="center"/>
        </w:trPr>
        <w:tc>
          <w:tcPr>
            <w:tcW w:w="2268" w:type="dxa"/>
            <w:shd w:val="clear" w:color="auto" w:fill="FFFFFF" w:themeFill="background1"/>
          </w:tcPr>
          <w:p w14:paraId="6FFD71F4" w14:textId="77777777" w:rsidR="00A3445E" w:rsidRDefault="00000000">
            <w:pPr>
              <w:snapToGrid w:val="0"/>
              <w:spacing w:line="288" w:lineRule="auto"/>
              <w:ind w:firstLineChars="0" w:firstLine="0"/>
              <w:jc w:val="center"/>
            </w:pPr>
            <w:r>
              <w:rPr>
                <w:rFonts w:hint="eastAsia"/>
              </w:rPr>
              <w:t>返回值</w:t>
            </w:r>
          </w:p>
        </w:tc>
        <w:tc>
          <w:tcPr>
            <w:tcW w:w="2835" w:type="dxa"/>
            <w:shd w:val="clear" w:color="auto" w:fill="FFFFFF" w:themeFill="background1"/>
          </w:tcPr>
          <w:p w14:paraId="69098F61" w14:textId="77777777" w:rsidR="00A3445E" w:rsidRDefault="00000000">
            <w:pPr>
              <w:snapToGrid w:val="0"/>
              <w:spacing w:line="288" w:lineRule="auto"/>
              <w:ind w:firstLineChars="0" w:firstLine="0"/>
              <w:jc w:val="center"/>
            </w:pPr>
            <w:r>
              <w:rPr>
                <w:rFonts w:hint="eastAsia"/>
              </w:rPr>
              <w:t>1</w:t>
            </w:r>
            <w:r>
              <w:rPr>
                <w:rFonts w:hint="eastAsia"/>
              </w:rPr>
              <w:t>（存在）</w:t>
            </w:r>
          </w:p>
        </w:tc>
        <w:tc>
          <w:tcPr>
            <w:tcW w:w="1554" w:type="dxa"/>
            <w:shd w:val="clear" w:color="auto" w:fill="FFFFFF" w:themeFill="background1"/>
          </w:tcPr>
          <w:p w14:paraId="2ECE7240" w14:textId="77777777" w:rsidR="00A3445E" w:rsidRDefault="00000000">
            <w:pPr>
              <w:snapToGrid w:val="0"/>
              <w:spacing w:line="288" w:lineRule="auto"/>
              <w:ind w:firstLineChars="0" w:firstLine="0"/>
              <w:jc w:val="center"/>
            </w:pPr>
            <w:r>
              <w:rPr>
                <w:rFonts w:hint="eastAsia"/>
              </w:rPr>
              <w:t>2</w:t>
            </w:r>
            <w:r>
              <w:rPr>
                <w:rFonts w:hint="eastAsia"/>
              </w:rPr>
              <w:t>（不存在）</w:t>
            </w:r>
          </w:p>
        </w:tc>
      </w:tr>
    </w:tbl>
    <w:p w14:paraId="7FBA6D76" w14:textId="77777777" w:rsidR="00A3445E" w:rsidRDefault="00A3445E">
      <w:pPr>
        <w:ind w:firstLineChars="0"/>
        <w:rPr>
          <w:rFonts w:ascii="微软雅黑" w:hAnsi="微软雅黑"/>
          <w:szCs w:val="21"/>
        </w:rPr>
      </w:pPr>
    </w:p>
    <w:p w14:paraId="2E06563B" w14:textId="77777777" w:rsidR="00A3445E" w:rsidRDefault="00000000">
      <w:pPr>
        <w:pStyle w:val="afa"/>
        <w:numPr>
          <w:ilvl w:val="0"/>
          <w:numId w:val="71"/>
        </w:numPr>
        <w:ind w:firstLineChars="0"/>
        <w:rPr>
          <w:rFonts w:ascii="微软雅黑" w:hAnsi="微软雅黑"/>
          <w:szCs w:val="21"/>
        </w:rPr>
      </w:pPr>
      <w:r>
        <w:rPr>
          <w:rFonts w:ascii="微软雅黑" w:hAnsi="微软雅黑" w:hint="eastAsia"/>
          <w:szCs w:val="21"/>
        </w:rPr>
        <w:t>判定表解释：</w:t>
      </w:r>
    </w:p>
    <w:p w14:paraId="4426F3C5" w14:textId="77777777" w:rsidR="00A3445E" w:rsidRDefault="00000000">
      <w:pPr>
        <w:pStyle w:val="afa"/>
        <w:numPr>
          <w:ilvl w:val="0"/>
          <w:numId w:val="72"/>
        </w:numPr>
        <w:ind w:firstLineChars="0"/>
        <w:rPr>
          <w:rFonts w:ascii="微软雅黑" w:hAnsi="微软雅黑"/>
          <w:szCs w:val="21"/>
        </w:rPr>
      </w:pPr>
      <w:r>
        <w:rPr>
          <w:rFonts w:ascii="微软雅黑" w:hAnsi="微软雅黑" w:hint="eastAsia"/>
          <w:szCs w:val="21"/>
        </w:rPr>
        <w:t>如果用户 ID 存在并且密码匹配，返回 1，表示用户存在。</w:t>
      </w:r>
    </w:p>
    <w:p w14:paraId="25629A58" w14:textId="77777777" w:rsidR="00A3445E" w:rsidRDefault="00000000">
      <w:pPr>
        <w:pStyle w:val="afa"/>
        <w:numPr>
          <w:ilvl w:val="0"/>
          <w:numId w:val="72"/>
        </w:numPr>
        <w:ind w:firstLineChars="0"/>
        <w:rPr>
          <w:rFonts w:ascii="微软雅黑" w:hAnsi="微软雅黑"/>
          <w:szCs w:val="21"/>
        </w:rPr>
      </w:pPr>
      <w:r>
        <w:rPr>
          <w:rFonts w:ascii="微软雅黑" w:hAnsi="微软雅黑"/>
          <w:szCs w:val="21"/>
        </w:rPr>
        <w:t>如果用户 ID 不存在或密码不匹配，返回 2，表示用户不存在。</w:t>
      </w:r>
    </w:p>
    <w:p w14:paraId="52C7EA46" w14:textId="77777777" w:rsidR="00A3445E" w:rsidRDefault="00000000">
      <w:pPr>
        <w:pStyle w:val="afa"/>
        <w:numPr>
          <w:ilvl w:val="0"/>
          <w:numId w:val="53"/>
        </w:numPr>
        <w:ind w:firstLineChars="0"/>
        <w:rPr>
          <w:rFonts w:ascii="微软雅黑" w:hAnsi="微软雅黑"/>
          <w:szCs w:val="21"/>
        </w:rPr>
      </w:pPr>
      <w:r>
        <w:rPr>
          <w:rFonts w:ascii="微软雅黑" w:hAnsi="微软雅黑" w:hint="eastAsia"/>
          <w:szCs w:val="21"/>
        </w:rPr>
        <w:t>addUser(String id, String name, String pwd, String type) 方法</w:t>
      </w:r>
    </w:p>
    <w:p w14:paraId="5A736422" w14:textId="77777777" w:rsidR="00A3445E" w:rsidRDefault="00000000">
      <w:pPr>
        <w:pStyle w:val="afa"/>
        <w:numPr>
          <w:ilvl w:val="0"/>
          <w:numId w:val="73"/>
        </w:numPr>
        <w:ind w:firstLineChars="0"/>
        <w:rPr>
          <w:rFonts w:ascii="微软雅黑" w:hAnsi="微软雅黑"/>
          <w:szCs w:val="21"/>
        </w:rPr>
      </w:pPr>
      <w:r>
        <w:rPr>
          <w:rFonts w:ascii="微软雅黑" w:hAnsi="微软雅黑"/>
          <w:szCs w:val="21"/>
        </w:rPr>
        <w:t>方法描述：向相应的文件中添加新用户。</w:t>
      </w:r>
    </w:p>
    <w:p w14:paraId="17D54AFD" w14:textId="77777777" w:rsidR="00A3445E" w:rsidRDefault="00000000">
      <w:pPr>
        <w:pStyle w:val="afa"/>
        <w:numPr>
          <w:ilvl w:val="0"/>
          <w:numId w:val="73"/>
        </w:numPr>
        <w:ind w:firstLineChars="0"/>
        <w:rPr>
          <w:rFonts w:ascii="微软雅黑" w:hAnsi="微软雅黑"/>
          <w:szCs w:val="21"/>
        </w:rPr>
      </w:pPr>
      <w:r>
        <w:rPr>
          <w:rFonts w:ascii="微软雅黑" w:hAnsi="微软雅黑" w:hint="eastAsia"/>
          <w:szCs w:val="21"/>
        </w:rPr>
        <w:t>判定表：</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835"/>
        <w:gridCol w:w="2263"/>
        <w:gridCol w:w="1843"/>
      </w:tblGrid>
      <w:tr w:rsidR="00A3445E" w14:paraId="3B7F1045" w14:textId="77777777">
        <w:trPr>
          <w:trHeight w:val="397"/>
          <w:jc w:val="center"/>
        </w:trPr>
        <w:tc>
          <w:tcPr>
            <w:tcW w:w="2268" w:type="dxa"/>
            <w:tcBorders>
              <w:bottom w:val="single" w:sz="4" w:space="0" w:color="auto"/>
            </w:tcBorders>
            <w:shd w:val="clear" w:color="auto" w:fill="CCCCCC"/>
          </w:tcPr>
          <w:p w14:paraId="6CAA8F32" w14:textId="77777777" w:rsidR="00A3445E" w:rsidRDefault="00000000">
            <w:pPr>
              <w:snapToGrid w:val="0"/>
              <w:spacing w:line="288" w:lineRule="auto"/>
              <w:ind w:firstLineChars="0" w:firstLine="0"/>
              <w:jc w:val="center"/>
              <w:rPr>
                <w:szCs w:val="21"/>
              </w:rPr>
            </w:pPr>
            <w:r>
              <w:rPr>
                <w:rFonts w:hint="eastAsia"/>
              </w:rPr>
              <w:t>条件</w:t>
            </w:r>
            <w:r>
              <w:rPr>
                <w:rFonts w:hint="eastAsia"/>
              </w:rPr>
              <w:t>/</w:t>
            </w:r>
            <w:r>
              <w:rPr>
                <w:rFonts w:hint="eastAsia"/>
              </w:rPr>
              <w:t>规则</w:t>
            </w:r>
          </w:p>
        </w:tc>
        <w:tc>
          <w:tcPr>
            <w:tcW w:w="2835" w:type="dxa"/>
            <w:tcBorders>
              <w:bottom w:val="single" w:sz="4" w:space="0" w:color="auto"/>
            </w:tcBorders>
            <w:shd w:val="clear" w:color="auto" w:fill="CCCCCC"/>
          </w:tcPr>
          <w:p w14:paraId="66444F59" w14:textId="77777777" w:rsidR="00A3445E" w:rsidRDefault="00000000">
            <w:pPr>
              <w:snapToGrid w:val="0"/>
              <w:spacing w:line="288" w:lineRule="auto"/>
              <w:ind w:firstLineChars="0" w:firstLine="0"/>
              <w:jc w:val="center"/>
              <w:rPr>
                <w:szCs w:val="21"/>
              </w:rPr>
            </w:pPr>
            <w:r>
              <w:rPr>
                <w:rFonts w:hint="eastAsia"/>
              </w:rPr>
              <w:t>规则</w:t>
            </w:r>
            <w:r>
              <w:rPr>
                <w:rFonts w:hint="eastAsia"/>
              </w:rPr>
              <w:t xml:space="preserve"> 1</w:t>
            </w:r>
          </w:p>
        </w:tc>
        <w:tc>
          <w:tcPr>
            <w:tcW w:w="2263" w:type="dxa"/>
            <w:tcBorders>
              <w:bottom w:val="single" w:sz="4" w:space="0" w:color="auto"/>
            </w:tcBorders>
            <w:shd w:val="clear" w:color="auto" w:fill="CCCCCC"/>
          </w:tcPr>
          <w:p w14:paraId="65A4EF9B" w14:textId="77777777" w:rsidR="00A3445E" w:rsidRDefault="00000000">
            <w:pPr>
              <w:snapToGrid w:val="0"/>
              <w:spacing w:line="288" w:lineRule="auto"/>
              <w:ind w:firstLineChars="0" w:firstLine="0"/>
              <w:jc w:val="center"/>
              <w:rPr>
                <w:szCs w:val="21"/>
              </w:rPr>
            </w:pPr>
            <w:r>
              <w:rPr>
                <w:rFonts w:hint="eastAsia"/>
              </w:rPr>
              <w:t>规则</w:t>
            </w:r>
            <w:r>
              <w:rPr>
                <w:rFonts w:hint="eastAsia"/>
              </w:rPr>
              <w:t xml:space="preserve"> 2</w:t>
            </w:r>
          </w:p>
        </w:tc>
        <w:tc>
          <w:tcPr>
            <w:tcW w:w="1843" w:type="dxa"/>
            <w:tcBorders>
              <w:bottom w:val="single" w:sz="4" w:space="0" w:color="auto"/>
            </w:tcBorders>
            <w:shd w:val="clear" w:color="auto" w:fill="CCCCCC"/>
          </w:tcPr>
          <w:p w14:paraId="03890B31" w14:textId="77777777" w:rsidR="00A3445E" w:rsidRDefault="00000000">
            <w:pPr>
              <w:snapToGrid w:val="0"/>
              <w:spacing w:line="288" w:lineRule="auto"/>
              <w:ind w:firstLineChars="0" w:firstLine="0"/>
              <w:jc w:val="center"/>
            </w:pPr>
            <w:r>
              <w:rPr>
                <w:rFonts w:hint="eastAsia"/>
              </w:rPr>
              <w:t>规则</w:t>
            </w:r>
            <w:r>
              <w:rPr>
                <w:rFonts w:hint="eastAsia"/>
              </w:rPr>
              <w:t>3</w:t>
            </w:r>
          </w:p>
        </w:tc>
      </w:tr>
      <w:tr w:rsidR="00A3445E" w14:paraId="60BB8540" w14:textId="77777777">
        <w:trPr>
          <w:trHeight w:val="397"/>
          <w:jc w:val="center"/>
        </w:trPr>
        <w:tc>
          <w:tcPr>
            <w:tcW w:w="2268" w:type="dxa"/>
            <w:shd w:val="clear" w:color="auto" w:fill="FFFFFF" w:themeFill="background1"/>
          </w:tcPr>
          <w:p w14:paraId="14A00D1F" w14:textId="77777777" w:rsidR="00A3445E" w:rsidRDefault="00000000">
            <w:pPr>
              <w:snapToGrid w:val="0"/>
              <w:spacing w:line="288" w:lineRule="auto"/>
              <w:ind w:firstLineChars="0" w:firstLine="0"/>
              <w:jc w:val="center"/>
              <w:rPr>
                <w:szCs w:val="21"/>
              </w:rPr>
            </w:pPr>
            <w:r>
              <w:rPr>
                <w:rFonts w:hint="eastAsia"/>
              </w:rPr>
              <w:t>信息是否完整</w:t>
            </w:r>
          </w:p>
        </w:tc>
        <w:tc>
          <w:tcPr>
            <w:tcW w:w="2835" w:type="dxa"/>
            <w:shd w:val="clear" w:color="auto" w:fill="FFFFFF" w:themeFill="background1"/>
          </w:tcPr>
          <w:p w14:paraId="5B2420DF" w14:textId="77777777" w:rsidR="00A3445E" w:rsidRDefault="00000000">
            <w:pPr>
              <w:snapToGrid w:val="0"/>
              <w:spacing w:line="288" w:lineRule="auto"/>
              <w:ind w:firstLineChars="0" w:firstLine="0"/>
              <w:jc w:val="center"/>
              <w:rPr>
                <w:szCs w:val="21"/>
              </w:rPr>
            </w:pPr>
            <w:r>
              <w:rPr>
                <w:rFonts w:hint="eastAsia"/>
              </w:rPr>
              <w:t>是</w:t>
            </w:r>
          </w:p>
        </w:tc>
        <w:tc>
          <w:tcPr>
            <w:tcW w:w="2263" w:type="dxa"/>
            <w:shd w:val="clear" w:color="auto" w:fill="FFFFFF" w:themeFill="background1"/>
          </w:tcPr>
          <w:p w14:paraId="140DF736" w14:textId="77777777" w:rsidR="00A3445E" w:rsidRDefault="00000000">
            <w:pPr>
              <w:snapToGrid w:val="0"/>
              <w:spacing w:line="288" w:lineRule="auto"/>
              <w:ind w:firstLineChars="0" w:firstLine="0"/>
              <w:jc w:val="center"/>
              <w:rPr>
                <w:szCs w:val="21"/>
              </w:rPr>
            </w:pPr>
            <w:r>
              <w:rPr>
                <w:rFonts w:hint="eastAsia"/>
              </w:rPr>
              <w:t>否</w:t>
            </w:r>
          </w:p>
        </w:tc>
        <w:tc>
          <w:tcPr>
            <w:tcW w:w="1843" w:type="dxa"/>
            <w:shd w:val="clear" w:color="auto" w:fill="FFFFFF" w:themeFill="background1"/>
          </w:tcPr>
          <w:p w14:paraId="76D1912E" w14:textId="77777777" w:rsidR="00A3445E" w:rsidRDefault="00000000">
            <w:pPr>
              <w:snapToGrid w:val="0"/>
              <w:spacing w:line="288" w:lineRule="auto"/>
              <w:ind w:firstLineChars="0" w:firstLine="0"/>
              <w:jc w:val="center"/>
            </w:pPr>
            <w:r>
              <w:rPr>
                <w:rFonts w:hint="eastAsia"/>
              </w:rPr>
              <w:t>-</w:t>
            </w:r>
          </w:p>
        </w:tc>
      </w:tr>
      <w:tr w:rsidR="00A3445E" w14:paraId="02F56631" w14:textId="77777777">
        <w:trPr>
          <w:trHeight w:val="397"/>
          <w:jc w:val="center"/>
        </w:trPr>
        <w:tc>
          <w:tcPr>
            <w:tcW w:w="2268" w:type="dxa"/>
            <w:shd w:val="clear" w:color="auto" w:fill="FFFFFF" w:themeFill="background1"/>
          </w:tcPr>
          <w:p w14:paraId="14F3C5B0" w14:textId="77777777" w:rsidR="00A3445E" w:rsidRDefault="00000000">
            <w:pPr>
              <w:snapToGrid w:val="0"/>
              <w:spacing w:line="288" w:lineRule="auto"/>
              <w:ind w:firstLineChars="0" w:firstLine="0"/>
              <w:jc w:val="center"/>
              <w:rPr>
                <w:szCs w:val="21"/>
              </w:rPr>
            </w:pPr>
            <w:r>
              <w:rPr>
                <w:rFonts w:hint="eastAsia"/>
              </w:rPr>
              <w:t>用户是否存在</w:t>
            </w:r>
          </w:p>
        </w:tc>
        <w:tc>
          <w:tcPr>
            <w:tcW w:w="2835" w:type="dxa"/>
            <w:shd w:val="clear" w:color="auto" w:fill="FFFFFF" w:themeFill="background1"/>
          </w:tcPr>
          <w:p w14:paraId="66F3B7D1" w14:textId="77777777" w:rsidR="00A3445E" w:rsidRDefault="00000000">
            <w:pPr>
              <w:snapToGrid w:val="0"/>
              <w:spacing w:line="288" w:lineRule="auto"/>
              <w:ind w:firstLineChars="0" w:firstLine="0"/>
              <w:jc w:val="center"/>
              <w:rPr>
                <w:szCs w:val="21"/>
              </w:rPr>
            </w:pPr>
            <w:r>
              <w:rPr>
                <w:rFonts w:hint="eastAsia"/>
              </w:rPr>
              <w:t>否</w:t>
            </w:r>
          </w:p>
        </w:tc>
        <w:tc>
          <w:tcPr>
            <w:tcW w:w="2263" w:type="dxa"/>
            <w:shd w:val="clear" w:color="auto" w:fill="FFFFFF" w:themeFill="background1"/>
          </w:tcPr>
          <w:p w14:paraId="2EDFC6B0" w14:textId="77777777" w:rsidR="00A3445E" w:rsidRDefault="00000000">
            <w:pPr>
              <w:snapToGrid w:val="0"/>
              <w:spacing w:line="288" w:lineRule="auto"/>
              <w:ind w:firstLineChars="0" w:firstLine="0"/>
              <w:jc w:val="center"/>
              <w:rPr>
                <w:szCs w:val="21"/>
              </w:rPr>
            </w:pPr>
            <w:r>
              <w:rPr>
                <w:rFonts w:hint="eastAsia"/>
              </w:rPr>
              <w:t>-</w:t>
            </w:r>
          </w:p>
        </w:tc>
        <w:tc>
          <w:tcPr>
            <w:tcW w:w="1843" w:type="dxa"/>
            <w:shd w:val="clear" w:color="auto" w:fill="FFFFFF" w:themeFill="background1"/>
          </w:tcPr>
          <w:p w14:paraId="59D607C8" w14:textId="77777777" w:rsidR="00A3445E" w:rsidRDefault="00000000">
            <w:pPr>
              <w:snapToGrid w:val="0"/>
              <w:spacing w:line="288" w:lineRule="auto"/>
              <w:ind w:firstLineChars="0" w:firstLine="0"/>
              <w:jc w:val="center"/>
            </w:pPr>
            <w:r>
              <w:rPr>
                <w:rFonts w:hint="eastAsia"/>
              </w:rPr>
              <w:t>-</w:t>
            </w:r>
          </w:p>
        </w:tc>
      </w:tr>
      <w:tr w:rsidR="00A3445E" w14:paraId="23462C2A" w14:textId="77777777">
        <w:trPr>
          <w:trHeight w:val="397"/>
          <w:jc w:val="center"/>
        </w:trPr>
        <w:tc>
          <w:tcPr>
            <w:tcW w:w="2268" w:type="dxa"/>
            <w:shd w:val="clear" w:color="auto" w:fill="FFFFFF" w:themeFill="background1"/>
          </w:tcPr>
          <w:p w14:paraId="1B5E13CF" w14:textId="77777777" w:rsidR="00A3445E" w:rsidRDefault="00000000">
            <w:pPr>
              <w:snapToGrid w:val="0"/>
              <w:spacing w:line="288" w:lineRule="auto"/>
              <w:ind w:firstLineChars="0" w:firstLine="0"/>
              <w:jc w:val="center"/>
              <w:rPr>
                <w:szCs w:val="21"/>
              </w:rPr>
            </w:pPr>
            <w:r>
              <w:rPr>
                <w:rFonts w:hint="eastAsia"/>
              </w:rPr>
              <w:t>操作结果</w:t>
            </w:r>
          </w:p>
        </w:tc>
        <w:tc>
          <w:tcPr>
            <w:tcW w:w="2835" w:type="dxa"/>
            <w:shd w:val="clear" w:color="auto" w:fill="FFFFFF" w:themeFill="background1"/>
          </w:tcPr>
          <w:p w14:paraId="032AB3E9" w14:textId="77777777" w:rsidR="00A3445E" w:rsidRDefault="00000000">
            <w:pPr>
              <w:snapToGrid w:val="0"/>
              <w:spacing w:line="288" w:lineRule="auto"/>
              <w:ind w:firstLineChars="0" w:firstLine="0"/>
              <w:jc w:val="center"/>
              <w:rPr>
                <w:szCs w:val="21"/>
              </w:rPr>
            </w:pPr>
            <w:r>
              <w:rPr>
                <w:rFonts w:hint="eastAsia"/>
              </w:rPr>
              <w:t>添加用户并保存文件</w:t>
            </w:r>
          </w:p>
        </w:tc>
        <w:tc>
          <w:tcPr>
            <w:tcW w:w="2263" w:type="dxa"/>
            <w:shd w:val="clear" w:color="auto" w:fill="FFFFFF" w:themeFill="background1"/>
          </w:tcPr>
          <w:p w14:paraId="1844B59B" w14:textId="77777777" w:rsidR="00A3445E" w:rsidRDefault="00000000">
            <w:pPr>
              <w:snapToGrid w:val="0"/>
              <w:spacing w:line="288" w:lineRule="auto"/>
              <w:ind w:firstLineChars="0" w:firstLine="0"/>
              <w:jc w:val="center"/>
              <w:rPr>
                <w:szCs w:val="21"/>
              </w:rPr>
            </w:pPr>
            <w:r>
              <w:rPr>
                <w:rFonts w:hint="eastAsia"/>
              </w:rPr>
              <w:t>显示“信息不完整”提示框</w:t>
            </w:r>
          </w:p>
        </w:tc>
        <w:tc>
          <w:tcPr>
            <w:tcW w:w="1843" w:type="dxa"/>
            <w:shd w:val="clear" w:color="auto" w:fill="FFFFFF" w:themeFill="background1"/>
          </w:tcPr>
          <w:p w14:paraId="1EF7CB7D" w14:textId="77777777" w:rsidR="00A3445E" w:rsidRDefault="00000000">
            <w:pPr>
              <w:snapToGrid w:val="0"/>
              <w:spacing w:line="288" w:lineRule="auto"/>
              <w:ind w:firstLineChars="0" w:firstLine="0"/>
              <w:jc w:val="center"/>
            </w:pPr>
            <w:r>
              <w:rPr>
                <w:rFonts w:hint="eastAsia"/>
              </w:rPr>
              <w:t>显示“用户已存在”提示框</w:t>
            </w:r>
          </w:p>
        </w:tc>
      </w:tr>
      <w:tr w:rsidR="00A3445E" w14:paraId="6121214F" w14:textId="77777777">
        <w:trPr>
          <w:trHeight w:val="397"/>
          <w:jc w:val="center"/>
        </w:trPr>
        <w:tc>
          <w:tcPr>
            <w:tcW w:w="2268" w:type="dxa"/>
            <w:shd w:val="clear" w:color="auto" w:fill="FFFFFF" w:themeFill="background1"/>
          </w:tcPr>
          <w:p w14:paraId="5619121C" w14:textId="77777777" w:rsidR="00A3445E" w:rsidRDefault="00000000">
            <w:pPr>
              <w:snapToGrid w:val="0"/>
              <w:spacing w:line="288" w:lineRule="auto"/>
              <w:ind w:firstLineChars="0" w:firstLine="0"/>
              <w:jc w:val="center"/>
            </w:pPr>
            <w:r>
              <w:rPr>
                <w:rFonts w:hint="eastAsia"/>
              </w:rPr>
              <w:t>返回值</w:t>
            </w:r>
          </w:p>
        </w:tc>
        <w:tc>
          <w:tcPr>
            <w:tcW w:w="2835" w:type="dxa"/>
            <w:shd w:val="clear" w:color="auto" w:fill="FFFFFF" w:themeFill="background1"/>
          </w:tcPr>
          <w:p w14:paraId="1AD8A79F" w14:textId="77777777" w:rsidR="00A3445E" w:rsidRDefault="00000000">
            <w:pPr>
              <w:snapToGrid w:val="0"/>
              <w:spacing w:line="288" w:lineRule="auto"/>
              <w:ind w:firstLineChars="0" w:firstLine="0"/>
              <w:jc w:val="center"/>
            </w:pPr>
            <w:r>
              <w:rPr>
                <w:rFonts w:hint="eastAsia"/>
              </w:rPr>
              <w:t>无</w:t>
            </w:r>
          </w:p>
        </w:tc>
        <w:tc>
          <w:tcPr>
            <w:tcW w:w="2263" w:type="dxa"/>
            <w:shd w:val="clear" w:color="auto" w:fill="FFFFFF" w:themeFill="background1"/>
          </w:tcPr>
          <w:p w14:paraId="04A34460" w14:textId="77777777" w:rsidR="00A3445E" w:rsidRDefault="00000000">
            <w:pPr>
              <w:snapToGrid w:val="0"/>
              <w:spacing w:line="288" w:lineRule="auto"/>
              <w:ind w:firstLineChars="0" w:firstLine="0"/>
              <w:jc w:val="center"/>
            </w:pPr>
            <w:r>
              <w:rPr>
                <w:rFonts w:hint="eastAsia"/>
              </w:rPr>
              <w:t>无</w:t>
            </w:r>
          </w:p>
        </w:tc>
        <w:tc>
          <w:tcPr>
            <w:tcW w:w="1843" w:type="dxa"/>
            <w:shd w:val="clear" w:color="auto" w:fill="FFFFFF" w:themeFill="background1"/>
          </w:tcPr>
          <w:p w14:paraId="0682C08A" w14:textId="77777777" w:rsidR="00A3445E" w:rsidRDefault="00000000">
            <w:pPr>
              <w:snapToGrid w:val="0"/>
              <w:spacing w:line="288" w:lineRule="auto"/>
              <w:ind w:firstLineChars="0" w:firstLine="0"/>
              <w:jc w:val="center"/>
            </w:pPr>
            <w:r>
              <w:rPr>
                <w:rFonts w:hint="eastAsia"/>
              </w:rPr>
              <w:t>无</w:t>
            </w:r>
          </w:p>
        </w:tc>
      </w:tr>
    </w:tbl>
    <w:p w14:paraId="4F07AFDC" w14:textId="77777777" w:rsidR="00A3445E" w:rsidRDefault="00A3445E">
      <w:pPr>
        <w:pStyle w:val="afa"/>
        <w:ind w:left="1300" w:firstLineChars="0" w:firstLine="0"/>
        <w:rPr>
          <w:rFonts w:ascii="微软雅黑" w:hAnsi="微软雅黑"/>
          <w:szCs w:val="21"/>
        </w:rPr>
      </w:pPr>
    </w:p>
    <w:p w14:paraId="74F274CB" w14:textId="77777777" w:rsidR="00A3445E" w:rsidRDefault="00000000">
      <w:pPr>
        <w:pStyle w:val="afa"/>
        <w:numPr>
          <w:ilvl w:val="0"/>
          <w:numId w:val="73"/>
        </w:numPr>
        <w:ind w:firstLineChars="0"/>
        <w:rPr>
          <w:rFonts w:ascii="微软雅黑" w:hAnsi="微软雅黑"/>
          <w:szCs w:val="21"/>
        </w:rPr>
      </w:pPr>
      <w:r>
        <w:rPr>
          <w:rFonts w:ascii="微软雅黑" w:hAnsi="微软雅黑" w:hint="eastAsia"/>
          <w:szCs w:val="21"/>
        </w:rPr>
        <w:t>判定表解释：</w:t>
      </w:r>
    </w:p>
    <w:p w14:paraId="147782D7" w14:textId="77777777" w:rsidR="00A3445E" w:rsidRDefault="00000000">
      <w:pPr>
        <w:pStyle w:val="afa"/>
        <w:numPr>
          <w:ilvl w:val="0"/>
          <w:numId w:val="74"/>
        </w:numPr>
        <w:ind w:firstLineChars="0"/>
        <w:rPr>
          <w:rFonts w:ascii="微软雅黑" w:hAnsi="微软雅黑"/>
          <w:szCs w:val="21"/>
        </w:rPr>
      </w:pPr>
      <w:r>
        <w:rPr>
          <w:rFonts w:ascii="微软雅黑" w:hAnsi="微软雅黑" w:hint="eastAsia"/>
          <w:szCs w:val="21"/>
        </w:rPr>
        <w:t>如果信息完整且用户不存在，添加新用户并保存到文件中。</w:t>
      </w:r>
    </w:p>
    <w:p w14:paraId="47E32595" w14:textId="77777777" w:rsidR="00A3445E" w:rsidRDefault="00000000">
      <w:pPr>
        <w:pStyle w:val="afa"/>
        <w:numPr>
          <w:ilvl w:val="0"/>
          <w:numId w:val="74"/>
        </w:numPr>
        <w:ind w:firstLineChars="0"/>
        <w:rPr>
          <w:rFonts w:ascii="微软雅黑" w:hAnsi="微软雅黑"/>
          <w:szCs w:val="21"/>
        </w:rPr>
      </w:pPr>
      <w:r>
        <w:rPr>
          <w:rFonts w:ascii="微软雅黑" w:hAnsi="微软雅黑"/>
          <w:szCs w:val="21"/>
        </w:rPr>
        <w:t>如果信息不完整，显示“信息不完整”提示框。</w:t>
      </w:r>
    </w:p>
    <w:p w14:paraId="702596CC" w14:textId="77777777" w:rsidR="00A3445E" w:rsidRDefault="00000000">
      <w:pPr>
        <w:pStyle w:val="afa"/>
        <w:numPr>
          <w:ilvl w:val="0"/>
          <w:numId w:val="74"/>
        </w:numPr>
        <w:ind w:firstLineChars="0"/>
        <w:rPr>
          <w:rFonts w:ascii="微软雅黑" w:hAnsi="微软雅黑"/>
          <w:szCs w:val="21"/>
        </w:rPr>
      </w:pPr>
      <w:r>
        <w:rPr>
          <w:rFonts w:ascii="微软雅黑" w:hAnsi="微软雅黑" w:hint="eastAsia"/>
          <w:szCs w:val="21"/>
        </w:rPr>
        <w:t>如果用户已存在，显示“用户已存在”提示框。</w:t>
      </w:r>
    </w:p>
    <w:p w14:paraId="6D170FDC" w14:textId="77777777" w:rsidR="00A3445E" w:rsidRDefault="00000000">
      <w:pPr>
        <w:pStyle w:val="afa"/>
        <w:numPr>
          <w:ilvl w:val="0"/>
          <w:numId w:val="53"/>
        </w:numPr>
        <w:ind w:firstLineChars="0"/>
        <w:rPr>
          <w:rFonts w:ascii="微软雅黑" w:hAnsi="微软雅黑"/>
          <w:szCs w:val="21"/>
        </w:rPr>
      </w:pPr>
      <w:r>
        <w:rPr>
          <w:rFonts w:ascii="微软雅黑" w:hAnsi="微软雅黑" w:hint="eastAsia"/>
          <w:szCs w:val="21"/>
        </w:rPr>
        <w:t>deleteUser(String id, String type) 方法</w:t>
      </w:r>
    </w:p>
    <w:p w14:paraId="28C85F96" w14:textId="77777777" w:rsidR="00A3445E" w:rsidRDefault="00000000">
      <w:pPr>
        <w:pStyle w:val="afa"/>
        <w:numPr>
          <w:ilvl w:val="0"/>
          <w:numId w:val="75"/>
        </w:numPr>
        <w:ind w:firstLineChars="0"/>
        <w:rPr>
          <w:rFonts w:ascii="微软雅黑" w:hAnsi="微软雅黑"/>
          <w:szCs w:val="21"/>
        </w:rPr>
      </w:pPr>
      <w:r>
        <w:rPr>
          <w:rFonts w:ascii="微软雅黑" w:hAnsi="微软雅黑" w:hint="eastAsia"/>
          <w:szCs w:val="21"/>
        </w:rPr>
        <w:t>参数：String id（用户ID）、String type（用户类型）</w:t>
      </w:r>
    </w:p>
    <w:p w14:paraId="2A07D04A" w14:textId="77777777" w:rsidR="00A3445E" w:rsidRDefault="00000000">
      <w:pPr>
        <w:pStyle w:val="afa"/>
        <w:numPr>
          <w:ilvl w:val="0"/>
          <w:numId w:val="75"/>
        </w:numPr>
        <w:ind w:firstLineChars="0"/>
        <w:rPr>
          <w:rFonts w:ascii="微软雅黑" w:hAnsi="微软雅黑"/>
          <w:szCs w:val="21"/>
        </w:rPr>
      </w:pPr>
      <w:r>
        <w:rPr>
          <w:rFonts w:ascii="微软雅黑" w:hAnsi="微软雅黑" w:hint="eastAsia"/>
          <w:szCs w:val="21"/>
        </w:rPr>
        <w:lastRenderedPageBreak/>
        <w:t>返回类型：void</w:t>
      </w:r>
    </w:p>
    <w:p w14:paraId="08CE75B6" w14:textId="77777777" w:rsidR="00A3445E" w:rsidRDefault="00000000">
      <w:pPr>
        <w:pStyle w:val="afa"/>
        <w:numPr>
          <w:ilvl w:val="0"/>
          <w:numId w:val="75"/>
        </w:numPr>
        <w:ind w:firstLineChars="0"/>
        <w:rPr>
          <w:rFonts w:ascii="微软雅黑" w:hAnsi="微软雅黑"/>
          <w:szCs w:val="21"/>
        </w:rPr>
      </w:pPr>
      <w:r>
        <w:rPr>
          <w:rFonts w:ascii="微软雅黑" w:hAnsi="微软雅黑" w:hint="eastAsia"/>
          <w:szCs w:val="21"/>
        </w:rPr>
        <w:t>用途：删除指定的用户。</w:t>
      </w:r>
    </w:p>
    <w:p w14:paraId="73867DE3" w14:textId="77777777" w:rsidR="00A3445E" w:rsidRDefault="00000000">
      <w:pPr>
        <w:pStyle w:val="afa"/>
        <w:numPr>
          <w:ilvl w:val="0"/>
          <w:numId w:val="75"/>
        </w:numPr>
        <w:ind w:firstLineChars="0"/>
        <w:rPr>
          <w:rFonts w:ascii="微软雅黑" w:hAnsi="微软雅黑"/>
          <w:szCs w:val="21"/>
        </w:rPr>
      </w:pPr>
      <w:r>
        <w:rPr>
          <w:rFonts w:ascii="微软雅黑" w:hAnsi="微软雅黑" w:hint="eastAsia"/>
          <w:szCs w:val="21"/>
        </w:rPr>
        <w:t>实现细节：</w:t>
      </w:r>
    </w:p>
    <w:p w14:paraId="09986534" w14:textId="77777777" w:rsidR="00A3445E" w:rsidRDefault="00000000">
      <w:pPr>
        <w:pStyle w:val="afa"/>
        <w:numPr>
          <w:ilvl w:val="0"/>
          <w:numId w:val="76"/>
        </w:numPr>
        <w:ind w:firstLineChars="0"/>
        <w:rPr>
          <w:rFonts w:ascii="微软雅黑" w:hAnsi="微软雅黑"/>
          <w:szCs w:val="21"/>
        </w:rPr>
      </w:pPr>
      <w:r>
        <w:rPr>
          <w:rFonts w:ascii="微软雅黑" w:hAnsi="微软雅黑" w:hint="eastAsia"/>
          <w:szCs w:val="21"/>
        </w:rPr>
        <w:t>根据用户类型（如学生、教师或管理员）选择相应的文件（student.txt、</w:t>
      </w:r>
      <w:r>
        <w:rPr>
          <w:rFonts w:ascii="微软雅黑" w:hAnsi="微软雅黑"/>
          <w:szCs w:val="21"/>
        </w:rPr>
        <w:tab/>
      </w:r>
      <w:r>
        <w:rPr>
          <w:rFonts w:ascii="微软雅黑" w:hAnsi="微软雅黑"/>
          <w:szCs w:val="21"/>
        </w:rPr>
        <w:tab/>
      </w:r>
      <w:r>
        <w:rPr>
          <w:rFonts w:ascii="微软雅黑" w:hAnsi="微软雅黑" w:hint="eastAsia"/>
          <w:szCs w:val="21"/>
        </w:rPr>
        <w:t>teacher.txt、administrator.txt）。</w:t>
      </w:r>
    </w:p>
    <w:p w14:paraId="366F398F" w14:textId="77777777" w:rsidR="00A3445E" w:rsidRDefault="00000000">
      <w:pPr>
        <w:pStyle w:val="afa"/>
        <w:numPr>
          <w:ilvl w:val="0"/>
          <w:numId w:val="76"/>
        </w:numPr>
        <w:ind w:firstLineChars="0"/>
        <w:rPr>
          <w:rFonts w:ascii="微软雅黑" w:hAnsi="微软雅黑"/>
          <w:szCs w:val="21"/>
        </w:rPr>
      </w:pPr>
      <w:r>
        <w:rPr>
          <w:rFonts w:ascii="微软雅黑" w:hAnsi="微软雅黑" w:hint="eastAsia"/>
          <w:szCs w:val="21"/>
        </w:rPr>
        <w:t>使用 BufferedReader 读取文件并删除与指定ID匹配的记录，然后更新文件。</w:t>
      </w:r>
    </w:p>
    <w:p w14:paraId="63FFE93B" w14:textId="77777777" w:rsidR="00A3445E" w:rsidRDefault="00A3445E"/>
    <w:p w14:paraId="6BA364CE" w14:textId="77777777" w:rsidR="00A3445E" w:rsidRDefault="00000000">
      <w:pPr>
        <w:pStyle w:val="1"/>
        <w:snapToGrid w:val="0"/>
        <w:spacing w:before="0" w:after="0" w:line="288" w:lineRule="auto"/>
      </w:pPr>
      <w:r>
        <w:rPr>
          <w:rFonts w:hint="eastAsia"/>
        </w:rPr>
        <w:t>界面详细设计</w:t>
      </w:r>
      <w:bookmarkEnd w:id="426"/>
      <w:bookmarkEnd w:id="427"/>
      <w:bookmarkEnd w:id="428"/>
      <w:bookmarkEnd w:id="429"/>
      <w:bookmarkEnd w:id="430"/>
      <w:bookmarkEnd w:id="431"/>
      <w:bookmarkEnd w:id="432"/>
      <w:bookmarkEnd w:id="433"/>
      <w:bookmarkEnd w:id="43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2130"/>
        <w:gridCol w:w="1290"/>
        <w:gridCol w:w="3060"/>
      </w:tblGrid>
      <w:tr w:rsidR="00A3445E" w14:paraId="2C4759B3" w14:textId="77777777">
        <w:trPr>
          <w:jc w:val="center"/>
        </w:trPr>
        <w:tc>
          <w:tcPr>
            <w:tcW w:w="1548" w:type="dxa"/>
            <w:vAlign w:val="center"/>
          </w:tcPr>
          <w:p w14:paraId="765F3402" w14:textId="77777777" w:rsidR="00A3445E" w:rsidRDefault="00000000">
            <w:pPr>
              <w:ind w:firstLineChars="0" w:firstLine="0"/>
              <w:jc w:val="center"/>
              <w:rPr>
                <w:rFonts w:ascii="微软雅黑" w:hAnsi="微软雅黑"/>
                <w:szCs w:val="21"/>
              </w:rPr>
            </w:pPr>
            <w:r>
              <w:rPr>
                <w:rFonts w:ascii="微软雅黑" w:hAnsi="微软雅黑" w:hint="eastAsia"/>
              </w:rPr>
              <w:t>界面编号</w:t>
            </w:r>
          </w:p>
        </w:tc>
        <w:tc>
          <w:tcPr>
            <w:tcW w:w="2130" w:type="dxa"/>
            <w:vAlign w:val="center"/>
          </w:tcPr>
          <w:p w14:paraId="3D5B36A0" w14:textId="77777777" w:rsidR="00A3445E" w:rsidRDefault="00000000">
            <w:pPr>
              <w:tabs>
                <w:tab w:val="left" w:pos="862"/>
                <w:tab w:val="center" w:pos="1167"/>
              </w:tabs>
              <w:jc w:val="center"/>
              <w:rPr>
                <w:rFonts w:ascii="微软雅黑" w:hAnsi="微软雅黑"/>
                <w:szCs w:val="21"/>
              </w:rPr>
            </w:pPr>
            <w:r>
              <w:rPr>
                <w:rFonts w:ascii="微软雅黑" w:hAnsi="微软雅黑" w:hint="eastAsia"/>
              </w:rPr>
              <w:t>4.1</w:t>
            </w:r>
          </w:p>
        </w:tc>
        <w:tc>
          <w:tcPr>
            <w:tcW w:w="1290" w:type="dxa"/>
            <w:vAlign w:val="center"/>
          </w:tcPr>
          <w:p w14:paraId="6F4B6260" w14:textId="77777777" w:rsidR="00A3445E" w:rsidRDefault="00000000">
            <w:pPr>
              <w:ind w:firstLineChars="0" w:firstLine="0"/>
              <w:jc w:val="center"/>
              <w:rPr>
                <w:rFonts w:ascii="微软雅黑" w:hAnsi="微软雅黑"/>
                <w:szCs w:val="21"/>
              </w:rPr>
            </w:pPr>
            <w:r>
              <w:rPr>
                <w:rFonts w:ascii="微软雅黑" w:hAnsi="微软雅黑" w:hint="eastAsia"/>
              </w:rPr>
              <w:t>部件名称</w:t>
            </w:r>
          </w:p>
        </w:tc>
        <w:tc>
          <w:tcPr>
            <w:tcW w:w="3060" w:type="dxa"/>
            <w:vAlign w:val="center"/>
          </w:tcPr>
          <w:p w14:paraId="3A09FD4E" w14:textId="77777777" w:rsidR="00A3445E" w:rsidRDefault="00000000">
            <w:pPr>
              <w:jc w:val="center"/>
              <w:rPr>
                <w:rFonts w:ascii="微软雅黑" w:hAnsi="微软雅黑"/>
                <w:szCs w:val="21"/>
              </w:rPr>
            </w:pPr>
            <w:r>
              <w:rPr>
                <w:rFonts w:ascii="微软雅黑" w:hAnsi="微软雅黑" w:hint="eastAsia"/>
              </w:rPr>
              <w:t>MainFrame</w:t>
            </w:r>
          </w:p>
        </w:tc>
      </w:tr>
      <w:tr w:rsidR="00A3445E" w14:paraId="61DBC579" w14:textId="77777777">
        <w:trPr>
          <w:jc w:val="center"/>
        </w:trPr>
        <w:tc>
          <w:tcPr>
            <w:tcW w:w="1548" w:type="dxa"/>
            <w:vAlign w:val="center"/>
          </w:tcPr>
          <w:p w14:paraId="484902FD" w14:textId="77777777" w:rsidR="00A3445E" w:rsidRDefault="00000000">
            <w:pPr>
              <w:ind w:firstLineChars="0" w:firstLine="0"/>
              <w:jc w:val="center"/>
              <w:rPr>
                <w:rFonts w:ascii="微软雅黑" w:hAnsi="微软雅黑"/>
                <w:szCs w:val="21"/>
              </w:rPr>
            </w:pPr>
            <w:r>
              <w:rPr>
                <w:rFonts w:ascii="微软雅黑" w:hAnsi="微软雅黑" w:hint="eastAsia"/>
              </w:rPr>
              <w:t>界面性质</w:t>
            </w:r>
          </w:p>
        </w:tc>
        <w:tc>
          <w:tcPr>
            <w:tcW w:w="2130" w:type="dxa"/>
            <w:vAlign w:val="center"/>
          </w:tcPr>
          <w:p w14:paraId="34049162" w14:textId="77777777" w:rsidR="00A3445E" w:rsidRDefault="00000000">
            <w:pPr>
              <w:ind w:firstLineChars="0" w:firstLine="0"/>
              <w:jc w:val="center"/>
              <w:rPr>
                <w:rFonts w:ascii="微软雅黑" w:hAnsi="微软雅黑"/>
                <w:szCs w:val="21"/>
              </w:rPr>
            </w:pPr>
            <w:r>
              <w:rPr>
                <w:rFonts w:ascii="微软雅黑" w:hAnsi="微软雅黑" w:hint="eastAsia"/>
              </w:rPr>
              <w:t>登录界面</w:t>
            </w:r>
          </w:p>
        </w:tc>
        <w:tc>
          <w:tcPr>
            <w:tcW w:w="1290" w:type="dxa"/>
            <w:vAlign w:val="center"/>
          </w:tcPr>
          <w:p w14:paraId="2E4A1E8A" w14:textId="77777777" w:rsidR="00A3445E" w:rsidRDefault="00000000">
            <w:pPr>
              <w:ind w:firstLineChars="0" w:firstLine="0"/>
              <w:jc w:val="center"/>
              <w:rPr>
                <w:rFonts w:ascii="微软雅黑" w:hAnsi="微软雅黑"/>
                <w:szCs w:val="21"/>
              </w:rPr>
            </w:pPr>
            <w:r>
              <w:rPr>
                <w:rFonts w:ascii="微软雅黑" w:hAnsi="微软雅黑" w:hint="eastAsia"/>
              </w:rPr>
              <w:t>界面介质</w:t>
            </w:r>
          </w:p>
        </w:tc>
        <w:tc>
          <w:tcPr>
            <w:tcW w:w="3060" w:type="dxa"/>
            <w:vAlign w:val="center"/>
          </w:tcPr>
          <w:p w14:paraId="6C8267FA" w14:textId="77777777" w:rsidR="00A3445E" w:rsidRDefault="00000000">
            <w:pPr>
              <w:jc w:val="center"/>
              <w:rPr>
                <w:rFonts w:ascii="微软雅黑" w:hAnsi="微软雅黑"/>
                <w:szCs w:val="21"/>
              </w:rPr>
            </w:pPr>
            <w:r>
              <w:rPr>
                <w:rFonts w:ascii="微软雅黑" w:hAnsi="微软雅黑" w:hint="eastAsia"/>
              </w:rPr>
              <w:t>客户端显示</w:t>
            </w:r>
          </w:p>
        </w:tc>
      </w:tr>
      <w:tr w:rsidR="00A3445E" w14:paraId="230B98FC" w14:textId="77777777">
        <w:trPr>
          <w:jc w:val="center"/>
        </w:trPr>
        <w:tc>
          <w:tcPr>
            <w:tcW w:w="8028" w:type="dxa"/>
            <w:gridSpan w:val="4"/>
            <w:vAlign w:val="center"/>
          </w:tcPr>
          <w:p w14:paraId="4733A346" w14:textId="77777777" w:rsidR="00A3445E" w:rsidRDefault="00000000">
            <w:pPr>
              <w:ind w:firstLineChars="0" w:firstLine="0"/>
              <w:jc w:val="center"/>
              <w:rPr>
                <w:rFonts w:ascii="微软雅黑" w:hAnsi="微软雅黑"/>
                <w:szCs w:val="21"/>
              </w:rPr>
            </w:pPr>
            <w:r>
              <w:rPr>
                <w:rFonts w:ascii="微软雅黑" w:hAnsi="微软雅黑" w:hint="eastAsia"/>
              </w:rPr>
              <w:t>表示形式：登录框、用户角色选择框、登录按钮</w:t>
            </w:r>
          </w:p>
        </w:tc>
      </w:tr>
      <w:tr w:rsidR="00A3445E" w14:paraId="79C05869" w14:textId="77777777">
        <w:trPr>
          <w:jc w:val="center"/>
        </w:trPr>
        <w:tc>
          <w:tcPr>
            <w:tcW w:w="8028" w:type="dxa"/>
            <w:gridSpan w:val="4"/>
            <w:vAlign w:val="center"/>
          </w:tcPr>
          <w:p w14:paraId="0EF8CC3F" w14:textId="77777777" w:rsidR="00A3445E" w:rsidRDefault="00000000">
            <w:pPr>
              <w:ind w:firstLineChars="0" w:firstLine="0"/>
              <w:jc w:val="center"/>
              <w:rPr>
                <w:rFonts w:ascii="微软雅黑" w:hAnsi="微软雅黑"/>
                <w:szCs w:val="21"/>
              </w:rPr>
            </w:pPr>
            <w:r>
              <w:rPr>
                <w:rFonts w:ascii="微软雅黑" w:hAnsi="微软雅黑" w:hint="eastAsia"/>
              </w:rPr>
              <w:t>界面参数</w:t>
            </w:r>
          </w:p>
        </w:tc>
      </w:tr>
      <w:tr w:rsidR="00A3445E" w14:paraId="1042BD1D" w14:textId="77777777">
        <w:trPr>
          <w:jc w:val="center"/>
        </w:trPr>
        <w:tc>
          <w:tcPr>
            <w:tcW w:w="1548" w:type="dxa"/>
            <w:vAlign w:val="center"/>
          </w:tcPr>
          <w:p w14:paraId="630CB7F1" w14:textId="77777777" w:rsidR="00A3445E" w:rsidRDefault="00000000">
            <w:pPr>
              <w:ind w:firstLineChars="0" w:firstLine="0"/>
              <w:jc w:val="center"/>
              <w:rPr>
                <w:rFonts w:ascii="微软雅黑" w:hAnsi="微软雅黑"/>
                <w:szCs w:val="21"/>
              </w:rPr>
            </w:pPr>
            <w:r>
              <w:rPr>
                <w:rFonts w:ascii="微软雅黑" w:hAnsi="微软雅黑" w:hint="eastAsia"/>
              </w:rPr>
              <w:t xml:space="preserve">   参数名</w:t>
            </w:r>
          </w:p>
        </w:tc>
        <w:tc>
          <w:tcPr>
            <w:tcW w:w="3420" w:type="dxa"/>
            <w:gridSpan w:val="2"/>
            <w:vAlign w:val="center"/>
          </w:tcPr>
          <w:p w14:paraId="79F985DE" w14:textId="77777777" w:rsidR="00A3445E" w:rsidRDefault="00000000">
            <w:pPr>
              <w:ind w:firstLineChars="0" w:firstLine="0"/>
              <w:jc w:val="center"/>
              <w:rPr>
                <w:rFonts w:ascii="微软雅黑" w:hAnsi="微软雅黑"/>
                <w:szCs w:val="21"/>
              </w:rPr>
            </w:pPr>
            <w:r>
              <w:rPr>
                <w:rFonts w:ascii="微软雅黑" w:hAnsi="微软雅黑" w:hint="eastAsia"/>
              </w:rPr>
              <w:t>内容</w:t>
            </w:r>
          </w:p>
        </w:tc>
        <w:tc>
          <w:tcPr>
            <w:tcW w:w="3060" w:type="dxa"/>
            <w:vAlign w:val="center"/>
          </w:tcPr>
          <w:p w14:paraId="7491965F" w14:textId="77777777" w:rsidR="00A3445E" w:rsidRDefault="00000000">
            <w:pPr>
              <w:ind w:firstLineChars="0" w:firstLine="0"/>
              <w:jc w:val="center"/>
              <w:rPr>
                <w:rFonts w:ascii="微软雅黑" w:hAnsi="微软雅黑"/>
                <w:szCs w:val="21"/>
              </w:rPr>
            </w:pPr>
            <w:r>
              <w:rPr>
                <w:rFonts w:ascii="微软雅黑" w:hAnsi="微软雅黑" w:hint="eastAsia"/>
              </w:rPr>
              <w:t>说明</w:t>
            </w:r>
          </w:p>
        </w:tc>
      </w:tr>
      <w:tr w:rsidR="00A3445E" w14:paraId="71BB5AD9" w14:textId="77777777">
        <w:trPr>
          <w:jc w:val="center"/>
        </w:trPr>
        <w:tc>
          <w:tcPr>
            <w:tcW w:w="1548" w:type="dxa"/>
            <w:vAlign w:val="center"/>
          </w:tcPr>
          <w:p w14:paraId="6B5DCC16" w14:textId="77777777" w:rsidR="00A3445E" w:rsidRDefault="00000000">
            <w:pPr>
              <w:ind w:firstLineChars="0" w:firstLine="0"/>
              <w:jc w:val="center"/>
              <w:rPr>
                <w:rFonts w:ascii="微软雅黑" w:hAnsi="微软雅黑"/>
                <w:szCs w:val="21"/>
              </w:rPr>
            </w:pPr>
            <w:r>
              <w:rPr>
                <w:rFonts w:ascii="微软雅黑" w:hAnsi="微软雅黑" w:hint="eastAsia"/>
              </w:rPr>
              <w:t>用户名</w:t>
            </w:r>
          </w:p>
        </w:tc>
        <w:tc>
          <w:tcPr>
            <w:tcW w:w="3420" w:type="dxa"/>
            <w:gridSpan w:val="2"/>
            <w:vAlign w:val="center"/>
          </w:tcPr>
          <w:p w14:paraId="086B5DEF" w14:textId="77777777" w:rsidR="00A3445E" w:rsidRDefault="00000000">
            <w:pPr>
              <w:jc w:val="center"/>
              <w:rPr>
                <w:rFonts w:ascii="微软雅黑" w:hAnsi="微软雅黑"/>
                <w:szCs w:val="21"/>
              </w:rPr>
            </w:pPr>
            <w:r>
              <w:rPr>
                <w:rFonts w:ascii="微软雅黑" w:hAnsi="微软雅黑" w:hint="eastAsia"/>
              </w:rPr>
              <w:t>用户输入的用户名</w:t>
            </w:r>
          </w:p>
        </w:tc>
        <w:tc>
          <w:tcPr>
            <w:tcW w:w="3060" w:type="dxa"/>
            <w:vAlign w:val="center"/>
          </w:tcPr>
          <w:p w14:paraId="19FF49B5" w14:textId="77777777" w:rsidR="00A3445E" w:rsidRDefault="00000000">
            <w:pPr>
              <w:jc w:val="center"/>
              <w:rPr>
                <w:rFonts w:ascii="微软雅黑" w:hAnsi="微软雅黑"/>
                <w:szCs w:val="21"/>
              </w:rPr>
            </w:pPr>
            <w:r>
              <w:rPr>
                <w:rFonts w:ascii="微软雅黑" w:hAnsi="微软雅黑" w:hint="eastAsia"/>
              </w:rPr>
              <w:t>用于登录系统的用户名</w:t>
            </w:r>
          </w:p>
        </w:tc>
      </w:tr>
      <w:tr w:rsidR="00A3445E" w14:paraId="5DEAEFAC" w14:textId="77777777">
        <w:trPr>
          <w:jc w:val="center"/>
        </w:trPr>
        <w:tc>
          <w:tcPr>
            <w:tcW w:w="1548" w:type="dxa"/>
            <w:vAlign w:val="center"/>
          </w:tcPr>
          <w:p w14:paraId="3B993C94" w14:textId="77777777" w:rsidR="00A3445E" w:rsidRDefault="00000000">
            <w:pPr>
              <w:ind w:firstLineChars="0" w:firstLine="0"/>
              <w:jc w:val="center"/>
              <w:rPr>
                <w:rFonts w:ascii="微软雅黑" w:hAnsi="微软雅黑"/>
                <w:szCs w:val="21"/>
              </w:rPr>
            </w:pPr>
            <w:r>
              <w:rPr>
                <w:rFonts w:ascii="微软雅黑" w:hAnsi="微软雅黑" w:hint="eastAsia"/>
              </w:rPr>
              <w:t>密码</w:t>
            </w:r>
          </w:p>
        </w:tc>
        <w:tc>
          <w:tcPr>
            <w:tcW w:w="3420" w:type="dxa"/>
            <w:gridSpan w:val="2"/>
            <w:vAlign w:val="center"/>
          </w:tcPr>
          <w:p w14:paraId="00B5DC73" w14:textId="77777777" w:rsidR="00A3445E" w:rsidRDefault="00000000">
            <w:pPr>
              <w:jc w:val="center"/>
              <w:rPr>
                <w:rFonts w:ascii="微软雅黑" w:hAnsi="微软雅黑"/>
                <w:szCs w:val="21"/>
              </w:rPr>
            </w:pPr>
            <w:r>
              <w:rPr>
                <w:rFonts w:ascii="微软雅黑" w:hAnsi="微软雅黑" w:hint="eastAsia"/>
              </w:rPr>
              <w:t>用户输入的密码</w:t>
            </w:r>
          </w:p>
        </w:tc>
        <w:tc>
          <w:tcPr>
            <w:tcW w:w="3060" w:type="dxa"/>
            <w:vAlign w:val="center"/>
          </w:tcPr>
          <w:p w14:paraId="5BD6E3B8" w14:textId="77777777" w:rsidR="00A3445E" w:rsidRDefault="00000000">
            <w:pPr>
              <w:jc w:val="center"/>
              <w:rPr>
                <w:rFonts w:ascii="微软雅黑" w:hAnsi="微软雅黑"/>
                <w:szCs w:val="21"/>
              </w:rPr>
            </w:pPr>
            <w:r>
              <w:rPr>
                <w:rFonts w:ascii="微软雅黑" w:hAnsi="微软雅黑" w:hint="eastAsia"/>
              </w:rPr>
              <w:t>用于登录的密码</w:t>
            </w:r>
          </w:p>
        </w:tc>
      </w:tr>
      <w:tr w:rsidR="00A3445E" w14:paraId="213623A2" w14:textId="77777777">
        <w:trPr>
          <w:jc w:val="center"/>
        </w:trPr>
        <w:tc>
          <w:tcPr>
            <w:tcW w:w="1548" w:type="dxa"/>
            <w:vAlign w:val="center"/>
          </w:tcPr>
          <w:p w14:paraId="18F97905" w14:textId="77777777" w:rsidR="00A3445E" w:rsidRDefault="00000000">
            <w:pPr>
              <w:ind w:firstLineChars="0" w:firstLine="0"/>
              <w:jc w:val="center"/>
              <w:rPr>
                <w:rFonts w:ascii="微软雅黑" w:hAnsi="微软雅黑"/>
                <w:szCs w:val="21"/>
              </w:rPr>
            </w:pPr>
            <w:r>
              <w:rPr>
                <w:rFonts w:ascii="微软雅黑" w:hAnsi="微软雅黑" w:hint="eastAsia"/>
              </w:rPr>
              <w:t>用户角色</w:t>
            </w:r>
          </w:p>
        </w:tc>
        <w:tc>
          <w:tcPr>
            <w:tcW w:w="3420" w:type="dxa"/>
            <w:gridSpan w:val="2"/>
            <w:vAlign w:val="center"/>
          </w:tcPr>
          <w:p w14:paraId="35A47EFF" w14:textId="77777777" w:rsidR="00A3445E" w:rsidRDefault="00000000">
            <w:pPr>
              <w:jc w:val="center"/>
              <w:rPr>
                <w:rFonts w:ascii="微软雅黑" w:hAnsi="微软雅黑"/>
                <w:szCs w:val="21"/>
              </w:rPr>
            </w:pPr>
            <w:r>
              <w:rPr>
                <w:rFonts w:ascii="微软雅黑" w:hAnsi="微软雅黑" w:hint="eastAsia"/>
              </w:rPr>
              <w:t>学生、教师或管理员角色选择框</w:t>
            </w:r>
          </w:p>
        </w:tc>
        <w:tc>
          <w:tcPr>
            <w:tcW w:w="3060" w:type="dxa"/>
            <w:vAlign w:val="center"/>
          </w:tcPr>
          <w:p w14:paraId="02A8CFBC" w14:textId="77777777" w:rsidR="00A3445E" w:rsidRDefault="00000000">
            <w:pPr>
              <w:jc w:val="center"/>
              <w:rPr>
                <w:rFonts w:ascii="微软雅黑" w:hAnsi="微软雅黑"/>
                <w:szCs w:val="21"/>
              </w:rPr>
            </w:pPr>
            <w:r>
              <w:rPr>
                <w:rFonts w:ascii="微软雅黑" w:hAnsi="微软雅黑" w:hint="eastAsia"/>
              </w:rPr>
              <w:t>用户选择登录后的角色</w:t>
            </w:r>
          </w:p>
        </w:tc>
      </w:tr>
    </w:tbl>
    <w:p w14:paraId="3501CA82" w14:textId="77777777" w:rsidR="00A3445E" w:rsidRDefault="00A3445E">
      <w:pPr>
        <w:jc w:val="center"/>
        <w:rPr>
          <w:rFonts w:ascii="微软雅黑" w:hAnsi="微软雅黑"/>
          <w:szCs w:val="21"/>
        </w:rPr>
      </w:pPr>
    </w:p>
    <w:p w14:paraId="20C2A0BD" w14:textId="77777777" w:rsidR="00A3445E" w:rsidRDefault="00A3445E">
      <w:pPr>
        <w:jc w:val="center"/>
        <w:rPr>
          <w:rFonts w:ascii="微软雅黑" w:hAnsi="微软雅黑"/>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2130"/>
        <w:gridCol w:w="1290"/>
        <w:gridCol w:w="3060"/>
      </w:tblGrid>
      <w:tr w:rsidR="00A3445E" w14:paraId="279409B3" w14:textId="77777777">
        <w:trPr>
          <w:jc w:val="center"/>
        </w:trPr>
        <w:tc>
          <w:tcPr>
            <w:tcW w:w="1548" w:type="dxa"/>
          </w:tcPr>
          <w:p w14:paraId="659D3F62" w14:textId="77777777" w:rsidR="00A3445E" w:rsidRDefault="00000000">
            <w:pPr>
              <w:ind w:firstLineChars="0" w:firstLine="0"/>
              <w:jc w:val="center"/>
              <w:rPr>
                <w:rFonts w:ascii="微软雅黑" w:hAnsi="微软雅黑"/>
                <w:szCs w:val="21"/>
              </w:rPr>
            </w:pPr>
            <w:r>
              <w:rPr>
                <w:rFonts w:ascii="微软雅黑" w:hAnsi="微软雅黑" w:hint="eastAsia"/>
                <w:szCs w:val="21"/>
              </w:rPr>
              <w:t>界面编号</w:t>
            </w:r>
          </w:p>
        </w:tc>
        <w:tc>
          <w:tcPr>
            <w:tcW w:w="2130" w:type="dxa"/>
          </w:tcPr>
          <w:p w14:paraId="5C9592CD" w14:textId="77777777" w:rsidR="00A3445E" w:rsidRDefault="00000000">
            <w:pPr>
              <w:jc w:val="center"/>
              <w:rPr>
                <w:rFonts w:ascii="微软雅黑" w:hAnsi="微软雅黑"/>
                <w:szCs w:val="21"/>
              </w:rPr>
            </w:pPr>
            <w:r>
              <w:rPr>
                <w:rFonts w:ascii="微软雅黑" w:hAnsi="微软雅黑" w:cs="宋体" w:hint="eastAsia"/>
                <w:szCs w:val="21"/>
              </w:rPr>
              <w:t>4.2</w:t>
            </w:r>
          </w:p>
        </w:tc>
        <w:tc>
          <w:tcPr>
            <w:tcW w:w="1290" w:type="dxa"/>
          </w:tcPr>
          <w:p w14:paraId="712DBA81" w14:textId="77777777" w:rsidR="00A3445E" w:rsidRDefault="00000000">
            <w:pPr>
              <w:ind w:firstLineChars="0" w:firstLine="0"/>
              <w:jc w:val="center"/>
              <w:rPr>
                <w:rFonts w:ascii="微软雅黑" w:hAnsi="微软雅黑"/>
                <w:szCs w:val="21"/>
              </w:rPr>
            </w:pPr>
            <w:r>
              <w:rPr>
                <w:rFonts w:ascii="微软雅黑" w:hAnsi="微软雅黑" w:hint="eastAsia"/>
                <w:szCs w:val="21"/>
              </w:rPr>
              <w:t>部件名称</w:t>
            </w:r>
          </w:p>
        </w:tc>
        <w:tc>
          <w:tcPr>
            <w:tcW w:w="3060" w:type="dxa"/>
          </w:tcPr>
          <w:p w14:paraId="0258E69F" w14:textId="77777777" w:rsidR="00A3445E" w:rsidRDefault="00000000">
            <w:pPr>
              <w:jc w:val="center"/>
              <w:rPr>
                <w:rFonts w:ascii="微软雅黑" w:hAnsi="微软雅黑"/>
                <w:szCs w:val="21"/>
              </w:rPr>
            </w:pPr>
            <w:r>
              <w:rPr>
                <w:rFonts w:ascii="微软雅黑" w:hAnsi="微软雅黑" w:cs="宋体"/>
                <w:szCs w:val="21"/>
              </w:rPr>
              <w:t>StudentPanel</w:t>
            </w:r>
          </w:p>
        </w:tc>
      </w:tr>
      <w:tr w:rsidR="00A3445E" w14:paraId="71120CC9" w14:textId="77777777">
        <w:trPr>
          <w:jc w:val="center"/>
        </w:trPr>
        <w:tc>
          <w:tcPr>
            <w:tcW w:w="1548" w:type="dxa"/>
          </w:tcPr>
          <w:p w14:paraId="7544EABF" w14:textId="77777777" w:rsidR="00A3445E" w:rsidRDefault="00000000">
            <w:pPr>
              <w:ind w:firstLineChars="0" w:firstLine="0"/>
              <w:jc w:val="center"/>
              <w:rPr>
                <w:rFonts w:ascii="微软雅黑" w:hAnsi="微软雅黑"/>
                <w:szCs w:val="21"/>
              </w:rPr>
            </w:pPr>
            <w:r>
              <w:rPr>
                <w:rFonts w:ascii="微软雅黑" w:hAnsi="微软雅黑" w:hint="eastAsia"/>
                <w:szCs w:val="21"/>
              </w:rPr>
              <w:t>界面性质</w:t>
            </w:r>
          </w:p>
        </w:tc>
        <w:tc>
          <w:tcPr>
            <w:tcW w:w="2130" w:type="dxa"/>
          </w:tcPr>
          <w:p w14:paraId="6FEEA69B" w14:textId="77777777" w:rsidR="00A3445E" w:rsidRDefault="00000000">
            <w:pPr>
              <w:jc w:val="center"/>
              <w:rPr>
                <w:rFonts w:ascii="微软雅黑" w:hAnsi="微软雅黑"/>
                <w:szCs w:val="21"/>
              </w:rPr>
            </w:pPr>
            <w:r>
              <w:rPr>
                <w:rFonts w:ascii="微软雅黑" w:hAnsi="微软雅黑" w:cs="宋体"/>
                <w:szCs w:val="21"/>
              </w:rPr>
              <w:t>学生操作界面</w:t>
            </w:r>
          </w:p>
        </w:tc>
        <w:tc>
          <w:tcPr>
            <w:tcW w:w="1290" w:type="dxa"/>
          </w:tcPr>
          <w:p w14:paraId="317A8703" w14:textId="77777777" w:rsidR="00A3445E" w:rsidRDefault="00000000">
            <w:pPr>
              <w:ind w:firstLineChars="0" w:firstLine="0"/>
              <w:jc w:val="center"/>
              <w:rPr>
                <w:rFonts w:ascii="微软雅黑" w:hAnsi="微软雅黑"/>
                <w:szCs w:val="21"/>
              </w:rPr>
            </w:pPr>
            <w:r>
              <w:rPr>
                <w:rFonts w:ascii="微软雅黑" w:hAnsi="微软雅黑" w:hint="eastAsia"/>
                <w:szCs w:val="21"/>
              </w:rPr>
              <w:t>界面介质</w:t>
            </w:r>
          </w:p>
        </w:tc>
        <w:tc>
          <w:tcPr>
            <w:tcW w:w="3060" w:type="dxa"/>
          </w:tcPr>
          <w:p w14:paraId="449A5DEC" w14:textId="77777777" w:rsidR="00A3445E" w:rsidRDefault="00000000">
            <w:pPr>
              <w:jc w:val="center"/>
              <w:rPr>
                <w:rFonts w:ascii="微软雅黑" w:hAnsi="微软雅黑"/>
                <w:szCs w:val="21"/>
              </w:rPr>
            </w:pPr>
            <w:r>
              <w:rPr>
                <w:rFonts w:ascii="微软雅黑" w:hAnsi="微软雅黑" w:cs="宋体"/>
                <w:szCs w:val="21"/>
              </w:rPr>
              <w:t>客户端显示</w:t>
            </w:r>
          </w:p>
        </w:tc>
      </w:tr>
      <w:tr w:rsidR="00A3445E" w14:paraId="6AE5F38B" w14:textId="77777777">
        <w:trPr>
          <w:jc w:val="center"/>
        </w:trPr>
        <w:tc>
          <w:tcPr>
            <w:tcW w:w="8028" w:type="dxa"/>
            <w:gridSpan w:val="4"/>
          </w:tcPr>
          <w:p w14:paraId="5C8163FE" w14:textId="77777777" w:rsidR="00A3445E" w:rsidRDefault="00000000">
            <w:pPr>
              <w:ind w:firstLineChars="0" w:firstLine="0"/>
              <w:jc w:val="center"/>
              <w:rPr>
                <w:rFonts w:ascii="微软雅黑" w:hAnsi="微软雅黑"/>
                <w:szCs w:val="21"/>
              </w:rPr>
            </w:pPr>
            <w:r>
              <w:rPr>
                <w:rFonts w:ascii="微软雅黑" w:hAnsi="微软雅黑" w:hint="eastAsia"/>
                <w:szCs w:val="21"/>
              </w:rPr>
              <w:t>表示形式：</w:t>
            </w:r>
            <w:r>
              <w:rPr>
                <w:rFonts w:ascii="微软雅黑" w:hAnsi="微软雅黑" w:cs="宋体"/>
                <w:szCs w:val="21"/>
              </w:rPr>
              <w:t>学生信息展示、查询成绩、修改信息等选项</w:t>
            </w:r>
          </w:p>
        </w:tc>
      </w:tr>
      <w:tr w:rsidR="00A3445E" w14:paraId="78D176BE" w14:textId="77777777">
        <w:trPr>
          <w:jc w:val="center"/>
        </w:trPr>
        <w:tc>
          <w:tcPr>
            <w:tcW w:w="8028" w:type="dxa"/>
            <w:gridSpan w:val="4"/>
          </w:tcPr>
          <w:p w14:paraId="12BD0765" w14:textId="77777777" w:rsidR="00A3445E" w:rsidRDefault="00000000">
            <w:pPr>
              <w:ind w:firstLineChars="0" w:firstLine="0"/>
              <w:jc w:val="center"/>
              <w:rPr>
                <w:rFonts w:ascii="微软雅黑" w:hAnsi="微软雅黑"/>
                <w:szCs w:val="21"/>
              </w:rPr>
            </w:pPr>
            <w:r>
              <w:rPr>
                <w:rFonts w:ascii="微软雅黑" w:hAnsi="微软雅黑" w:hint="eastAsia"/>
                <w:szCs w:val="21"/>
              </w:rPr>
              <w:t>界面参数</w:t>
            </w:r>
          </w:p>
        </w:tc>
      </w:tr>
      <w:tr w:rsidR="00A3445E" w14:paraId="15BC0DDC" w14:textId="77777777">
        <w:trPr>
          <w:jc w:val="center"/>
        </w:trPr>
        <w:tc>
          <w:tcPr>
            <w:tcW w:w="1548" w:type="dxa"/>
          </w:tcPr>
          <w:p w14:paraId="16C55B0D" w14:textId="77777777" w:rsidR="00A3445E" w:rsidRDefault="00000000">
            <w:pPr>
              <w:ind w:firstLineChars="0" w:firstLine="0"/>
              <w:jc w:val="center"/>
              <w:rPr>
                <w:rFonts w:ascii="微软雅黑" w:hAnsi="微软雅黑"/>
                <w:szCs w:val="21"/>
              </w:rPr>
            </w:pPr>
            <w:r>
              <w:rPr>
                <w:rFonts w:ascii="微软雅黑" w:hAnsi="微软雅黑" w:hint="eastAsia"/>
                <w:szCs w:val="21"/>
              </w:rPr>
              <w:t>参数名</w:t>
            </w:r>
          </w:p>
        </w:tc>
        <w:tc>
          <w:tcPr>
            <w:tcW w:w="3420" w:type="dxa"/>
            <w:gridSpan w:val="2"/>
          </w:tcPr>
          <w:p w14:paraId="2C42B74C" w14:textId="77777777" w:rsidR="00A3445E" w:rsidRDefault="00000000">
            <w:pPr>
              <w:ind w:firstLineChars="0" w:firstLine="0"/>
              <w:jc w:val="center"/>
              <w:rPr>
                <w:rFonts w:ascii="微软雅黑" w:hAnsi="微软雅黑"/>
                <w:szCs w:val="21"/>
              </w:rPr>
            </w:pPr>
            <w:r>
              <w:rPr>
                <w:rFonts w:ascii="微软雅黑" w:hAnsi="微软雅黑" w:hint="eastAsia"/>
                <w:szCs w:val="21"/>
              </w:rPr>
              <w:t>内容</w:t>
            </w:r>
          </w:p>
        </w:tc>
        <w:tc>
          <w:tcPr>
            <w:tcW w:w="3060" w:type="dxa"/>
          </w:tcPr>
          <w:p w14:paraId="167EB395" w14:textId="77777777" w:rsidR="00A3445E" w:rsidRDefault="00000000">
            <w:pPr>
              <w:ind w:firstLineChars="0" w:firstLine="0"/>
              <w:jc w:val="center"/>
              <w:rPr>
                <w:rFonts w:ascii="微软雅黑" w:hAnsi="微软雅黑"/>
                <w:szCs w:val="21"/>
              </w:rPr>
            </w:pPr>
            <w:r>
              <w:rPr>
                <w:rFonts w:ascii="微软雅黑" w:hAnsi="微软雅黑" w:hint="eastAsia"/>
                <w:szCs w:val="21"/>
              </w:rPr>
              <w:t>说明</w:t>
            </w:r>
          </w:p>
        </w:tc>
      </w:tr>
      <w:tr w:rsidR="00A3445E" w14:paraId="6F542E8C" w14:textId="77777777">
        <w:trPr>
          <w:jc w:val="center"/>
        </w:trPr>
        <w:tc>
          <w:tcPr>
            <w:tcW w:w="1548" w:type="dxa"/>
          </w:tcPr>
          <w:p w14:paraId="6A6C6345" w14:textId="77777777" w:rsidR="00A3445E" w:rsidRDefault="00000000">
            <w:pPr>
              <w:ind w:firstLineChars="0" w:firstLine="0"/>
              <w:jc w:val="center"/>
              <w:rPr>
                <w:rFonts w:ascii="微软雅黑" w:hAnsi="微软雅黑"/>
                <w:szCs w:val="21"/>
              </w:rPr>
            </w:pPr>
            <w:r>
              <w:rPr>
                <w:rFonts w:ascii="微软雅黑" w:hAnsi="微软雅黑" w:cs="宋体"/>
                <w:szCs w:val="21"/>
              </w:rPr>
              <w:t>学号</w:t>
            </w:r>
          </w:p>
        </w:tc>
        <w:tc>
          <w:tcPr>
            <w:tcW w:w="3420" w:type="dxa"/>
            <w:gridSpan w:val="2"/>
          </w:tcPr>
          <w:p w14:paraId="5B2950AA" w14:textId="77777777" w:rsidR="00A3445E" w:rsidRDefault="00000000">
            <w:pPr>
              <w:jc w:val="center"/>
              <w:rPr>
                <w:rFonts w:ascii="微软雅黑" w:hAnsi="微软雅黑"/>
                <w:szCs w:val="21"/>
              </w:rPr>
            </w:pPr>
            <w:r>
              <w:rPr>
                <w:rFonts w:ascii="微软雅黑" w:hAnsi="微软雅黑" w:cs="宋体"/>
                <w:szCs w:val="21"/>
              </w:rPr>
              <w:t>学生的唯一标识符</w:t>
            </w:r>
          </w:p>
        </w:tc>
        <w:tc>
          <w:tcPr>
            <w:tcW w:w="3060" w:type="dxa"/>
          </w:tcPr>
          <w:p w14:paraId="5B087A99" w14:textId="77777777" w:rsidR="00A3445E" w:rsidRDefault="00000000">
            <w:pPr>
              <w:jc w:val="center"/>
              <w:rPr>
                <w:rFonts w:ascii="微软雅黑" w:hAnsi="微软雅黑"/>
                <w:szCs w:val="21"/>
              </w:rPr>
            </w:pPr>
            <w:r>
              <w:rPr>
                <w:rFonts w:ascii="微软雅黑" w:hAnsi="微软雅黑" w:cs="宋体"/>
                <w:szCs w:val="21"/>
              </w:rPr>
              <w:t>用于查询学生信息和成绩</w:t>
            </w:r>
          </w:p>
        </w:tc>
      </w:tr>
      <w:tr w:rsidR="00A3445E" w14:paraId="2AE4C1EE" w14:textId="77777777">
        <w:trPr>
          <w:jc w:val="center"/>
        </w:trPr>
        <w:tc>
          <w:tcPr>
            <w:tcW w:w="1548" w:type="dxa"/>
          </w:tcPr>
          <w:p w14:paraId="0B8AB171" w14:textId="77777777" w:rsidR="00A3445E" w:rsidRDefault="00000000">
            <w:pPr>
              <w:ind w:firstLineChars="0" w:firstLine="0"/>
              <w:jc w:val="center"/>
              <w:rPr>
                <w:rFonts w:ascii="微软雅黑" w:hAnsi="微软雅黑"/>
                <w:szCs w:val="21"/>
              </w:rPr>
            </w:pPr>
            <w:r>
              <w:rPr>
                <w:rFonts w:ascii="微软雅黑" w:hAnsi="微软雅黑" w:cs="宋体"/>
                <w:szCs w:val="21"/>
              </w:rPr>
              <w:t>课程号</w:t>
            </w:r>
          </w:p>
        </w:tc>
        <w:tc>
          <w:tcPr>
            <w:tcW w:w="3420" w:type="dxa"/>
            <w:gridSpan w:val="2"/>
          </w:tcPr>
          <w:p w14:paraId="62C5E3D6" w14:textId="77777777" w:rsidR="00A3445E" w:rsidRDefault="00000000">
            <w:pPr>
              <w:jc w:val="center"/>
              <w:rPr>
                <w:rFonts w:ascii="微软雅黑" w:hAnsi="微软雅黑"/>
                <w:szCs w:val="21"/>
              </w:rPr>
            </w:pPr>
            <w:r>
              <w:rPr>
                <w:rFonts w:ascii="微软雅黑" w:hAnsi="微软雅黑" w:cs="宋体"/>
                <w:szCs w:val="21"/>
              </w:rPr>
              <w:t>输入课程号进行成绩查询</w:t>
            </w:r>
          </w:p>
        </w:tc>
        <w:tc>
          <w:tcPr>
            <w:tcW w:w="3060" w:type="dxa"/>
          </w:tcPr>
          <w:p w14:paraId="5CC273E3" w14:textId="77777777" w:rsidR="00A3445E" w:rsidRDefault="00000000">
            <w:pPr>
              <w:jc w:val="center"/>
              <w:rPr>
                <w:rFonts w:ascii="微软雅黑" w:hAnsi="微软雅黑"/>
                <w:szCs w:val="21"/>
              </w:rPr>
            </w:pPr>
            <w:r>
              <w:rPr>
                <w:rFonts w:ascii="微软雅黑" w:hAnsi="微软雅黑" w:cs="宋体"/>
                <w:szCs w:val="21"/>
              </w:rPr>
              <w:t>用于查询课程成绩</w:t>
            </w:r>
          </w:p>
        </w:tc>
      </w:tr>
      <w:tr w:rsidR="00A3445E" w14:paraId="28430456" w14:textId="77777777">
        <w:trPr>
          <w:jc w:val="center"/>
        </w:trPr>
        <w:tc>
          <w:tcPr>
            <w:tcW w:w="1548" w:type="dxa"/>
          </w:tcPr>
          <w:p w14:paraId="24F0819B" w14:textId="77777777" w:rsidR="00A3445E" w:rsidRDefault="00000000">
            <w:pPr>
              <w:ind w:firstLineChars="0" w:firstLine="0"/>
              <w:jc w:val="center"/>
              <w:rPr>
                <w:rFonts w:ascii="微软雅黑" w:hAnsi="微软雅黑"/>
                <w:szCs w:val="21"/>
              </w:rPr>
            </w:pPr>
            <w:r>
              <w:rPr>
                <w:rFonts w:ascii="微软雅黑" w:hAnsi="微软雅黑" w:cs="宋体"/>
                <w:szCs w:val="21"/>
              </w:rPr>
              <w:t>成绩</w:t>
            </w:r>
          </w:p>
        </w:tc>
        <w:tc>
          <w:tcPr>
            <w:tcW w:w="3420" w:type="dxa"/>
            <w:gridSpan w:val="2"/>
          </w:tcPr>
          <w:p w14:paraId="39A8EF5A" w14:textId="77777777" w:rsidR="00A3445E" w:rsidRDefault="00000000">
            <w:pPr>
              <w:jc w:val="center"/>
              <w:rPr>
                <w:rFonts w:ascii="微软雅黑" w:hAnsi="微软雅黑"/>
                <w:szCs w:val="21"/>
              </w:rPr>
            </w:pPr>
            <w:r>
              <w:rPr>
                <w:rFonts w:ascii="微软雅黑" w:hAnsi="微软雅黑" w:cs="宋体"/>
                <w:szCs w:val="21"/>
              </w:rPr>
              <w:t>显示学生成绩</w:t>
            </w:r>
          </w:p>
        </w:tc>
        <w:tc>
          <w:tcPr>
            <w:tcW w:w="3060" w:type="dxa"/>
          </w:tcPr>
          <w:p w14:paraId="20F31395" w14:textId="77777777" w:rsidR="00A3445E" w:rsidRDefault="00000000">
            <w:pPr>
              <w:jc w:val="center"/>
              <w:rPr>
                <w:rFonts w:ascii="微软雅黑" w:hAnsi="微软雅黑"/>
                <w:szCs w:val="21"/>
              </w:rPr>
            </w:pPr>
            <w:r>
              <w:rPr>
                <w:rFonts w:ascii="微软雅黑" w:hAnsi="微软雅黑" w:cs="宋体"/>
                <w:szCs w:val="21"/>
              </w:rPr>
              <w:t>显示所查询课程的成绩</w:t>
            </w:r>
          </w:p>
        </w:tc>
      </w:tr>
    </w:tbl>
    <w:p w14:paraId="2E0A1C7A" w14:textId="77777777" w:rsidR="00A3445E" w:rsidRDefault="00A3445E"/>
    <w:p w14:paraId="54F347DD" w14:textId="77777777" w:rsidR="00A3445E" w:rsidRDefault="00A3445E">
      <w:pPr>
        <w:pStyle w:val="22"/>
        <w:snapToGrid w:val="0"/>
        <w:spacing w:after="0" w:line="288" w:lineRule="auto"/>
      </w:pPr>
    </w:p>
    <w:p w14:paraId="1418D76F" w14:textId="77777777" w:rsidR="00A3445E" w:rsidRDefault="00A3445E">
      <w:pPr>
        <w:pStyle w:val="22"/>
        <w:snapToGrid w:val="0"/>
        <w:spacing w:after="0" w:line="288" w:lineRule="auto"/>
      </w:pPr>
    </w:p>
    <w:p w14:paraId="180D7141" w14:textId="77777777" w:rsidR="00A3445E" w:rsidRDefault="00A3445E">
      <w:pPr>
        <w:pStyle w:val="22"/>
        <w:snapToGrid w:val="0"/>
        <w:spacing w:after="0" w:line="288" w:lineRule="auto"/>
      </w:pPr>
    </w:p>
    <w:p w14:paraId="56BE795E" w14:textId="77777777" w:rsidR="00A3445E" w:rsidRDefault="00A3445E">
      <w:pPr>
        <w:pStyle w:val="22"/>
        <w:snapToGrid w:val="0"/>
        <w:spacing w:after="0" w:line="288" w:lineRule="auto"/>
      </w:pPr>
    </w:p>
    <w:p w14:paraId="6442F22C" w14:textId="77777777" w:rsidR="00A3445E" w:rsidRDefault="00A3445E">
      <w:pPr>
        <w:pStyle w:val="22"/>
        <w:snapToGrid w:val="0"/>
        <w:spacing w:after="0" w:line="288" w:lineRule="auto"/>
      </w:pPr>
    </w:p>
    <w:p w14:paraId="775178D1" w14:textId="77777777" w:rsidR="00A3445E" w:rsidRDefault="00A3445E">
      <w:pPr>
        <w:pStyle w:val="22"/>
        <w:snapToGrid w:val="0"/>
        <w:spacing w:after="0" w:line="288" w:lineRule="auto"/>
      </w:pPr>
    </w:p>
    <w:p w14:paraId="0B94ED47" w14:textId="77777777" w:rsidR="00A3445E" w:rsidRDefault="00A3445E">
      <w:pPr>
        <w:pStyle w:val="22"/>
        <w:snapToGrid w:val="0"/>
        <w:spacing w:after="0" w:line="288" w:lineRule="auto"/>
      </w:pPr>
    </w:p>
    <w:p w14:paraId="6B5F804D" w14:textId="77777777" w:rsidR="00A3445E" w:rsidRDefault="00A3445E">
      <w:pPr>
        <w:pStyle w:val="22"/>
        <w:snapToGrid w:val="0"/>
        <w:spacing w:after="0" w:line="288" w:lineRule="auto"/>
      </w:pPr>
    </w:p>
    <w:p w14:paraId="49C9FD10" w14:textId="77777777" w:rsidR="00A3445E" w:rsidRDefault="00A3445E">
      <w:pPr>
        <w:pStyle w:val="22"/>
        <w:snapToGrid w:val="0"/>
        <w:spacing w:after="0" w:line="288" w:lineRule="auto"/>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2130"/>
        <w:gridCol w:w="1290"/>
        <w:gridCol w:w="3249"/>
      </w:tblGrid>
      <w:tr w:rsidR="00A3445E" w14:paraId="668EB009" w14:textId="77777777">
        <w:trPr>
          <w:jc w:val="center"/>
        </w:trPr>
        <w:tc>
          <w:tcPr>
            <w:tcW w:w="1548" w:type="dxa"/>
          </w:tcPr>
          <w:p w14:paraId="64FE28A6" w14:textId="77777777" w:rsidR="00A3445E" w:rsidRDefault="00000000">
            <w:pPr>
              <w:ind w:firstLineChars="0" w:firstLine="0"/>
              <w:jc w:val="center"/>
              <w:rPr>
                <w:rFonts w:ascii="微软雅黑" w:hAnsi="微软雅黑"/>
                <w:szCs w:val="21"/>
              </w:rPr>
            </w:pPr>
            <w:r>
              <w:rPr>
                <w:rFonts w:ascii="微软雅黑" w:hAnsi="微软雅黑" w:hint="eastAsia"/>
                <w:szCs w:val="21"/>
              </w:rPr>
              <w:t>界面编号</w:t>
            </w:r>
          </w:p>
        </w:tc>
        <w:tc>
          <w:tcPr>
            <w:tcW w:w="2130" w:type="dxa"/>
          </w:tcPr>
          <w:p w14:paraId="056A6058" w14:textId="77777777" w:rsidR="00A3445E" w:rsidRDefault="00000000">
            <w:pPr>
              <w:jc w:val="center"/>
              <w:rPr>
                <w:rFonts w:ascii="微软雅黑" w:hAnsi="微软雅黑"/>
                <w:szCs w:val="21"/>
              </w:rPr>
            </w:pPr>
            <w:r>
              <w:rPr>
                <w:rFonts w:ascii="微软雅黑" w:hAnsi="微软雅黑" w:cs="宋体" w:hint="eastAsia"/>
                <w:szCs w:val="21"/>
              </w:rPr>
              <w:t>4.3</w:t>
            </w:r>
          </w:p>
        </w:tc>
        <w:tc>
          <w:tcPr>
            <w:tcW w:w="1290" w:type="dxa"/>
          </w:tcPr>
          <w:p w14:paraId="5CFEC2FE" w14:textId="77777777" w:rsidR="00A3445E" w:rsidRDefault="00000000">
            <w:pPr>
              <w:ind w:firstLineChars="0" w:firstLine="0"/>
              <w:jc w:val="center"/>
              <w:rPr>
                <w:rFonts w:ascii="微软雅黑" w:hAnsi="微软雅黑"/>
                <w:szCs w:val="21"/>
              </w:rPr>
            </w:pPr>
            <w:r>
              <w:rPr>
                <w:rFonts w:ascii="微软雅黑" w:hAnsi="微软雅黑" w:hint="eastAsia"/>
                <w:szCs w:val="21"/>
              </w:rPr>
              <w:t>部件名称</w:t>
            </w:r>
          </w:p>
        </w:tc>
        <w:tc>
          <w:tcPr>
            <w:tcW w:w="3249" w:type="dxa"/>
          </w:tcPr>
          <w:p w14:paraId="348B7EDD" w14:textId="77777777" w:rsidR="00A3445E" w:rsidRDefault="00000000">
            <w:pPr>
              <w:jc w:val="center"/>
              <w:rPr>
                <w:rFonts w:ascii="微软雅黑" w:hAnsi="微软雅黑"/>
                <w:szCs w:val="21"/>
              </w:rPr>
            </w:pPr>
            <w:r>
              <w:rPr>
                <w:rFonts w:ascii="微软雅黑" w:hAnsi="微软雅黑" w:cs="宋体"/>
                <w:szCs w:val="21"/>
              </w:rPr>
              <w:t>TeacherPanel</w:t>
            </w:r>
          </w:p>
        </w:tc>
      </w:tr>
      <w:tr w:rsidR="00A3445E" w14:paraId="51C85638" w14:textId="77777777">
        <w:trPr>
          <w:jc w:val="center"/>
        </w:trPr>
        <w:tc>
          <w:tcPr>
            <w:tcW w:w="1548" w:type="dxa"/>
          </w:tcPr>
          <w:p w14:paraId="0B043B9D" w14:textId="77777777" w:rsidR="00A3445E" w:rsidRDefault="00000000">
            <w:pPr>
              <w:ind w:firstLineChars="0" w:firstLine="0"/>
              <w:jc w:val="center"/>
              <w:rPr>
                <w:rFonts w:ascii="微软雅黑" w:hAnsi="微软雅黑"/>
                <w:szCs w:val="21"/>
              </w:rPr>
            </w:pPr>
            <w:r>
              <w:rPr>
                <w:rFonts w:ascii="微软雅黑" w:hAnsi="微软雅黑" w:hint="eastAsia"/>
                <w:szCs w:val="21"/>
              </w:rPr>
              <w:t>界面性质</w:t>
            </w:r>
          </w:p>
        </w:tc>
        <w:tc>
          <w:tcPr>
            <w:tcW w:w="2130" w:type="dxa"/>
          </w:tcPr>
          <w:p w14:paraId="3C6FB08E" w14:textId="77777777" w:rsidR="00A3445E" w:rsidRDefault="00000000">
            <w:pPr>
              <w:ind w:firstLineChars="0" w:firstLine="0"/>
              <w:jc w:val="center"/>
              <w:rPr>
                <w:rFonts w:ascii="微软雅黑" w:hAnsi="微软雅黑"/>
                <w:szCs w:val="21"/>
              </w:rPr>
            </w:pPr>
            <w:r>
              <w:rPr>
                <w:rFonts w:ascii="微软雅黑" w:hAnsi="微软雅黑" w:cs="宋体"/>
                <w:szCs w:val="21"/>
              </w:rPr>
              <w:t>TeacherPanel</w:t>
            </w:r>
          </w:p>
        </w:tc>
        <w:tc>
          <w:tcPr>
            <w:tcW w:w="1290" w:type="dxa"/>
          </w:tcPr>
          <w:p w14:paraId="23D50C1B" w14:textId="77777777" w:rsidR="00A3445E" w:rsidRDefault="00000000">
            <w:pPr>
              <w:ind w:firstLineChars="0" w:firstLine="0"/>
              <w:jc w:val="center"/>
              <w:rPr>
                <w:rFonts w:ascii="微软雅黑" w:hAnsi="微软雅黑"/>
                <w:szCs w:val="21"/>
              </w:rPr>
            </w:pPr>
            <w:r>
              <w:rPr>
                <w:rFonts w:ascii="微软雅黑" w:hAnsi="微软雅黑" w:hint="eastAsia"/>
                <w:szCs w:val="21"/>
              </w:rPr>
              <w:t>界面介质</w:t>
            </w:r>
          </w:p>
        </w:tc>
        <w:tc>
          <w:tcPr>
            <w:tcW w:w="3249" w:type="dxa"/>
          </w:tcPr>
          <w:p w14:paraId="3F3E3D74" w14:textId="77777777" w:rsidR="00A3445E" w:rsidRDefault="00000000">
            <w:pPr>
              <w:jc w:val="center"/>
              <w:rPr>
                <w:rFonts w:ascii="微软雅黑" w:hAnsi="微软雅黑"/>
                <w:szCs w:val="21"/>
              </w:rPr>
            </w:pPr>
            <w:r>
              <w:rPr>
                <w:rFonts w:ascii="微软雅黑" w:hAnsi="微软雅黑" w:cs="宋体"/>
                <w:szCs w:val="21"/>
              </w:rPr>
              <w:t>客户端显示</w:t>
            </w:r>
          </w:p>
        </w:tc>
      </w:tr>
      <w:tr w:rsidR="00A3445E" w14:paraId="60CEA87C" w14:textId="77777777">
        <w:trPr>
          <w:jc w:val="center"/>
        </w:trPr>
        <w:tc>
          <w:tcPr>
            <w:tcW w:w="8217" w:type="dxa"/>
            <w:gridSpan w:val="4"/>
          </w:tcPr>
          <w:p w14:paraId="0DA07C56" w14:textId="77777777" w:rsidR="00A3445E" w:rsidRDefault="00000000">
            <w:pPr>
              <w:ind w:firstLineChars="0" w:firstLine="0"/>
              <w:jc w:val="center"/>
              <w:rPr>
                <w:rFonts w:ascii="微软雅黑" w:hAnsi="微软雅黑"/>
                <w:szCs w:val="21"/>
              </w:rPr>
            </w:pPr>
            <w:r>
              <w:rPr>
                <w:rFonts w:ascii="微软雅黑" w:hAnsi="微软雅黑" w:hint="eastAsia"/>
                <w:szCs w:val="21"/>
              </w:rPr>
              <w:t>表示形式：</w:t>
            </w:r>
            <w:r>
              <w:rPr>
                <w:rFonts w:ascii="微软雅黑" w:hAnsi="微软雅黑" w:cs="宋体"/>
                <w:szCs w:val="21"/>
              </w:rPr>
              <w:t>查询课程、录入成绩、修改个人信息等选项</w:t>
            </w:r>
          </w:p>
        </w:tc>
      </w:tr>
      <w:tr w:rsidR="00A3445E" w14:paraId="10AA00ED" w14:textId="77777777">
        <w:trPr>
          <w:jc w:val="center"/>
        </w:trPr>
        <w:tc>
          <w:tcPr>
            <w:tcW w:w="8217" w:type="dxa"/>
            <w:gridSpan w:val="4"/>
          </w:tcPr>
          <w:p w14:paraId="7322948E" w14:textId="77777777" w:rsidR="00A3445E" w:rsidRDefault="00000000">
            <w:pPr>
              <w:ind w:firstLineChars="0" w:firstLine="0"/>
              <w:jc w:val="center"/>
              <w:rPr>
                <w:rFonts w:ascii="微软雅黑" w:hAnsi="微软雅黑"/>
                <w:szCs w:val="21"/>
              </w:rPr>
            </w:pPr>
            <w:r>
              <w:rPr>
                <w:rFonts w:ascii="微软雅黑" w:hAnsi="微软雅黑" w:hint="eastAsia"/>
                <w:szCs w:val="21"/>
              </w:rPr>
              <w:t>界面参数</w:t>
            </w:r>
          </w:p>
        </w:tc>
      </w:tr>
      <w:tr w:rsidR="00A3445E" w14:paraId="39A4D884" w14:textId="77777777">
        <w:trPr>
          <w:jc w:val="center"/>
        </w:trPr>
        <w:tc>
          <w:tcPr>
            <w:tcW w:w="1548" w:type="dxa"/>
          </w:tcPr>
          <w:p w14:paraId="64F248F4" w14:textId="77777777" w:rsidR="00A3445E" w:rsidRDefault="00000000">
            <w:pPr>
              <w:ind w:firstLineChars="0" w:firstLine="0"/>
              <w:jc w:val="center"/>
              <w:rPr>
                <w:rFonts w:ascii="微软雅黑" w:hAnsi="微软雅黑"/>
                <w:szCs w:val="21"/>
              </w:rPr>
            </w:pPr>
            <w:r>
              <w:rPr>
                <w:rFonts w:ascii="微软雅黑" w:hAnsi="微软雅黑" w:hint="eastAsia"/>
                <w:szCs w:val="21"/>
              </w:rPr>
              <w:t>参数名</w:t>
            </w:r>
          </w:p>
        </w:tc>
        <w:tc>
          <w:tcPr>
            <w:tcW w:w="3420" w:type="dxa"/>
            <w:gridSpan w:val="2"/>
          </w:tcPr>
          <w:p w14:paraId="3DE5B612" w14:textId="77777777" w:rsidR="00A3445E" w:rsidRDefault="00000000">
            <w:pPr>
              <w:ind w:firstLineChars="0" w:firstLine="0"/>
              <w:jc w:val="center"/>
              <w:rPr>
                <w:rFonts w:ascii="微软雅黑" w:hAnsi="微软雅黑"/>
                <w:szCs w:val="21"/>
              </w:rPr>
            </w:pPr>
            <w:r>
              <w:rPr>
                <w:rFonts w:ascii="微软雅黑" w:hAnsi="微软雅黑" w:hint="eastAsia"/>
                <w:szCs w:val="21"/>
              </w:rPr>
              <w:t>内容</w:t>
            </w:r>
          </w:p>
        </w:tc>
        <w:tc>
          <w:tcPr>
            <w:tcW w:w="3249" w:type="dxa"/>
          </w:tcPr>
          <w:p w14:paraId="3086ACED" w14:textId="77777777" w:rsidR="00A3445E" w:rsidRDefault="00000000">
            <w:pPr>
              <w:ind w:firstLineChars="0" w:firstLine="0"/>
              <w:jc w:val="center"/>
              <w:rPr>
                <w:rFonts w:ascii="微软雅黑" w:hAnsi="微软雅黑"/>
                <w:szCs w:val="21"/>
              </w:rPr>
            </w:pPr>
            <w:r>
              <w:rPr>
                <w:rFonts w:ascii="微软雅黑" w:hAnsi="微软雅黑" w:hint="eastAsia"/>
                <w:szCs w:val="21"/>
              </w:rPr>
              <w:t>说明</w:t>
            </w:r>
          </w:p>
        </w:tc>
      </w:tr>
      <w:tr w:rsidR="00A3445E" w14:paraId="3BA9CFA0" w14:textId="77777777">
        <w:trPr>
          <w:jc w:val="center"/>
        </w:trPr>
        <w:tc>
          <w:tcPr>
            <w:tcW w:w="1548" w:type="dxa"/>
          </w:tcPr>
          <w:p w14:paraId="04130052" w14:textId="77777777" w:rsidR="00A3445E" w:rsidRDefault="00000000">
            <w:pPr>
              <w:ind w:firstLineChars="0" w:firstLine="0"/>
              <w:jc w:val="center"/>
              <w:rPr>
                <w:rFonts w:ascii="微软雅黑" w:hAnsi="微软雅黑"/>
                <w:szCs w:val="21"/>
              </w:rPr>
            </w:pPr>
            <w:r>
              <w:rPr>
                <w:rFonts w:ascii="微软雅黑" w:hAnsi="微软雅黑" w:cs="宋体"/>
                <w:szCs w:val="21"/>
              </w:rPr>
              <w:t>课程编号</w:t>
            </w:r>
          </w:p>
        </w:tc>
        <w:tc>
          <w:tcPr>
            <w:tcW w:w="3420" w:type="dxa"/>
            <w:gridSpan w:val="2"/>
          </w:tcPr>
          <w:p w14:paraId="67FFFE63" w14:textId="77777777" w:rsidR="00A3445E" w:rsidRDefault="00000000">
            <w:pPr>
              <w:jc w:val="center"/>
              <w:rPr>
                <w:rFonts w:ascii="微软雅黑" w:hAnsi="微软雅黑"/>
                <w:szCs w:val="21"/>
              </w:rPr>
            </w:pPr>
            <w:r>
              <w:rPr>
                <w:rFonts w:ascii="微软雅黑" w:hAnsi="微软雅黑" w:cs="宋体"/>
                <w:szCs w:val="21"/>
              </w:rPr>
              <w:t>输入课程编号查询课程信息</w:t>
            </w:r>
          </w:p>
        </w:tc>
        <w:tc>
          <w:tcPr>
            <w:tcW w:w="3249" w:type="dxa"/>
          </w:tcPr>
          <w:p w14:paraId="62CF096F" w14:textId="77777777" w:rsidR="00A3445E" w:rsidRDefault="00000000">
            <w:pPr>
              <w:jc w:val="center"/>
              <w:rPr>
                <w:rFonts w:ascii="微软雅黑" w:hAnsi="微软雅黑"/>
                <w:szCs w:val="21"/>
              </w:rPr>
            </w:pPr>
            <w:r>
              <w:rPr>
                <w:rFonts w:ascii="微软雅黑" w:hAnsi="微软雅黑" w:cs="宋体"/>
                <w:szCs w:val="21"/>
              </w:rPr>
              <w:t>用于查看课程信息</w:t>
            </w:r>
          </w:p>
        </w:tc>
      </w:tr>
      <w:tr w:rsidR="00A3445E" w14:paraId="4C2B05F2" w14:textId="77777777">
        <w:trPr>
          <w:jc w:val="center"/>
        </w:trPr>
        <w:tc>
          <w:tcPr>
            <w:tcW w:w="1548" w:type="dxa"/>
          </w:tcPr>
          <w:p w14:paraId="7C8F00F7" w14:textId="77777777" w:rsidR="00A3445E" w:rsidRDefault="00000000">
            <w:pPr>
              <w:ind w:firstLineChars="0" w:firstLine="0"/>
              <w:jc w:val="center"/>
              <w:rPr>
                <w:rFonts w:ascii="微软雅黑" w:hAnsi="微软雅黑"/>
                <w:szCs w:val="21"/>
              </w:rPr>
            </w:pPr>
            <w:r>
              <w:rPr>
                <w:rFonts w:ascii="微软雅黑" w:hAnsi="微软雅黑" w:cs="宋体"/>
                <w:szCs w:val="21"/>
              </w:rPr>
              <w:t>学生成绩</w:t>
            </w:r>
          </w:p>
        </w:tc>
        <w:tc>
          <w:tcPr>
            <w:tcW w:w="3420" w:type="dxa"/>
            <w:gridSpan w:val="2"/>
          </w:tcPr>
          <w:p w14:paraId="15250DC0" w14:textId="77777777" w:rsidR="00A3445E" w:rsidRDefault="00000000">
            <w:pPr>
              <w:jc w:val="center"/>
              <w:rPr>
                <w:rFonts w:ascii="微软雅黑" w:hAnsi="微软雅黑"/>
                <w:szCs w:val="21"/>
              </w:rPr>
            </w:pPr>
            <w:r>
              <w:rPr>
                <w:rFonts w:ascii="微软雅黑" w:hAnsi="微软雅黑" w:cs="宋体"/>
                <w:szCs w:val="21"/>
              </w:rPr>
              <w:t>输入学生成绩</w:t>
            </w:r>
          </w:p>
        </w:tc>
        <w:tc>
          <w:tcPr>
            <w:tcW w:w="3249" w:type="dxa"/>
          </w:tcPr>
          <w:p w14:paraId="498D48B4" w14:textId="77777777" w:rsidR="00A3445E" w:rsidRDefault="00000000">
            <w:pPr>
              <w:jc w:val="center"/>
              <w:rPr>
                <w:rFonts w:ascii="微软雅黑" w:hAnsi="微软雅黑"/>
                <w:szCs w:val="21"/>
              </w:rPr>
            </w:pPr>
            <w:r>
              <w:rPr>
                <w:rFonts w:ascii="微软雅黑" w:hAnsi="微软雅黑" w:cs="宋体"/>
                <w:szCs w:val="21"/>
              </w:rPr>
              <w:t>用于录入成绩</w:t>
            </w:r>
          </w:p>
        </w:tc>
      </w:tr>
      <w:tr w:rsidR="00A3445E" w14:paraId="5B3874A1" w14:textId="77777777">
        <w:trPr>
          <w:jc w:val="center"/>
        </w:trPr>
        <w:tc>
          <w:tcPr>
            <w:tcW w:w="1548" w:type="dxa"/>
          </w:tcPr>
          <w:p w14:paraId="298FE59D" w14:textId="77777777" w:rsidR="00A3445E" w:rsidRDefault="00000000">
            <w:pPr>
              <w:ind w:firstLineChars="0" w:firstLine="0"/>
              <w:jc w:val="center"/>
              <w:rPr>
                <w:rFonts w:ascii="微软雅黑" w:hAnsi="微软雅黑"/>
                <w:szCs w:val="21"/>
              </w:rPr>
            </w:pPr>
            <w:r>
              <w:rPr>
                <w:rFonts w:ascii="微软雅黑" w:hAnsi="微软雅黑" w:cs="宋体"/>
                <w:szCs w:val="21"/>
              </w:rPr>
              <w:t>课程成绩</w:t>
            </w:r>
          </w:p>
        </w:tc>
        <w:tc>
          <w:tcPr>
            <w:tcW w:w="3420" w:type="dxa"/>
            <w:gridSpan w:val="2"/>
          </w:tcPr>
          <w:p w14:paraId="10688391" w14:textId="77777777" w:rsidR="00A3445E" w:rsidRDefault="00000000">
            <w:pPr>
              <w:jc w:val="center"/>
              <w:rPr>
                <w:rFonts w:ascii="微软雅黑" w:hAnsi="微软雅黑"/>
                <w:szCs w:val="21"/>
              </w:rPr>
            </w:pPr>
            <w:r>
              <w:rPr>
                <w:rFonts w:ascii="微软雅黑" w:hAnsi="微软雅黑" w:cs="宋体"/>
                <w:szCs w:val="21"/>
              </w:rPr>
              <w:t>显示该课程的学生成绩</w:t>
            </w:r>
          </w:p>
        </w:tc>
        <w:tc>
          <w:tcPr>
            <w:tcW w:w="3249" w:type="dxa"/>
          </w:tcPr>
          <w:p w14:paraId="148C08C0" w14:textId="77777777" w:rsidR="00A3445E" w:rsidRDefault="00000000">
            <w:pPr>
              <w:jc w:val="center"/>
              <w:rPr>
                <w:rFonts w:ascii="微软雅黑" w:hAnsi="微软雅黑" w:cs="宋体"/>
                <w:szCs w:val="21"/>
              </w:rPr>
            </w:pPr>
            <w:r>
              <w:rPr>
                <w:rFonts w:ascii="微软雅黑" w:hAnsi="微软雅黑" w:cs="宋体"/>
                <w:szCs w:val="21"/>
              </w:rPr>
              <w:t>用于查看成绩</w:t>
            </w:r>
          </w:p>
        </w:tc>
      </w:tr>
    </w:tbl>
    <w:p w14:paraId="1FDF3E40" w14:textId="77777777" w:rsidR="00A3445E" w:rsidRDefault="00A3445E">
      <w:pPr>
        <w:pStyle w:val="22"/>
        <w:snapToGrid w:val="0"/>
        <w:spacing w:after="0" w:line="288" w:lineRule="auto"/>
      </w:pPr>
    </w:p>
    <w:p w14:paraId="5263D718" w14:textId="77777777" w:rsidR="00A3445E" w:rsidRDefault="00A3445E">
      <w:pPr>
        <w:pStyle w:val="22"/>
        <w:snapToGrid w:val="0"/>
        <w:spacing w:after="0" w:line="288" w:lineRule="auto"/>
      </w:pPr>
    </w:p>
    <w:p w14:paraId="5B3F9640" w14:textId="77777777" w:rsidR="00A3445E" w:rsidRDefault="00A3445E">
      <w:pPr>
        <w:pStyle w:val="22"/>
        <w:snapToGrid w:val="0"/>
        <w:spacing w:after="0" w:line="288" w:lineRule="auto"/>
      </w:pPr>
    </w:p>
    <w:p w14:paraId="3173E99F" w14:textId="77777777" w:rsidR="00A3445E" w:rsidRDefault="00A3445E">
      <w:pPr>
        <w:pStyle w:val="22"/>
        <w:snapToGrid w:val="0"/>
        <w:spacing w:after="0" w:line="288" w:lineRule="auto"/>
      </w:pPr>
    </w:p>
    <w:p w14:paraId="46D64078" w14:textId="77777777" w:rsidR="00A3445E" w:rsidRDefault="00A3445E">
      <w:pPr>
        <w:pStyle w:val="22"/>
        <w:snapToGrid w:val="0"/>
        <w:spacing w:after="0" w:line="288" w:lineRule="auto"/>
      </w:pPr>
    </w:p>
    <w:p w14:paraId="24740EEB" w14:textId="77777777" w:rsidR="00A3445E" w:rsidRDefault="00A3445E">
      <w:pPr>
        <w:pStyle w:val="22"/>
        <w:snapToGrid w:val="0"/>
        <w:spacing w:after="0" w:line="288" w:lineRule="auto"/>
      </w:pPr>
    </w:p>
    <w:p w14:paraId="136D0040" w14:textId="77777777" w:rsidR="00A3445E" w:rsidRDefault="00A3445E">
      <w:pPr>
        <w:pStyle w:val="22"/>
        <w:snapToGrid w:val="0"/>
        <w:spacing w:after="0" w:line="288" w:lineRule="auto"/>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2130"/>
        <w:gridCol w:w="1290"/>
        <w:gridCol w:w="3060"/>
      </w:tblGrid>
      <w:tr w:rsidR="00A3445E" w14:paraId="4F3102A6" w14:textId="77777777">
        <w:trPr>
          <w:jc w:val="center"/>
        </w:trPr>
        <w:tc>
          <w:tcPr>
            <w:tcW w:w="1548" w:type="dxa"/>
          </w:tcPr>
          <w:p w14:paraId="57AF578A" w14:textId="77777777" w:rsidR="00A3445E" w:rsidRDefault="00000000">
            <w:pPr>
              <w:ind w:firstLineChars="0" w:firstLine="0"/>
              <w:jc w:val="center"/>
              <w:rPr>
                <w:rFonts w:ascii="微软雅黑" w:hAnsi="微软雅黑"/>
                <w:szCs w:val="21"/>
              </w:rPr>
            </w:pPr>
            <w:r>
              <w:rPr>
                <w:rFonts w:ascii="微软雅黑" w:hAnsi="微软雅黑" w:hint="eastAsia"/>
                <w:szCs w:val="21"/>
              </w:rPr>
              <w:t>界面编号</w:t>
            </w:r>
          </w:p>
        </w:tc>
        <w:tc>
          <w:tcPr>
            <w:tcW w:w="2130" w:type="dxa"/>
          </w:tcPr>
          <w:p w14:paraId="7CBE1D20" w14:textId="77777777" w:rsidR="00A3445E" w:rsidRDefault="00000000">
            <w:pPr>
              <w:jc w:val="center"/>
              <w:rPr>
                <w:rFonts w:ascii="微软雅黑" w:hAnsi="微软雅黑"/>
                <w:szCs w:val="21"/>
              </w:rPr>
            </w:pPr>
            <w:r>
              <w:rPr>
                <w:rFonts w:ascii="微软雅黑" w:hAnsi="微软雅黑" w:cs="宋体" w:hint="eastAsia"/>
                <w:szCs w:val="21"/>
              </w:rPr>
              <w:t>4.4</w:t>
            </w:r>
          </w:p>
        </w:tc>
        <w:tc>
          <w:tcPr>
            <w:tcW w:w="1290" w:type="dxa"/>
          </w:tcPr>
          <w:p w14:paraId="24704638" w14:textId="77777777" w:rsidR="00A3445E" w:rsidRDefault="00000000">
            <w:pPr>
              <w:ind w:firstLineChars="0" w:firstLine="0"/>
              <w:jc w:val="center"/>
              <w:rPr>
                <w:rFonts w:ascii="微软雅黑" w:hAnsi="微软雅黑"/>
                <w:szCs w:val="21"/>
              </w:rPr>
            </w:pPr>
            <w:r>
              <w:rPr>
                <w:rFonts w:ascii="微软雅黑" w:hAnsi="微软雅黑" w:hint="eastAsia"/>
                <w:szCs w:val="21"/>
              </w:rPr>
              <w:t>部件名称</w:t>
            </w:r>
          </w:p>
        </w:tc>
        <w:tc>
          <w:tcPr>
            <w:tcW w:w="3060" w:type="dxa"/>
          </w:tcPr>
          <w:p w14:paraId="024293E9" w14:textId="77777777" w:rsidR="00A3445E" w:rsidRDefault="00000000">
            <w:pPr>
              <w:jc w:val="center"/>
              <w:rPr>
                <w:rFonts w:ascii="微软雅黑" w:hAnsi="微软雅黑"/>
                <w:szCs w:val="21"/>
              </w:rPr>
            </w:pPr>
            <w:r>
              <w:rPr>
                <w:rFonts w:ascii="微软雅黑" w:hAnsi="微软雅黑" w:cs="宋体"/>
                <w:szCs w:val="21"/>
              </w:rPr>
              <w:t>Administrator</w:t>
            </w:r>
          </w:p>
        </w:tc>
      </w:tr>
      <w:tr w:rsidR="00A3445E" w14:paraId="26E8051E" w14:textId="77777777">
        <w:trPr>
          <w:jc w:val="center"/>
        </w:trPr>
        <w:tc>
          <w:tcPr>
            <w:tcW w:w="1548" w:type="dxa"/>
          </w:tcPr>
          <w:p w14:paraId="263F6C35" w14:textId="77777777" w:rsidR="00A3445E" w:rsidRDefault="00000000">
            <w:pPr>
              <w:ind w:firstLineChars="0" w:firstLine="0"/>
              <w:jc w:val="center"/>
              <w:rPr>
                <w:rFonts w:ascii="微软雅黑" w:hAnsi="微软雅黑"/>
                <w:szCs w:val="21"/>
              </w:rPr>
            </w:pPr>
            <w:r>
              <w:rPr>
                <w:rFonts w:ascii="微软雅黑" w:hAnsi="微软雅黑" w:hint="eastAsia"/>
                <w:szCs w:val="21"/>
              </w:rPr>
              <w:t>界面性质</w:t>
            </w:r>
          </w:p>
        </w:tc>
        <w:tc>
          <w:tcPr>
            <w:tcW w:w="2130" w:type="dxa"/>
          </w:tcPr>
          <w:p w14:paraId="6A26E5D3" w14:textId="77777777" w:rsidR="00A3445E" w:rsidRDefault="00000000">
            <w:pPr>
              <w:ind w:firstLineChars="0" w:firstLine="0"/>
              <w:jc w:val="center"/>
              <w:rPr>
                <w:rFonts w:ascii="微软雅黑" w:hAnsi="微软雅黑"/>
                <w:szCs w:val="21"/>
              </w:rPr>
            </w:pPr>
            <w:r>
              <w:rPr>
                <w:rFonts w:ascii="微软雅黑" w:hAnsi="微软雅黑" w:cs="宋体"/>
                <w:szCs w:val="21"/>
              </w:rPr>
              <w:t>管理员操作界面</w:t>
            </w:r>
          </w:p>
        </w:tc>
        <w:tc>
          <w:tcPr>
            <w:tcW w:w="1290" w:type="dxa"/>
          </w:tcPr>
          <w:p w14:paraId="714BAECF" w14:textId="77777777" w:rsidR="00A3445E" w:rsidRDefault="00000000">
            <w:pPr>
              <w:ind w:firstLineChars="0" w:firstLine="0"/>
              <w:jc w:val="center"/>
              <w:rPr>
                <w:rFonts w:ascii="微软雅黑" w:hAnsi="微软雅黑"/>
                <w:szCs w:val="21"/>
              </w:rPr>
            </w:pPr>
            <w:r>
              <w:rPr>
                <w:rFonts w:ascii="微软雅黑" w:hAnsi="微软雅黑" w:hint="eastAsia"/>
                <w:szCs w:val="21"/>
              </w:rPr>
              <w:t>界面介质</w:t>
            </w:r>
          </w:p>
        </w:tc>
        <w:tc>
          <w:tcPr>
            <w:tcW w:w="3060" w:type="dxa"/>
          </w:tcPr>
          <w:p w14:paraId="7F7E2F42" w14:textId="77777777" w:rsidR="00A3445E" w:rsidRDefault="00000000">
            <w:pPr>
              <w:jc w:val="center"/>
              <w:rPr>
                <w:rFonts w:ascii="微软雅黑" w:hAnsi="微软雅黑"/>
                <w:szCs w:val="21"/>
              </w:rPr>
            </w:pPr>
            <w:r>
              <w:rPr>
                <w:rFonts w:ascii="微软雅黑" w:hAnsi="微软雅黑" w:cs="宋体"/>
                <w:szCs w:val="21"/>
              </w:rPr>
              <w:t>客户端显示</w:t>
            </w:r>
          </w:p>
        </w:tc>
      </w:tr>
      <w:tr w:rsidR="00A3445E" w14:paraId="13F06587" w14:textId="77777777">
        <w:trPr>
          <w:jc w:val="center"/>
        </w:trPr>
        <w:tc>
          <w:tcPr>
            <w:tcW w:w="8028" w:type="dxa"/>
            <w:gridSpan w:val="4"/>
          </w:tcPr>
          <w:p w14:paraId="2E191968" w14:textId="77777777" w:rsidR="00A3445E" w:rsidRDefault="00000000">
            <w:pPr>
              <w:ind w:firstLineChars="0" w:firstLine="0"/>
              <w:jc w:val="center"/>
              <w:rPr>
                <w:rFonts w:ascii="微软雅黑" w:hAnsi="微软雅黑"/>
                <w:szCs w:val="21"/>
              </w:rPr>
            </w:pPr>
            <w:r>
              <w:rPr>
                <w:rFonts w:ascii="微软雅黑" w:hAnsi="微软雅黑" w:hint="eastAsia"/>
                <w:szCs w:val="21"/>
              </w:rPr>
              <w:t>表示形式：</w:t>
            </w:r>
            <w:r>
              <w:rPr>
                <w:rFonts w:ascii="微软雅黑" w:hAnsi="微软雅黑" w:cs="宋体"/>
                <w:szCs w:val="21"/>
              </w:rPr>
              <w:t>用户信息管理、新增用户、删除用户等功能</w:t>
            </w:r>
          </w:p>
        </w:tc>
      </w:tr>
      <w:tr w:rsidR="00A3445E" w14:paraId="59116816" w14:textId="77777777">
        <w:trPr>
          <w:jc w:val="center"/>
        </w:trPr>
        <w:tc>
          <w:tcPr>
            <w:tcW w:w="8028" w:type="dxa"/>
            <w:gridSpan w:val="4"/>
          </w:tcPr>
          <w:p w14:paraId="0873AF1C" w14:textId="77777777" w:rsidR="00A3445E" w:rsidRDefault="00000000">
            <w:pPr>
              <w:ind w:firstLineChars="0" w:firstLine="0"/>
              <w:jc w:val="center"/>
              <w:rPr>
                <w:rFonts w:ascii="微软雅黑" w:hAnsi="微软雅黑"/>
                <w:szCs w:val="21"/>
              </w:rPr>
            </w:pPr>
            <w:r>
              <w:rPr>
                <w:rFonts w:ascii="微软雅黑" w:hAnsi="微软雅黑" w:hint="eastAsia"/>
                <w:szCs w:val="21"/>
              </w:rPr>
              <w:t>界面参数</w:t>
            </w:r>
          </w:p>
        </w:tc>
      </w:tr>
      <w:tr w:rsidR="00A3445E" w14:paraId="1E08ABAD" w14:textId="77777777">
        <w:trPr>
          <w:jc w:val="center"/>
        </w:trPr>
        <w:tc>
          <w:tcPr>
            <w:tcW w:w="1548" w:type="dxa"/>
          </w:tcPr>
          <w:p w14:paraId="0BD30690" w14:textId="77777777" w:rsidR="00A3445E" w:rsidRDefault="00000000">
            <w:pPr>
              <w:ind w:firstLineChars="0" w:firstLine="0"/>
              <w:jc w:val="center"/>
              <w:rPr>
                <w:rFonts w:ascii="微软雅黑" w:hAnsi="微软雅黑"/>
                <w:szCs w:val="21"/>
              </w:rPr>
            </w:pPr>
            <w:r>
              <w:rPr>
                <w:rFonts w:ascii="微软雅黑" w:hAnsi="微软雅黑" w:hint="eastAsia"/>
                <w:szCs w:val="21"/>
              </w:rPr>
              <w:t>参数名</w:t>
            </w:r>
          </w:p>
        </w:tc>
        <w:tc>
          <w:tcPr>
            <w:tcW w:w="3420" w:type="dxa"/>
            <w:gridSpan w:val="2"/>
          </w:tcPr>
          <w:p w14:paraId="39AF6B60" w14:textId="77777777" w:rsidR="00A3445E" w:rsidRDefault="00000000">
            <w:pPr>
              <w:ind w:firstLineChars="0" w:firstLine="0"/>
              <w:jc w:val="center"/>
              <w:rPr>
                <w:rFonts w:ascii="微软雅黑" w:hAnsi="微软雅黑"/>
                <w:szCs w:val="21"/>
              </w:rPr>
            </w:pPr>
            <w:r>
              <w:rPr>
                <w:rFonts w:ascii="微软雅黑" w:hAnsi="微软雅黑" w:hint="eastAsia"/>
                <w:szCs w:val="21"/>
              </w:rPr>
              <w:t>内容</w:t>
            </w:r>
          </w:p>
        </w:tc>
        <w:tc>
          <w:tcPr>
            <w:tcW w:w="3060" w:type="dxa"/>
          </w:tcPr>
          <w:p w14:paraId="19B70A09" w14:textId="77777777" w:rsidR="00A3445E" w:rsidRDefault="00000000">
            <w:pPr>
              <w:ind w:firstLineChars="0" w:firstLine="0"/>
              <w:jc w:val="center"/>
              <w:rPr>
                <w:rFonts w:ascii="微软雅黑" w:hAnsi="微软雅黑"/>
                <w:szCs w:val="21"/>
              </w:rPr>
            </w:pPr>
            <w:r>
              <w:rPr>
                <w:rFonts w:ascii="微软雅黑" w:hAnsi="微软雅黑" w:hint="eastAsia"/>
                <w:szCs w:val="21"/>
              </w:rPr>
              <w:t>说明</w:t>
            </w:r>
          </w:p>
        </w:tc>
      </w:tr>
      <w:tr w:rsidR="00A3445E" w14:paraId="33575381" w14:textId="77777777">
        <w:trPr>
          <w:jc w:val="center"/>
        </w:trPr>
        <w:tc>
          <w:tcPr>
            <w:tcW w:w="1548" w:type="dxa"/>
          </w:tcPr>
          <w:p w14:paraId="4DAECC5C" w14:textId="77777777" w:rsidR="00A3445E" w:rsidRDefault="00000000">
            <w:pPr>
              <w:ind w:firstLineChars="0" w:firstLine="0"/>
              <w:jc w:val="center"/>
              <w:rPr>
                <w:rFonts w:ascii="微软雅黑" w:hAnsi="微软雅黑"/>
                <w:szCs w:val="21"/>
              </w:rPr>
            </w:pPr>
            <w:r>
              <w:rPr>
                <w:rFonts w:ascii="微软雅黑" w:hAnsi="微软雅黑" w:cs="宋体"/>
                <w:szCs w:val="21"/>
              </w:rPr>
              <w:t>用户名</w:t>
            </w:r>
          </w:p>
        </w:tc>
        <w:tc>
          <w:tcPr>
            <w:tcW w:w="3420" w:type="dxa"/>
            <w:gridSpan w:val="2"/>
          </w:tcPr>
          <w:p w14:paraId="45E2CE52" w14:textId="77777777" w:rsidR="00A3445E" w:rsidRDefault="00000000">
            <w:pPr>
              <w:jc w:val="center"/>
              <w:rPr>
                <w:rFonts w:ascii="微软雅黑" w:hAnsi="微软雅黑"/>
                <w:szCs w:val="21"/>
              </w:rPr>
            </w:pPr>
            <w:r>
              <w:rPr>
                <w:rFonts w:ascii="微软雅黑" w:hAnsi="微软雅黑" w:cs="宋体"/>
                <w:szCs w:val="21"/>
              </w:rPr>
              <w:t>输入用户名称</w:t>
            </w:r>
          </w:p>
        </w:tc>
        <w:tc>
          <w:tcPr>
            <w:tcW w:w="3060" w:type="dxa"/>
          </w:tcPr>
          <w:p w14:paraId="29120505" w14:textId="77777777" w:rsidR="00A3445E" w:rsidRDefault="00000000">
            <w:pPr>
              <w:jc w:val="center"/>
              <w:rPr>
                <w:rFonts w:ascii="微软雅黑" w:hAnsi="微软雅黑"/>
                <w:szCs w:val="21"/>
              </w:rPr>
            </w:pPr>
            <w:r>
              <w:rPr>
                <w:rFonts w:ascii="微软雅黑" w:hAnsi="微软雅黑" w:cs="宋体"/>
                <w:szCs w:val="21"/>
              </w:rPr>
              <w:t>用于新增或删除用户</w:t>
            </w:r>
          </w:p>
        </w:tc>
      </w:tr>
      <w:tr w:rsidR="00A3445E" w14:paraId="1F7804E9" w14:textId="77777777">
        <w:trPr>
          <w:jc w:val="center"/>
        </w:trPr>
        <w:tc>
          <w:tcPr>
            <w:tcW w:w="1548" w:type="dxa"/>
          </w:tcPr>
          <w:p w14:paraId="382B48AA" w14:textId="77777777" w:rsidR="00A3445E" w:rsidRDefault="00000000">
            <w:pPr>
              <w:ind w:firstLineChars="0" w:firstLine="0"/>
              <w:jc w:val="center"/>
              <w:rPr>
                <w:rFonts w:ascii="微软雅黑" w:hAnsi="微软雅黑"/>
                <w:szCs w:val="21"/>
              </w:rPr>
            </w:pPr>
            <w:r>
              <w:rPr>
                <w:rFonts w:ascii="微软雅黑" w:hAnsi="微软雅黑" w:cs="宋体"/>
                <w:szCs w:val="21"/>
              </w:rPr>
              <w:t>用户类型</w:t>
            </w:r>
          </w:p>
        </w:tc>
        <w:tc>
          <w:tcPr>
            <w:tcW w:w="3420" w:type="dxa"/>
            <w:gridSpan w:val="2"/>
          </w:tcPr>
          <w:p w14:paraId="6F8F8290" w14:textId="77777777" w:rsidR="00A3445E" w:rsidRDefault="00000000">
            <w:pPr>
              <w:jc w:val="center"/>
              <w:rPr>
                <w:rFonts w:ascii="微软雅黑" w:hAnsi="微软雅黑"/>
                <w:szCs w:val="21"/>
              </w:rPr>
            </w:pPr>
            <w:r>
              <w:rPr>
                <w:rFonts w:ascii="微软雅黑" w:hAnsi="微软雅黑" w:cs="宋体"/>
                <w:szCs w:val="21"/>
              </w:rPr>
              <w:t>学生、教师、管理员角色选择框</w:t>
            </w:r>
          </w:p>
        </w:tc>
        <w:tc>
          <w:tcPr>
            <w:tcW w:w="3060" w:type="dxa"/>
          </w:tcPr>
          <w:p w14:paraId="6F90C239" w14:textId="77777777" w:rsidR="00A3445E" w:rsidRDefault="00000000">
            <w:pPr>
              <w:jc w:val="center"/>
              <w:rPr>
                <w:rFonts w:ascii="微软雅黑" w:hAnsi="微软雅黑"/>
                <w:szCs w:val="21"/>
              </w:rPr>
            </w:pPr>
            <w:r>
              <w:rPr>
                <w:rFonts w:ascii="微软雅黑" w:hAnsi="微软雅黑" w:cs="宋体"/>
                <w:szCs w:val="21"/>
              </w:rPr>
              <w:t>用于选择要添加或删除的用户角色</w:t>
            </w:r>
          </w:p>
        </w:tc>
      </w:tr>
      <w:tr w:rsidR="00A3445E" w14:paraId="08366021" w14:textId="77777777">
        <w:trPr>
          <w:jc w:val="center"/>
        </w:trPr>
        <w:tc>
          <w:tcPr>
            <w:tcW w:w="1548" w:type="dxa"/>
          </w:tcPr>
          <w:p w14:paraId="5A613064" w14:textId="77777777" w:rsidR="00A3445E" w:rsidRDefault="00000000">
            <w:pPr>
              <w:ind w:firstLineChars="0" w:firstLine="0"/>
              <w:jc w:val="center"/>
              <w:rPr>
                <w:rFonts w:ascii="微软雅黑" w:hAnsi="微软雅黑"/>
                <w:szCs w:val="21"/>
              </w:rPr>
            </w:pPr>
            <w:r>
              <w:rPr>
                <w:rFonts w:ascii="微软雅黑" w:hAnsi="微软雅黑" w:cs="宋体"/>
                <w:szCs w:val="21"/>
              </w:rPr>
              <w:t>操作按钮</w:t>
            </w:r>
          </w:p>
        </w:tc>
        <w:tc>
          <w:tcPr>
            <w:tcW w:w="3420" w:type="dxa"/>
            <w:gridSpan w:val="2"/>
          </w:tcPr>
          <w:p w14:paraId="5D8A4CAF" w14:textId="77777777" w:rsidR="00A3445E" w:rsidRDefault="00000000">
            <w:pPr>
              <w:jc w:val="center"/>
              <w:rPr>
                <w:rFonts w:ascii="微软雅黑" w:hAnsi="微软雅黑"/>
                <w:szCs w:val="21"/>
              </w:rPr>
            </w:pPr>
            <w:r>
              <w:rPr>
                <w:rFonts w:ascii="微软雅黑" w:hAnsi="微软雅黑" w:cs="宋体"/>
                <w:szCs w:val="21"/>
              </w:rPr>
              <w:t>添加或删除用户</w:t>
            </w:r>
          </w:p>
        </w:tc>
        <w:tc>
          <w:tcPr>
            <w:tcW w:w="3060" w:type="dxa"/>
          </w:tcPr>
          <w:p w14:paraId="1DACC60B" w14:textId="77777777" w:rsidR="00A3445E" w:rsidRDefault="00000000">
            <w:pPr>
              <w:jc w:val="center"/>
              <w:rPr>
                <w:rFonts w:ascii="微软雅黑" w:hAnsi="微软雅黑"/>
                <w:szCs w:val="21"/>
              </w:rPr>
            </w:pPr>
            <w:r>
              <w:rPr>
                <w:rFonts w:ascii="微软雅黑" w:hAnsi="微软雅黑" w:cs="宋体"/>
                <w:szCs w:val="21"/>
              </w:rPr>
              <w:t>用于执行用户操作</w:t>
            </w:r>
          </w:p>
        </w:tc>
      </w:tr>
    </w:tbl>
    <w:p w14:paraId="29127415" w14:textId="77777777" w:rsidR="00A3445E" w:rsidRDefault="00A3445E">
      <w:pPr>
        <w:pStyle w:val="22"/>
        <w:snapToGrid w:val="0"/>
        <w:spacing w:after="0" w:line="288" w:lineRule="auto"/>
      </w:pPr>
    </w:p>
    <w:p w14:paraId="43FC15E8" w14:textId="77777777" w:rsidR="00A3445E" w:rsidRDefault="00A3445E">
      <w:pPr>
        <w:pStyle w:val="22"/>
        <w:snapToGrid w:val="0"/>
        <w:spacing w:after="0" w:line="288" w:lineRule="auto"/>
      </w:pPr>
    </w:p>
    <w:p w14:paraId="38E13BAD" w14:textId="77777777" w:rsidR="00A3445E" w:rsidRDefault="00A3445E">
      <w:pPr>
        <w:pStyle w:val="22"/>
        <w:snapToGrid w:val="0"/>
        <w:spacing w:after="0" w:line="288" w:lineRule="auto"/>
      </w:pPr>
    </w:p>
    <w:p w14:paraId="33BB1FE2" w14:textId="77777777" w:rsidR="00A3445E" w:rsidRDefault="00A3445E">
      <w:pPr>
        <w:pStyle w:val="22"/>
        <w:snapToGrid w:val="0"/>
        <w:spacing w:after="0" w:line="288" w:lineRule="auto"/>
      </w:pPr>
    </w:p>
    <w:p w14:paraId="2CC2F83F" w14:textId="77777777" w:rsidR="00A3445E" w:rsidRDefault="00A3445E">
      <w:pPr>
        <w:pStyle w:val="22"/>
        <w:snapToGrid w:val="0"/>
        <w:spacing w:after="0" w:line="288" w:lineRule="auto"/>
      </w:pPr>
    </w:p>
    <w:p w14:paraId="4EBA45E1" w14:textId="77777777" w:rsidR="00A3445E" w:rsidRDefault="00A3445E">
      <w:pPr>
        <w:pStyle w:val="22"/>
        <w:snapToGrid w:val="0"/>
        <w:spacing w:after="0" w:line="288" w:lineRule="auto"/>
      </w:pPr>
    </w:p>
    <w:p w14:paraId="5B179D08" w14:textId="77777777" w:rsidR="00A3445E" w:rsidRDefault="00A3445E">
      <w:pPr>
        <w:pStyle w:val="22"/>
        <w:snapToGrid w:val="0"/>
        <w:spacing w:after="0" w:line="288" w:lineRule="auto"/>
      </w:pPr>
    </w:p>
    <w:p w14:paraId="33F02302" w14:textId="77777777" w:rsidR="00A3445E" w:rsidRDefault="00A3445E">
      <w:pPr>
        <w:pStyle w:val="22"/>
        <w:snapToGrid w:val="0"/>
        <w:spacing w:after="0" w:line="288" w:lineRule="auto"/>
      </w:pPr>
    </w:p>
    <w:p w14:paraId="1E7BDB2C" w14:textId="77777777" w:rsidR="00A3445E" w:rsidRDefault="00A3445E">
      <w:pPr>
        <w:pStyle w:val="22"/>
        <w:snapToGrid w:val="0"/>
        <w:spacing w:after="0" w:line="288" w:lineRule="auto"/>
      </w:pPr>
    </w:p>
    <w:p w14:paraId="1093D97D" w14:textId="77777777" w:rsidR="00A3445E" w:rsidRDefault="00A3445E">
      <w:pPr>
        <w:pStyle w:val="22"/>
        <w:snapToGrid w:val="0"/>
        <w:spacing w:after="0" w:line="288" w:lineRule="auto"/>
      </w:pPr>
    </w:p>
    <w:p w14:paraId="130B5439" w14:textId="77777777" w:rsidR="00A3445E" w:rsidRDefault="00A3445E">
      <w:pPr>
        <w:pStyle w:val="22"/>
        <w:snapToGrid w:val="0"/>
        <w:spacing w:after="0" w:line="288" w:lineRule="auto"/>
      </w:pPr>
    </w:p>
    <w:p w14:paraId="34AAD0F2" w14:textId="77777777" w:rsidR="00A3445E" w:rsidRDefault="00A3445E">
      <w:pPr>
        <w:pStyle w:val="22"/>
        <w:snapToGrid w:val="0"/>
        <w:spacing w:after="0" w:line="288" w:lineRule="auto"/>
      </w:pPr>
    </w:p>
    <w:p w14:paraId="181E9D46" w14:textId="77777777" w:rsidR="00A3445E" w:rsidRDefault="00A3445E">
      <w:pPr>
        <w:pStyle w:val="22"/>
        <w:snapToGrid w:val="0"/>
        <w:spacing w:after="0" w:line="288" w:lineRule="auto"/>
      </w:pPr>
    </w:p>
    <w:p w14:paraId="6984333C" w14:textId="77777777" w:rsidR="00A3445E" w:rsidRDefault="00A3445E">
      <w:pPr>
        <w:pStyle w:val="22"/>
        <w:snapToGrid w:val="0"/>
        <w:spacing w:after="0" w:line="288" w:lineRule="auto"/>
        <w:sectPr w:rsidR="00A3445E">
          <w:headerReference w:type="default" r:id="rId29"/>
          <w:pgSz w:w="11906" w:h="16838"/>
          <w:pgMar w:top="1440" w:right="1800" w:bottom="1440" w:left="1800" w:header="851" w:footer="992" w:gutter="0"/>
          <w:cols w:space="720"/>
          <w:docGrid w:type="lines" w:linePitch="312"/>
        </w:sectPr>
      </w:pPr>
    </w:p>
    <w:p w14:paraId="0FAE7677" w14:textId="77777777" w:rsidR="00A3445E" w:rsidRDefault="00000000">
      <w:pPr>
        <w:pStyle w:val="1"/>
        <w:numPr>
          <w:ilvl w:val="0"/>
          <w:numId w:val="0"/>
        </w:numPr>
        <w:snapToGrid w:val="0"/>
        <w:spacing w:before="0" w:after="0" w:line="288" w:lineRule="auto"/>
      </w:pPr>
      <w:bookmarkStart w:id="435" w:name="附录D"/>
      <w:bookmarkStart w:id="436" w:name="_Toc120961144"/>
      <w:bookmarkStart w:id="437" w:name="_Toc124506261"/>
      <w:bookmarkStart w:id="438" w:name="_Toc120968904"/>
      <w:bookmarkStart w:id="439" w:name="_Toc120961480"/>
      <w:bookmarkStart w:id="440" w:name="_Toc120961309"/>
      <w:bookmarkStart w:id="441" w:name="_Toc120968740"/>
      <w:bookmarkStart w:id="442" w:name="_Toc120961644"/>
      <w:bookmarkStart w:id="443" w:name="_Toc154578145"/>
      <w:r>
        <w:rPr>
          <w:rFonts w:hint="eastAsia"/>
        </w:rPr>
        <w:lastRenderedPageBreak/>
        <w:t>附录</w:t>
      </w:r>
      <w:r>
        <w:rPr>
          <w:rFonts w:hint="eastAsia"/>
        </w:rPr>
        <w:t xml:space="preserve">D </w:t>
      </w:r>
      <w:bookmarkEnd w:id="435"/>
      <w:r>
        <w:rPr>
          <w:rFonts w:hint="eastAsia"/>
        </w:rPr>
        <w:t xml:space="preserve">  </w:t>
      </w:r>
      <w:r>
        <w:rPr>
          <w:rFonts w:hint="eastAsia"/>
        </w:rPr>
        <w:t>软件数据库设计报告文档模板</w:t>
      </w:r>
      <w:bookmarkEnd w:id="436"/>
      <w:bookmarkEnd w:id="437"/>
      <w:bookmarkEnd w:id="438"/>
      <w:bookmarkEnd w:id="439"/>
      <w:bookmarkEnd w:id="440"/>
      <w:bookmarkEnd w:id="441"/>
      <w:bookmarkEnd w:id="442"/>
    </w:p>
    <w:p w14:paraId="33037BC3" w14:textId="77777777" w:rsidR="00A3445E" w:rsidRDefault="00000000">
      <w:pPr>
        <w:snapToGrid w:val="0"/>
        <w:spacing w:line="288" w:lineRule="auto"/>
        <w:rPr>
          <w:color w:val="FF0000"/>
        </w:rPr>
      </w:pPr>
      <w:r>
        <w:rPr>
          <w:rFonts w:hint="eastAsia"/>
          <w:color w:val="FF0000"/>
        </w:rPr>
        <w:t>（可选，若本节没有应删除）</w:t>
      </w:r>
      <w:bookmarkEnd w:id="443"/>
    </w:p>
    <w:p w14:paraId="27AFBB16" w14:textId="77777777" w:rsidR="00A3445E" w:rsidRDefault="00000000">
      <w:pPr>
        <w:pStyle w:val="1"/>
        <w:numPr>
          <w:ilvl w:val="0"/>
          <w:numId w:val="77"/>
        </w:numPr>
        <w:snapToGrid w:val="0"/>
        <w:spacing w:before="0" w:after="0" w:line="288" w:lineRule="auto"/>
      </w:pPr>
      <w:bookmarkStart w:id="444" w:name="_Toc120352589"/>
      <w:bookmarkStart w:id="445" w:name="_Toc120961645"/>
      <w:bookmarkStart w:id="446" w:name="_Toc120968741"/>
      <w:bookmarkStart w:id="447" w:name="_Toc154578146"/>
      <w:bookmarkStart w:id="448" w:name="_Toc121129821"/>
      <w:bookmarkStart w:id="449" w:name="_Toc127799138"/>
      <w:bookmarkStart w:id="450" w:name="_Toc120961310"/>
      <w:bookmarkStart w:id="451" w:name="_Toc120968905"/>
      <w:bookmarkStart w:id="452" w:name="_Toc120961145"/>
      <w:bookmarkStart w:id="453" w:name="_Toc120961481"/>
      <w:bookmarkStart w:id="454" w:name="_Toc124506262"/>
      <w:r>
        <w:rPr>
          <w:rFonts w:hint="eastAsia"/>
        </w:rPr>
        <w:t>引言</w:t>
      </w:r>
      <w:bookmarkEnd w:id="444"/>
      <w:bookmarkEnd w:id="445"/>
      <w:bookmarkEnd w:id="446"/>
      <w:bookmarkEnd w:id="447"/>
      <w:bookmarkEnd w:id="448"/>
      <w:bookmarkEnd w:id="449"/>
      <w:bookmarkEnd w:id="450"/>
      <w:bookmarkEnd w:id="451"/>
      <w:bookmarkEnd w:id="452"/>
      <w:bookmarkEnd w:id="453"/>
      <w:bookmarkEnd w:id="454"/>
      <w:r>
        <w:rPr>
          <w:rFonts w:hint="eastAsia"/>
        </w:rPr>
        <w:t>（引言不超过</w:t>
      </w:r>
      <w:r>
        <w:t>1000</w:t>
      </w:r>
      <w:r>
        <w:rPr>
          <w:rFonts w:hint="eastAsia"/>
        </w:rPr>
        <w:t>字）</w:t>
      </w:r>
    </w:p>
    <w:p w14:paraId="1BA90D44" w14:textId="77777777" w:rsidR="00A3445E" w:rsidRDefault="00000000">
      <w:pPr>
        <w:widowControl/>
        <w:shd w:val="clear" w:color="auto" w:fill="FFFFFF"/>
        <w:snapToGrid w:val="0"/>
        <w:spacing w:line="288" w:lineRule="auto"/>
        <w:ind w:firstLineChars="0" w:firstLine="0"/>
        <w:jc w:val="left"/>
        <w:rPr>
          <w:rFonts w:cs="Helvetica"/>
          <w:color w:val="2E74B5" w:themeColor="accent5" w:themeShade="BF"/>
          <w:kern w:val="0"/>
          <w:sz w:val="24"/>
        </w:rPr>
      </w:pPr>
      <w:r>
        <w:rPr>
          <w:rFonts w:cs="Helvetica" w:hint="eastAsia"/>
          <w:color w:val="2E74B5" w:themeColor="accent5" w:themeShade="BF"/>
          <w:kern w:val="0"/>
          <w:szCs w:val="21"/>
        </w:rPr>
        <w:t>（</w:t>
      </w:r>
      <w:r>
        <w:rPr>
          <w:rFonts w:cs="Helvetica"/>
          <w:color w:val="2E74B5" w:themeColor="accent5" w:themeShade="BF"/>
          <w:kern w:val="0"/>
          <w:szCs w:val="21"/>
        </w:rPr>
        <w:t>提示：请用户根据项目的实际状况，裁剪本</w:t>
      </w:r>
      <w:r>
        <w:rPr>
          <w:rFonts w:cs="Helvetica" w:hint="eastAsia"/>
          <w:color w:val="2E74B5" w:themeColor="accent5" w:themeShade="BF"/>
          <w:kern w:val="0"/>
          <w:szCs w:val="21"/>
        </w:rPr>
        <w:t>数据库设计报告</w:t>
      </w:r>
      <w:r>
        <w:rPr>
          <w:rFonts w:cs="Helvetica"/>
          <w:color w:val="2E74B5" w:themeColor="accent5" w:themeShade="BF"/>
          <w:kern w:val="0"/>
          <w:szCs w:val="21"/>
        </w:rPr>
        <w:t>模板</w:t>
      </w:r>
      <w:r>
        <w:rPr>
          <w:rFonts w:cs="Helvetica" w:hint="eastAsia"/>
          <w:color w:val="2E74B5" w:themeColor="accent5" w:themeShade="BF"/>
          <w:kern w:val="0"/>
          <w:szCs w:val="21"/>
        </w:rPr>
        <w:t>）</w:t>
      </w:r>
    </w:p>
    <w:p w14:paraId="3F6EAE1D" w14:textId="77777777" w:rsidR="00A3445E" w:rsidRDefault="00000000">
      <w:pPr>
        <w:snapToGrid w:val="0"/>
        <w:spacing w:line="288" w:lineRule="auto"/>
        <w:rPr>
          <w:color w:val="2E74B5" w:themeColor="accent5" w:themeShade="BF"/>
        </w:rPr>
      </w:pPr>
      <w:r>
        <w:rPr>
          <w:rFonts w:hint="eastAsia"/>
          <w:color w:val="2E74B5" w:themeColor="accent5" w:themeShade="BF"/>
        </w:rPr>
        <w:t>引言是对这份数据库设计说明书的概览，是为了帮助阅读者了解这份文档是如何编写的，并且应该如何阅读、理解和解释这份文档。</w:t>
      </w:r>
    </w:p>
    <w:p w14:paraId="141A6228" w14:textId="77777777" w:rsidR="00A3445E" w:rsidRDefault="00000000">
      <w:pPr>
        <w:pStyle w:val="2"/>
        <w:snapToGrid w:val="0"/>
        <w:spacing w:before="0" w:after="0" w:line="288" w:lineRule="auto"/>
        <w:rPr>
          <w:rFonts w:ascii="Consolas" w:eastAsia="微软雅黑" w:hAnsi="Consolas"/>
        </w:rPr>
      </w:pPr>
      <w:bookmarkStart w:id="455" w:name="_Toc154578149"/>
      <w:bookmarkStart w:id="456" w:name="_Toc120968908"/>
      <w:bookmarkStart w:id="457" w:name="_Toc127799141"/>
      <w:bookmarkStart w:id="458" w:name="_Toc120352592"/>
      <w:bookmarkStart w:id="459" w:name="_Toc124506265"/>
      <w:bookmarkStart w:id="460" w:name="_Toc120961484"/>
      <w:bookmarkStart w:id="461" w:name="_Toc121129824"/>
      <w:bookmarkStart w:id="462" w:name="_Toc120961648"/>
      <w:bookmarkStart w:id="463" w:name="_Toc120968744"/>
      <w:bookmarkStart w:id="464" w:name="_Toc120961313"/>
      <w:bookmarkStart w:id="465" w:name="_Toc120961148"/>
      <w:r>
        <w:rPr>
          <w:rFonts w:ascii="Consolas" w:eastAsia="微软雅黑" w:hAnsi="Consolas" w:hint="eastAsia"/>
        </w:rPr>
        <w:t>文档约定</w:t>
      </w:r>
      <w:bookmarkEnd w:id="455"/>
      <w:bookmarkEnd w:id="456"/>
      <w:bookmarkEnd w:id="457"/>
      <w:bookmarkEnd w:id="458"/>
      <w:bookmarkEnd w:id="459"/>
      <w:bookmarkEnd w:id="460"/>
      <w:bookmarkEnd w:id="461"/>
      <w:bookmarkEnd w:id="462"/>
      <w:bookmarkEnd w:id="463"/>
      <w:bookmarkEnd w:id="464"/>
      <w:bookmarkEnd w:id="465"/>
    </w:p>
    <w:p w14:paraId="53346748" w14:textId="77777777" w:rsidR="00A3445E" w:rsidRDefault="00000000">
      <w:pPr>
        <w:snapToGrid w:val="0"/>
        <w:spacing w:line="288" w:lineRule="auto"/>
        <w:rPr>
          <w:color w:val="2E74B5" w:themeColor="accent5" w:themeShade="BF"/>
        </w:rPr>
      </w:pPr>
      <w:r>
        <w:rPr>
          <w:rFonts w:hint="eastAsia"/>
          <w:color w:val="2E74B5" w:themeColor="accent5" w:themeShade="BF"/>
        </w:rPr>
        <w:t>描述编写文档时所采用的各种排版约定。排版约定应该包括：</w:t>
      </w:r>
    </w:p>
    <w:p w14:paraId="1C6B0B54" w14:textId="77777777" w:rsidR="00A3445E" w:rsidRDefault="00000000">
      <w:pPr>
        <w:pStyle w:val="a"/>
        <w:snapToGrid w:val="0"/>
        <w:spacing w:line="288" w:lineRule="auto"/>
        <w:ind w:left="924" w:hanging="357"/>
        <w:rPr>
          <w:color w:val="2E74B5" w:themeColor="accent5" w:themeShade="BF"/>
        </w:rPr>
      </w:pPr>
      <w:r>
        <w:rPr>
          <w:rFonts w:hint="eastAsia"/>
          <w:color w:val="2E74B5" w:themeColor="accent5" w:themeShade="BF"/>
        </w:rPr>
        <w:t>命名方法；</w:t>
      </w:r>
    </w:p>
    <w:p w14:paraId="519E44A5" w14:textId="77777777" w:rsidR="00A3445E" w:rsidRDefault="00000000">
      <w:pPr>
        <w:pStyle w:val="a"/>
        <w:snapToGrid w:val="0"/>
        <w:spacing w:line="288" w:lineRule="auto"/>
        <w:ind w:left="924" w:hanging="357"/>
        <w:rPr>
          <w:color w:val="2E74B5" w:themeColor="accent5" w:themeShade="BF"/>
        </w:rPr>
      </w:pPr>
      <w:r>
        <w:rPr>
          <w:rFonts w:hint="eastAsia"/>
          <w:color w:val="2E74B5" w:themeColor="accent5" w:themeShade="BF"/>
        </w:rPr>
        <w:t>提示方式；</w:t>
      </w:r>
    </w:p>
    <w:p w14:paraId="3FBC5172" w14:textId="77777777" w:rsidR="00A3445E" w:rsidRDefault="00000000">
      <w:pPr>
        <w:pStyle w:val="a"/>
        <w:snapToGrid w:val="0"/>
        <w:spacing w:line="288" w:lineRule="auto"/>
        <w:ind w:left="924" w:hanging="357"/>
        <w:rPr>
          <w:color w:val="2E74B5" w:themeColor="accent5" w:themeShade="BF"/>
        </w:rPr>
      </w:pPr>
      <w:r>
        <w:rPr>
          <w:rFonts w:hint="eastAsia"/>
          <w:color w:val="2E74B5" w:themeColor="accent5" w:themeShade="BF"/>
        </w:rPr>
        <w:t>通配符号：</w:t>
      </w:r>
    </w:p>
    <w:p w14:paraId="368D64A5" w14:textId="77777777" w:rsidR="00A3445E" w:rsidRDefault="00000000">
      <w:pPr>
        <w:pStyle w:val="a"/>
        <w:snapToGrid w:val="0"/>
        <w:spacing w:line="288" w:lineRule="auto"/>
        <w:ind w:left="924" w:hanging="357"/>
        <w:rPr>
          <w:color w:val="2E74B5" w:themeColor="accent5" w:themeShade="BF"/>
        </w:rPr>
      </w:pPr>
      <w:r>
        <w:rPr>
          <w:rFonts w:hint="eastAsia"/>
          <w:color w:val="2E74B5" w:themeColor="accent5" w:themeShade="BF"/>
        </w:rPr>
        <w:t>等等。</w:t>
      </w:r>
    </w:p>
    <w:p w14:paraId="695AECCC" w14:textId="77777777" w:rsidR="00A3445E" w:rsidRDefault="00000000">
      <w:pPr>
        <w:pStyle w:val="2"/>
        <w:snapToGrid w:val="0"/>
        <w:spacing w:before="0" w:after="0" w:line="288" w:lineRule="auto"/>
        <w:rPr>
          <w:rFonts w:ascii="Consolas" w:eastAsia="微软雅黑" w:hAnsi="Consolas"/>
        </w:rPr>
      </w:pPr>
      <w:bookmarkStart w:id="466" w:name="_Toc120961651"/>
      <w:bookmarkStart w:id="467" w:name="_Toc127799144"/>
      <w:bookmarkStart w:id="468" w:name="_Toc120961487"/>
      <w:bookmarkStart w:id="469" w:name="_Toc120352600"/>
      <w:bookmarkStart w:id="470" w:name="_Toc120968911"/>
      <w:bookmarkStart w:id="471" w:name="_Toc120968747"/>
      <w:bookmarkStart w:id="472" w:name="_Toc120961151"/>
      <w:bookmarkStart w:id="473" w:name="_Toc121129832"/>
      <w:bookmarkStart w:id="474" w:name="_Toc124506268"/>
      <w:bookmarkStart w:id="475" w:name="_Toc120961316"/>
      <w:bookmarkStart w:id="476" w:name="_Toc154578152"/>
      <w:r>
        <w:rPr>
          <w:rFonts w:ascii="Consolas" w:eastAsia="微软雅黑" w:hAnsi="Consolas" w:hint="eastAsia"/>
        </w:rPr>
        <w:t>数据库命名规则</w:t>
      </w:r>
      <w:bookmarkEnd w:id="466"/>
      <w:bookmarkEnd w:id="467"/>
      <w:bookmarkEnd w:id="468"/>
      <w:bookmarkEnd w:id="469"/>
      <w:bookmarkEnd w:id="470"/>
      <w:bookmarkEnd w:id="471"/>
      <w:bookmarkEnd w:id="472"/>
      <w:bookmarkEnd w:id="473"/>
      <w:bookmarkEnd w:id="474"/>
      <w:bookmarkEnd w:id="475"/>
      <w:bookmarkEnd w:id="476"/>
    </w:p>
    <w:p w14:paraId="603B4CA9" w14:textId="77777777" w:rsidR="00A3445E" w:rsidRDefault="00000000">
      <w:pPr>
        <w:snapToGrid w:val="0"/>
        <w:spacing w:line="288" w:lineRule="auto"/>
        <w:rPr>
          <w:color w:val="2E74B5" w:themeColor="accent5" w:themeShade="BF"/>
        </w:rPr>
      </w:pPr>
      <w:r>
        <w:rPr>
          <w:rFonts w:hint="eastAsia"/>
          <w:color w:val="2E74B5" w:themeColor="accent5" w:themeShade="BF"/>
        </w:rPr>
        <w:t>完整并且清楚的说明本数据库的命名规则，在《南京市交通局信息化数据库建设规范》中已经给出了一个完整的数据库命名规则，开发者应遵守执行，如果本数据库的命名规则与该规范不完全一致，应作出解释。</w:t>
      </w:r>
    </w:p>
    <w:p w14:paraId="5DF8E794" w14:textId="77777777" w:rsidR="00A3445E" w:rsidRDefault="00000000">
      <w:pPr>
        <w:pStyle w:val="2"/>
        <w:snapToGrid w:val="0"/>
        <w:spacing w:before="0" w:after="0" w:line="288" w:lineRule="auto"/>
        <w:rPr>
          <w:rFonts w:ascii="Consolas" w:eastAsia="微软雅黑" w:hAnsi="Consolas"/>
        </w:rPr>
      </w:pPr>
      <w:bookmarkStart w:id="477" w:name="_Toc120961135"/>
      <w:bookmarkStart w:id="478" w:name="_Toc120968895"/>
      <w:bookmarkStart w:id="479" w:name="_Toc127799129"/>
      <w:bookmarkStart w:id="480" w:name="_Toc120328609"/>
      <w:bookmarkStart w:id="481" w:name="_Toc120961471"/>
      <w:bookmarkStart w:id="482" w:name="_Toc120968731"/>
      <w:bookmarkStart w:id="483" w:name="_Toc120961635"/>
      <w:bookmarkStart w:id="484" w:name="_Toc120961300"/>
      <w:bookmarkStart w:id="485" w:name="_Toc124506252"/>
      <w:bookmarkStart w:id="486" w:name="_Toc154578135"/>
      <w:bookmarkStart w:id="487" w:name="_Toc124506269"/>
      <w:bookmarkStart w:id="488" w:name="_Toc120968748"/>
      <w:bookmarkStart w:id="489" w:name="_Toc121129833"/>
      <w:bookmarkStart w:id="490" w:name="_Toc127799145"/>
      <w:bookmarkStart w:id="491" w:name="_Toc120961152"/>
      <w:bookmarkStart w:id="492" w:name="_Toc120968912"/>
      <w:bookmarkStart w:id="493" w:name="_Toc154578153"/>
      <w:bookmarkStart w:id="494" w:name="_Toc120961317"/>
      <w:bookmarkStart w:id="495" w:name="_Toc120352601"/>
      <w:bookmarkStart w:id="496" w:name="_Toc120961488"/>
      <w:bookmarkStart w:id="497" w:name="_Toc120961652"/>
      <w:r>
        <w:rPr>
          <w:rFonts w:ascii="Consolas" w:eastAsia="微软雅黑" w:hAnsi="Consolas" w:hint="eastAsia"/>
        </w:rPr>
        <w:t>数据库管理系统</w:t>
      </w:r>
      <w:bookmarkEnd w:id="477"/>
      <w:bookmarkEnd w:id="478"/>
      <w:bookmarkEnd w:id="479"/>
      <w:bookmarkEnd w:id="480"/>
      <w:bookmarkEnd w:id="481"/>
      <w:bookmarkEnd w:id="482"/>
      <w:bookmarkEnd w:id="483"/>
      <w:bookmarkEnd w:id="484"/>
      <w:bookmarkEnd w:id="485"/>
      <w:bookmarkEnd w:id="486"/>
      <w:r>
        <w:rPr>
          <w:rFonts w:ascii="Consolas" w:eastAsia="微软雅黑" w:hAnsi="Consolas" w:hint="eastAsia"/>
        </w:rPr>
        <w:t>概述</w:t>
      </w:r>
    </w:p>
    <w:p w14:paraId="30D90018" w14:textId="77777777" w:rsidR="00A3445E" w:rsidRDefault="00000000">
      <w:pPr>
        <w:snapToGrid w:val="0"/>
        <w:spacing w:line="288" w:lineRule="auto"/>
        <w:rPr>
          <w:color w:val="2E74B5" w:themeColor="accent5" w:themeShade="BF"/>
        </w:rPr>
      </w:pPr>
      <w:r>
        <w:rPr>
          <w:rFonts w:hint="eastAsia"/>
          <w:color w:val="2E74B5" w:themeColor="accent5" w:themeShade="BF"/>
        </w:rPr>
        <w:t>描述数据库管理系统、以及安装配置情况，需要描述的内容可能包括：</w:t>
      </w:r>
    </w:p>
    <w:p w14:paraId="0FE55EB4" w14:textId="77777777" w:rsidR="00A3445E" w:rsidRDefault="00000000">
      <w:pPr>
        <w:pStyle w:val="a"/>
        <w:snapToGrid w:val="0"/>
        <w:spacing w:line="288" w:lineRule="auto"/>
        <w:rPr>
          <w:color w:val="2E74B5" w:themeColor="accent5" w:themeShade="BF"/>
        </w:rPr>
      </w:pPr>
      <w:r>
        <w:rPr>
          <w:rFonts w:hint="eastAsia"/>
          <w:color w:val="2E74B5" w:themeColor="accent5" w:themeShade="BF"/>
        </w:rPr>
        <w:t>产品名称以及发行厂商</w:t>
      </w:r>
    </w:p>
    <w:p w14:paraId="6D6EEBE4" w14:textId="77777777" w:rsidR="00A3445E" w:rsidRDefault="00000000">
      <w:pPr>
        <w:pStyle w:val="af7"/>
        <w:snapToGrid w:val="0"/>
        <w:spacing w:line="288" w:lineRule="auto"/>
        <w:rPr>
          <w:color w:val="2E74B5" w:themeColor="accent5" w:themeShade="BF"/>
        </w:rPr>
      </w:pPr>
      <w:r>
        <w:rPr>
          <w:rFonts w:hint="eastAsia"/>
          <w:color w:val="2E74B5" w:themeColor="accent5" w:themeShade="BF"/>
        </w:rPr>
        <w:t>这里的产品名称指的是数据库发行厂商发布产品时公布的正式商品名称，不应该使用别名、简称、研发代号等非正式名称，以免混淆；同样的道理，发行厂商的名称也应该使用正式名称。</w:t>
      </w:r>
    </w:p>
    <w:p w14:paraId="535C7520" w14:textId="77777777" w:rsidR="00A3445E" w:rsidRDefault="00000000">
      <w:pPr>
        <w:pStyle w:val="a"/>
        <w:snapToGrid w:val="0"/>
        <w:spacing w:line="288" w:lineRule="auto"/>
        <w:rPr>
          <w:color w:val="2E74B5" w:themeColor="accent5" w:themeShade="BF"/>
        </w:rPr>
      </w:pPr>
      <w:r>
        <w:rPr>
          <w:rFonts w:hint="eastAsia"/>
          <w:color w:val="2E74B5" w:themeColor="accent5" w:themeShade="BF"/>
        </w:rPr>
        <w:t>版本号</w:t>
      </w:r>
    </w:p>
    <w:p w14:paraId="1D062AAA" w14:textId="77777777" w:rsidR="00A3445E" w:rsidRDefault="00000000">
      <w:pPr>
        <w:pStyle w:val="af7"/>
        <w:snapToGrid w:val="0"/>
        <w:spacing w:line="288" w:lineRule="auto"/>
        <w:rPr>
          <w:color w:val="2E74B5" w:themeColor="accent5" w:themeShade="BF"/>
        </w:rPr>
      </w:pPr>
      <w:r>
        <w:rPr>
          <w:rFonts w:hint="eastAsia"/>
          <w:color w:val="2E74B5" w:themeColor="accent5" w:themeShade="BF"/>
        </w:rPr>
        <w:t>数据库管理系统的准确版本号，必须按产品的实际情况描述到最细节的版本号。</w:t>
      </w:r>
    </w:p>
    <w:p w14:paraId="109F6DAA" w14:textId="77777777" w:rsidR="00A3445E" w:rsidRDefault="00000000">
      <w:pPr>
        <w:pStyle w:val="a"/>
        <w:snapToGrid w:val="0"/>
        <w:spacing w:line="288" w:lineRule="auto"/>
        <w:rPr>
          <w:color w:val="2E74B5" w:themeColor="accent5" w:themeShade="BF"/>
        </w:rPr>
      </w:pPr>
      <w:r>
        <w:rPr>
          <w:rFonts w:hint="eastAsia"/>
          <w:color w:val="2E74B5" w:themeColor="accent5" w:themeShade="BF"/>
        </w:rPr>
        <w:t>补丁包版本号</w:t>
      </w:r>
    </w:p>
    <w:p w14:paraId="4F3EC52F" w14:textId="77777777" w:rsidR="00A3445E" w:rsidRDefault="00000000">
      <w:pPr>
        <w:pStyle w:val="af7"/>
        <w:snapToGrid w:val="0"/>
        <w:spacing w:line="288" w:lineRule="auto"/>
        <w:rPr>
          <w:color w:val="2E74B5" w:themeColor="accent5" w:themeShade="BF"/>
        </w:rPr>
      </w:pPr>
      <w:r>
        <w:rPr>
          <w:rFonts w:hint="eastAsia"/>
          <w:color w:val="2E74B5" w:themeColor="accent5" w:themeShade="BF"/>
        </w:rPr>
        <w:t>描述实际上将要使用的数据库管理系统补丁包的版本号，必须注意，在某些情况下该版本号不一定是最新的版本号。</w:t>
      </w:r>
    </w:p>
    <w:p w14:paraId="361F7F48" w14:textId="77777777" w:rsidR="00A3445E" w:rsidRDefault="00000000">
      <w:pPr>
        <w:pStyle w:val="a"/>
        <w:snapToGrid w:val="0"/>
        <w:spacing w:line="288" w:lineRule="auto"/>
        <w:rPr>
          <w:color w:val="2E74B5" w:themeColor="accent5" w:themeShade="BF"/>
        </w:rPr>
      </w:pPr>
      <w:r>
        <w:rPr>
          <w:rFonts w:hint="eastAsia"/>
          <w:color w:val="2E74B5" w:themeColor="accent5" w:themeShade="BF"/>
        </w:rPr>
        <w:t>语言或代码集</w:t>
      </w:r>
    </w:p>
    <w:p w14:paraId="7162B383" w14:textId="77777777" w:rsidR="00A3445E" w:rsidRDefault="00000000">
      <w:pPr>
        <w:pStyle w:val="af7"/>
        <w:snapToGrid w:val="0"/>
        <w:spacing w:line="288" w:lineRule="auto"/>
        <w:rPr>
          <w:color w:val="2E74B5" w:themeColor="accent5" w:themeShade="BF"/>
        </w:rPr>
      </w:pPr>
      <w:r>
        <w:rPr>
          <w:rFonts w:hint="eastAsia"/>
          <w:color w:val="2E74B5" w:themeColor="accent5" w:themeShade="BF"/>
        </w:rPr>
        <w:t>对于只支持一种语言或者一个代码集的数据库管理系统来说，该项描述不具意义。对于支持多种语言或者多个代码集的数据库管理系统来说，该项描述指的是实际使用的语言或者代码集。</w:t>
      </w:r>
    </w:p>
    <w:p w14:paraId="728D97EE" w14:textId="77777777" w:rsidR="00A3445E" w:rsidRDefault="00000000">
      <w:pPr>
        <w:pStyle w:val="a"/>
        <w:snapToGrid w:val="0"/>
        <w:spacing w:line="288" w:lineRule="auto"/>
        <w:rPr>
          <w:color w:val="2E74B5" w:themeColor="accent5" w:themeShade="BF"/>
        </w:rPr>
      </w:pPr>
      <w:r>
        <w:rPr>
          <w:rFonts w:hint="eastAsia"/>
          <w:color w:val="2E74B5" w:themeColor="accent5" w:themeShade="BF"/>
        </w:rPr>
        <w:lastRenderedPageBreak/>
        <w:t>安装位置</w:t>
      </w:r>
    </w:p>
    <w:p w14:paraId="3D0A82AB" w14:textId="77777777" w:rsidR="00A3445E" w:rsidRDefault="00000000">
      <w:pPr>
        <w:pStyle w:val="af7"/>
        <w:snapToGrid w:val="0"/>
        <w:spacing w:line="288" w:lineRule="auto"/>
        <w:rPr>
          <w:color w:val="2E74B5" w:themeColor="accent5" w:themeShade="BF"/>
        </w:rPr>
      </w:pPr>
      <w:r>
        <w:rPr>
          <w:rFonts w:hint="eastAsia"/>
          <w:color w:val="2E74B5" w:themeColor="accent5" w:themeShade="BF"/>
        </w:rPr>
        <w:t>描述数据库管理系统的实际安装位置，应该分别对管理系统安缺位置和数据存放位置进行描述，应该指明服务器名和安装卷号（盘号）。对于分布式数据库，必须分别描述每一个数据库管理系统。</w:t>
      </w:r>
    </w:p>
    <w:p w14:paraId="5743A1AD" w14:textId="77777777" w:rsidR="00A3445E" w:rsidRDefault="00000000">
      <w:pPr>
        <w:pStyle w:val="a"/>
        <w:snapToGrid w:val="0"/>
        <w:spacing w:line="288" w:lineRule="auto"/>
        <w:rPr>
          <w:color w:val="2E74B5" w:themeColor="accent5" w:themeShade="BF"/>
        </w:rPr>
      </w:pPr>
      <w:r>
        <w:rPr>
          <w:rFonts w:hint="eastAsia"/>
          <w:color w:val="2E74B5" w:themeColor="accent5" w:themeShade="BF"/>
        </w:rPr>
        <w:t>配置参数</w:t>
      </w:r>
    </w:p>
    <w:p w14:paraId="589E5598" w14:textId="77777777" w:rsidR="00A3445E" w:rsidRDefault="00000000">
      <w:pPr>
        <w:pStyle w:val="af7"/>
        <w:snapToGrid w:val="0"/>
        <w:spacing w:line="288" w:lineRule="auto"/>
        <w:rPr>
          <w:color w:val="2E74B5" w:themeColor="accent5" w:themeShade="BF"/>
        </w:rPr>
      </w:pPr>
      <w:r>
        <w:rPr>
          <w:rFonts w:hint="eastAsia"/>
          <w:color w:val="2E74B5" w:themeColor="accent5" w:themeShade="BF"/>
        </w:rPr>
        <w:t>描述数据库管理系统在实际安装时应该配置的各个参数，对于分布式数据库，必须分别描述每一个数据库管理系统的配置参数。</w:t>
      </w:r>
    </w:p>
    <w:p w14:paraId="4D4689B3" w14:textId="77777777" w:rsidR="00A3445E" w:rsidRDefault="00000000">
      <w:pPr>
        <w:pStyle w:val="a"/>
        <w:snapToGrid w:val="0"/>
        <w:spacing w:line="288" w:lineRule="auto"/>
        <w:rPr>
          <w:color w:val="2E74B5" w:themeColor="accent5" w:themeShade="BF"/>
        </w:rPr>
      </w:pPr>
      <w:r>
        <w:rPr>
          <w:rFonts w:hint="eastAsia"/>
          <w:color w:val="2E74B5" w:themeColor="accent5" w:themeShade="BF"/>
        </w:rPr>
        <w:t>等等。</w:t>
      </w:r>
    </w:p>
    <w:p w14:paraId="261D7DEF" w14:textId="77777777" w:rsidR="00A3445E" w:rsidRDefault="00000000">
      <w:pPr>
        <w:pStyle w:val="1"/>
        <w:snapToGrid w:val="0"/>
        <w:spacing w:before="0" w:after="0" w:line="288" w:lineRule="auto"/>
      </w:pPr>
      <w:r>
        <w:rPr>
          <w:rFonts w:hint="eastAsia"/>
        </w:rPr>
        <w:t>数据库设计说明</w:t>
      </w:r>
      <w:bookmarkEnd w:id="487"/>
      <w:bookmarkEnd w:id="488"/>
      <w:bookmarkEnd w:id="489"/>
      <w:bookmarkEnd w:id="490"/>
      <w:bookmarkEnd w:id="491"/>
      <w:bookmarkEnd w:id="492"/>
      <w:bookmarkEnd w:id="493"/>
      <w:bookmarkEnd w:id="494"/>
      <w:bookmarkEnd w:id="495"/>
      <w:bookmarkEnd w:id="496"/>
      <w:bookmarkEnd w:id="497"/>
    </w:p>
    <w:p w14:paraId="5474EE7F" w14:textId="77777777" w:rsidR="00A3445E" w:rsidRDefault="00000000">
      <w:pPr>
        <w:pStyle w:val="2"/>
        <w:snapToGrid w:val="0"/>
        <w:spacing w:before="0" w:after="0" w:line="288" w:lineRule="auto"/>
        <w:rPr>
          <w:rFonts w:ascii="Consolas" w:eastAsia="微软雅黑" w:hAnsi="Consolas"/>
        </w:rPr>
      </w:pPr>
      <w:bookmarkStart w:id="498" w:name="_Toc120352602"/>
      <w:bookmarkStart w:id="499" w:name="_Toc124506270"/>
      <w:bookmarkStart w:id="500" w:name="_Toc120968749"/>
      <w:bookmarkStart w:id="501" w:name="_Toc154578154"/>
      <w:bookmarkStart w:id="502" w:name="_Toc127799146"/>
      <w:bookmarkStart w:id="503" w:name="_Toc120961489"/>
      <w:bookmarkStart w:id="504" w:name="_Toc120961653"/>
      <w:bookmarkStart w:id="505" w:name="_Toc121129834"/>
      <w:bookmarkStart w:id="506" w:name="_Toc120968913"/>
      <w:bookmarkStart w:id="507" w:name="_Toc120961318"/>
      <w:bookmarkStart w:id="508" w:name="_Toc120961153"/>
      <w:r>
        <w:rPr>
          <w:rFonts w:ascii="Consolas" w:eastAsia="微软雅黑" w:hAnsi="Consolas" w:hint="eastAsia"/>
        </w:rPr>
        <w:t>数据库逻辑设计</w:t>
      </w:r>
      <w:bookmarkEnd w:id="498"/>
      <w:bookmarkEnd w:id="499"/>
      <w:bookmarkEnd w:id="500"/>
      <w:bookmarkEnd w:id="501"/>
      <w:bookmarkEnd w:id="502"/>
      <w:bookmarkEnd w:id="503"/>
      <w:bookmarkEnd w:id="504"/>
      <w:bookmarkEnd w:id="505"/>
      <w:bookmarkEnd w:id="506"/>
      <w:bookmarkEnd w:id="507"/>
      <w:bookmarkEnd w:id="508"/>
    </w:p>
    <w:p w14:paraId="24EE7294" w14:textId="77777777" w:rsidR="00A3445E" w:rsidRDefault="00000000">
      <w:pPr>
        <w:snapToGrid w:val="0"/>
        <w:spacing w:line="288" w:lineRule="auto"/>
      </w:pPr>
      <w:r>
        <w:rPr>
          <w:rFonts w:hint="eastAsia"/>
        </w:rPr>
        <w:t>数据库设计人员根据《软件需求分析报告》，创建与数据库相关的实体关系图（</w:t>
      </w:r>
      <w:r>
        <w:rPr>
          <w:rFonts w:hint="eastAsia"/>
        </w:rPr>
        <w:t>E-R</w:t>
      </w:r>
      <w:r>
        <w:rPr>
          <w:rFonts w:hint="eastAsia"/>
        </w:rPr>
        <w:t>图）。如采用面对对象的分析和设计方法，则此处的实体相当于类。</w:t>
      </w:r>
    </w:p>
    <w:p w14:paraId="6AAE5594" w14:textId="77777777" w:rsidR="00A3445E" w:rsidRDefault="00000000">
      <w:pPr>
        <w:snapToGrid w:val="0"/>
        <w:spacing w:line="288" w:lineRule="auto"/>
      </w:pPr>
      <w:r>
        <w:rPr>
          <w:rFonts w:hint="eastAsia"/>
        </w:rPr>
        <w:t>在此处，应给出逻辑设计的完整的</w:t>
      </w:r>
      <w:r>
        <w:rPr>
          <w:rFonts w:hint="eastAsia"/>
        </w:rPr>
        <w:t>E-R</w:t>
      </w:r>
      <w:r>
        <w:rPr>
          <w:rFonts w:hint="eastAsia"/>
        </w:rPr>
        <w:t>图。</w:t>
      </w:r>
    </w:p>
    <w:p w14:paraId="3D160959" w14:textId="77777777" w:rsidR="00A3445E" w:rsidRDefault="00000000">
      <w:pPr>
        <w:pStyle w:val="2"/>
        <w:snapToGrid w:val="0"/>
        <w:spacing w:before="0" w:after="0" w:line="288" w:lineRule="auto"/>
        <w:rPr>
          <w:rFonts w:ascii="Consolas" w:eastAsia="微软雅黑" w:hAnsi="Consolas"/>
        </w:rPr>
      </w:pPr>
      <w:bookmarkStart w:id="509" w:name="_Toc120961154"/>
      <w:bookmarkStart w:id="510" w:name="_Toc120961490"/>
      <w:bookmarkStart w:id="511" w:name="_Toc120968914"/>
      <w:bookmarkStart w:id="512" w:name="_Toc120968750"/>
      <w:bookmarkStart w:id="513" w:name="_Toc120961319"/>
      <w:bookmarkStart w:id="514" w:name="_Toc124506271"/>
      <w:bookmarkStart w:id="515" w:name="_Toc154578155"/>
      <w:bookmarkStart w:id="516" w:name="_Toc127799147"/>
      <w:bookmarkStart w:id="517" w:name="_Toc120352603"/>
      <w:bookmarkStart w:id="518" w:name="_Toc121129835"/>
      <w:bookmarkStart w:id="519" w:name="_Toc120961654"/>
      <w:r>
        <w:rPr>
          <w:rFonts w:ascii="Consolas" w:eastAsia="微软雅黑" w:hAnsi="Consolas" w:hint="eastAsia"/>
        </w:rPr>
        <w:t>数据库物理设计</w:t>
      </w:r>
      <w:bookmarkEnd w:id="509"/>
      <w:bookmarkEnd w:id="510"/>
      <w:bookmarkEnd w:id="511"/>
      <w:bookmarkEnd w:id="512"/>
      <w:bookmarkEnd w:id="513"/>
      <w:bookmarkEnd w:id="514"/>
      <w:bookmarkEnd w:id="515"/>
      <w:bookmarkEnd w:id="516"/>
      <w:bookmarkEnd w:id="517"/>
      <w:bookmarkEnd w:id="518"/>
      <w:bookmarkEnd w:id="519"/>
    </w:p>
    <w:p w14:paraId="11717B78" w14:textId="77777777" w:rsidR="00A3445E" w:rsidRDefault="00000000">
      <w:pPr>
        <w:snapToGrid w:val="0"/>
        <w:spacing w:line="288" w:lineRule="auto"/>
      </w:pPr>
      <w:r>
        <w:rPr>
          <w:rFonts w:hint="eastAsia"/>
        </w:rPr>
        <w:t>在此处应给出完整的数据库物理结构</w:t>
      </w:r>
      <w:r>
        <w:rPr>
          <w:rFonts w:hint="eastAsia"/>
        </w:rPr>
        <w:t>E-R</w:t>
      </w:r>
      <w:r>
        <w:rPr>
          <w:rFonts w:hint="eastAsia"/>
        </w:rPr>
        <w:t>图。开发者应根据逻辑设计的结果，进行数据库的物理设计，并对表结构进行规范化处理（第一范式，第二范式，第三范式）。</w:t>
      </w:r>
    </w:p>
    <w:p w14:paraId="499A5FCB" w14:textId="77777777" w:rsidR="00A3445E" w:rsidRDefault="00000000">
      <w:pPr>
        <w:pStyle w:val="2"/>
        <w:snapToGrid w:val="0"/>
        <w:spacing w:before="0" w:after="0" w:line="288" w:lineRule="auto"/>
        <w:rPr>
          <w:rFonts w:ascii="Consolas" w:eastAsia="微软雅黑" w:hAnsi="Consolas"/>
        </w:rPr>
      </w:pPr>
      <w:bookmarkStart w:id="520" w:name="_Toc120968915"/>
      <w:bookmarkStart w:id="521" w:name="_Toc154578156"/>
      <w:bookmarkStart w:id="522" w:name="_Toc120352604"/>
      <w:bookmarkStart w:id="523" w:name="_Toc120961491"/>
      <w:bookmarkStart w:id="524" w:name="_Toc120968751"/>
      <w:bookmarkStart w:id="525" w:name="_Toc127799148"/>
      <w:bookmarkStart w:id="526" w:name="_Toc124506272"/>
      <w:bookmarkStart w:id="527" w:name="_Toc120961320"/>
      <w:bookmarkStart w:id="528" w:name="_Toc120961155"/>
      <w:bookmarkStart w:id="529" w:name="_Toc121129836"/>
      <w:bookmarkStart w:id="530" w:name="_Toc120961655"/>
      <w:r>
        <w:rPr>
          <w:rFonts w:ascii="Consolas" w:eastAsia="微软雅黑" w:hAnsi="Consolas" w:hint="eastAsia"/>
        </w:rPr>
        <w:t>数据库分布</w:t>
      </w:r>
      <w:bookmarkEnd w:id="520"/>
      <w:bookmarkEnd w:id="521"/>
      <w:bookmarkEnd w:id="522"/>
      <w:bookmarkEnd w:id="523"/>
      <w:bookmarkEnd w:id="524"/>
      <w:bookmarkEnd w:id="525"/>
      <w:bookmarkEnd w:id="526"/>
      <w:bookmarkEnd w:id="527"/>
      <w:bookmarkEnd w:id="528"/>
      <w:bookmarkEnd w:id="529"/>
      <w:bookmarkEnd w:id="530"/>
    </w:p>
    <w:p w14:paraId="4259C73D" w14:textId="77777777" w:rsidR="00A3445E" w:rsidRDefault="00000000">
      <w:pPr>
        <w:snapToGrid w:val="0"/>
        <w:spacing w:line="288" w:lineRule="auto"/>
      </w:pPr>
      <w:r>
        <w:rPr>
          <w:rFonts w:hint="eastAsia"/>
        </w:rPr>
        <w:t>数据库分布采用一张表格进行描述，其格式如下：</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0"/>
        <w:gridCol w:w="1350"/>
        <w:gridCol w:w="1350"/>
        <w:gridCol w:w="1350"/>
        <w:gridCol w:w="1351"/>
        <w:gridCol w:w="1351"/>
      </w:tblGrid>
      <w:tr w:rsidR="00A3445E" w14:paraId="0A19C319" w14:textId="77777777">
        <w:trPr>
          <w:trHeight w:val="774"/>
        </w:trPr>
        <w:tc>
          <w:tcPr>
            <w:tcW w:w="1350" w:type="dxa"/>
            <w:vAlign w:val="center"/>
          </w:tcPr>
          <w:p w14:paraId="093D367F" w14:textId="77777777" w:rsidR="00A3445E" w:rsidRDefault="00000000">
            <w:pPr>
              <w:snapToGrid w:val="0"/>
              <w:ind w:firstLineChars="0" w:firstLine="0"/>
              <w:jc w:val="center"/>
            </w:pPr>
            <w:r>
              <w:rPr>
                <w:rFonts w:hint="eastAsia"/>
              </w:rPr>
              <w:t>数据库编号</w:t>
            </w:r>
          </w:p>
        </w:tc>
        <w:tc>
          <w:tcPr>
            <w:tcW w:w="1350" w:type="dxa"/>
            <w:vAlign w:val="center"/>
          </w:tcPr>
          <w:p w14:paraId="0C60569E" w14:textId="77777777" w:rsidR="00A3445E" w:rsidRDefault="00000000">
            <w:pPr>
              <w:snapToGrid w:val="0"/>
              <w:ind w:leftChars="-1" w:left="-2" w:firstLineChars="0" w:firstLine="0"/>
            </w:pPr>
            <w:r>
              <w:rPr>
                <w:rFonts w:hint="eastAsia"/>
              </w:rPr>
              <w:t>数据库管理系统名称</w:t>
            </w:r>
          </w:p>
        </w:tc>
        <w:tc>
          <w:tcPr>
            <w:tcW w:w="1350" w:type="dxa"/>
            <w:vAlign w:val="center"/>
          </w:tcPr>
          <w:p w14:paraId="66E7B2E1" w14:textId="77777777" w:rsidR="00A3445E" w:rsidRDefault="00000000">
            <w:pPr>
              <w:snapToGrid w:val="0"/>
              <w:ind w:leftChars="-1" w:left="-2" w:firstLineChars="0" w:firstLine="0"/>
            </w:pPr>
            <w:r>
              <w:rPr>
                <w:rFonts w:hint="eastAsia"/>
              </w:rPr>
              <w:t>数据库管理系统版本号</w:t>
            </w:r>
          </w:p>
        </w:tc>
        <w:tc>
          <w:tcPr>
            <w:tcW w:w="1350" w:type="dxa"/>
            <w:vAlign w:val="center"/>
          </w:tcPr>
          <w:p w14:paraId="61C64684" w14:textId="77777777" w:rsidR="00A3445E" w:rsidRDefault="00000000">
            <w:pPr>
              <w:snapToGrid w:val="0"/>
              <w:ind w:leftChars="-1" w:left="-2" w:firstLineChars="0" w:firstLine="0"/>
            </w:pPr>
            <w:r>
              <w:rPr>
                <w:rFonts w:hint="eastAsia"/>
              </w:rPr>
              <w:t>数据库英文名称</w:t>
            </w:r>
          </w:p>
        </w:tc>
        <w:tc>
          <w:tcPr>
            <w:tcW w:w="1351" w:type="dxa"/>
            <w:vAlign w:val="center"/>
          </w:tcPr>
          <w:p w14:paraId="0E8C1B8F" w14:textId="77777777" w:rsidR="00A3445E" w:rsidRDefault="00000000">
            <w:pPr>
              <w:snapToGrid w:val="0"/>
              <w:ind w:leftChars="-1" w:left="-2" w:firstLineChars="0" w:firstLine="0"/>
            </w:pPr>
            <w:r>
              <w:rPr>
                <w:rFonts w:hint="eastAsia"/>
              </w:rPr>
              <w:t>数据库中文名称</w:t>
            </w:r>
          </w:p>
        </w:tc>
        <w:tc>
          <w:tcPr>
            <w:tcW w:w="1351" w:type="dxa"/>
            <w:vAlign w:val="center"/>
          </w:tcPr>
          <w:p w14:paraId="3009FC1D" w14:textId="77777777" w:rsidR="00A3445E" w:rsidRDefault="00000000">
            <w:pPr>
              <w:snapToGrid w:val="0"/>
              <w:ind w:leftChars="-1" w:left="-2" w:firstLineChars="0" w:firstLine="0"/>
            </w:pPr>
            <w:r>
              <w:rPr>
                <w:rFonts w:hint="eastAsia"/>
              </w:rPr>
              <w:t>数据库安装物理位置</w:t>
            </w:r>
          </w:p>
        </w:tc>
      </w:tr>
      <w:tr w:rsidR="00A3445E" w14:paraId="28A7F970" w14:textId="77777777">
        <w:trPr>
          <w:trHeight w:val="585"/>
        </w:trPr>
        <w:tc>
          <w:tcPr>
            <w:tcW w:w="1350" w:type="dxa"/>
          </w:tcPr>
          <w:p w14:paraId="195E5267" w14:textId="77777777" w:rsidR="00A3445E" w:rsidRDefault="00A3445E">
            <w:pPr>
              <w:snapToGrid w:val="0"/>
              <w:spacing w:line="288" w:lineRule="auto"/>
            </w:pPr>
          </w:p>
        </w:tc>
        <w:tc>
          <w:tcPr>
            <w:tcW w:w="1350" w:type="dxa"/>
          </w:tcPr>
          <w:p w14:paraId="528BF55C" w14:textId="77777777" w:rsidR="00A3445E" w:rsidRDefault="00A3445E">
            <w:pPr>
              <w:snapToGrid w:val="0"/>
              <w:spacing w:line="288" w:lineRule="auto"/>
            </w:pPr>
          </w:p>
        </w:tc>
        <w:tc>
          <w:tcPr>
            <w:tcW w:w="1350" w:type="dxa"/>
          </w:tcPr>
          <w:p w14:paraId="5E50B03F" w14:textId="77777777" w:rsidR="00A3445E" w:rsidRDefault="00A3445E">
            <w:pPr>
              <w:snapToGrid w:val="0"/>
              <w:spacing w:line="288" w:lineRule="auto"/>
            </w:pPr>
          </w:p>
        </w:tc>
        <w:tc>
          <w:tcPr>
            <w:tcW w:w="1350" w:type="dxa"/>
          </w:tcPr>
          <w:p w14:paraId="58865B52" w14:textId="77777777" w:rsidR="00A3445E" w:rsidRDefault="00A3445E">
            <w:pPr>
              <w:snapToGrid w:val="0"/>
              <w:spacing w:line="288" w:lineRule="auto"/>
            </w:pPr>
          </w:p>
        </w:tc>
        <w:tc>
          <w:tcPr>
            <w:tcW w:w="1351" w:type="dxa"/>
          </w:tcPr>
          <w:p w14:paraId="356A2AFD" w14:textId="77777777" w:rsidR="00A3445E" w:rsidRDefault="00A3445E">
            <w:pPr>
              <w:snapToGrid w:val="0"/>
              <w:spacing w:line="288" w:lineRule="auto"/>
            </w:pPr>
          </w:p>
        </w:tc>
        <w:tc>
          <w:tcPr>
            <w:tcW w:w="1351" w:type="dxa"/>
          </w:tcPr>
          <w:p w14:paraId="44FFE95A" w14:textId="77777777" w:rsidR="00A3445E" w:rsidRDefault="00A3445E">
            <w:pPr>
              <w:snapToGrid w:val="0"/>
              <w:spacing w:line="288" w:lineRule="auto"/>
            </w:pPr>
          </w:p>
        </w:tc>
      </w:tr>
    </w:tbl>
    <w:p w14:paraId="4F190C10" w14:textId="77777777" w:rsidR="00A3445E" w:rsidRDefault="00000000">
      <w:pPr>
        <w:pStyle w:val="22"/>
        <w:snapToGrid w:val="0"/>
        <w:spacing w:after="0" w:line="288" w:lineRule="auto"/>
        <w:ind w:leftChars="0" w:left="0" w:firstLineChars="0" w:firstLine="0"/>
      </w:pPr>
      <w:r>
        <w:rPr>
          <w:rFonts w:hint="eastAsia"/>
        </w:rPr>
        <w:t>其中：</w:t>
      </w:r>
    </w:p>
    <w:p w14:paraId="0EF09B81" w14:textId="77777777" w:rsidR="00A3445E" w:rsidRDefault="00000000">
      <w:pPr>
        <w:pStyle w:val="a"/>
        <w:snapToGrid w:val="0"/>
        <w:spacing w:line="288" w:lineRule="auto"/>
        <w:ind w:left="924" w:hanging="357"/>
      </w:pPr>
      <w:r>
        <w:rPr>
          <w:rFonts w:hint="eastAsia"/>
        </w:rPr>
        <w:t>数据库编号</w:t>
      </w:r>
    </w:p>
    <w:p w14:paraId="3F8A6799" w14:textId="77777777" w:rsidR="00A3445E" w:rsidRDefault="00000000">
      <w:pPr>
        <w:pStyle w:val="af7"/>
        <w:snapToGrid w:val="0"/>
        <w:spacing w:line="288" w:lineRule="auto"/>
      </w:pPr>
      <w:r>
        <w:rPr>
          <w:rFonts w:hint="eastAsia"/>
        </w:rPr>
        <w:t>给出本系统中指定数据库的顺序编号。</w:t>
      </w:r>
    </w:p>
    <w:p w14:paraId="3BB53A37" w14:textId="77777777" w:rsidR="00A3445E" w:rsidRDefault="00000000">
      <w:pPr>
        <w:pStyle w:val="af7"/>
        <w:snapToGrid w:val="0"/>
        <w:spacing w:line="288" w:lineRule="auto"/>
      </w:pPr>
      <w:r>
        <w:rPr>
          <w:rFonts w:hint="eastAsia"/>
        </w:rPr>
        <w:t>若本系统中只有一个数据库，则本项内容不需要描述，本表内容也只有一行。</w:t>
      </w:r>
    </w:p>
    <w:p w14:paraId="32871D75" w14:textId="77777777" w:rsidR="00A3445E" w:rsidRDefault="00000000">
      <w:pPr>
        <w:pStyle w:val="af7"/>
        <w:snapToGrid w:val="0"/>
        <w:spacing w:line="288" w:lineRule="auto"/>
      </w:pPr>
      <w:r>
        <w:rPr>
          <w:rFonts w:hint="eastAsia"/>
        </w:rPr>
        <w:t>说明：</w:t>
      </w:r>
      <w:r>
        <w:rPr>
          <w:rFonts w:hint="eastAsia"/>
        </w:rPr>
        <w:t xml:space="preserve"> </w:t>
      </w:r>
      <w:r>
        <w:rPr>
          <w:rFonts w:hint="eastAsia"/>
        </w:rPr>
        <w:t>在一个系统中可能安装若干个相同的或者不同的数据库管理系统，</w:t>
      </w:r>
    </w:p>
    <w:p w14:paraId="0481E44E" w14:textId="77777777" w:rsidR="00A3445E" w:rsidRDefault="00000000">
      <w:pPr>
        <w:pStyle w:val="af7"/>
        <w:snapToGrid w:val="0"/>
        <w:spacing w:line="288" w:lineRule="auto"/>
      </w:pPr>
      <w:r>
        <w:rPr>
          <w:rFonts w:hint="eastAsia"/>
        </w:rPr>
        <w:t>一个数据库管理系统也可能安装一个或者多个数据库。</w:t>
      </w:r>
    </w:p>
    <w:p w14:paraId="06202CCD" w14:textId="77777777" w:rsidR="00A3445E" w:rsidRDefault="00000000">
      <w:pPr>
        <w:pStyle w:val="a"/>
        <w:snapToGrid w:val="0"/>
        <w:spacing w:line="288" w:lineRule="auto"/>
        <w:ind w:left="924" w:hanging="357"/>
      </w:pPr>
      <w:r>
        <w:rPr>
          <w:rFonts w:hint="eastAsia"/>
        </w:rPr>
        <w:t>数据库管理系统名称</w:t>
      </w:r>
    </w:p>
    <w:p w14:paraId="1B636B3F" w14:textId="77777777" w:rsidR="00A3445E" w:rsidRDefault="00000000">
      <w:pPr>
        <w:pStyle w:val="af7"/>
        <w:snapToGrid w:val="0"/>
        <w:spacing w:line="288" w:lineRule="auto"/>
      </w:pPr>
      <w:r>
        <w:rPr>
          <w:rFonts w:hint="eastAsia"/>
        </w:rPr>
        <w:t>给出本系统中指定数据库管理系统的商品名称。</w:t>
      </w:r>
    </w:p>
    <w:p w14:paraId="50162142" w14:textId="77777777" w:rsidR="00A3445E" w:rsidRDefault="00000000">
      <w:pPr>
        <w:pStyle w:val="af7"/>
        <w:snapToGrid w:val="0"/>
        <w:spacing w:line="288" w:lineRule="auto"/>
      </w:pPr>
      <w:r>
        <w:rPr>
          <w:rFonts w:hint="eastAsia"/>
        </w:rPr>
        <w:t>若本系统中只有一种数据库管理系统，则本项内容不需要描述。</w:t>
      </w:r>
    </w:p>
    <w:p w14:paraId="7C06C4DA" w14:textId="77777777" w:rsidR="00A3445E" w:rsidRDefault="00000000">
      <w:pPr>
        <w:pStyle w:val="a"/>
        <w:snapToGrid w:val="0"/>
        <w:spacing w:line="288" w:lineRule="auto"/>
        <w:ind w:left="924" w:hanging="357"/>
      </w:pPr>
      <w:r>
        <w:rPr>
          <w:rFonts w:hint="eastAsia"/>
        </w:rPr>
        <w:t>数据库管理系统版本号</w:t>
      </w:r>
    </w:p>
    <w:p w14:paraId="2ABAE445" w14:textId="77777777" w:rsidR="00A3445E" w:rsidRDefault="00000000">
      <w:pPr>
        <w:pStyle w:val="af7"/>
        <w:snapToGrid w:val="0"/>
        <w:spacing w:line="288" w:lineRule="auto"/>
      </w:pPr>
      <w:r>
        <w:rPr>
          <w:rFonts w:hint="eastAsia"/>
        </w:rPr>
        <w:lastRenderedPageBreak/>
        <w:t>给出本系统中指定数据库管理系统的版本号。</w:t>
      </w:r>
    </w:p>
    <w:p w14:paraId="5ED3F552" w14:textId="77777777" w:rsidR="00A3445E" w:rsidRDefault="00000000">
      <w:pPr>
        <w:pStyle w:val="af7"/>
        <w:snapToGrid w:val="0"/>
        <w:spacing w:line="288" w:lineRule="auto"/>
      </w:pPr>
      <w:r>
        <w:rPr>
          <w:rFonts w:hint="eastAsia"/>
        </w:rPr>
        <w:t>若本系统中只有一个版本的数据库管理系统，则本项内容不需要描述。</w:t>
      </w:r>
    </w:p>
    <w:p w14:paraId="047724DB" w14:textId="77777777" w:rsidR="00A3445E" w:rsidRDefault="00000000">
      <w:pPr>
        <w:pStyle w:val="a"/>
        <w:snapToGrid w:val="0"/>
        <w:spacing w:line="288" w:lineRule="auto"/>
        <w:ind w:left="924" w:hanging="357"/>
      </w:pPr>
      <w:r>
        <w:rPr>
          <w:rFonts w:hint="eastAsia"/>
        </w:rPr>
        <w:t>数据库英文名称</w:t>
      </w:r>
    </w:p>
    <w:p w14:paraId="69CDA5C5" w14:textId="77777777" w:rsidR="00A3445E" w:rsidRDefault="00000000">
      <w:pPr>
        <w:pStyle w:val="af7"/>
        <w:snapToGrid w:val="0"/>
        <w:spacing w:line="288" w:lineRule="auto"/>
        <w:ind w:leftChars="470" w:left="987" w:firstLineChars="0" w:firstLine="0"/>
      </w:pPr>
      <w:r>
        <w:rPr>
          <w:rFonts w:hint="eastAsia"/>
        </w:rPr>
        <w:t>给出本数据库的英文名称，该名称是在应用软件中实际使用的名称，必须符合《南京市交通局信息化数据库建设规范》中相关命名规范。</w:t>
      </w:r>
    </w:p>
    <w:p w14:paraId="115D69F6" w14:textId="77777777" w:rsidR="00A3445E" w:rsidRDefault="00000000">
      <w:pPr>
        <w:pStyle w:val="a"/>
        <w:snapToGrid w:val="0"/>
        <w:spacing w:line="288" w:lineRule="auto"/>
        <w:ind w:left="924" w:hanging="357"/>
      </w:pPr>
      <w:r>
        <w:rPr>
          <w:rFonts w:hint="eastAsia"/>
        </w:rPr>
        <w:t>数据库中文名称</w:t>
      </w:r>
    </w:p>
    <w:p w14:paraId="47B6AB5A" w14:textId="77777777" w:rsidR="00A3445E" w:rsidRDefault="00000000">
      <w:pPr>
        <w:pStyle w:val="af7"/>
        <w:snapToGrid w:val="0"/>
        <w:spacing w:line="288" w:lineRule="auto"/>
      </w:pPr>
      <w:r>
        <w:rPr>
          <w:rFonts w:hint="eastAsia"/>
        </w:rPr>
        <w:t>给出本数据库的中文名称，该名称是本数据库英文名称的说明。</w:t>
      </w:r>
    </w:p>
    <w:p w14:paraId="45D8833F" w14:textId="77777777" w:rsidR="00A3445E" w:rsidRDefault="00000000">
      <w:pPr>
        <w:pStyle w:val="a"/>
        <w:snapToGrid w:val="0"/>
        <w:spacing w:line="288" w:lineRule="auto"/>
        <w:ind w:left="924" w:hanging="357"/>
      </w:pPr>
      <w:r>
        <w:rPr>
          <w:rFonts w:hint="eastAsia"/>
        </w:rPr>
        <w:t>数据库安装物理位置</w:t>
      </w:r>
    </w:p>
    <w:p w14:paraId="1E2FE2C7" w14:textId="77777777" w:rsidR="00A3445E" w:rsidRDefault="00000000">
      <w:pPr>
        <w:pStyle w:val="af7"/>
        <w:snapToGrid w:val="0"/>
        <w:spacing w:line="288" w:lineRule="auto"/>
      </w:pPr>
      <w:r>
        <w:rPr>
          <w:rFonts w:hint="eastAsia"/>
        </w:rPr>
        <w:t>给出本数据库安装的实际位置，必须描述清楚该位置是在那个物理设备的哪一</w:t>
      </w:r>
    </w:p>
    <w:p w14:paraId="2E1BAC6F" w14:textId="77777777" w:rsidR="00A3445E" w:rsidRDefault="00000000">
      <w:pPr>
        <w:pStyle w:val="af7"/>
        <w:snapToGrid w:val="0"/>
        <w:spacing w:line="288" w:lineRule="auto"/>
      </w:pPr>
      <w:r>
        <w:rPr>
          <w:rFonts w:hint="eastAsia"/>
        </w:rPr>
        <w:t>个逻辑存储设备上，以及存储文件的名称。</w:t>
      </w:r>
    </w:p>
    <w:p w14:paraId="76B2E461" w14:textId="77777777" w:rsidR="00A3445E" w:rsidRDefault="00000000">
      <w:pPr>
        <w:pStyle w:val="2"/>
        <w:snapToGrid w:val="0"/>
        <w:spacing w:before="0" w:after="0" w:line="288" w:lineRule="auto"/>
        <w:rPr>
          <w:rFonts w:ascii="Consolas" w:eastAsia="微软雅黑" w:hAnsi="Consolas"/>
        </w:rPr>
      </w:pPr>
      <w:bookmarkStart w:id="531" w:name="_Toc120968916"/>
      <w:bookmarkStart w:id="532" w:name="_Toc154578157"/>
      <w:bookmarkStart w:id="533" w:name="_Toc127799149"/>
      <w:bookmarkStart w:id="534" w:name="_Toc124506273"/>
      <w:bookmarkStart w:id="535" w:name="_Toc120961492"/>
      <w:bookmarkStart w:id="536" w:name="_Toc120352605"/>
      <w:bookmarkStart w:id="537" w:name="_Toc120961321"/>
      <w:bookmarkStart w:id="538" w:name="_Toc120968752"/>
      <w:bookmarkStart w:id="539" w:name="_Toc121129837"/>
      <w:bookmarkStart w:id="540" w:name="_Toc120961156"/>
      <w:bookmarkStart w:id="541" w:name="_Toc120961656"/>
      <w:r>
        <w:rPr>
          <w:rFonts w:ascii="Consolas" w:eastAsia="微软雅黑" w:hAnsi="Consolas" w:hint="eastAsia"/>
        </w:rPr>
        <w:t>基表设计</w:t>
      </w:r>
      <w:bookmarkEnd w:id="531"/>
      <w:bookmarkEnd w:id="532"/>
      <w:bookmarkEnd w:id="533"/>
      <w:bookmarkEnd w:id="534"/>
      <w:bookmarkEnd w:id="535"/>
      <w:bookmarkEnd w:id="536"/>
      <w:bookmarkEnd w:id="537"/>
      <w:bookmarkEnd w:id="538"/>
      <w:bookmarkEnd w:id="539"/>
      <w:bookmarkEnd w:id="540"/>
      <w:bookmarkEnd w:id="541"/>
    </w:p>
    <w:p w14:paraId="47F05712" w14:textId="77777777" w:rsidR="00A3445E" w:rsidRDefault="00000000">
      <w:pPr>
        <w:snapToGrid w:val="0"/>
        <w:spacing w:line="288" w:lineRule="auto"/>
      </w:pPr>
      <w:r>
        <w:rPr>
          <w:rFonts w:hint="eastAsia"/>
        </w:rPr>
        <w:t>每个基表采用一张表格进行描述，其格式如下：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5"/>
        <w:gridCol w:w="1643"/>
        <w:gridCol w:w="1580"/>
        <w:gridCol w:w="1621"/>
        <w:gridCol w:w="1319"/>
      </w:tblGrid>
      <w:tr w:rsidR="00A3445E" w14:paraId="157DEEA2" w14:textId="77777777">
        <w:trPr>
          <w:jc w:val="center"/>
        </w:trPr>
        <w:tc>
          <w:tcPr>
            <w:tcW w:w="7598" w:type="dxa"/>
            <w:gridSpan w:val="5"/>
          </w:tcPr>
          <w:p w14:paraId="6A4934DD" w14:textId="77777777" w:rsidR="00A3445E" w:rsidRDefault="00000000">
            <w:pPr>
              <w:snapToGrid w:val="0"/>
              <w:spacing w:line="288" w:lineRule="auto"/>
              <w:ind w:firstLineChars="0" w:firstLine="0"/>
            </w:pPr>
            <w:r>
              <w:rPr>
                <w:rFonts w:hint="eastAsia"/>
              </w:rPr>
              <w:t>数据库编号：</w:t>
            </w:r>
          </w:p>
        </w:tc>
      </w:tr>
      <w:tr w:rsidR="00A3445E" w14:paraId="62FA2CFE" w14:textId="77777777">
        <w:trPr>
          <w:jc w:val="center"/>
        </w:trPr>
        <w:tc>
          <w:tcPr>
            <w:tcW w:w="7598" w:type="dxa"/>
            <w:gridSpan w:val="5"/>
          </w:tcPr>
          <w:p w14:paraId="1B38895B" w14:textId="77777777" w:rsidR="00A3445E" w:rsidRDefault="00000000">
            <w:pPr>
              <w:snapToGrid w:val="0"/>
              <w:spacing w:line="288" w:lineRule="auto"/>
              <w:ind w:firstLineChars="0" w:firstLine="0"/>
            </w:pPr>
            <w:r>
              <w:rPr>
                <w:rFonts w:hint="eastAsia"/>
              </w:rPr>
              <w:t>基表编号：</w:t>
            </w:r>
          </w:p>
        </w:tc>
      </w:tr>
      <w:tr w:rsidR="00A3445E" w14:paraId="48D5B0F7" w14:textId="77777777">
        <w:trPr>
          <w:jc w:val="center"/>
        </w:trPr>
        <w:tc>
          <w:tcPr>
            <w:tcW w:w="7598" w:type="dxa"/>
            <w:gridSpan w:val="5"/>
          </w:tcPr>
          <w:p w14:paraId="329CEA4F" w14:textId="77777777" w:rsidR="00A3445E" w:rsidRDefault="00000000">
            <w:pPr>
              <w:snapToGrid w:val="0"/>
              <w:spacing w:line="288" w:lineRule="auto"/>
              <w:ind w:firstLineChars="0" w:firstLine="0"/>
            </w:pPr>
            <w:r>
              <w:rPr>
                <w:rFonts w:hint="eastAsia"/>
              </w:rPr>
              <w:t>基表英文名称：</w:t>
            </w:r>
          </w:p>
        </w:tc>
      </w:tr>
      <w:tr w:rsidR="00A3445E" w14:paraId="259CED86" w14:textId="77777777">
        <w:trPr>
          <w:jc w:val="center"/>
        </w:trPr>
        <w:tc>
          <w:tcPr>
            <w:tcW w:w="7598" w:type="dxa"/>
            <w:gridSpan w:val="5"/>
          </w:tcPr>
          <w:p w14:paraId="48F2CC85" w14:textId="77777777" w:rsidR="00A3445E" w:rsidRDefault="00000000">
            <w:pPr>
              <w:snapToGrid w:val="0"/>
              <w:spacing w:line="288" w:lineRule="auto"/>
              <w:ind w:firstLineChars="0" w:firstLine="0"/>
            </w:pPr>
            <w:r>
              <w:rPr>
                <w:rFonts w:hint="eastAsia"/>
              </w:rPr>
              <w:t>基表中文名称：</w:t>
            </w:r>
          </w:p>
        </w:tc>
      </w:tr>
      <w:tr w:rsidR="00A3445E" w14:paraId="536FA375" w14:textId="77777777">
        <w:trPr>
          <w:jc w:val="center"/>
        </w:trPr>
        <w:tc>
          <w:tcPr>
            <w:tcW w:w="1435" w:type="dxa"/>
          </w:tcPr>
          <w:p w14:paraId="1050F40A" w14:textId="77777777" w:rsidR="00A3445E" w:rsidRDefault="00000000">
            <w:pPr>
              <w:snapToGrid w:val="0"/>
              <w:spacing w:line="288" w:lineRule="auto"/>
              <w:ind w:firstLineChars="0" w:firstLine="0"/>
            </w:pPr>
            <w:r>
              <w:rPr>
                <w:rFonts w:hint="eastAsia"/>
              </w:rPr>
              <w:t>字段编号</w:t>
            </w:r>
          </w:p>
        </w:tc>
        <w:tc>
          <w:tcPr>
            <w:tcW w:w="1643" w:type="dxa"/>
          </w:tcPr>
          <w:p w14:paraId="0CAEEC9E" w14:textId="77777777" w:rsidR="00A3445E" w:rsidRDefault="00000000">
            <w:pPr>
              <w:snapToGrid w:val="0"/>
              <w:spacing w:line="288" w:lineRule="auto"/>
              <w:ind w:firstLineChars="0" w:firstLine="0"/>
            </w:pPr>
            <w:r>
              <w:rPr>
                <w:rFonts w:hint="eastAsia"/>
              </w:rPr>
              <w:t>英文字段名</w:t>
            </w:r>
          </w:p>
        </w:tc>
        <w:tc>
          <w:tcPr>
            <w:tcW w:w="1580" w:type="dxa"/>
          </w:tcPr>
          <w:p w14:paraId="2DB819BB" w14:textId="77777777" w:rsidR="00A3445E" w:rsidRDefault="00000000">
            <w:pPr>
              <w:snapToGrid w:val="0"/>
              <w:spacing w:line="288" w:lineRule="auto"/>
              <w:ind w:firstLineChars="0" w:firstLine="0"/>
            </w:pPr>
            <w:r>
              <w:rPr>
                <w:rFonts w:hint="eastAsia"/>
              </w:rPr>
              <w:t>中文字段名</w:t>
            </w:r>
          </w:p>
        </w:tc>
        <w:tc>
          <w:tcPr>
            <w:tcW w:w="1621" w:type="dxa"/>
          </w:tcPr>
          <w:p w14:paraId="0ABFD47B" w14:textId="77777777" w:rsidR="00A3445E" w:rsidRDefault="00000000">
            <w:pPr>
              <w:snapToGrid w:val="0"/>
              <w:spacing w:line="288" w:lineRule="auto"/>
            </w:pPr>
            <w:r>
              <w:rPr>
                <w:rFonts w:hint="eastAsia"/>
              </w:rPr>
              <w:t>字段类型</w:t>
            </w:r>
          </w:p>
        </w:tc>
        <w:tc>
          <w:tcPr>
            <w:tcW w:w="1319" w:type="dxa"/>
          </w:tcPr>
          <w:p w14:paraId="7C473956" w14:textId="77777777" w:rsidR="00A3445E" w:rsidRDefault="00000000">
            <w:pPr>
              <w:snapToGrid w:val="0"/>
              <w:spacing w:line="288" w:lineRule="auto"/>
            </w:pPr>
            <w:r>
              <w:rPr>
                <w:rFonts w:hint="eastAsia"/>
              </w:rPr>
              <w:t>备注</w:t>
            </w:r>
          </w:p>
        </w:tc>
      </w:tr>
      <w:tr w:rsidR="00A3445E" w14:paraId="4D1F0860" w14:textId="77777777">
        <w:trPr>
          <w:jc w:val="center"/>
        </w:trPr>
        <w:tc>
          <w:tcPr>
            <w:tcW w:w="1435" w:type="dxa"/>
          </w:tcPr>
          <w:p w14:paraId="7CDEAC39" w14:textId="77777777" w:rsidR="00A3445E" w:rsidRDefault="00A3445E">
            <w:pPr>
              <w:snapToGrid w:val="0"/>
              <w:spacing w:line="288" w:lineRule="auto"/>
            </w:pPr>
          </w:p>
        </w:tc>
        <w:tc>
          <w:tcPr>
            <w:tcW w:w="1643" w:type="dxa"/>
          </w:tcPr>
          <w:p w14:paraId="0581F60E" w14:textId="77777777" w:rsidR="00A3445E" w:rsidRDefault="00A3445E">
            <w:pPr>
              <w:snapToGrid w:val="0"/>
              <w:spacing w:line="288" w:lineRule="auto"/>
            </w:pPr>
          </w:p>
        </w:tc>
        <w:tc>
          <w:tcPr>
            <w:tcW w:w="1580" w:type="dxa"/>
          </w:tcPr>
          <w:p w14:paraId="65C92790" w14:textId="77777777" w:rsidR="00A3445E" w:rsidRDefault="00A3445E">
            <w:pPr>
              <w:snapToGrid w:val="0"/>
              <w:spacing w:line="288" w:lineRule="auto"/>
            </w:pPr>
          </w:p>
        </w:tc>
        <w:tc>
          <w:tcPr>
            <w:tcW w:w="1621" w:type="dxa"/>
          </w:tcPr>
          <w:p w14:paraId="70FFAD28" w14:textId="77777777" w:rsidR="00A3445E" w:rsidRDefault="00A3445E">
            <w:pPr>
              <w:snapToGrid w:val="0"/>
              <w:spacing w:line="288" w:lineRule="auto"/>
            </w:pPr>
          </w:p>
        </w:tc>
        <w:tc>
          <w:tcPr>
            <w:tcW w:w="1319" w:type="dxa"/>
          </w:tcPr>
          <w:p w14:paraId="1BA2BC50" w14:textId="77777777" w:rsidR="00A3445E" w:rsidRDefault="00A3445E">
            <w:pPr>
              <w:snapToGrid w:val="0"/>
              <w:spacing w:line="288" w:lineRule="auto"/>
            </w:pPr>
          </w:p>
        </w:tc>
      </w:tr>
      <w:tr w:rsidR="00A3445E" w14:paraId="700611F3" w14:textId="77777777">
        <w:trPr>
          <w:trHeight w:val="643"/>
          <w:jc w:val="center"/>
        </w:trPr>
        <w:tc>
          <w:tcPr>
            <w:tcW w:w="7598" w:type="dxa"/>
            <w:gridSpan w:val="5"/>
          </w:tcPr>
          <w:p w14:paraId="3A91375F" w14:textId="77777777" w:rsidR="00A3445E" w:rsidRDefault="00000000">
            <w:pPr>
              <w:snapToGrid w:val="0"/>
              <w:spacing w:line="288" w:lineRule="auto"/>
              <w:ind w:firstLineChars="0" w:firstLine="0"/>
            </w:pPr>
            <w:r>
              <w:rPr>
                <w:rFonts w:hint="eastAsia"/>
              </w:rPr>
              <w:t>说明：</w:t>
            </w:r>
          </w:p>
        </w:tc>
      </w:tr>
    </w:tbl>
    <w:p w14:paraId="33EB7A55" w14:textId="77777777" w:rsidR="00A3445E" w:rsidRDefault="00000000">
      <w:pPr>
        <w:snapToGrid w:val="0"/>
        <w:spacing w:line="288" w:lineRule="auto"/>
      </w:pPr>
      <w:r>
        <w:rPr>
          <w:rFonts w:hint="eastAsia"/>
        </w:rPr>
        <w:t>其中</w:t>
      </w:r>
    </w:p>
    <w:p w14:paraId="6BC0EDD0" w14:textId="77777777" w:rsidR="00A3445E" w:rsidRDefault="00000000">
      <w:pPr>
        <w:pStyle w:val="a"/>
        <w:snapToGrid w:val="0"/>
        <w:spacing w:line="288" w:lineRule="auto"/>
        <w:ind w:left="924" w:hanging="357"/>
      </w:pPr>
      <w:r>
        <w:rPr>
          <w:rFonts w:hint="eastAsia"/>
        </w:rPr>
        <w:t>数据库编号</w:t>
      </w:r>
    </w:p>
    <w:p w14:paraId="637023B8" w14:textId="77777777" w:rsidR="00A3445E" w:rsidRDefault="00000000">
      <w:pPr>
        <w:pStyle w:val="af7"/>
        <w:snapToGrid w:val="0"/>
        <w:spacing w:line="288" w:lineRule="auto"/>
      </w:pPr>
      <w:r>
        <w:rPr>
          <w:rFonts w:hint="eastAsia"/>
        </w:rPr>
        <w:t>含义同上。</w:t>
      </w:r>
    </w:p>
    <w:p w14:paraId="60173E0E" w14:textId="77777777" w:rsidR="00A3445E" w:rsidRDefault="00000000">
      <w:pPr>
        <w:pStyle w:val="a"/>
        <w:snapToGrid w:val="0"/>
        <w:spacing w:line="288" w:lineRule="auto"/>
        <w:ind w:left="924" w:hanging="357"/>
      </w:pPr>
      <w:r>
        <w:rPr>
          <w:rFonts w:hint="eastAsia"/>
        </w:rPr>
        <w:t>基表编号</w:t>
      </w:r>
    </w:p>
    <w:p w14:paraId="76B494B8" w14:textId="77777777" w:rsidR="00A3445E" w:rsidRDefault="00000000">
      <w:pPr>
        <w:pStyle w:val="af7"/>
        <w:snapToGrid w:val="0"/>
        <w:spacing w:line="288" w:lineRule="auto"/>
      </w:pPr>
      <w:r>
        <w:rPr>
          <w:rFonts w:hint="eastAsia"/>
        </w:rPr>
        <w:t>给出本基表的顺序编号。</w:t>
      </w:r>
    </w:p>
    <w:p w14:paraId="08BA5DCB" w14:textId="77777777" w:rsidR="00A3445E" w:rsidRDefault="00000000">
      <w:pPr>
        <w:pStyle w:val="a"/>
        <w:snapToGrid w:val="0"/>
        <w:spacing w:line="288" w:lineRule="auto"/>
        <w:ind w:left="924" w:hanging="357"/>
      </w:pPr>
      <w:r>
        <w:rPr>
          <w:rFonts w:hint="eastAsia"/>
        </w:rPr>
        <w:t>基表英文名称</w:t>
      </w:r>
    </w:p>
    <w:p w14:paraId="70ACED77" w14:textId="77777777" w:rsidR="00A3445E" w:rsidRDefault="00000000">
      <w:pPr>
        <w:pStyle w:val="af7"/>
        <w:snapToGrid w:val="0"/>
        <w:spacing w:line="288" w:lineRule="auto"/>
      </w:pPr>
      <w:r>
        <w:rPr>
          <w:rFonts w:hint="eastAsia"/>
        </w:rPr>
        <w:t>给出本基表的英文名称，该名称是在应用软件中实际使用的名称，必须符合命</w:t>
      </w:r>
    </w:p>
    <w:p w14:paraId="351EDB54" w14:textId="77777777" w:rsidR="00A3445E" w:rsidRDefault="00000000">
      <w:pPr>
        <w:pStyle w:val="af7"/>
        <w:snapToGrid w:val="0"/>
        <w:spacing w:line="288" w:lineRule="auto"/>
      </w:pPr>
      <w:r>
        <w:rPr>
          <w:rFonts w:hint="eastAsia"/>
        </w:rPr>
        <w:t>名规范。</w:t>
      </w:r>
    </w:p>
    <w:p w14:paraId="7BD0EAF9" w14:textId="77777777" w:rsidR="00A3445E" w:rsidRDefault="00000000">
      <w:pPr>
        <w:pStyle w:val="a"/>
        <w:snapToGrid w:val="0"/>
        <w:spacing w:line="288" w:lineRule="auto"/>
        <w:ind w:left="924" w:hanging="357"/>
      </w:pPr>
      <w:r>
        <w:rPr>
          <w:rFonts w:hint="eastAsia"/>
        </w:rPr>
        <w:t>基表中文名称</w:t>
      </w:r>
    </w:p>
    <w:p w14:paraId="18D33AE9" w14:textId="77777777" w:rsidR="00A3445E" w:rsidRDefault="00000000">
      <w:pPr>
        <w:pStyle w:val="af7"/>
        <w:snapToGrid w:val="0"/>
        <w:spacing w:line="288" w:lineRule="auto"/>
      </w:pPr>
      <w:r>
        <w:rPr>
          <w:rFonts w:hint="eastAsia"/>
        </w:rPr>
        <w:t>给出本基表的中文名称，该名称是本基表英文名称的说明。</w:t>
      </w:r>
    </w:p>
    <w:p w14:paraId="7A87B836" w14:textId="77777777" w:rsidR="00A3445E" w:rsidRDefault="00000000">
      <w:pPr>
        <w:pStyle w:val="a"/>
        <w:snapToGrid w:val="0"/>
        <w:spacing w:line="288" w:lineRule="auto"/>
        <w:ind w:left="924" w:hanging="357"/>
      </w:pPr>
      <w:r>
        <w:rPr>
          <w:rFonts w:hint="eastAsia"/>
        </w:rPr>
        <w:t>字段编号</w:t>
      </w:r>
    </w:p>
    <w:p w14:paraId="43B2D8F7" w14:textId="77777777" w:rsidR="00A3445E" w:rsidRDefault="00000000">
      <w:pPr>
        <w:pStyle w:val="af7"/>
        <w:snapToGrid w:val="0"/>
        <w:spacing w:line="288" w:lineRule="auto"/>
      </w:pPr>
      <w:r>
        <w:rPr>
          <w:rFonts w:hint="eastAsia"/>
        </w:rPr>
        <w:t>该基表中，各个字段的顺序编号。</w:t>
      </w:r>
    </w:p>
    <w:p w14:paraId="3F3A648E" w14:textId="77777777" w:rsidR="00A3445E" w:rsidRDefault="00000000">
      <w:pPr>
        <w:pStyle w:val="a"/>
        <w:snapToGrid w:val="0"/>
        <w:spacing w:line="288" w:lineRule="auto"/>
        <w:ind w:left="924" w:hanging="357"/>
      </w:pPr>
      <w:r>
        <w:rPr>
          <w:rFonts w:hint="eastAsia"/>
        </w:rPr>
        <w:lastRenderedPageBreak/>
        <w:t>英文字段名</w:t>
      </w:r>
    </w:p>
    <w:p w14:paraId="3E3079D9" w14:textId="77777777" w:rsidR="00A3445E" w:rsidRDefault="00000000">
      <w:pPr>
        <w:pStyle w:val="af7"/>
        <w:snapToGrid w:val="0"/>
        <w:spacing w:line="288" w:lineRule="auto"/>
        <w:ind w:leftChars="470" w:left="987" w:firstLineChars="0" w:firstLine="0"/>
      </w:pPr>
      <w:r>
        <w:rPr>
          <w:rFonts w:hint="eastAsia"/>
        </w:rPr>
        <w:t>该基表中，各个字段的英文名称，该名称必须符合《南京市交通局信息化数据库建设规范》中相关命名规范。</w:t>
      </w:r>
    </w:p>
    <w:p w14:paraId="64BF40A3" w14:textId="77777777" w:rsidR="00A3445E" w:rsidRDefault="00000000">
      <w:pPr>
        <w:pStyle w:val="a"/>
        <w:snapToGrid w:val="0"/>
        <w:spacing w:line="288" w:lineRule="auto"/>
        <w:ind w:left="924" w:hanging="357"/>
      </w:pPr>
      <w:r>
        <w:rPr>
          <w:rFonts w:hint="eastAsia"/>
        </w:rPr>
        <w:t>中文字段名</w:t>
      </w:r>
    </w:p>
    <w:p w14:paraId="181FA002" w14:textId="77777777" w:rsidR="00A3445E" w:rsidRDefault="00000000">
      <w:pPr>
        <w:pStyle w:val="af7"/>
        <w:snapToGrid w:val="0"/>
        <w:spacing w:line="288" w:lineRule="auto"/>
      </w:pPr>
      <w:r>
        <w:rPr>
          <w:rFonts w:hint="eastAsia"/>
        </w:rPr>
        <w:t>该基表中，各个字段的中文名称，该名称是英文字段名的说明。</w:t>
      </w:r>
    </w:p>
    <w:p w14:paraId="104A2AB2" w14:textId="77777777" w:rsidR="00A3445E" w:rsidRDefault="00000000">
      <w:pPr>
        <w:pStyle w:val="a"/>
        <w:snapToGrid w:val="0"/>
        <w:spacing w:line="288" w:lineRule="auto"/>
        <w:ind w:left="924" w:hanging="357"/>
      </w:pPr>
      <w:r>
        <w:rPr>
          <w:rFonts w:hint="eastAsia"/>
        </w:rPr>
        <w:t>字段类型</w:t>
      </w:r>
    </w:p>
    <w:p w14:paraId="0854AA76" w14:textId="77777777" w:rsidR="00A3445E" w:rsidRDefault="00000000">
      <w:pPr>
        <w:pStyle w:val="af7"/>
        <w:snapToGrid w:val="0"/>
        <w:spacing w:line="288" w:lineRule="auto"/>
      </w:pPr>
      <w:r>
        <w:rPr>
          <w:rFonts w:hint="eastAsia"/>
        </w:rPr>
        <w:t>该基表中，各个字段的类型；如果需要，在说明类型时，还需要说明字段长度。</w:t>
      </w:r>
    </w:p>
    <w:p w14:paraId="331C2265" w14:textId="77777777" w:rsidR="00A3445E" w:rsidRDefault="00000000">
      <w:pPr>
        <w:pStyle w:val="a"/>
        <w:snapToGrid w:val="0"/>
        <w:spacing w:line="288" w:lineRule="auto"/>
        <w:ind w:left="924" w:hanging="357"/>
      </w:pPr>
      <w:r>
        <w:rPr>
          <w:rFonts w:hint="eastAsia"/>
        </w:rPr>
        <w:t>备注</w:t>
      </w:r>
    </w:p>
    <w:p w14:paraId="59605900" w14:textId="77777777" w:rsidR="00A3445E" w:rsidRDefault="00000000">
      <w:pPr>
        <w:pStyle w:val="af7"/>
        <w:snapToGrid w:val="0"/>
        <w:spacing w:line="288" w:lineRule="auto"/>
      </w:pPr>
      <w:r>
        <w:rPr>
          <w:rFonts w:hint="eastAsia"/>
        </w:rPr>
        <w:t>该基表中，各个字段有关的限制性说明，需要描述的内容可能包括：</w:t>
      </w:r>
    </w:p>
    <w:p w14:paraId="60434CCF" w14:textId="77777777" w:rsidR="00A3445E" w:rsidRDefault="00000000">
      <w:pPr>
        <w:numPr>
          <w:ilvl w:val="0"/>
          <w:numId w:val="78"/>
        </w:numPr>
        <w:snapToGrid w:val="0"/>
        <w:spacing w:line="288" w:lineRule="auto"/>
        <w:ind w:firstLine="420"/>
      </w:pPr>
      <w:r>
        <w:rPr>
          <w:rFonts w:hint="eastAsia"/>
        </w:rPr>
        <w:t>值域；</w:t>
      </w:r>
    </w:p>
    <w:p w14:paraId="10E68C0D" w14:textId="77777777" w:rsidR="00A3445E" w:rsidRDefault="00000000">
      <w:pPr>
        <w:numPr>
          <w:ilvl w:val="0"/>
          <w:numId w:val="78"/>
        </w:numPr>
        <w:snapToGrid w:val="0"/>
        <w:spacing w:line="288" w:lineRule="auto"/>
        <w:ind w:firstLine="420"/>
      </w:pPr>
      <w:r>
        <w:rPr>
          <w:rFonts w:hint="eastAsia"/>
        </w:rPr>
        <w:t>缺省值；</w:t>
      </w:r>
    </w:p>
    <w:p w14:paraId="779782F2" w14:textId="77777777" w:rsidR="00A3445E" w:rsidRDefault="00000000">
      <w:pPr>
        <w:numPr>
          <w:ilvl w:val="0"/>
          <w:numId w:val="78"/>
        </w:numPr>
        <w:snapToGrid w:val="0"/>
        <w:spacing w:line="288" w:lineRule="auto"/>
        <w:ind w:firstLine="420"/>
      </w:pPr>
      <w:r>
        <w:rPr>
          <w:rFonts w:hint="eastAsia"/>
        </w:rPr>
        <w:t>空字段限制；</w:t>
      </w:r>
    </w:p>
    <w:p w14:paraId="0A876EE9" w14:textId="77777777" w:rsidR="00A3445E" w:rsidRDefault="00000000">
      <w:pPr>
        <w:numPr>
          <w:ilvl w:val="0"/>
          <w:numId w:val="78"/>
        </w:numPr>
        <w:snapToGrid w:val="0"/>
        <w:spacing w:line="288" w:lineRule="auto"/>
        <w:ind w:firstLine="420"/>
      </w:pPr>
      <w:r>
        <w:rPr>
          <w:rFonts w:hint="eastAsia"/>
        </w:rPr>
        <w:t>显示格式与小数位数；</w:t>
      </w:r>
    </w:p>
    <w:p w14:paraId="08B690D4" w14:textId="77777777" w:rsidR="00A3445E" w:rsidRDefault="00000000">
      <w:pPr>
        <w:numPr>
          <w:ilvl w:val="0"/>
          <w:numId w:val="78"/>
        </w:numPr>
        <w:snapToGrid w:val="0"/>
        <w:spacing w:line="288" w:lineRule="auto"/>
        <w:ind w:firstLine="420"/>
      </w:pPr>
      <w:r>
        <w:rPr>
          <w:rFonts w:hint="eastAsia"/>
        </w:rPr>
        <w:t>有效性规则与约束；</w:t>
      </w:r>
    </w:p>
    <w:p w14:paraId="5EDEC09F" w14:textId="77777777" w:rsidR="00A3445E" w:rsidRDefault="00000000">
      <w:pPr>
        <w:numPr>
          <w:ilvl w:val="0"/>
          <w:numId w:val="78"/>
        </w:numPr>
        <w:snapToGrid w:val="0"/>
        <w:spacing w:line="288" w:lineRule="auto"/>
        <w:ind w:firstLine="420"/>
      </w:pPr>
      <w:r>
        <w:rPr>
          <w:rFonts w:hint="eastAsia"/>
        </w:rPr>
        <w:t>标题；</w:t>
      </w:r>
    </w:p>
    <w:p w14:paraId="22908907" w14:textId="77777777" w:rsidR="00A3445E" w:rsidRDefault="00000000">
      <w:pPr>
        <w:numPr>
          <w:ilvl w:val="0"/>
          <w:numId w:val="78"/>
        </w:numPr>
        <w:snapToGrid w:val="0"/>
        <w:spacing w:line="288" w:lineRule="auto"/>
        <w:ind w:firstLine="420"/>
      </w:pPr>
      <w:r>
        <w:rPr>
          <w:rFonts w:hint="eastAsia"/>
        </w:rPr>
        <w:t>等等</w:t>
      </w:r>
    </w:p>
    <w:p w14:paraId="1DE58F49" w14:textId="77777777" w:rsidR="00A3445E" w:rsidRDefault="00000000">
      <w:pPr>
        <w:pStyle w:val="a"/>
        <w:snapToGrid w:val="0"/>
        <w:spacing w:line="288" w:lineRule="auto"/>
        <w:ind w:left="924" w:hanging="357"/>
      </w:pPr>
      <w:r>
        <w:rPr>
          <w:rFonts w:hint="eastAsia"/>
        </w:rPr>
        <w:t>说明</w:t>
      </w:r>
    </w:p>
    <w:p w14:paraId="0AB6B0C6" w14:textId="77777777" w:rsidR="00A3445E" w:rsidRDefault="00000000">
      <w:pPr>
        <w:pStyle w:val="af7"/>
        <w:snapToGrid w:val="0"/>
        <w:spacing w:line="288" w:lineRule="auto"/>
      </w:pPr>
      <w:r>
        <w:rPr>
          <w:rFonts w:hint="eastAsia"/>
        </w:rPr>
        <w:t>说明一些有关本表的、必须描述清楚的问题，需要描述的内容可能包括：</w:t>
      </w:r>
    </w:p>
    <w:p w14:paraId="1DA859D3" w14:textId="77777777" w:rsidR="00A3445E" w:rsidRDefault="00000000">
      <w:pPr>
        <w:numPr>
          <w:ilvl w:val="0"/>
          <w:numId w:val="78"/>
        </w:numPr>
        <w:snapToGrid w:val="0"/>
        <w:spacing w:line="288" w:lineRule="auto"/>
        <w:ind w:firstLine="420"/>
      </w:pPr>
      <w:r>
        <w:rPr>
          <w:rFonts w:hint="eastAsia"/>
        </w:rPr>
        <w:t>主关键字；</w:t>
      </w:r>
    </w:p>
    <w:p w14:paraId="5E8AA87A" w14:textId="77777777" w:rsidR="00A3445E" w:rsidRDefault="00000000">
      <w:pPr>
        <w:numPr>
          <w:ilvl w:val="0"/>
          <w:numId w:val="78"/>
        </w:numPr>
        <w:snapToGrid w:val="0"/>
        <w:spacing w:line="288" w:lineRule="auto"/>
        <w:ind w:firstLine="420"/>
      </w:pPr>
      <w:r>
        <w:rPr>
          <w:rFonts w:hint="eastAsia"/>
        </w:rPr>
        <w:t>索引、排序方式和类型；</w:t>
      </w:r>
    </w:p>
    <w:p w14:paraId="086E2C56" w14:textId="77777777" w:rsidR="00A3445E" w:rsidRDefault="00000000">
      <w:pPr>
        <w:numPr>
          <w:ilvl w:val="0"/>
          <w:numId w:val="78"/>
        </w:numPr>
        <w:snapToGrid w:val="0"/>
        <w:spacing w:line="288" w:lineRule="auto"/>
        <w:ind w:firstLine="420"/>
      </w:pPr>
      <w:r>
        <w:rPr>
          <w:rFonts w:hint="eastAsia"/>
        </w:rPr>
        <w:t>触发器；</w:t>
      </w:r>
    </w:p>
    <w:p w14:paraId="05A794D2" w14:textId="77777777" w:rsidR="00A3445E" w:rsidRDefault="00000000">
      <w:pPr>
        <w:numPr>
          <w:ilvl w:val="0"/>
          <w:numId w:val="78"/>
        </w:numPr>
        <w:snapToGrid w:val="0"/>
        <w:spacing w:line="288" w:lineRule="auto"/>
        <w:ind w:firstLine="420"/>
      </w:pPr>
      <w:r>
        <w:rPr>
          <w:rFonts w:hint="eastAsia"/>
        </w:rPr>
        <w:t>数据复制；</w:t>
      </w:r>
    </w:p>
    <w:p w14:paraId="0904EAE6" w14:textId="77777777" w:rsidR="00A3445E" w:rsidRDefault="00000000">
      <w:pPr>
        <w:numPr>
          <w:ilvl w:val="0"/>
          <w:numId w:val="78"/>
        </w:numPr>
        <w:snapToGrid w:val="0"/>
        <w:spacing w:line="288" w:lineRule="auto"/>
        <w:ind w:firstLine="420"/>
      </w:pPr>
      <w:r>
        <w:rPr>
          <w:rFonts w:hint="eastAsia"/>
        </w:rPr>
        <w:t>等等</w:t>
      </w:r>
    </w:p>
    <w:p w14:paraId="1CB42C49" w14:textId="77777777" w:rsidR="00A3445E" w:rsidRDefault="00000000">
      <w:pPr>
        <w:pStyle w:val="2"/>
        <w:snapToGrid w:val="0"/>
        <w:spacing w:before="0" w:after="0" w:line="288" w:lineRule="auto"/>
        <w:rPr>
          <w:rFonts w:ascii="Consolas" w:eastAsia="微软雅黑" w:hAnsi="Consolas"/>
        </w:rPr>
      </w:pPr>
      <w:bookmarkStart w:id="542" w:name="_Toc120961322"/>
      <w:bookmarkStart w:id="543" w:name="_Toc127799150"/>
      <w:bookmarkStart w:id="544" w:name="_Toc120352606"/>
      <w:bookmarkStart w:id="545" w:name="_Toc121129838"/>
      <w:bookmarkStart w:id="546" w:name="_Toc120961657"/>
      <w:bookmarkStart w:id="547" w:name="_Toc154578158"/>
      <w:bookmarkStart w:id="548" w:name="_Toc124506274"/>
      <w:bookmarkStart w:id="549" w:name="_Toc120961493"/>
      <w:bookmarkStart w:id="550" w:name="_Toc120968753"/>
      <w:bookmarkStart w:id="551" w:name="_Toc120961157"/>
      <w:bookmarkStart w:id="552" w:name="_Toc120968917"/>
      <w:r>
        <w:rPr>
          <w:rFonts w:ascii="Consolas" w:eastAsia="微软雅黑" w:hAnsi="Consolas" w:hint="eastAsia"/>
        </w:rPr>
        <w:t>视图设计</w:t>
      </w:r>
      <w:bookmarkEnd w:id="542"/>
      <w:bookmarkEnd w:id="543"/>
      <w:bookmarkEnd w:id="544"/>
      <w:bookmarkEnd w:id="545"/>
      <w:bookmarkEnd w:id="546"/>
      <w:bookmarkEnd w:id="547"/>
      <w:bookmarkEnd w:id="548"/>
      <w:bookmarkEnd w:id="549"/>
      <w:bookmarkEnd w:id="550"/>
      <w:bookmarkEnd w:id="551"/>
      <w:bookmarkEnd w:id="552"/>
    </w:p>
    <w:p w14:paraId="47139EDF" w14:textId="77777777" w:rsidR="00A3445E" w:rsidRDefault="00000000">
      <w:pPr>
        <w:snapToGrid w:val="0"/>
        <w:spacing w:line="288" w:lineRule="auto"/>
      </w:pPr>
      <w:r>
        <w:rPr>
          <w:rFonts w:hint="eastAsia"/>
        </w:rPr>
        <w:t>每个视图采用一张表格进行描述，其格式如下：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0"/>
        <w:gridCol w:w="1420"/>
        <w:gridCol w:w="1420"/>
        <w:gridCol w:w="1420"/>
        <w:gridCol w:w="1421"/>
        <w:gridCol w:w="1421"/>
      </w:tblGrid>
      <w:tr w:rsidR="00A3445E" w14:paraId="057D3ABC" w14:textId="77777777">
        <w:trPr>
          <w:jc w:val="center"/>
        </w:trPr>
        <w:tc>
          <w:tcPr>
            <w:tcW w:w="8522" w:type="dxa"/>
            <w:gridSpan w:val="6"/>
          </w:tcPr>
          <w:p w14:paraId="56C2AD3F" w14:textId="77777777" w:rsidR="00A3445E" w:rsidRDefault="00000000">
            <w:pPr>
              <w:snapToGrid w:val="0"/>
              <w:spacing w:line="288" w:lineRule="auto"/>
              <w:ind w:firstLineChars="0" w:firstLine="0"/>
            </w:pPr>
            <w:r>
              <w:rPr>
                <w:rFonts w:hint="eastAsia"/>
              </w:rPr>
              <w:t>数据库编号：</w:t>
            </w:r>
          </w:p>
        </w:tc>
      </w:tr>
      <w:tr w:rsidR="00A3445E" w14:paraId="10ACE85A" w14:textId="77777777">
        <w:trPr>
          <w:jc w:val="center"/>
        </w:trPr>
        <w:tc>
          <w:tcPr>
            <w:tcW w:w="8522" w:type="dxa"/>
            <w:gridSpan w:val="6"/>
          </w:tcPr>
          <w:p w14:paraId="3042E08A" w14:textId="77777777" w:rsidR="00A3445E" w:rsidRDefault="00000000">
            <w:pPr>
              <w:snapToGrid w:val="0"/>
              <w:spacing w:line="288" w:lineRule="auto"/>
              <w:ind w:firstLineChars="0" w:firstLine="0"/>
            </w:pPr>
            <w:r>
              <w:rPr>
                <w:rFonts w:hint="eastAsia"/>
              </w:rPr>
              <w:t>视图编号：</w:t>
            </w:r>
          </w:p>
        </w:tc>
      </w:tr>
      <w:tr w:rsidR="00A3445E" w14:paraId="2C0095D5" w14:textId="77777777">
        <w:trPr>
          <w:jc w:val="center"/>
        </w:trPr>
        <w:tc>
          <w:tcPr>
            <w:tcW w:w="8522" w:type="dxa"/>
            <w:gridSpan w:val="6"/>
          </w:tcPr>
          <w:p w14:paraId="545A6C7B" w14:textId="77777777" w:rsidR="00A3445E" w:rsidRDefault="00000000">
            <w:pPr>
              <w:snapToGrid w:val="0"/>
              <w:spacing w:line="288" w:lineRule="auto"/>
              <w:ind w:firstLineChars="0" w:firstLine="0"/>
            </w:pPr>
            <w:r>
              <w:rPr>
                <w:rFonts w:hint="eastAsia"/>
              </w:rPr>
              <w:t>视图英文名称：</w:t>
            </w:r>
          </w:p>
        </w:tc>
      </w:tr>
      <w:tr w:rsidR="00A3445E" w14:paraId="439714D4" w14:textId="77777777">
        <w:trPr>
          <w:jc w:val="center"/>
        </w:trPr>
        <w:tc>
          <w:tcPr>
            <w:tcW w:w="8522" w:type="dxa"/>
            <w:gridSpan w:val="6"/>
          </w:tcPr>
          <w:p w14:paraId="2D80DC7B" w14:textId="77777777" w:rsidR="00A3445E" w:rsidRDefault="00000000">
            <w:pPr>
              <w:snapToGrid w:val="0"/>
              <w:spacing w:line="288" w:lineRule="auto"/>
              <w:ind w:firstLineChars="0" w:firstLine="0"/>
            </w:pPr>
            <w:r>
              <w:rPr>
                <w:rFonts w:hint="eastAsia"/>
              </w:rPr>
              <w:t>视图中文名称：</w:t>
            </w:r>
          </w:p>
        </w:tc>
      </w:tr>
      <w:tr w:rsidR="00A3445E" w14:paraId="20F4C056" w14:textId="77777777">
        <w:trPr>
          <w:jc w:val="center"/>
        </w:trPr>
        <w:tc>
          <w:tcPr>
            <w:tcW w:w="8522" w:type="dxa"/>
            <w:gridSpan w:val="6"/>
          </w:tcPr>
          <w:p w14:paraId="1606E10F" w14:textId="77777777" w:rsidR="00A3445E" w:rsidRDefault="00000000">
            <w:pPr>
              <w:snapToGrid w:val="0"/>
              <w:spacing w:line="288" w:lineRule="auto"/>
              <w:ind w:firstLineChars="0" w:firstLine="0"/>
            </w:pPr>
            <w:r>
              <w:rPr>
                <w:rFonts w:hint="eastAsia"/>
              </w:rPr>
              <w:t>相关基表和视图：</w:t>
            </w:r>
          </w:p>
        </w:tc>
      </w:tr>
      <w:tr w:rsidR="00A3445E" w14:paraId="3235AD02" w14:textId="77777777">
        <w:trPr>
          <w:jc w:val="center"/>
        </w:trPr>
        <w:tc>
          <w:tcPr>
            <w:tcW w:w="1420" w:type="dxa"/>
          </w:tcPr>
          <w:p w14:paraId="68836C72" w14:textId="77777777" w:rsidR="00A3445E" w:rsidRDefault="00000000">
            <w:pPr>
              <w:snapToGrid w:val="0"/>
              <w:spacing w:line="288" w:lineRule="auto"/>
              <w:ind w:firstLineChars="0" w:firstLine="0"/>
            </w:pPr>
            <w:r>
              <w:rPr>
                <w:rFonts w:hint="eastAsia"/>
              </w:rPr>
              <w:t>字段编号</w:t>
            </w:r>
          </w:p>
        </w:tc>
        <w:tc>
          <w:tcPr>
            <w:tcW w:w="1420" w:type="dxa"/>
          </w:tcPr>
          <w:p w14:paraId="14E43D04" w14:textId="77777777" w:rsidR="00A3445E" w:rsidRDefault="00000000">
            <w:pPr>
              <w:snapToGrid w:val="0"/>
              <w:spacing w:line="288" w:lineRule="auto"/>
              <w:ind w:firstLineChars="0" w:firstLine="0"/>
            </w:pPr>
            <w:r>
              <w:rPr>
                <w:rFonts w:hint="eastAsia"/>
              </w:rPr>
              <w:t>英文字段名</w:t>
            </w:r>
          </w:p>
        </w:tc>
        <w:tc>
          <w:tcPr>
            <w:tcW w:w="1420" w:type="dxa"/>
          </w:tcPr>
          <w:p w14:paraId="13056FA3" w14:textId="77777777" w:rsidR="00A3445E" w:rsidRDefault="00000000">
            <w:pPr>
              <w:snapToGrid w:val="0"/>
              <w:spacing w:line="288" w:lineRule="auto"/>
              <w:ind w:firstLineChars="0" w:firstLine="0"/>
            </w:pPr>
            <w:r>
              <w:rPr>
                <w:rFonts w:hint="eastAsia"/>
              </w:rPr>
              <w:t>中文字段名</w:t>
            </w:r>
          </w:p>
        </w:tc>
        <w:tc>
          <w:tcPr>
            <w:tcW w:w="1420" w:type="dxa"/>
          </w:tcPr>
          <w:p w14:paraId="529887FF" w14:textId="77777777" w:rsidR="00A3445E" w:rsidRDefault="00000000">
            <w:pPr>
              <w:snapToGrid w:val="0"/>
              <w:spacing w:line="288" w:lineRule="auto"/>
              <w:ind w:firstLineChars="0" w:firstLine="0"/>
            </w:pPr>
            <w:r>
              <w:rPr>
                <w:rFonts w:hint="eastAsia"/>
              </w:rPr>
              <w:t>字段类型</w:t>
            </w:r>
          </w:p>
        </w:tc>
        <w:tc>
          <w:tcPr>
            <w:tcW w:w="1421" w:type="dxa"/>
          </w:tcPr>
          <w:p w14:paraId="40A61BED" w14:textId="77777777" w:rsidR="00A3445E" w:rsidRDefault="00000000">
            <w:pPr>
              <w:snapToGrid w:val="0"/>
              <w:spacing w:line="288" w:lineRule="auto"/>
              <w:ind w:firstLineChars="0" w:firstLine="0"/>
            </w:pPr>
            <w:r>
              <w:rPr>
                <w:rFonts w:hint="eastAsia"/>
              </w:rPr>
              <w:t>字段源</w:t>
            </w:r>
          </w:p>
        </w:tc>
        <w:tc>
          <w:tcPr>
            <w:tcW w:w="1421" w:type="dxa"/>
          </w:tcPr>
          <w:p w14:paraId="3F8A2837" w14:textId="77777777" w:rsidR="00A3445E" w:rsidRDefault="00000000">
            <w:pPr>
              <w:snapToGrid w:val="0"/>
              <w:spacing w:line="288" w:lineRule="auto"/>
            </w:pPr>
            <w:r>
              <w:rPr>
                <w:rFonts w:hint="eastAsia"/>
              </w:rPr>
              <w:t>备注</w:t>
            </w:r>
          </w:p>
        </w:tc>
      </w:tr>
      <w:tr w:rsidR="00A3445E" w14:paraId="49A60861" w14:textId="77777777">
        <w:trPr>
          <w:jc w:val="center"/>
        </w:trPr>
        <w:tc>
          <w:tcPr>
            <w:tcW w:w="1420" w:type="dxa"/>
          </w:tcPr>
          <w:p w14:paraId="503AF633" w14:textId="77777777" w:rsidR="00A3445E" w:rsidRDefault="00A3445E">
            <w:pPr>
              <w:snapToGrid w:val="0"/>
              <w:spacing w:line="288" w:lineRule="auto"/>
            </w:pPr>
          </w:p>
        </w:tc>
        <w:tc>
          <w:tcPr>
            <w:tcW w:w="1420" w:type="dxa"/>
          </w:tcPr>
          <w:p w14:paraId="0103DF84" w14:textId="77777777" w:rsidR="00A3445E" w:rsidRDefault="00A3445E">
            <w:pPr>
              <w:snapToGrid w:val="0"/>
              <w:spacing w:line="288" w:lineRule="auto"/>
            </w:pPr>
          </w:p>
        </w:tc>
        <w:tc>
          <w:tcPr>
            <w:tcW w:w="1420" w:type="dxa"/>
          </w:tcPr>
          <w:p w14:paraId="0CA28E64" w14:textId="77777777" w:rsidR="00A3445E" w:rsidRDefault="00A3445E">
            <w:pPr>
              <w:snapToGrid w:val="0"/>
              <w:spacing w:line="288" w:lineRule="auto"/>
            </w:pPr>
          </w:p>
        </w:tc>
        <w:tc>
          <w:tcPr>
            <w:tcW w:w="1420" w:type="dxa"/>
          </w:tcPr>
          <w:p w14:paraId="533D5816" w14:textId="77777777" w:rsidR="00A3445E" w:rsidRDefault="00A3445E">
            <w:pPr>
              <w:snapToGrid w:val="0"/>
              <w:spacing w:line="288" w:lineRule="auto"/>
            </w:pPr>
          </w:p>
        </w:tc>
        <w:tc>
          <w:tcPr>
            <w:tcW w:w="1421" w:type="dxa"/>
          </w:tcPr>
          <w:p w14:paraId="73692D73" w14:textId="77777777" w:rsidR="00A3445E" w:rsidRDefault="00A3445E">
            <w:pPr>
              <w:snapToGrid w:val="0"/>
              <w:spacing w:line="288" w:lineRule="auto"/>
            </w:pPr>
          </w:p>
        </w:tc>
        <w:tc>
          <w:tcPr>
            <w:tcW w:w="1421" w:type="dxa"/>
          </w:tcPr>
          <w:p w14:paraId="25019B0D" w14:textId="77777777" w:rsidR="00A3445E" w:rsidRDefault="00A3445E">
            <w:pPr>
              <w:snapToGrid w:val="0"/>
              <w:spacing w:line="288" w:lineRule="auto"/>
            </w:pPr>
          </w:p>
        </w:tc>
      </w:tr>
      <w:tr w:rsidR="00A3445E" w14:paraId="659F9CED" w14:textId="77777777">
        <w:trPr>
          <w:trHeight w:val="643"/>
          <w:jc w:val="center"/>
        </w:trPr>
        <w:tc>
          <w:tcPr>
            <w:tcW w:w="8522" w:type="dxa"/>
            <w:gridSpan w:val="6"/>
          </w:tcPr>
          <w:p w14:paraId="019C5619" w14:textId="77777777" w:rsidR="00A3445E" w:rsidRDefault="00000000">
            <w:pPr>
              <w:snapToGrid w:val="0"/>
              <w:spacing w:line="288" w:lineRule="auto"/>
              <w:ind w:firstLineChars="0" w:firstLine="0"/>
            </w:pPr>
            <w:r>
              <w:rPr>
                <w:rFonts w:hint="eastAsia"/>
              </w:rPr>
              <w:lastRenderedPageBreak/>
              <w:t>说明：</w:t>
            </w:r>
          </w:p>
        </w:tc>
      </w:tr>
    </w:tbl>
    <w:p w14:paraId="37541182" w14:textId="77777777" w:rsidR="00A3445E" w:rsidRDefault="00000000">
      <w:pPr>
        <w:snapToGrid w:val="0"/>
        <w:spacing w:line="288" w:lineRule="auto"/>
      </w:pPr>
      <w:r>
        <w:rPr>
          <w:rFonts w:hint="eastAsia"/>
        </w:rPr>
        <w:t>其中：</w:t>
      </w:r>
    </w:p>
    <w:p w14:paraId="2F306C43" w14:textId="77777777" w:rsidR="00A3445E" w:rsidRDefault="00000000">
      <w:pPr>
        <w:pStyle w:val="a"/>
        <w:snapToGrid w:val="0"/>
        <w:spacing w:line="288" w:lineRule="auto"/>
        <w:ind w:left="924" w:hanging="357"/>
      </w:pPr>
      <w:r>
        <w:rPr>
          <w:rFonts w:hint="eastAsia"/>
        </w:rPr>
        <w:t>数据库编号</w:t>
      </w:r>
    </w:p>
    <w:p w14:paraId="6FB61D7B" w14:textId="77777777" w:rsidR="00A3445E" w:rsidRDefault="00000000">
      <w:pPr>
        <w:pStyle w:val="af7"/>
        <w:snapToGrid w:val="0"/>
        <w:spacing w:line="288" w:lineRule="auto"/>
      </w:pPr>
      <w:r>
        <w:rPr>
          <w:rFonts w:hint="eastAsia"/>
        </w:rPr>
        <w:t>含义同上。</w:t>
      </w:r>
    </w:p>
    <w:p w14:paraId="3895DB0A" w14:textId="77777777" w:rsidR="00A3445E" w:rsidRDefault="00000000">
      <w:pPr>
        <w:pStyle w:val="a"/>
        <w:snapToGrid w:val="0"/>
        <w:spacing w:line="288" w:lineRule="auto"/>
        <w:ind w:left="924" w:hanging="357"/>
      </w:pPr>
      <w:r>
        <w:rPr>
          <w:rFonts w:hint="eastAsia"/>
        </w:rPr>
        <w:t>视图编号</w:t>
      </w:r>
    </w:p>
    <w:p w14:paraId="6800E313" w14:textId="77777777" w:rsidR="00A3445E" w:rsidRDefault="00000000">
      <w:pPr>
        <w:pStyle w:val="af7"/>
        <w:snapToGrid w:val="0"/>
        <w:spacing w:line="288" w:lineRule="auto"/>
      </w:pPr>
      <w:r>
        <w:rPr>
          <w:rFonts w:hint="eastAsia"/>
        </w:rPr>
        <w:t>给出本视图的顺序编号。</w:t>
      </w:r>
    </w:p>
    <w:p w14:paraId="051444F2" w14:textId="77777777" w:rsidR="00A3445E" w:rsidRDefault="00000000">
      <w:pPr>
        <w:pStyle w:val="a"/>
        <w:snapToGrid w:val="0"/>
        <w:spacing w:line="288" w:lineRule="auto"/>
        <w:ind w:left="924" w:hanging="357"/>
      </w:pPr>
      <w:r>
        <w:rPr>
          <w:rFonts w:hint="eastAsia"/>
        </w:rPr>
        <w:t>视图英文名称</w:t>
      </w:r>
    </w:p>
    <w:p w14:paraId="75A5A0BF" w14:textId="77777777" w:rsidR="00A3445E" w:rsidRDefault="00000000">
      <w:pPr>
        <w:pStyle w:val="af7"/>
        <w:snapToGrid w:val="0"/>
        <w:spacing w:line="288" w:lineRule="auto"/>
      </w:pPr>
      <w:r>
        <w:rPr>
          <w:rFonts w:hint="eastAsia"/>
        </w:rPr>
        <w:t>给出本视图的英文名称，该名称是在应用软件中实际使用的名称，必须符合</w:t>
      </w:r>
    </w:p>
    <w:p w14:paraId="6E14BF5D" w14:textId="77777777" w:rsidR="00A3445E" w:rsidRDefault="00000000">
      <w:pPr>
        <w:pStyle w:val="af7"/>
        <w:snapToGrid w:val="0"/>
        <w:spacing w:line="288" w:lineRule="auto"/>
      </w:pPr>
      <w:r>
        <w:rPr>
          <w:rFonts w:hint="eastAsia"/>
        </w:rPr>
        <w:t>命名规范。</w:t>
      </w:r>
    </w:p>
    <w:p w14:paraId="2CFE35EB" w14:textId="77777777" w:rsidR="00A3445E" w:rsidRDefault="00000000">
      <w:pPr>
        <w:pStyle w:val="a"/>
        <w:snapToGrid w:val="0"/>
        <w:spacing w:line="288" w:lineRule="auto"/>
        <w:ind w:left="924" w:hanging="357"/>
      </w:pPr>
      <w:r>
        <w:rPr>
          <w:rFonts w:hint="eastAsia"/>
        </w:rPr>
        <w:t>视图中文名称</w:t>
      </w:r>
    </w:p>
    <w:p w14:paraId="2F6737D6" w14:textId="77777777" w:rsidR="00A3445E" w:rsidRDefault="00000000">
      <w:pPr>
        <w:pStyle w:val="af7"/>
        <w:snapToGrid w:val="0"/>
        <w:spacing w:line="288" w:lineRule="auto"/>
      </w:pPr>
      <w:r>
        <w:rPr>
          <w:rFonts w:hint="eastAsia"/>
        </w:rPr>
        <w:t>给出本视图的中文名称，该名称是本视图英文名称的说明。</w:t>
      </w:r>
    </w:p>
    <w:p w14:paraId="25D5E0D0" w14:textId="77777777" w:rsidR="00A3445E" w:rsidRDefault="00000000">
      <w:pPr>
        <w:pStyle w:val="a"/>
        <w:snapToGrid w:val="0"/>
        <w:spacing w:line="288" w:lineRule="auto"/>
        <w:ind w:left="924" w:hanging="357"/>
      </w:pPr>
      <w:r>
        <w:rPr>
          <w:rFonts w:hint="eastAsia"/>
        </w:rPr>
        <w:t>相关基表和视图</w:t>
      </w:r>
    </w:p>
    <w:p w14:paraId="191E5DC3" w14:textId="77777777" w:rsidR="00A3445E" w:rsidRDefault="00000000">
      <w:pPr>
        <w:pStyle w:val="af7"/>
        <w:snapToGrid w:val="0"/>
        <w:spacing w:line="288" w:lineRule="auto"/>
      </w:pPr>
      <w:r>
        <w:rPr>
          <w:rFonts w:hint="eastAsia"/>
        </w:rPr>
        <w:t>列出建立该视图时，所用到的基表和视图。</w:t>
      </w:r>
    </w:p>
    <w:p w14:paraId="3CFFBF48" w14:textId="77777777" w:rsidR="00A3445E" w:rsidRDefault="00000000">
      <w:pPr>
        <w:pStyle w:val="a"/>
        <w:snapToGrid w:val="0"/>
        <w:spacing w:line="288" w:lineRule="auto"/>
        <w:ind w:left="924" w:hanging="357"/>
      </w:pPr>
      <w:r>
        <w:rPr>
          <w:rFonts w:hint="eastAsia"/>
        </w:rPr>
        <w:t>字段编号</w:t>
      </w:r>
    </w:p>
    <w:p w14:paraId="3A5A04E6" w14:textId="77777777" w:rsidR="00A3445E" w:rsidRDefault="00000000">
      <w:pPr>
        <w:pStyle w:val="af7"/>
        <w:snapToGrid w:val="0"/>
        <w:spacing w:line="288" w:lineRule="auto"/>
      </w:pPr>
      <w:r>
        <w:rPr>
          <w:rFonts w:hint="eastAsia"/>
        </w:rPr>
        <w:t>该视图中，各个字段的顺序编号。</w:t>
      </w:r>
    </w:p>
    <w:p w14:paraId="2A7AB9EE" w14:textId="77777777" w:rsidR="00A3445E" w:rsidRDefault="00000000">
      <w:pPr>
        <w:pStyle w:val="a"/>
        <w:snapToGrid w:val="0"/>
        <w:spacing w:line="288" w:lineRule="auto"/>
        <w:ind w:left="924" w:hanging="357"/>
      </w:pPr>
      <w:r>
        <w:rPr>
          <w:rFonts w:hint="eastAsia"/>
        </w:rPr>
        <w:t>英文字段名</w:t>
      </w:r>
    </w:p>
    <w:p w14:paraId="413BB926" w14:textId="77777777" w:rsidR="00A3445E" w:rsidRDefault="00000000">
      <w:pPr>
        <w:pStyle w:val="af7"/>
        <w:snapToGrid w:val="0"/>
        <w:spacing w:line="288" w:lineRule="auto"/>
        <w:ind w:leftChars="470" w:left="987" w:firstLineChars="0" w:firstLine="0"/>
      </w:pPr>
      <w:r>
        <w:rPr>
          <w:rFonts w:hint="eastAsia"/>
        </w:rPr>
        <w:t>该视图中，各个字段的英文名称，该名称必须符合《南京市交通局信息化数据库建设规范》中相关命名规范。</w:t>
      </w:r>
    </w:p>
    <w:p w14:paraId="2B3AD0E8" w14:textId="77777777" w:rsidR="00A3445E" w:rsidRDefault="00000000">
      <w:pPr>
        <w:pStyle w:val="a"/>
        <w:snapToGrid w:val="0"/>
        <w:spacing w:line="288" w:lineRule="auto"/>
        <w:ind w:left="924" w:hanging="357"/>
      </w:pPr>
      <w:r>
        <w:rPr>
          <w:rFonts w:hint="eastAsia"/>
        </w:rPr>
        <w:t>中文字段名</w:t>
      </w:r>
    </w:p>
    <w:p w14:paraId="0A6D0F8E" w14:textId="77777777" w:rsidR="00A3445E" w:rsidRDefault="00000000">
      <w:pPr>
        <w:pStyle w:val="af7"/>
        <w:snapToGrid w:val="0"/>
        <w:spacing w:line="288" w:lineRule="auto"/>
      </w:pPr>
      <w:r>
        <w:rPr>
          <w:rFonts w:hint="eastAsia"/>
        </w:rPr>
        <w:t>该视图中，各个字段的中文名称，该名称是英文字段名的说明。</w:t>
      </w:r>
    </w:p>
    <w:p w14:paraId="14FA61B4" w14:textId="77777777" w:rsidR="00A3445E" w:rsidRDefault="00000000">
      <w:pPr>
        <w:pStyle w:val="a"/>
        <w:snapToGrid w:val="0"/>
        <w:spacing w:line="288" w:lineRule="auto"/>
        <w:ind w:left="924" w:hanging="357"/>
      </w:pPr>
      <w:r>
        <w:rPr>
          <w:rFonts w:hint="eastAsia"/>
        </w:rPr>
        <w:t>字段类型</w:t>
      </w:r>
    </w:p>
    <w:p w14:paraId="6482E2D2" w14:textId="77777777" w:rsidR="00A3445E" w:rsidRDefault="00000000">
      <w:pPr>
        <w:pStyle w:val="af7"/>
        <w:snapToGrid w:val="0"/>
        <w:spacing w:line="288" w:lineRule="auto"/>
      </w:pPr>
      <w:r>
        <w:rPr>
          <w:rFonts w:hint="eastAsia"/>
        </w:rPr>
        <w:t>该视图中，各个字段的类型；如果需要，在说明类型时，还需要说明字段长度。</w:t>
      </w:r>
    </w:p>
    <w:p w14:paraId="0C44877B" w14:textId="77777777" w:rsidR="00A3445E" w:rsidRDefault="00000000">
      <w:pPr>
        <w:pStyle w:val="a"/>
        <w:snapToGrid w:val="0"/>
        <w:spacing w:line="288" w:lineRule="auto"/>
        <w:ind w:left="924" w:hanging="357"/>
      </w:pPr>
      <w:r>
        <w:rPr>
          <w:rFonts w:hint="eastAsia"/>
        </w:rPr>
        <w:t>字段源</w:t>
      </w:r>
    </w:p>
    <w:p w14:paraId="3C0E3075" w14:textId="77777777" w:rsidR="00A3445E" w:rsidRDefault="00000000">
      <w:pPr>
        <w:pStyle w:val="af7"/>
        <w:snapToGrid w:val="0"/>
        <w:spacing w:line="288" w:lineRule="auto"/>
      </w:pPr>
      <w:r>
        <w:rPr>
          <w:rFonts w:hint="eastAsia"/>
        </w:rPr>
        <w:t>该视图中，各个字段的来源，即该字段原来是那个表或者那个视图中的那个字</w:t>
      </w:r>
    </w:p>
    <w:p w14:paraId="0765C9E1" w14:textId="77777777" w:rsidR="00A3445E" w:rsidRDefault="00000000">
      <w:pPr>
        <w:pStyle w:val="af7"/>
        <w:snapToGrid w:val="0"/>
        <w:spacing w:line="288" w:lineRule="auto"/>
      </w:pPr>
      <w:r>
        <w:rPr>
          <w:rFonts w:hint="eastAsia"/>
        </w:rPr>
        <w:t>段；在某些情况下，字段可能来自一个特定的表达式。</w:t>
      </w:r>
    </w:p>
    <w:p w14:paraId="66FE7A41" w14:textId="77777777" w:rsidR="00A3445E" w:rsidRDefault="00000000">
      <w:pPr>
        <w:pStyle w:val="a"/>
        <w:snapToGrid w:val="0"/>
        <w:spacing w:line="288" w:lineRule="auto"/>
        <w:ind w:left="924" w:hanging="357"/>
      </w:pPr>
      <w:r>
        <w:rPr>
          <w:rFonts w:hint="eastAsia"/>
        </w:rPr>
        <w:t>备注</w:t>
      </w:r>
    </w:p>
    <w:p w14:paraId="4BA4EE52" w14:textId="77777777" w:rsidR="00A3445E" w:rsidRDefault="00000000">
      <w:pPr>
        <w:pStyle w:val="af7"/>
        <w:snapToGrid w:val="0"/>
        <w:spacing w:line="288" w:lineRule="auto"/>
      </w:pPr>
      <w:r>
        <w:rPr>
          <w:rFonts w:hint="eastAsia"/>
        </w:rPr>
        <w:t>该视图中，各个字段有关的限制性说明，包括：</w:t>
      </w:r>
    </w:p>
    <w:p w14:paraId="1157B069" w14:textId="77777777" w:rsidR="00A3445E" w:rsidRDefault="00000000">
      <w:pPr>
        <w:numPr>
          <w:ilvl w:val="0"/>
          <w:numId w:val="79"/>
        </w:numPr>
        <w:snapToGrid w:val="0"/>
        <w:spacing w:line="288" w:lineRule="auto"/>
        <w:ind w:firstLine="420"/>
      </w:pPr>
      <w:r>
        <w:rPr>
          <w:rFonts w:hint="eastAsia"/>
        </w:rPr>
        <w:t>值域；</w:t>
      </w:r>
    </w:p>
    <w:p w14:paraId="6C175FD8" w14:textId="77777777" w:rsidR="00A3445E" w:rsidRDefault="00000000">
      <w:pPr>
        <w:numPr>
          <w:ilvl w:val="0"/>
          <w:numId w:val="79"/>
        </w:numPr>
        <w:snapToGrid w:val="0"/>
        <w:spacing w:line="288" w:lineRule="auto"/>
        <w:ind w:firstLine="420"/>
      </w:pPr>
      <w:r>
        <w:rPr>
          <w:rFonts w:hint="eastAsia"/>
        </w:rPr>
        <w:t>缺省值；</w:t>
      </w:r>
    </w:p>
    <w:p w14:paraId="57C4C80B" w14:textId="77777777" w:rsidR="00A3445E" w:rsidRDefault="00000000">
      <w:pPr>
        <w:numPr>
          <w:ilvl w:val="0"/>
          <w:numId w:val="79"/>
        </w:numPr>
        <w:snapToGrid w:val="0"/>
        <w:spacing w:line="288" w:lineRule="auto"/>
        <w:ind w:firstLine="420"/>
      </w:pPr>
      <w:r>
        <w:rPr>
          <w:rFonts w:hint="eastAsia"/>
        </w:rPr>
        <w:t>空字段限制；</w:t>
      </w:r>
    </w:p>
    <w:p w14:paraId="333B4176" w14:textId="77777777" w:rsidR="00A3445E" w:rsidRDefault="00000000">
      <w:pPr>
        <w:numPr>
          <w:ilvl w:val="0"/>
          <w:numId w:val="79"/>
        </w:numPr>
        <w:snapToGrid w:val="0"/>
        <w:spacing w:line="288" w:lineRule="auto"/>
        <w:ind w:firstLine="420"/>
      </w:pPr>
      <w:r>
        <w:rPr>
          <w:rFonts w:hint="eastAsia"/>
        </w:rPr>
        <w:t>显示格式与小数位数；</w:t>
      </w:r>
    </w:p>
    <w:p w14:paraId="034B2230" w14:textId="77777777" w:rsidR="00A3445E" w:rsidRDefault="00000000">
      <w:pPr>
        <w:numPr>
          <w:ilvl w:val="0"/>
          <w:numId w:val="79"/>
        </w:numPr>
        <w:snapToGrid w:val="0"/>
        <w:spacing w:line="288" w:lineRule="auto"/>
        <w:ind w:firstLine="420"/>
      </w:pPr>
      <w:r>
        <w:rPr>
          <w:rFonts w:hint="eastAsia"/>
        </w:rPr>
        <w:lastRenderedPageBreak/>
        <w:t>有效性规则与约束；</w:t>
      </w:r>
    </w:p>
    <w:p w14:paraId="746B4880" w14:textId="77777777" w:rsidR="00A3445E" w:rsidRDefault="00000000">
      <w:pPr>
        <w:numPr>
          <w:ilvl w:val="0"/>
          <w:numId w:val="79"/>
        </w:numPr>
        <w:snapToGrid w:val="0"/>
        <w:spacing w:line="288" w:lineRule="auto"/>
        <w:ind w:firstLine="420"/>
      </w:pPr>
      <w:r>
        <w:rPr>
          <w:rFonts w:hint="eastAsia"/>
        </w:rPr>
        <w:t>标题；</w:t>
      </w:r>
    </w:p>
    <w:p w14:paraId="52C95821" w14:textId="77777777" w:rsidR="00A3445E" w:rsidRDefault="00000000">
      <w:pPr>
        <w:numPr>
          <w:ilvl w:val="0"/>
          <w:numId w:val="79"/>
        </w:numPr>
        <w:snapToGrid w:val="0"/>
        <w:spacing w:line="288" w:lineRule="auto"/>
        <w:ind w:firstLine="420"/>
      </w:pPr>
      <w:r>
        <w:rPr>
          <w:rFonts w:hint="eastAsia"/>
        </w:rPr>
        <w:t>等等。</w:t>
      </w:r>
    </w:p>
    <w:p w14:paraId="1146BDB0" w14:textId="77777777" w:rsidR="00A3445E" w:rsidRDefault="00000000">
      <w:pPr>
        <w:pStyle w:val="a"/>
        <w:snapToGrid w:val="0"/>
        <w:spacing w:line="288" w:lineRule="auto"/>
        <w:ind w:left="924" w:hanging="357"/>
      </w:pPr>
      <w:r>
        <w:rPr>
          <w:rFonts w:hint="eastAsia"/>
        </w:rPr>
        <w:t>说明</w:t>
      </w:r>
    </w:p>
    <w:p w14:paraId="61E7B84A" w14:textId="77777777" w:rsidR="00A3445E" w:rsidRDefault="00000000">
      <w:pPr>
        <w:pStyle w:val="af7"/>
        <w:snapToGrid w:val="0"/>
        <w:spacing w:line="288" w:lineRule="auto"/>
      </w:pPr>
      <w:r>
        <w:rPr>
          <w:rFonts w:hint="eastAsia"/>
        </w:rPr>
        <w:t>说明一些有关本视图的、必须描述清楚的问题，需要描述的内容可能包括：</w:t>
      </w:r>
    </w:p>
    <w:p w14:paraId="1195E74C" w14:textId="77777777" w:rsidR="00A3445E" w:rsidRDefault="00000000">
      <w:pPr>
        <w:numPr>
          <w:ilvl w:val="0"/>
          <w:numId w:val="79"/>
        </w:numPr>
        <w:snapToGrid w:val="0"/>
        <w:spacing w:line="288" w:lineRule="auto"/>
        <w:ind w:firstLine="420"/>
      </w:pPr>
      <w:r>
        <w:rPr>
          <w:rFonts w:hint="eastAsia"/>
        </w:rPr>
        <w:t>索引；</w:t>
      </w:r>
    </w:p>
    <w:p w14:paraId="3ED6FE1D" w14:textId="77777777" w:rsidR="00A3445E" w:rsidRDefault="00000000">
      <w:pPr>
        <w:numPr>
          <w:ilvl w:val="0"/>
          <w:numId w:val="79"/>
        </w:numPr>
        <w:snapToGrid w:val="0"/>
        <w:spacing w:line="288" w:lineRule="auto"/>
        <w:ind w:firstLine="420"/>
      </w:pPr>
      <w:r>
        <w:rPr>
          <w:rFonts w:hint="eastAsia"/>
        </w:rPr>
        <w:t>权限；</w:t>
      </w:r>
    </w:p>
    <w:p w14:paraId="58DF7E84" w14:textId="77777777" w:rsidR="00A3445E" w:rsidRDefault="00000000">
      <w:pPr>
        <w:numPr>
          <w:ilvl w:val="0"/>
          <w:numId w:val="79"/>
        </w:numPr>
        <w:snapToGrid w:val="0"/>
        <w:spacing w:line="288" w:lineRule="auto"/>
        <w:ind w:firstLine="420"/>
      </w:pPr>
      <w:r>
        <w:rPr>
          <w:rFonts w:hint="eastAsia"/>
        </w:rPr>
        <w:t>等等</w:t>
      </w:r>
    </w:p>
    <w:p w14:paraId="110581F2" w14:textId="77777777" w:rsidR="00A3445E" w:rsidRDefault="00000000">
      <w:pPr>
        <w:pStyle w:val="2"/>
        <w:snapToGrid w:val="0"/>
        <w:spacing w:before="0" w:after="0" w:line="288" w:lineRule="auto"/>
        <w:rPr>
          <w:rFonts w:ascii="Consolas" w:eastAsia="微软雅黑" w:hAnsi="Consolas"/>
        </w:rPr>
      </w:pPr>
      <w:bookmarkStart w:id="553" w:name="_Toc120961494"/>
      <w:bookmarkStart w:id="554" w:name="_Toc120961323"/>
      <w:bookmarkStart w:id="555" w:name="_Toc120968918"/>
      <w:bookmarkStart w:id="556" w:name="_Toc120968754"/>
      <w:bookmarkStart w:id="557" w:name="_Toc121129839"/>
      <w:bookmarkStart w:id="558" w:name="_Toc120352607"/>
      <w:bookmarkStart w:id="559" w:name="_Toc154578159"/>
      <w:bookmarkStart w:id="560" w:name="_Toc124506275"/>
      <w:bookmarkStart w:id="561" w:name="_Toc120961658"/>
      <w:bookmarkStart w:id="562" w:name="_Toc127799151"/>
      <w:bookmarkStart w:id="563" w:name="_Toc120961158"/>
      <w:r>
        <w:rPr>
          <w:rFonts w:ascii="Consolas" w:eastAsia="微软雅黑" w:hAnsi="Consolas" w:hint="eastAsia"/>
        </w:rPr>
        <w:t>索引设计</w:t>
      </w:r>
      <w:bookmarkEnd w:id="553"/>
      <w:bookmarkEnd w:id="554"/>
      <w:bookmarkEnd w:id="555"/>
      <w:bookmarkEnd w:id="556"/>
      <w:bookmarkEnd w:id="557"/>
      <w:bookmarkEnd w:id="558"/>
      <w:bookmarkEnd w:id="559"/>
      <w:bookmarkEnd w:id="560"/>
      <w:bookmarkEnd w:id="561"/>
      <w:bookmarkEnd w:id="562"/>
      <w:bookmarkEnd w:id="563"/>
    </w:p>
    <w:p w14:paraId="1B56DB49" w14:textId="77777777" w:rsidR="00A3445E" w:rsidRDefault="00000000">
      <w:pPr>
        <w:snapToGrid w:val="0"/>
        <w:spacing w:line="288" w:lineRule="auto"/>
      </w:pPr>
      <w:r>
        <w:rPr>
          <w:rFonts w:hint="eastAsia"/>
        </w:rPr>
        <w:t>每个数据库的所有采用一张表格进行描述，其格式如下：</w:t>
      </w:r>
    </w:p>
    <w:p w14:paraId="6E274619" w14:textId="77777777" w:rsidR="00A3445E" w:rsidRDefault="00A3445E">
      <w:pPr>
        <w:pStyle w:val="22"/>
        <w:snapToGrid w:val="0"/>
        <w:spacing w:after="0" w:line="288"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705"/>
        <w:gridCol w:w="1704"/>
        <w:gridCol w:w="1704"/>
        <w:gridCol w:w="1704"/>
      </w:tblGrid>
      <w:tr w:rsidR="00A3445E" w14:paraId="22A65449" w14:textId="77777777">
        <w:tc>
          <w:tcPr>
            <w:tcW w:w="8522" w:type="dxa"/>
            <w:gridSpan w:val="5"/>
          </w:tcPr>
          <w:p w14:paraId="73B93154" w14:textId="77777777" w:rsidR="00A3445E" w:rsidRDefault="00000000">
            <w:pPr>
              <w:snapToGrid w:val="0"/>
              <w:spacing w:line="288" w:lineRule="auto"/>
              <w:ind w:firstLineChars="0" w:firstLine="0"/>
            </w:pPr>
            <w:r>
              <w:rPr>
                <w:rFonts w:hint="eastAsia"/>
              </w:rPr>
              <w:t>数据库编号：</w:t>
            </w:r>
          </w:p>
        </w:tc>
      </w:tr>
      <w:tr w:rsidR="00A3445E" w14:paraId="6B63E84D" w14:textId="77777777">
        <w:tc>
          <w:tcPr>
            <w:tcW w:w="1705" w:type="dxa"/>
          </w:tcPr>
          <w:p w14:paraId="61FC363B" w14:textId="77777777" w:rsidR="00A3445E" w:rsidRDefault="00000000">
            <w:pPr>
              <w:snapToGrid w:val="0"/>
              <w:spacing w:line="288" w:lineRule="auto"/>
            </w:pPr>
            <w:r>
              <w:rPr>
                <w:rFonts w:hint="eastAsia"/>
              </w:rPr>
              <w:t>索引编号</w:t>
            </w:r>
          </w:p>
        </w:tc>
        <w:tc>
          <w:tcPr>
            <w:tcW w:w="1705" w:type="dxa"/>
          </w:tcPr>
          <w:p w14:paraId="23B95ABD" w14:textId="77777777" w:rsidR="00A3445E" w:rsidRDefault="00000000">
            <w:pPr>
              <w:snapToGrid w:val="0"/>
              <w:spacing w:line="288" w:lineRule="auto"/>
            </w:pPr>
            <w:r>
              <w:rPr>
                <w:rFonts w:hint="eastAsia"/>
              </w:rPr>
              <w:t>基表名称</w:t>
            </w:r>
          </w:p>
        </w:tc>
        <w:tc>
          <w:tcPr>
            <w:tcW w:w="1704" w:type="dxa"/>
          </w:tcPr>
          <w:p w14:paraId="18DACE51" w14:textId="77777777" w:rsidR="00A3445E" w:rsidRDefault="00000000">
            <w:pPr>
              <w:snapToGrid w:val="0"/>
              <w:spacing w:line="288" w:lineRule="auto"/>
            </w:pPr>
            <w:r>
              <w:rPr>
                <w:rFonts w:hint="eastAsia"/>
              </w:rPr>
              <w:t>索引名称</w:t>
            </w:r>
          </w:p>
        </w:tc>
        <w:tc>
          <w:tcPr>
            <w:tcW w:w="1704" w:type="dxa"/>
          </w:tcPr>
          <w:p w14:paraId="1D29C21C" w14:textId="77777777" w:rsidR="00A3445E" w:rsidRDefault="00000000">
            <w:pPr>
              <w:snapToGrid w:val="0"/>
              <w:spacing w:line="288" w:lineRule="auto"/>
            </w:pPr>
            <w:r>
              <w:rPr>
                <w:rFonts w:hint="eastAsia"/>
              </w:rPr>
              <w:t>字段集名称</w:t>
            </w:r>
          </w:p>
        </w:tc>
        <w:tc>
          <w:tcPr>
            <w:tcW w:w="1704" w:type="dxa"/>
          </w:tcPr>
          <w:p w14:paraId="660866FD" w14:textId="77777777" w:rsidR="00A3445E" w:rsidRDefault="00000000">
            <w:pPr>
              <w:snapToGrid w:val="0"/>
              <w:spacing w:line="288" w:lineRule="auto"/>
            </w:pPr>
            <w:r>
              <w:rPr>
                <w:rFonts w:hint="eastAsia"/>
              </w:rPr>
              <w:t>备注</w:t>
            </w:r>
          </w:p>
        </w:tc>
      </w:tr>
      <w:tr w:rsidR="00A3445E" w14:paraId="7D119A0E" w14:textId="77777777">
        <w:tc>
          <w:tcPr>
            <w:tcW w:w="1705" w:type="dxa"/>
          </w:tcPr>
          <w:p w14:paraId="72D3BD7E" w14:textId="77777777" w:rsidR="00A3445E" w:rsidRDefault="00A3445E">
            <w:pPr>
              <w:snapToGrid w:val="0"/>
              <w:spacing w:line="288" w:lineRule="auto"/>
            </w:pPr>
          </w:p>
        </w:tc>
        <w:tc>
          <w:tcPr>
            <w:tcW w:w="1705" w:type="dxa"/>
          </w:tcPr>
          <w:p w14:paraId="40197DCA" w14:textId="77777777" w:rsidR="00A3445E" w:rsidRDefault="00A3445E">
            <w:pPr>
              <w:snapToGrid w:val="0"/>
              <w:spacing w:line="288" w:lineRule="auto"/>
            </w:pPr>
          </w:p>
        </w:tc>
        <w:tc>
          <w:tcPr>
            <w:tcW w:w="1704" w:type="dxa"/>
          </w:tcPr>
          <w:p w14:paraId="2CFB8154" w14:textId="77777777" w:rsidR="00A3445E" w:rsidRDefault="00A3445E">
            <w:pPr>
              <w:snapToGrid w:val="0"/>
              <w:spacing w:line="288" w:lineRule="auto"/>
            </w:pPr>
          </w:p>
        </w:tc>
        <w:tc>
          <w:tcPr>
            <w:tcW w:w="1704" w:type="dxa"/>
          </w:tcPr>
          <w:p w14:paraId="479D5047" w14:textId="77777777" w:rsidR="00A3445E" w:rsidRDefault="00A3445E">
            <w:pPr>
              <w:snapToGrid w:val="0"/>
              <w:spacing w:line="288" w:lineRule="auto"/>
            </w:pPr>
          </w:p>
        </w:tc>
        <w:tc>
          <w:tcPr>
            <w:tcW w:w="1704" w:type="dxa"/>
          </w:tcPr>
          <w:p w14:paraId="791D88AF" w14:textId="77777777" w:rsidR="00A3445E" w:rsidRDefault="00A3445E">
            <w:pPr>
              <w:snapToGrid w:val="0"/>
              <w:spacing w:line="288" w:lineRule="auto"/>
            </w:pPr>
          </w:p>
        </w:tc>
      </w:tr>
    </w:tbl>
    <w:p w14:paraId="27500E4A" w14:textId="77777777" w:rsidR="00A3445E" w:rsidRDefault="00000000">
      <w:pPr>
        <w:snapToGrid w:val="0"/>
        <w:spacing w:line="288" w:lineRule="auto"/>
      </w:pPr>
      <w:r>
        <w:rPr>
          <w:rFonts w:hint="eastAsia"/>
        </w:rPr>
        <w:t>其中：</w:t>
      </w:r>
    </w:p>
    <w:p w14:paraId="4540E275" w14:textId="77777777" w:rsidR="00A3445E" w:rsidRDefault="00000000">
      <w:pPr>
        <w:pStyle w:val="a"/>
        <w:snapToGrid w:val="0"/>
        <w:spacing w:line="288" w:lineRule="auto"/>
        <w:ind w:left="924" w:hanging="357"/>
      </w:pPr>
      <w:r>
        <w:rPr>
          <w:rFonts w:hint="eastAsia"/>
        </w:rPr>
        <w:t>数据库编号</w:t>
      </w:r>
    </w:p>
    <w:p w14:paraId="653C7778" w14:textId="77777777" w:rsidR="00A3445E" w:rsidRDefault="00000000">
      <w:pPr>
        <w:pStyle w:val="af7"/>
        <w:snapToGrid w:val="0"/>
        <w:spacing w:line="288" w:lineRule="auto"/>
      </w:pPr>
      <w:r>
        <w:rPr>
          <w:rFonts w:hint="eastAsia"/>
        </w:rPr>
        <w:t>含义同上。</w:t>
      </w:r>
    </w:p>
    <w:p w14:paraId="5BC0360C" w14:textId="77777777" w:rsidR="00A3445E" w:rsidRDefault="00000000">
      <w:pPr>
        <w:pStyle w:val="a"/>
        <w:snapToGrid w:val="0"/>
        <w:spacing w:line="288" w:lineRule="auto"/>
        <w:ind w:left="924" w:hanging="357"/>
      </w:pPr>
      <w:r>
        <w:rPr>
          <w:rFonts w:hint="eastAsia"/>
        </w:rPr>
        <w:t>索引编号</w:t>
      </w:r>
    </w:p>
    <w:p w14:paraId="77E64312" w14:textId="77777777" w:rsidR="00A3445E" w:rsidRDefault="00000000">
      <w:pPr>
        <w:pStyle w:val="af7"/>
        <w:snapToGrid w:val="0"/>
        <w:spacing w:line="288" w:lineRule="auto"/>
      </w:pPr>
      <w:r>
        <w:rPr>
          <w:rFonts w:hint="eastAsia"/>
        </w:rPr>
        <w:t>给出本项索引的顺序编号。</w:t>
      </w:r>
    </w:p>
    <w:p w14:paraId="57A80C23" w14:textId="77777777" w:rsidR="00A3445E" w:rsidRDefault="00000000">
      <w:pPr>
        <w:pStyle w:val="a"/>
        <w:snapToGrid w:val="0"/>
        <w:spacing w:line="288" w:lineRule="auto"/>
        <w:ind w:left="924" w:hanging="357"/>
      </w:pPr>
      <w:r>
        <w:rPr>
          <w:rFonts w:hint="eastAsia"/>
        </w:rPr>
        <w:t>基表名称</w:t>
      </w:r>
    </w:p>
    <w:p w14:paraId="64E68BA1" w14:textId="77777777" w:rsidR="00A3445E" w:rsidRDefault="00000000">
      <w:pPr>
        <w:pStyle w:val="af7"/>
        <w:snapToGrid w:val="0"/>
        <w:spacing w:line="288" w:lineRule="auto"/>
      </w:pPr>
      <w:r>
        <w:rPr>
          <w:rFonts w:hint="eastAsia"/>
        </w:rPr>
        <w:t>给出本项索引所在的基表名称。</w:t>
      </w:r>
    </w:p>
    <w:p w14:paraId="7B87956C" w14:textId="77777777" w:rsidR="00A3445E" w:rsidRDefault="00000000">
      <w:pPr>
        <w:pStyle w:val="a"/>
        <w:snapToGrid w:val="0"/>
        <w:spacing w:line="288" w:lineRule="auto"/>
        <w:ind w:left="924" w:hanging="357"/>
      </w:pPr>
      <w:r>
        <w:rPr>
          <w:rFonts w:hint="eastAsia"/>
        </w:rPr>
        <w:t>索引名称</w:t>
      </w:r>
    </w:p>
    <w:p w14:paraId="1B7C4CB1" w14:textId="77777777" w:rsidR="00A3445E" w:rsidRDefault="00000000">
      <w:pPr>
        <w:pStyle w:val="af7"/>
        <w:snapToGrid w:val="0"/>
        <w:spacing w:line="288" w:lineRule="auto"/>
      </w:pPr>
      <w:r>
        <w:rPr>
          <w:rFonts w:hint="eastAsia"/>
        </w:rPr>
        <w:t>给出本项索引的名称。</w:t>
      </w:r>
    </w:p>
    <w:p w14:paraId="0A96F0E7" w14:textId="77777777" w:rsidR="00A3445E" w:rsidRDefault="00000000">
      <w:pPr>
        <w:pStyle w:val="a"/>
        <w:snapToGrid w:val="0"/>
        <w:spacing w:line="288" w:lineRule="auto"/>
        <w:ind w:left="924" w:hanging="357"/>
      </w:pPr>
      <w:r>
        <w:rPr>
          <w:rFonts w:hint="eastAsia"/>
        </w:rPr>
        <w:t>字段集名称</w:t>
      </w:r>
    </w:p>
    <w:p w14:paraId="5BA49626" w14:textId="77777777" w:rsidR="00A3445E" w:rsidRDefault="00000000">
      <w:pPr>
        <w:pStyle w:val="af7"/>
        <w:snapToGrid w:val="0"/>
        <w:spacing w:line="288" w:lineRule="auto"/>
      </w:pPr>
      <w:r>
        <w:rPr>
          <w:rFonts w:hint="eastAsia"/>
        </w:rPr>
        <w:t>给出本项索引所在的字段名称或者字段集名称。</w:t>
      </w:r>
    </w:p>
    <w:p w14:paraId="54210D8A" w14:textId="77777777" w:rsidR="00A3445E" w:rsidRDefault="00000000">
      <w:pPr>
        <w:pStyle w:val="a"/>
        <w:snapToGrid w:val="0"/>
        <w:spacing w:line="288" w:lineRule="auto"/>
        <w:ind w:left="924" w:hanging="357"/>
      </w:pPr>
      <w:r>
        <w:rPr>
          <w:rFonts w:hint="eastAsia"/>
        </w:rPr>
        <w:t>备注</w:t>
      </w:r>
    </w:p>
    <w:p w14:paraId="131149E4" w14:textId="77777777" w:rsidR="00A3445E" w:rsidRDefault="00000000">
      <w:pPr>
        <w:pStyle w:val="af7"/>
        <w:snapToGrid w:val="0"/>
        <w:spacing w:line="288" w:lineRule="auto"/>
      </w:pPr>
      <w:r>
        <w:rPr>
          <w:rFonts w:hint="eastAsia"/>
        </w:rPr>
        <w:t>描述有关本项索引中，其它需要说明的事项，例如：排序方式、等等。</w:t>
      </w:r>
    </w:p>
    <w:p w14:paraId="194C72BE" w14:textId="77777777" w:rsidR="00A3445E" w:rsidRDefault="00000000">
      <w:pPr>
        <w:pStyle w:val="2"/>
        <w:snapToGrid w:val="0"/>
        <w:spacing w:before="0" w:after="0" w:line="288" w:lineRule="auto"/>
        <w:rPr>
          <w:rFonts w:ascii="Consolas" w:eastAsia="微软雅黑" w:hAnsi="Consolas"/>
        </w:rPr>
      </w:pPr>
      <w:bookmarkStart w:id="564" w:name="_Toc124506276"/>
      <w:bookmarkStart w:id="565" w:name="_Toc120961159"/>
      <w:bookmarkStart w:id="566" w:name="_Toc127799152"/>
      <w:bookmarkStart w:id="567" w:name="_Toc120968755"/>
      <w:bookmarkStart w:id="568" w:name="_Toc154578160"/>
      <w:bookmarkStart w:id="569" w:name="_Toc120961659"/>
      <w:bookmarkStart w:id="570" w:name="_Toc120961324"/>
      <w:bookmarkStart w:id="571" w:name="_Toc121129840"/>
      <w:bookmarkStart w:id="572" w:name="_Toc120352608"/>
      <w:bookmarkStart w:id="573" w:name="_Toc120968919"/>
      <w:bookmarkStart w:id="574" w:name="_Toc120961495"/>
      <w:r>
        <w:rPr>
          <w:rFonts w:ascii="Consolas" w:eastAsia="微软雅黑" w:hAnsi="Consolas" w:hint="eastAsia"/>
        </w:rPr>
        <w:t>完整性约束</w:t>
      </w:r>
      <w:bookmarkEnd w:id="564"/>
      <w:bookmarkEnd w:id="565"/>
      <w:bookmarkEnd w:id="566"/>
      <w:bookmarkEnd w:id="567"/>
      <w:bookmarkEnd w:id="568"/>
      <w:bookmarkEnd w:id="569"/>
      <w:bookmarkEnd w:id="570"/>
      <w:bookmarkEnd w:id="571"/>
      <w:bookmarkEnd w:id="572"/>
      <w:bookmarkEnd w:id="573"/>
      <w:bookmarkEnd w:id="574"/>
    </w:p>
    <w:p w14:paraId="24DA9E5E" w14:textId="77777777" w:rsidR="00A3445E" w:rsidRDefault="00000000">
      <w:pPr>
        <w:snapToGrid w:val="0"/>
        <w:spacing w:line="288" w:lineRule="auto"/>
      </w:pPr>
      <w:r>
        <w:rPr>
          <w:rFonts w:hint="eastAsia"/>
        </w:rPr>
        <w:t>每个数据库的完整性约束采用一张表格进行描述，其格式如下：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705"/>
        <w:gridCol w:w="1704"/>
        <w:gridCol w:w="1704"/>
        <w:gridCol w:w="1704"/>
      </w:tblGrid>
      <w:tr w:rsidR="00A3445E" w14:paraId="2AF2A5E5" w14:textId="77777777">
        <w:tc>
          <w:tcPr>
            <w:tcW w:w="8522" w:type="dxa"/>
            <w:gridSpan w:val="5"/>
          </w:tcPr>
          <w:p w14:paraId="71FA5097" w14:textId="77777777" w:rsidR="00A3445E" w:rsidRDefault="00000000">
            <w:pPr>
              <w:snapToGrid w:val="0"/>
              <w:spacing w:line="288" w:lineRule="auto"/>
              <w:ind w:firstLineChars="0" w:firstLine="0"/>
            </w:pPr>
            <w:r>
              <w:rPr>
                <w:rFonts w:hint="eastAsia"/>
              </w:rPr>
              <w:t>数据库编号：</w:t>
            </w:r>
          </w:p>
        </w:tc>
      </w:tr>
      <w:tr w:rsidR="00A3445E" w14:paraId="5A2C9B66" w14:textId="77777777">
        <w:tc>
          <w:tcPr>
            <w:tcW w:w="1705" w:type="dxa"/>
          </w:tcPr>
          <w:p w14:paraId="39D3118B" w14:textId="77777777" w:rsidR="00A3445E" w:rsidRDefault="00000000">
            <w:pPr>
              <w:snapToGrid w:val="0"/>
              <w:spacing w:line="288" w:lineRule="auto"/>
              <w:jc w:val="center"/>
            </w:pPr>
            <w:r>
              <w:rPr>
                <w:rFonts w:hint="eastAsia"/>
              </w:rPr>
              <w:t>索引编号</w:t>
            </w:r>
          </w:p>
        </w:tc>
        <w:tc>
          <w:tcPr>
            <w:tcW w:w="1705" w:type="dxa"/>
          </w:tcPr>
          <w:p w14:paraId="7154C2AE" w14:textId="77777777" w:rsidR="00A3445E" w:rsidRDefault="00000000">
            <w:pPr>
              <w:snapToGrid w:val="0"/>
              <w:spacing w:line="288" w:lineRule="auto"/>
              <w:jc w:val="center"/>
            </w:pPr>
            <w:r>
              <w:rPr>
                <w:rFonts w:hint="eastAsia"/>
              </w:rPr>
              <w:t>基表名称</w:t>
            </w:r>
          </w:p>
        </w:tc>
        <w:tc>
          <w:tcPr>
            <w:tcW w:w="1704" w:type="dxa"/>
          </w:tcPr>
          <w:p w14:paraId="5BBD8E76" w14:textId="77777777" w:rsidR="00A3445E" w:rsidRDefault="00000000">
            <w:pPr>
              <w:snapToGrid w:val="0"/>
              <w:spacing w:line="288" w:lineRule="auto"/>
              <w:jc w:val="center"/>
            </w:pPr>
            <w:r>
              <w:rPr>
                <w:rFonts w:hint="eastAsia"/>
              </w:rPr>
              <w:t>索引名称</w:t>
            </w:r>
          </w:p>
        </w:tc>
        <w:tc>
          <w:tcPr>
            <w:tcW w:w="1704" w:type="dxa"/>
          </w:tcPr>
          <w:p w14:paraId="120F2B72" w14:textId="77777777" w:rsidR="00A3445E" w:rsidRDefault="00000000">
            <w:pPr>
              <w:snapToGrid w:val="0"/>
              <w:spacing w:line="288" w:lineRule="auto"/>
              <w:jc w:val="center"/>
            </w:pPr>
            <w:r>
              <w:rPr>
                <w:rFonts w:hint="eastAsia"/>
              </w:rPr>
              <w:t>字段集名称</w:t>
            </w:r>
          </w:p>
        </w:tc>
        <w:tc>
          <w:tcPr>
            <w:tcW w:w="1704" w:type="dxa"/>
          </w:tcPr>
          <w:p w14:paraId="6B028170" w14:textId="77777777" w:rsidR="00A3445E" w:rsidRDefault="00000000">
            <w:pPr>
              <w:snapToGrid w:val="0"/>
              <w:spacing w:line="288" w:lineRule="auto"/>
              <w:jc w:val="center"/>
            </w:pPr>
            <w:r>
              <w:rPr>
                <w:rFonts w:hint="eastAsia"/>
              </w:rPr>
              <w:t>备注</w:t>
            </w:r>
          </w:p>
        </w:tc>
      </w:tr>
      <w:tr w:rsidR="00A3445E" w14:paraId="20124934" w14:textId="77777777">
        <w:tc>
          <w:tcPr>
            <w:tcW w:w="1705" w:type="dxa"/>
          </w:tcPr>
          <w:p w14:paraId="7C527FAD" w14:textId="77777777" w:rsidR="00A3445E" w:rsidRDefault="00A3445E">
            <w:pPr>
              <w:snapToGrid w:val="0"/>
              <w:spacing w:line="288" w:lineRule="auto"/>
            </w:pPr>
          </w:p>
        </w:tc>
        <w:tc>
          <w:tcPr>
            <w:tcW w:w="1705" w:type="dxa"/>
          </w:tcPr>
          <w:p w14:paraId="03F91812" w14:textId="77777777" w:rsidR="00A3445E" w:rsidRDefault="00A3445E">
            <w:pPr>
              <w:snapToGrid w:val="0"/>
              <w:spacing w:line="288" w:lineRule="auto"/>
            </w:pPr>
          </w:p>
        </w:tc>
        <w:tc>
          <w:tcPr>
            <w:tcW w:w="1704" w:type="dxa"/>
          </w:tcPr>
          <w:p w14:paraId="061D26B6" w14:textId="77777777" w:rsidR="00A3445E" w:rsidRDefault="00A3445E">
            <w:pPr>
              <w:snapToGrid w:val="0"/>
              <w:spacing w:line="288" w:lineRule="auto"/>
            </w:pPr>
          </w:p>
        </w:tc>
        <w:tc>
          <w:tcPr>
            <w:tcW w:w="1704" w:type="dxa"/>
          </w:tcPr>
          <w:p w14:paraId="2762C220" w14:textId="77777777" w:rsidR="00A3445E" w:rsidRDefault="00A3445E">
            <w:pPr>
              <w:snapToGrid w:val="0"/>
              <w:spacing w:line="288" w:lineRule="auto"/>
            </w:pPr>
          </w:p>
        </w:tc>
        <w:tc>
          <w:tcPr>
            <w:tcW w:w="1704" w:type="dxa"/>
          </w:tcPr>
          <w:p w14:paraId="12BE0D56" w14:textId="77777777" w:rsidR="00A3445E" w:rsidRDefault="00A3445E">
            <w:pPr>
              <w:snapToGrid w:val="0"/>
              <w:spacing w:line="288" w:lineRule="auto"/>
            </w:pPr>
          </w:p>
        </w:tc>
      </w:tr>
    </w:tbl>
    <w:p w14:paraId="788F02C4" w14:textId="77777777" w:rsidR="00A3445E" w:rsidRDefault="00000000">
      <w:pPr>
        <w:snapToGrid w:val="0"/>
        <w:spacing w:line="288" w:lineRule="auto"/>
      </w:pPr>
      <w:r>
        <w:rPr>
          <w:rFonts w:hint="eastAsia"/>
        </w:rPr>
        <w:lastRenderedPageBreak/>
        <w:t>其中：</w:t>
      </w:r>
    </w:p>
    <w:p w14:paraId="2169FFDB" w14:textId="77777777" w:rsidR="00A3445E" w:rsidRDefault="00000000">
      <w:pPr>
        <w:pStyle w:val="a"/>
        <w:snapToGrid w:val="0"/>
        <w:spacing w:line="288" w:lineRule="auto"/>
        <w:ind w:left="924" w:hanging="357"/>
      </w:pPr>
      <w:r>
        <w:rPr>
          <w:rFonts w:hint="eastAsia"/>
        </w:rPr>
        <w:t>数据库编号</w:t>
      </w:r>
    </w:p>
    <w:p w14:paraId="7A8948B3" w14:textId="77777777" w:rsidR="00A3445E" w:rsidRDefault="00000000">
      <w:pPr>
        <w:pStyle w:val="af7"/>
        <w:snapToGrid w:val="0"/>
        <w:spacing w:line="288" w:lineRule="auto"/>
      </w:pPr>
      <w:r>
        <w:rPr>
          <w:rFonts w:hint="eastAsia"/>
        </w:rPr>
        <w:t>含义同上。</w:t>
      </w:r>
    </w:p>
    <w:p w14:paraId="7FB6FA8D" w14:textId="77777777" w:rsidR="00A3445E" w:rsidRDefault="00000000">
      <w:pPr>
        <w:pStyle w:val="a"/>
        <w:snapToGrid w:val="0"/>
        <w:spacing w:line="288" w:lineRule="auto"/>
        <w:ind w:left="924" w:hanging="357"/>
      </w:pPr>
      <w:r>
        <w:rPr>
          <w:rFonts w:hint="eastAsia"/>
        </w:rPr>
        <w:t>约束编号</w:t>
      </w:r>
    </w:p>
    <w:p w14:paraId="29B6F96C" w14:textId="77777777" w:rsidR="00A3445E" w:rsidRDefault="00000000">
      <w:pPr>
        <w:pStyle w:val="af7"/>
        <w:snapToGrid w:val="0"/>
        <w:spacing w:line="288" w:lineRule="auto"/>
      </w:pPr>
      <w:r>
        <w:rPr>
          <w:rFonts w:hint="eastAsia"/>
        </w:rPr>
        <w:t>给出本项完整性约束的顺序编号。</w:t>
      </w:r>
    </w:p>
    <w:p w14:paraId="6B8B63FF" w14:textId="77777777" w:rsidR="00A3445E" w:rsidRDefault="00000000">
      <w:pPr>
        <w:pStyle w:val="a"/>
        <w:snapToGrid w:val="0"/>
        <w:spacing w:line="288" w:lineRule="auto"/>
        <w:ind w:left="924" w:hanging="357"/>
      </w:pPr>
      <w:r>
        <w:rPr>
          <w:rFonts w:hint="eastAsia"/>
        </w:rPr>
        <w:t>完整性约束名</w:t>
      </w:r>
    </w:p>
    <w:p w14:paraId="5D881D94" w14:textId="77777777" w:rsidR="00A3445E" w:rsidRDefault="00000000">
      <w:pPr>
        <w:pStyle w:val="af7"/>
        <w:snapToGrid w:val="0"/>
        <w:spacing w:line="288" w:lineRule="auto"/>
      </w:pPr>
      <w:r>
        <w:rPr>
          <w:rFonts w:hint="eastAsia"/>
        </w:rPr>
        <w:t>给出本项完整性约束的名称。</w:t>
      </w:r>
    </w:p>
    <w:p w14:paraId="49E39EFE" w14:textId="77777777" w:rsidR="00A3445E" w:rsidRDefault="00000000">
      <w:pPr>
        <w:pStyle w:val="a"/>
        <w:snapToGrid w:val="0"/>
        <w:spacing w:line="288" w:lineRule="auto"/>
        <w:ind w:left="924" w:hanging="357"/>
      </w:pPr>
      <w:r>
        <w:rPr>
          <w:rFonts w:hint="eastAsia"/>
        </w:rPr>
        <w:t>基表名</w:t>
      </w:r>
    </w:p>
    <w:p w14:paraId="3C574327" w14:textId="77777777" w:rsidR="00A3445E" w:rsidRDefault="00000000">
      <w:pPr>
        <w:pStyle w:val="af7"/>
        <w:snapToGrid w:val="0"/>
        <w:spacing w:line="288" w:lineRule="auto"/>
      </w:pPr>
      <w:r>
        <w:rPr>
          <w:rFonts w:hint="eastAsia"/>
        </w:rPr>
        <w:t>给出本项完整性约束所在的基表名称。</w:t>
      </w:r>
    </w:p>
    <w:p w14:paraId="7AB7F094" w14:textId="77777777" w:rsidR="00A3445E" w:rsidRDefault="00000000">
      <w:pPr>
        <w:pStyle w:val="a"/>
        <w:snapToGrid w:val="0"/>
        <w:spacing w:line="288" w:lineRule="auto"/>
        <w:ind w:left="924" w:hanging="357"/>
      </w:pPr>
      <w:r>
        <w:rPr>
          <w:rFonts w:hint="eastAsia"/>
        </w:rPr>
        <w:t>字段名</w:t>
      </w:r>
    </w:p>
    <w:p w14:paraId="7D954D8E" w14:textId="77777777" w:rsidR="00A3445E" w:rsidRDefault="00000000">
      <w:pPr>
        <w:pStyle w:val="af7"/>
        <w:snapToGrid w:val="0"/>
        <w:spacing w:line="288" w:lineRule="auto"/>
      </w:pPr>
      <w:r>
        <w:rPr>
          <w:rFonts w:hint="eastAsia"/>
        </w:rPr>
        <w:t>给出本项完整性约束所在的字段名称。</w:t>
      </w:r>
    </w:p>
    <w:p w14:paraId="63CD4116" w14:textId="77777777" w:rsidR="00A3445E" w:rsidRDefault="00000000">
      <w:pPr>
        <w:pStyle w:val="a"/>
        <w:snapToGrid w:val="0"/>
        <w:spacing w:line="288" w:lineRule="auto"/>
        <w:ind w:left="924" w:hanging="357"/>
      </w:pPr>
      <w:r>
        <w:rPr>
          <w:rFonts w:hint="eastAsia"/>
        </w:rPr>
        <w:t>约束表达式</w:t>
      </w:r>
    </w:p>
    <w:p w14:paraId="5446D69D" w14:textId="77777777" w:rsidR="00A3445E" w:rsidRDefault="00000000">
      <w:pPr>
        <w:pStyle w:val="af7"/>
        <w:snapToGrid w:val="0"/>
        <w:spacing w:line="288" w:lineRule="auto"/>
      </w:pPr>
      <w:r>
        <w:rPr>
          <w:rFonts w:hint="eastAsia"/>
        </w:rPr>
        <w:t>给出本项完整性约束的逻辑表达式。</w:t>
      </w:r>
    </w:p>
    <w:p w14:paraId="3CA414E9" w14:textId="77777777" w:rsidR="00A3445E" w:rsidRDefault="00000000">
      <w:pPr>
        <w:pStyle w:val="a"/>
        <w:snapToGrid w:val="0"/>
        <w:spacing w:line="288" w:lineRule="auto"/>
        <w:ind w:left="924" w:hanging="357"/>
      </w:pPr>
      <w:r>
        <w:rPr>
          <w:rFonts w:hint="eastAsia"/>
        </w:rPr>
        <w:t>备注</w:t>
      </w:r>
    </w:p>
    <w:p w14:paraId="7DC2FA3E" w14:textId="77777777" w:rsidR="00A3445E" w:rsidRDefault="00000000">
      <w:pPr>
        <w:pStyle w:val="af7"/>
        <w:snapToGrid w:val="0"/>
        <w:spacing w:line="288" w:lineRule="auto"/>
      </w:pPr>
      <w:r>
        <w:rPr>
          <w:rFonts w:hint="eastAsia"/>
        </w:rPr>
        <w:t>描述有关本项完整性约束中，其它需要说明的事项。</w:t>
      </w:r>
    </w:p>
    <w:p w14:paraId="3C07274B" w14:textId="77777777" w:rsidR="00A3445E" w:rsidRDefault="00000000">
      <w:pPr>
        <w:pStyle w:val="2"/>
        <w:snapToGrid w:val="0"/>
        <w:spacing w:before="0" w:after="0" w:line="288" w:lineRule="auto"/>
        <w:rPr>
          <w:rFonts w:ascii="Consolas" w:eastAsia="微软雅黑" w:hAnsi="Consolas"/>
        </w:rPr>
      </w:pPr>
      <w:bookmarkStart w:id="575" w:name="_Toc120352609"/>
      <w:bookmarkStart w:id="576" w:name="_Toc124506277"/>
      <w:bookmarkStart w:id="577" w:name="_Toc127799153"/>
      <w:bookmarkStart w:id="578" w:name="_Toc120961496"/>
      <w:bookmarkStart w:id="579" w:name="_Toc120961325"/>
      <w:bookmarkStart w:id="580" w:name="_Toc120961660"/>
      <w:bookmarkStart w:id="581" w:name="_Toc120968756"/>
      <w:bookmarkStart w:id="582" w:name="_Toc121129841"/>
      <w:bookmarkStart w:id="583" w:name="_Toc154578161"/>
      <w:bookmarkStart w:id="584" w:name="_Toc120968920"/>
      <w:bookmarkStart w:id="585" w:name="_Toc120961160"/>
      <w:r>
        <w:rPr>
          <w:rFonts w:ascii="Consolas" w:eastAsia="微软雅黑" w:hAnsi="Consolas" w:hint="eastAsia"/>
        </w:rPr>
        <w:t>授权设计</w:t>
      </w:r>
      <w:bookmarkEnd w:id="575"/>
      <w:bookmarkEnd w:id="576"/>
      <w:bookmarkEnd w:id="577"/>
      <w:bookmarkEnd w:id="578"/>
      <w:bookmarkEnd w:id="579"/>
      <w:bookmarkEnd w:id="580"/>
      <w:bookmarkEnd w:id="581"/>
      <w:bookmarkEnd w:id="582"/>
      <w:bookmarkEnd w:id="583"/>
      <w:bookmarkEnd w:id="584"/>
      <w:bookmarkEnd w:id="585"/>
    </w:p>
    <w:p w14:paraId="797B2B01" w14:textId="77777777" w:rsidR="00A3445E" w:rsidRDefault="00000000">
      <w:pPr>
        <w:snapToGrid w:val="0"/>
        <w:spacing w:line="288" w:lineRule="auto"/>
      </w:pPr>
      <w:r>
        <w:rPr>
          <w:rFonts w:hint="eastAsia"/>
        </w:rPr>
        <w:t>每个数据库的授权采用一张表格进行描述，其格式如下：</w:t>
      </w:r>
    </w:p>
    <w:p w14:paraId="052DBF80" w14:textId="77777777" w:rsidR="00A3445E" w:rsidRDefault="00A3445E">
      <w:pPr>
        <w:pStyle w:val="22"/>
        <w:snapToGrid w:val="0"/>
        <w:spacing w:after="0" w:line="288"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705"/>
        <w:gridCol w:w="1704"/>
        <w:gridCol w:w="1704"/>
        <w:gridCol w:w="1704"/>
      </w:tblGrid>
      <w:tr w:rsidR="00A3445E" w14:paraId="098DF753" w14:textId="77777777">
        <w:tc>
          <w:tcPr>
            <w:tcW w:w="8522" w:type="dxa"/>
            <w:gridSpan w:val="5"/>
          </w:tcPr>
          <w:p w14:paraId="471847F9" w14:textId="77777777" w:rsidR="00A3445E" w:rsidRDefault="00000000">
            <w:pPr>
              <w:snapToGrid w:val="0"/>
              <w:spacing w:line="288" w:lineRule="auto"/>
              <w:ind w:firstLineChars="0" w:firstLine="0"/>
            </w:pPr>
            <w:r>
              <w:rPr>
                <w:rFonts w:hint="eastAsia"/>
              </w:rPr>
              <w:t>数据库编号：</w:t>
            </w:r>
          </w:p>
        </w:tc>
      </w:tr>
      <w:tr w:rsidR="00A3445E" w14:paraId="6DAA00D6" w14:textId="77777777">
        <w:tc>
          <w:tcPr>
            <w:tcW w:w="1705" w:type="dxa"/>
          </w:tcPr>
          <w:p w14:paraId="2655D2CB" w14:textId="77777777" w:rsidR="00A3445E" w:rsidRDefault="00000000">
            <w:pPr>
              <w:snapToGrid w:val="0"/>
              <w:spacing w:line="288" w:lineRule="auto"/>
            </w:pPr>
            <w:r>
              <w:rPr>
                <w:rFonts w:hint="eastAsia"/>
              </w:rPr>
              <w:t>授权编号</w:t>
            </w:r>
          </w:p>
        </w:tc>
        <w:tc>
          <w:tcPr>
            <w:tcW w:w="1705" w:type="dxa"/>
          </w:tcPr>
          <w:p w14:paraId="45846C98" w14:textId="77777777" w:rsidR="00A3445E" w:rsidRDefault="00000000">
            <w:pPr>
              <w:snapToGrid w:val="0"/>
              <w:spacing w:line="288" w:lineRule="auto"/>
            </w:pPr>
            <w:r>
              <w:rPr>
                <w:rFonts w:hint="eastAsia"/>
              </w:rPr>
              <w:t>用户名称</w:t>
            </w:r>
          </w:p>
        </w:tc>
        <w:tc>
          <w:tcPr>
            <w:tcW w:w="1704" w:type="dxa"/>
          </w:tcPr>
          <w:p w14:paraId="0446DB90" w14:textId="77777777" w:rsidR="00A3445E" w:rsidRDefault="00000000">
            <w:pPr>
              <w:snapToGrid w:val="0"/>
              <w:spacing w:line="288" w:lineRule="auto"/>
            </w:pPr>
            <w:r>
              <w:rPr>
                <w:rFonts w:hint="eastAsia"/>
              </w:rPr>
              <w:t>对象名称</w:t>
            </w:r>
          </w:p>
        </w:tc>
        <w:tc>
          <w:tcPr>
            <w:tcW w:w="1704" w:type="dxa"/>
          </w:tcPr>
          <w:p w14:paraId="2D61DCB6" w14:textId="77777777" w:rsidR="00A3445E" w:rsidRDefault="00000000">
            <w:pPr>
              <w:snapToGrid w:val="0"/>
              <w:spacing w:line="288" w:lineRule="auto"/>
            </w:pPr>
            <w:r>
              <w:rPr>
                <w:rFonts w:hint="eastAsia"/>
              </w:rPr>
              <w:t>权限</w:t>
            </w:r>
          </w:p>
        </w:tc>
        <w:tc>
          <w:tcPr>
            <w:tcW w:w="1704" w:type="dxa"/>
          </w:tcPr>
          <w:p w14:paraId="1E5CEAD7" w14:textId="77777777" w:rsidR="00A3445E" w:rsidRDefault="00000000">
            <w:pPr>
              <w:snapToGrid w:val="0"/>
              <w:spacing w:line="288" w:lineRule="auto"/>
            </w:pPr>
            <w:r>
              <w:rPr>
                <w:rFonts w:hint="eastAsia"/>
              </w:rPr>
              <w:t>备注</w:t>
            </w:r>
          </w:p>
        </w:tc>
      </w:tr>
      <w:tr w:rsidR="00A3445E" w14:paraId="33530ADD" w14:textId="77777777">
        <w:tc>
          <w:tcPr>
            <w:tcW w:w="1705" w:type="dxa"/>
          </w:tcPr>
          <w:p w14:paraId="2DEEFD91" w14:textId="77777777" w:rsidR="00A3445E" w:rsidRDefault="00A3445E">
            <w:pPr>
              <w:snapToGrid w:val="0"/>
              <w:spacing w:line="288" w:lineRule="auto"/>
            </w:pPr>
          </w:p>
        </w:tc>
        <w:tc>
          <w:tcPr>
            <w:tcW w:w="1705" w:type="dxa"/>
          </w:tcPr>
          <w:p w14:paraId="448265D6" w14:textId="77777777" w:rsidR="00A3445E" w:rsidRDefault="00A3445E">
            <w:pPr>
              <w:snapToGrid w:val="0"/>
              <w:spacing w:line="288" w:lineRule="auto"/>
            </w:pPr>
          </w:p>
        </w:tc>
        <w:tc>
          <w:tcPr>
            <w:tcW w:w="1704" w:type="dxa"/>
          </w:tcPr>
          <w:p w14:paraId="5989AB7E" w14:textId="77777777" w:rsidR="00A3445E" w:rsidRDefault="00A3445E">
            <w:pPr>
              <w:snapToGrid w:val="0"/>
              <w:spacing w:line="288" w:lineRule="auto"/>
            </w:pPr>
          </w:p>
        </w:tc>
        <w:tc>
          <w:tcPr>
            <w:tcW w:w="1704" w:type="dxa"/>
          </w:tcPr>
          <w:p w14:paraId="1184D811" w14:textId="77777777" w:rsidR="00A3445E" w:rsidRDefault="00A3445E">
            <w:pPr>
              <w:snapToGrid w:val="0"/>
              <w:spacing w:line="288" w:lineRule="auto"/>
            </w:pPr>
          </w:p>
        </w:tc>
        <w:tc>
          <w:tcPr>
            <w:tcW w:w="1704" w:type="dxa"/>
          </w:tcPr>
          <w:p w14:paraId="3061CF1B" w14:textId="77777777" w:rsidR="00A3445E" w:rsidRDefault="00A3445E">
            <w:pPr>
              <w:snapToGrid w:val="0"/>
              <w:spacing w:line="288" w:lineRule="auto"/>
            </w:pPr>
          </w:p>
        </w:tc>
      </w:tr>
    </w:tbl>
    <w:p w14:paraId="13D481C7" w14:textId="77777777" w:rsidR="00A3445E" w:rsidRDefault="00000000">
      <w:pPr>
        <w:snapToGrid w:val="0"/>
        <w:spacing w:line="288" w:lineRule="auto"/>
      </w:pPr>
      <w:r>
        <w:rPr>
          <w:rFonts w:hint="eastAsia"/>
        </w:rPr>
        <w:t>其中：</w:t>
      </w:r>
    </w:p>
    <w:p w14:paraId="5A835954" w14:textId="77777777" w:rsidR="00A3445E" w:rsidRDefault="00000000">
      <w:pPr>
        <w:pStyle w:val="a"/>
        <w:snapToGrid w:val="0"/>
        <w:spacing w:line="288" w:lineRule="auto"/>
        <w:ind w:left="924" w:hanging="357"/>
      </w:pPr>
      <w:r>
        <w:rPr>
          <w:rFonts w:hint="eastAsia"/>
        </w:rPr>
        <w:t>数据库编号</w:t>
      </w:r>
    </w:p>
    <w:p w14:paraId="7C06C188" w14:textId="77777777" w:rsidR="00A3445E" w:rsidRDefault="00000000">
      <w:pPr>
        <w:pStyle w:val="af7"/>
        <w:snapToGrid w:val="0"/>
        <w:spacing w:line="288" w:lineRule="auto"/>
      </w:pPr>
      <w:r>
        <w:rPr>
          <w:rFonts w:hint="eastAsia"/>
        </w:rPr>
        <w:t>含义同上。</w:t>
      </w:r>
    </w:p>
    <w:p w14:paraId="2A3B6C54" w14:textId="77777777" w:rsidR="00A3445E" w:rsidRDefault="00000000">
      <w:pPr>
        <w:pStyle w:val="a"/>
        <w:snapToGrid w:val="0"/>
        <w:spacing w:line="288" w:lineRule="auto"/>
        <w:ind w:left="924" w:hanging="357"/>
      </w:pPr>
      <w:r>
        <w:rPr>
          <w:rFonts w:hint="eastAsia"/>
        </w:rPr>
        <w:t>授权编号</w:t>
      </w:r>
    </w:p>
    <w:p w14:paraId="44B797F9" w14:textId="77777777" w:rsidR="00A3445E" w:rsidRDefault="00000000">
      <w:pPr>
        <w:pStyle w:val="af7"/>
        <w:snapToGrid w:val="0"/>
        <w:spacing w:line="288" w:lineRule="auto"/>
      </w:pPr>
      <w:r>
        <w:rPr>
          <w:rFonts w:hint="eastAsia"/>
        </w:rPr>
        <w:t>给出本项授权的顺序编号。</w:t>
      </w:r>
    </w:p>
    <w:p w14:paraId="524E13E8" w14:textId="77777777" w:rsidR="00A3445E" w:rsidRDefault="00000000">
      <w:pPr>
        <w:pStyle w:val="a"/>
        <w:snapToGrid w:val="0"/>
        <w:spacing w:line="288" w:lineRule="auto"/>
        <w:ind w:left="924" w:hanging="357"/>
      </w:pPr>
      <w:r>
        <w:rPr>
          <w:rFonts w:hint="eastAsia"/>
        </w:rPr>
        <w:t>用户名称</w:t>
      </w:r>
    </w:p>
    <w:p w14:paraId="185E8D11" w14:textId="77777777" w:rsidR="00A3445E" w:rsidRDefault="00000000">
      <w:pPr>
        <w:pStyle w:val="af7"/>
        <w:snapToGrid w:val="0"/>
        <w:spacing w:line="288" w:lineRule="auto"/>
      </w:pPr>
      <w:r>
        <w:rPr>
          <w:rFonts w:hint="eastAsia"/>
        </w:rPr>
        <w:t>给出本项授权的用户名称，这里的用户不一定是具体用户，也可以是用户组。</w:t>
      </w:r>
    </w:p>
    <w:p w14:paraId="7E567A39" w14:textId="77777777" w:rsidR="00A3445E" w:rsidRDefault="00000000">
      <w:pPr>
        <w:pStyle w:val="a"/>
        <w:snapToGrid w:val="0"/>
        <w:spacing w:line="288" w:lineRule="auto"/>
        <w:ind w:left="924" w:hanging="357"/>
      </w:pPr>
      <w:r>
        <w:rPr>
          <w:rFonts w:hint="eastAsia"/>
        </w:rPr>
        <w:t>对象名称</w:t>
      </w:r>
    </w:p>
    <w:p w14:paraId="569BCD9F" w14:textId="77777777" w:rsidR="00A3445E" w:rsidRDefault="00000000">
      <w:pPr>
        <w:pStyle w:val="af7"/>
        <w:snapToGrid w:val="0"/>
        <w:spacing w:line="288" w:lineRule="auto"/>
      </w:pPr>
      <w:r>
        <w:rPr>
          <w:rFonts w:hint="eastAsia"/>
        </w:rPr>
        <w:t>给出本项授权的对象名称，例如：基表、字段、等等。</w:t>
      </w:r>
    </w:p>
    <w:p w14:paraId="322C42C6" w14:textId="77777777" w:rsidR="00A3445E" w:rsidRDefault="00000000">
      <w:pPr>
        <w:pStyle w:val="af7"/>
        <w:snapToGrid w:val="0"/>
        <w:spacing w:line="288" w:lineRule="auto"/>
      </w:pPr>
      <w:r>
        <w:rPr>
          <w:rFonts w:hint="eastAsia"/>
        </w:rPr>
        <w:t>必须注意到，一个用户可能存在多项授权，应该逐项描述。</w:t>
      </w:r>
    </w:p>
    <w:p w14:paraId="670A82FD" w14:textId="77777777" w:rsidR="00A3445E" w:rsidRDefault="00000000">
      <w:pPr>
        <w:pStyle w:val="a"/>
        <w:snapToGrid w:val="0"/>
        <w:spacing w:line="288" w:lineRule="auto"/>
        <w:ind w:left="924" w:hanging="357"/>
      </w:pPr>
      <w:r>
        <w:rPr>
          <w:rFonts w:hint="eastAsia"/>
        </w:rPr>
        <w:t>权限</w:t>
      </w:r>
    </w:p>
    <w:p w14:paraId="195014AE" w14:textId="77777777" w:rsidR="00A3445E" w:rsidRDefault="00000000">
      <w:pPr>
        <w:pStyle w:val="af7"/>
        <w:snapToGrid w:val="0"/>
        <w:spacing w:line="288" w:lineRule="auto"/>
      </w:pPr>
      <w:r>
        <w:rPr>
          <w:rFonts w:hint="eastAsia"/>
        </w:rPr>
        <w:lastRenderedPageBreak/>
        <w:t>被授权用户在该对象上拥有的访问权限，例如：查询权、修改权、等等。</w:t>
      </w:r>
    </w:p>
    <w:p w14:paraId="303618D9" w14:textId="77777777" w:rsidR="00A3445E" w:rsidRDefault="00000000">
      <w:pPr>
        <w:pStyle w:val="a"/>
        <w:snapToGrid w:val="0"/>
        <w:spacing w:line="288" w:lineRule="auto"/>
        <w:ind w:left="924" w:hanging="357"/>
      </w:pPr>
      <w:r>
        <w:rPr>
          <w:rFonts w:hint="eastAsia"/>
        </w:rPr>
        <w:t>备注</w:t>
      </w:r>
    </w:p>
    <w:p w14:paraId="26641B2B" w14:textId="77777777" w:rsidR="00A3445E" w:rsidRDefault="00000000">
      <w:pPr>
        <w:pStyle w:val="af7"/>
        <w:snapToGrid w:val="0"/>
        <w:spacing w:line="288" w:lineRule="auto"/>
      </w:pPr>
      <w:r>
        <w:rPr>
          <w:rFonts w:hint="eastAsia"/>
        </w:rPr>
        <w:t>描述有关本项授权中，其它需要说明的事项。</w:t>
      </w:r>
    </w:p>
    <w:p w14:paraId="69730E65" w14:textId="77777777" w:rsidR="00A3445E" w:rsidRDefault="00000000">
      <w:pPr>
        <w:pStyle w:val="2"/>
        <w:snapToGrid w:val="0"/>
        <w:spacing w:before="0" w:after="0" w:line="288" w:lineRule="auto"/>
        <w:rPr>
          <w:rFonts w:ascii="Consolas" w:eastAsia="微软雅黑" w:hAnsi="Consolas"/>
        </w:rPr>
      </w:pPr>
      <w:bookmarkStart w:id="586" w:name="_Toc120961497"/>
      <w:bookmarkStart w:id="587" w:name="_Toc154578162"/>
      <w:bookmarkStart w:id="588" w:name="_Toc127799154"/>
      <w:bookmarkStart w:id="589" w:name="_Toc120968921"/>
      <w:bookmarkStart w:id="590" w:name="_Toc121129842"/>
      <w:bookmarkStart w:id="591" w:name="_Toc124506278"/>
      <w:bookmarkStart w:id="592" w:name="_Toc120961661"/>
      <w:bookmarkStart w:id="593" w:name="_Toc120961161"/>
      <w:bookmarkStart w:id="594" w:name="_Toc120961326"/>
      <w:bookmarkStart w:id="595" w:name="_Toc120968757"/>
      <w:bookmarkStart w:id="596" w:name="_Toc120352610"/>
      <w:r>
        <w:rPr>
          <w:rFonts w:ascii="Consolas" w:eastAsia="微软雅黑" w:hAnsi="Consolas" w:hint="eastAsia"/>
        </w:rPr>
        <w:t>触发器设计</w:t>
      </w:r>
      <w:bookmarkEnd w:id="586"/>
      <w:bookmarkEnd w:id="587"/>
      <w:bookmarkEnd w:id="588"/>
      <w:bookmarkEnd w:id="589"/>
      <w:bookmarkEnd w:id="590"/>
      <w:bookmarkEnd w:id="591"/>
      <w:bookmarkEnd w:id="592"/>
      <w:bookmarkEnd w:id="593"/>
      <w:bookmarkEnd w:id="594"/>
      <w:bookmarkEnd w:id="595"/>
      <w:bookmarkEnd w:id="596"/>
    </w:p>
    <w:p w14:paraId="7DFC275B" w14:textId="77777777" w:rsidR="00A3445E" w:rsidRDefault="00000000">
      <w:pPr>
        <w:pStyle w:val="a"/>
        <w:snapToGrid w:val="0"/>
        <w:spacing w:line="288" w:lineRule="auto"/>
        <w:ind w:left="924" w:hanging="357"/>
      </w:pPr>
      <w:r>
        <w:rPr>
          <w:rFonts w:hint="eastAsia"/>
        </w:rPr>
        <w:t>数据库编号</w:t>
      </w:r>
    </w:p>
    <w:p w14:paraId="4D7ED920" w14:textId="77777777" w:rsidR="00A3445E" w:rsidRDefault="00000000">
      <w:pPr>
        <w:pStyle w:val="af7"/>
        <w:snapToGrid w:val="0"/>
        <w:spacing w:line="288" w:lineRule="auto"/>
      </w:pPr>
      <w:r>
        <w:rPr>
          <w:rFonts w:hint="eastAsia"/>
        </w:rPr>
        <w:t>含义同上。</w:t>
      </w:r>
    </w:p>
    <w:p w14:paraId="165C7F43" w14:textId="77777777" w:rsidR="00A3445E" w:rsidRDefault="00000000">
      <w:pPr>
        <w:pStyle w:val="a"/>
        <w:snapToGrid w:val="0"/>
        <w:spacing w:line="288" w:lineRule="auto"/>
        <w:ind w:left="924" w:hanging="357"/>
      </w:pPr>
      <w:r>
        <w:rPr>
          <w:rFonts w:hint="eastAsia"/>
        </w:rPr>
        <w:t>触发器编号</w:t>
      </w:r>
    </w:p>
    <w:p w14:paraId="758AF09F" w14:textId="77777777" w:rsidR="00A3445E" w:rsidRDefault="00000000">
      <w:pPr>
        <w:pStyle w:val="af7"/>
        <w:snapToGrid w:val="0"/>
        <w:spacing w:line="288" w:lineRule="auto"/>
      </w:pPr>
      <w:r>
        <w:rPr>
          <w:rFonts w:hint="eastAsia"/>
        </w:rPr>
        <w:t>给出本触发器的顺序编号。</w:t>
      </w:r>
    </w:p>
    <w:p w14:paraId="6E3E084F" w14:textId="77777777" w:rsidR="00A3445E" w:rsidRDefault="00000000">
      <w:pPr>
        <w:pStyle w:val="a"/>
        <w:snapToGrid w:val="0"/>
        <w:spacing w:line="288" w:lineRule="auto"/>
        <w:ind w:left="924" w:hanging="357"/>
      </w:pPr>
      <w:r>
        <w:rPr>
          <w:rFonts w:hint="eastAsia"/>
        </w:rPr>
        <w:t>触发器英文名称</w:t>
      </w:r>
    </w:p>
    <w:p w14:paraId="5CD1A4FA" w14:textId="77777777" w:rsidR="00A3445E" w:rsidRDefault="00000000">
      <w:pPr>
        <w:pStyle w:val="af7"/>
        <w:snapToGrid w:val="0"/>
        <w:spacing w:line="288" w:lineRule="auto"/>
        <w:ind w:leftChars="470" w:left="987" w:firstLineChars="0" w:firstLine="0"/>
      </w:pPr>
      <w:r>
        <w:rPr>
          <w:rFonts w:hint="eastAsia"/>
        </w:rPr>
        <w:t>给出本触发器的英文名称，必须符合《南京市交通局信息化数据库建设规范》中相关命名规范。</w:t>
      </w:r>
    </w:p>
    <w:p w14:paraId="71B2E269" w14:textId="77777777" w:rsidR="00A3445E" w:rsidRDefault="00000000">
      <w:pPr>
        <w:pStyle w:val="a"/>
        <w:snapToGrid w:val="0"/>
        <w:spacing w:line="288" w:lineRule="auto"/>
        <w:ind w:left="924" w:hanging="357"/>
      </w:pPr>
      <w:r>
        <w:rPr>
          <w:rFonts w:hint="eastAsia"/>
        </w:rPr>
        <w:t>触发器中文名称</w:t>
      </w:r>
    </w:p>
    <w:p w14:paraId="76A4BCF1" w14:textId="77777777" w:rsidR="00A3445E" w:rsidRDefault="00000000">
      <w:pPr>
        <w:pStyle w:val="af7"/>
        <w:snapToGrid w:val="0"/>
        <w:spacing w:line="288" w:lineRule="auto"/>
      </w:pPr>
      <w:r>
        <w:rPr>
          <w:rFonts w:hint="eastAsia"/>
        </w:rPr>
        <w:t>给出本触发器的中文名称，该名称是本触发器英文名称的说明。</w:t>
      </w:r>
    </w:p>
    <w:p w14:paraId="28F171D9" w14:textId="77777777" w:rsidR="00A3445E" w:rsidRDefault="00000000">
      <w:pPr>
        <w:pStyle w:val="a"/>
        <w:snapToGrid w:val="0"/>
        <w:spacing w:line="288" w:lineRule="auto"/>
        <w:ind w:left="924" w:hanging="357"/>
      </w:pPr>
      <w:r>
        <w:rPr>
          <w:rFonts w:hint="eastAsia"/>
        </w:rPr>
        <w:t>触发器条件</w:t>
      </w:r>
    </w:p>
    <w:p w14:paraId="51A954E4" w14:textId="77777777" w:rsidR="00A3445E" w:rsidRDefault="00000000">
      <w:pPr>
        <w:pStyle w:val="af7"/>
        <w:snapToGrid w:val="0"/>
        <w:spacing w:line="288" w:lineRule="auto"/>
      </w:pPr>
      <w:r>
        <w:rPr>
          <w:rFonts w:hint="eastAsia"/>
        </w:rPr>
        <w:t>给出该触发器产生触发的条件。</w:t>
      </w:r>
    </w:p>
    <w:p w14:paraId="682A9E78" w14:textId="77777777" w:rsidR="00A3445E" w:rsidRDefault="00000000">
      <w:pPr>
        <w:pStyle w:val="a"/>
        <w:snapToGrid w:val="0"/>
        <w:spacing w:line="288" w:lineRule="auto"/>
        <w:ind w:left="924" w:hanging="357"/>
      </w:pPr>
      <w:r>
        <w:rPr>
          <w:rFonts w:hint="eastAsia"/>
        </w:rPr>
        <w:t>触发器结果</w:t>
      </w:r>
    </w:p>
    <w:p w14:paraId="460E5429" w14:textId="77777777" w:rsidR="00A3445E" w:rsidRDefault="00000000">
      <w:pPr>
        <w:pStyle w:val="af7"/>
        <w:snapToGrid w:val="0"/>
        <w:spacing w:line="288" w:lineRule="auto"/>
      </w:pPr>
      <w:r>
        <w:rPr>
          <w:rFonts w:hint="eastAsia"/>
        </w:rPr>
        <w:t>给出该触发器被触发后所执行的动作内容。</w:t>
      </w:r>
    </w:p>
    <w:p w14:paraId="2EBF7852" w14:textId="77777777" w:rsidR="00A3445E" w:rsidRDefault="00000000">
      <w:pPr>
        <w:pStyle w:val="2"/>
        <w:snapToGrid w:val="0"/>
        <w:spacing w:before="0" w:after="0" w:line="288" w:lineRule="auto"/>
        <w:rPr>
          <w:rFonts w:ascii="Consolas" w:eastAsia="微软雅黑" w:hAnsi="Consolas"/>
        </w:rPr>
      </w:pPr>
      <w:bookmarkStart w:id="597" w:name="_Toc120961662"/>
      <w:bookmarkStart w:id="598" w:name="_Toc120352611"/>
      <w:bookmarkStart w:id="599" w:name="_Toc124506279"/>
      <w:bookmarkStart w:id="600" w:name="_Toc120968922"/>
      <w:bookmarkStart w:id="601" w:name="_Toc120968758"/>
      <w:bookmarkStart w:id="602" w:name="_Toc120961498"/>
      <w:bookmarkStart w:id="603" w:name="_Toc127799155"/>
      <w:bookmarkStart w:id="604" w:name="_Toc121129843"/>
      <w:bookmarkStart w:id="605" w:name="_Toc120961327"/>
      <w:bookmarkStart w:id="606" w:name="_Toc154578163"/>
      <w:bookmarkStart w:id="607" w:name="_Toc120961162"/>
      <w:r>
        <w:rPr>
          <w:rFonts w:ascii="Consolas" w:eastAsia="微软雅黑" w:hAnsi="Consolas" w:hint="eastAsia"/>
        </w:rPr>
        <w:t>存储过程设计</w:t>
      </w:r>
      <w:bookmarkEnd w:id="597"/>
      <w:bookmarkEnd w:id="598"/>
      <w:bookmarkEnd w:id="599"/>
      <w:bookmarkEnd w:id="600"/>
      <w:bookmarkEnd w:id="601"/>
      <w:bookmarkEnd w:id="602"/>
      <w:bookmarkEnd w:id="603"/>
      <w:bookmarkEnd w:id="604"/>
      <w:bookmarkEnd w:id="605"/>
      <w:bookmarkEnd w:id="606"/>
      <w:bookmarkEnd w:id="607"/>
    </w:p>
    <w:p w14:paraId="0277A9F3" w14:textId="77777777" w:rsidR="00A3445E" w:rsidRDefault="00000000">
      <w:pPr>
        <w:snapToGrid w:val="0"/>
        <w:spacing w:line="288" w:lineRule="auto"/>
      </w:pPr>
      <w:r>
        <w:rPr>
          <w:rFonts w:hint="eastAsia"/>
        </w:rPr>
        <w:t>每个数据库的授权采用一张表格进行描述，其格式如下：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49"/>
      </w:tblGrid>
      <w:tr w:rsidR="00A3445E" w14:paraId="24921D18" w14:textId="77777777">
        <w:trPr>
          <w:jc w:val="center"/>
        </w:trPr>
        <w:tc>
          <w:tcPr>
            <w:tcW w:w="7849" w:type="dxa"/>
          </w:tcPr>
          <w:p w14:paraId="43BF7FAE" w14:textId="77777777" w:rsidR="00A3445E" w:rsidRDefault="00000000">
            <w:pPr>
              <w:snapToGrid w:val="0"/>
              <w:spacing w:line="288" w:lineRule="auto"/>
              <w:ind w:left="540" w:hangingChars="257" w:hanging="540"/>
            </w:pPr>
            <w:r>
              <w:rPr>
                <w:rFonts w:hint="eastAsia"/>
              </w:rPr>
              <w:t>数据库编号：</w:t>
            </w:r>
          </w:p>
        </w:tc>
      </w:tr>
      <w:tr w:rsidR="00A3445E" w14:paraId="145E315B" w14:textId="77777777">
        <w:trPr>
          <w:jc w:val="center"/>
        </w:trPr>
        <w:tc>
          <w:tcPr>
            <w:tcW w:w="7849" w:type="dxa"/>
          </w:tcPr>
          <w:p w14:paraId="1472D4E6" w14:textId="77777777" w:rsidR="00A3445E" w:rsidRDefault="00000000">
            <w:pPr>
              <w:snapToGrid w:val="0"/>
              <w:spacing w:line="288" w:lineRule="auto"/>
              <w:ind w:firstLineChars="0" w:firstLine="0"/>
            </w:pPr>
            <w:r>
              <w:rPr>
                <w:rFonts w:hint="eastAsia"/>
              </w:rPr>
              <w:t>存储过程编号：</w:t>
            </w:r>
          </w:p>
        </w:tc>
      </w:tr>
      <w:tr w:rsidR="00A3445E" w14:paraId="75FF34C3" w14:textId="77777777">
        <w:trPr>
          <w:jc w:val="center"/>
        </w:trPr>
        <w:tc>
          <w:tcPr>
            <w:tcW w:w="7849" w:type="dxa"/>
          </w:tcPr>
          <w:p w14:paraId="7C983391" w14:textId="77777777" w:rsidR="00A3445E" w:rsidRDefault="00000000">
            <w:pPr>
              <w:snapToGrid w:val="0"/>
              <w:spacing w:line="288" w:lineRule="auto"/>
              <w:ind w:firstLineChars="0" w:firstLine="0"/>
            </w:pPr>
            <w:r>
              <w:rPr>
                <w:rFonts w:hint="eastAsia"/>
              </w:rPr>
              <w:t>存储过程英文名称：</w:t>
            </w:r>
          </w:p>
        </w:tc>
      </w:tr>
      <w:tr w:rsidR="00A3445E" w14:paraId="189F00BF" w14:textId="77777777">
        <w:trPr>
          <w:jc w:val="center"/>
        </w:trPr>
        <w:tc>
          <w:tcPr>
            <w:tcW w:w="7849" w:type="dxa"/>
          </w:tcPr>
          <w:p w14:paraId="5A981D0A" w14:textId="77777777" w:rsidR="00A3445E" w:rsidRDefault="00000000">
            <w:pPr>
              <w:snapToGrid w:val="0"/>
              <w:spacing w:line="288" w:lineRule="auto"/>
              <w:ind w:firstLineChars="0" w:firstLine="0"/>
            </w:pPr>
            <w:r>
              <w:rPr>
                <w:rFonts w:hint="eastAsia"/>
              </w:rPr>
              <w:t>存储过程中文名称：</w:t>
            </w:r>
          </w:p>
        </w:tc>
      </w:tr>
      <w:tr w:rsidR="00A3445E" w14:paraId="542DCEB4" w14:textId="77777777">
        <w:trPr>
          <w:jc w:val="center"/>
        </w:trPr>
        <w:tc>
          <w:tcPr>
            <w:tcW w:w="7849" w:type="dxa"/>
          </w:tcPr>
          <w:p w14:paraId="26EC5962" w14:textId="77777777" w:rsidR="00A3445E" w:rsidRDefault="00000000">
            <w:pPr>
              <w:snapToGrid w:val="0"/>
              <w:spacing w:line="288" w:lineRule="auto"/>
              <w:ind w:firstLineChars="0" w:firstLine="0"/>
            </w:pPr>
            <w:r>
              <w:rPr>
                <w:rFonts w:hint="eastAsia"/>
              </w:rPr>
              <w:t>存储过程内容：</w:t>
            </w:r>
          </w:p>
        </w:tc>
      </w:tr>
      <w:tr w:rsidR="00A3445E" w14:paraId="009DC390" w14:textId="77777777">
        <w:trPr>
          <w:jc w:val="center"/>
        </w:trPr>
        <w:tc>
          <w:tcPr>
            <w:tcW w:w="7849" w:type="dxa"/>
          </w:tcPr>
          <w:p w14:paraId="7C5FC1E1" w14:textId="77777777" w:rsidR="00A3445E" w:rsidRDefault="00000000">
            <w:pPr>
              <w:snapToGrid w:val="0"/>
              <w:spacing w:line="288" w:lineRule="auto"/>
              <w:ind w:firstLineChars="0" w:firstLine="0"/>
            </w:pPr>
            <w:r>
              <w:rPr>
                <w:rFonts w:hint="eastAsia"/>
              </w:rPr>
              <w:t>说明：</w:t>
            </w:r>
          </w:p>
        </w:tc>
      </w:tr>
    </w:tbl>
    <w:p w14:paraId="3F64114D" w14:textId="77777777" w:rsidR="00A3445E" w:rsidRDefault="00000000">
      <w:pPr>
        <w:pStyle w:val="af7"/>
        <w:snapToGrid w:val="0"/>
        <w:spacing w:line="288" w:lineRule="auto"/>
        <w:ind w:leftChars="0" w:left="0"/>
      </w:pPr>
      <w:r>
        <w:rPr>
          <w:rFonts w:hint="eastAsia"/>
        </w:rPr>
        <w:t>其中：</w:t>
      </w:r>
    </w:p>
    <w:p w14:paraId="7CF89455" w14:textId="77777777" w:rsidR="00A3445E" w:rsidRDefault="00000000">
      <w:pPr>
        <w:pStyle w:val="a"/>
        <w:snapToGrid w:val="0"/>
        <w:spacing w:line="288" w:lineRule="auto"/>
        <w:ind w:left="924" w:hanging="357"/>
      </w:pPr>
      <w:r>
        <w:rPr>
          <w:rFonts w:hint="eastAsia"/>
        </w:rPr>
        <w:t>数据库编号</w:t>
      </w:r>
    </w:p>
    <w:p w14:paraId="675F729E" w14:textId="77777777" w:rsidR="00A3445E" w:rsidRDefault="00000000">
      <w:pPr>
        <w:pStyle w:val="af7"/>
        <w:snapToGrid w:val="0"/>
        <w:spacing w:line="288" w:lineRule="auto"/>
      </w:pPr>
      <w:r>
        <w:rPr>
          <w:rFonts w:hint="eastAsia"/>
        </w:rPr>
        <w:t>含义同上。</w:t>
      </w:r>
    </w:p>
    <w:p w14:paraId="53BD0D69" w14:textId="77777777" w:rsidR="00A3445E" w:rsidRDefault="00000000">
      <w:pPr>
        <w:pStyle w:val="a"/>
        <w:snapToGrid w:val="0"/>
        <w:spacing w:line="288" w:lineRule="auto"/>
        <w:ind w:left="924" w:hanging="357"/>
      </w:pPr>
      <w:r>
        <w:rPr>
          <w:rFonts w:hint="eastAsia"/>
        </w:rPr>
        <w:t>存储过程编号</w:t>
      </w:r>
    </w:p>
    <w:p w14:paraId="16B85235" w14:textId="77777777" w:rsidR="00A3445E" w:rsidRDefault="00000000">
      <w:pPr>
        <w:pStyle w:val="af7"/>
        <w:snapToGrid w:val="0"/>
        <w:spacing w:line="288" w:lineRule="auto"/>
      </w:pPr>
      <w:r>
        <w:rPr>
          <w:rFonts w:hint="eastAsia"/>
        </w:rPr>
        <w:t>给出本存储过程的顺序编号。</w:t>
      </w:r>
    </w:p>
    <w:p w14:paraId="383685A9" w14:textId="77777777" w:rsidR="00A3445E" w:rsidRDefault="00000000">
      <w:pPr>
        <w:pStyle w:val="a"/>
        <w:snapToGrid w:val="0"/>
        <w:spacing w:line="288" w:lineRule="auto"/>
        <w:ind w:left="924" w:hanging="357"/>
      </w:pPr>
      <w:r>
        <w:rPr>
          <w:rFonts w:hint="eastAsia"/>
        </w:rPr>
        <w:t>存储过程英文名称</w:t>
      </w:r>
    </w:p>
    <w:p w14:paraId="1EB26609" w14:textId="77777777" w:rsidR="00A3445E" w:rsidRDefault="00000000">
      <w:pPr>
        <w:pStyle w:val="af7"/>
        <w:snapToGrid w:val="0"/>
        <w:spacing w:line="288" w:lineRule="auto"/>
      </w:pPr>
      <w:r>
        <w:rPr>
          <w:rFonts w:hint="eastAsia"/>
        </w:rPr>
        <w:t>给出本存储过程的英文名称，该名称是在应用软件中实际使用的名称，必须符</w:t>
      </w:r>
    </w:p>
    <w:p w14:paraId="3D011F3E" w14:textId="77777777" w:rsidR="00A3445E" w:rsidRDefault="00000000">
      <w:pPr>
        <w:pStyle w:val="af7"/>
        <w:snapToGrid w:val="0"/>
        <w:spacing w:line="288" w:lineRule="auto"/>
      </w:pPr>
      <w:r>
        <w:rPr>
          <w:rFonts w:hint="eastAsia"/>
        </w:rPr>
        <w:lastRenderedPageBreak/>
        <w:t>合命名规范。</w:t>
      </w:r>
    </w:p>
    <w:p w14:paraId="6F185B4C" w14:textId="77777777" w:rsidR="00A3445E" w:rsidRDefault="00000000">
      <w:pPr>
        <w:pStyle w:val="a"/>
        <w:snapToGrid w:val="0"/>
        <w:spacing w:line="288" w:lineRule="auto"/>
        <w:ind w:left="924" w:hanging="357"/>
      </w:pPr>
      <w:r>
        <w:rPr>
          <w:rFonts w:hint="eastAsia"/>
        </w:rPr>
        <w:t>存储过程中文名称</w:t>
      </w:r>
    </w:p>
    <w:p w14:paraId="14736148" w14:textId="77777777" w:rsidR="00A3445E" w:rsidRDefault="00000000">
      <w:pPr>
        <w:pStyle w:val="af7"/>
        <w:snapToGrid w:val="0"/>
        <w:spacing w:line="288" w:lineRule="auto"/>
      </w:pPr>
      <w:r>
        <w:rPr>
          <w:rFonts w:hint="eastAsia"/>
        </w:rPr>
        <w:t>给出本存储过程的中文名称，该名称是本存储过程英文名称的说明。</w:t>
      </w:r>
    </w:p>
    <w:p w14:paraId="2967C593" w14:textId="77777777" w:rsidR="00A3445E" w:rsidRDefault="00000000">
      <w:pPr>
        <w:pStyle w:val="a"/>
        <w:snapToGrid w:val="0"/>
        <w:spacing w:line="288" w:lineRule="auto"/>
        <w:ind w:left="924" w:hanging="357"/>
      </w:pPr>
      <w:r>
        <w:rPr>
          <w:rFonts w:hint="eastAsia"/>
        </w:rPr>
        <w:t>存储过程内容</w:t>
      </w:r>
    </w:p>
    <w:p w14:paraId="0D1357A5" w14:textId="77777777" w:rsidR="00A3445E" w:rsidRDefault="00000000">
      <w:pPr>
        <w:pStyle w:val="af7"/>
        <w:snapToGrid w:val="0"/>
        <w:spacing w:line="288" w:lineRule="auto"/>
      </w:pPr>
      <w:r>
        <w:rPr>
          <w:rFonts w:hint="eastAsia"/>
        </w:rPr>
        <w:t>给出该存储过程算法或者描述详细内容，如果需要，应该辅以流程图说明。</w:t>
      </w:r>
    </w:p>
    <w:p w14:paraId="3A16141B" w14:textId="77777777" w:rsidR="00A3445E" w:rsidRDefault="00000000">
      <w:pPr>
        <w:pStyle w:val="a"/>
        <w:snapToGrid w:val="0"/>
        <w:spacing w:line="288" w:lineRule="auto"/>
        <w:ind w:left="924" w:hanging="357"/>
      </w:pPr>
      <w:r>
        <w:rPr>
          <w:rFonts w:hint="eastAsia"/>
        </w:rPr>
        <w:t>说明</w:t>
      </w:r>
    </w:p>
    <w:p w14:paraId="7C0E2E5D" w14:textId="77777777" w:rsidR="00A3445E" w:rsidRDefault="00000000">
      <w:pPr>
        <w:pStyle w:val="af7"/>
        <w:snapToGrid w:val="0"/>
        <w:spacing w:line="288" w:lineRule="auto"/>
      </w:pPr>
      <w:r>
        <w:rPr>
          <w:rFonts w:hint="eastAsia"/>
        </w:rPr>
        <w:t>描述本存储过程需要说明的一些事项。</w:t>
      </w:r>
    </w:p>
    <w:p w14:paraId="4715AED4" w14:textId="77777777" w:rsidR="00A3445E" w:rsidRDefault="00000000">
      <w:pPr>
        <w:pStyle w:val="2"/>
        <w:snapToGrid w:val="0"/>
        <w:spacing w:before="0" w:after="0" w:line="288" w:lineRule="auto"/>
        <w:rPr>
          <w:rFonts w:ascii="Consolas" w:eastAsia="微软雅黑" w:hAnsi="Consolas"/>
        </w:rPr>
      </w:pPr>
      <w:bookmarkStart w:id="608" w:name="_Toc154578164"/>
      <w:bookmarkStart w:id="609" w:name="_Toc121129844"/>
      <w:bookmarkStart w:id="610" w:name="_Toc120968923"/>
      <w:bookmarkStart w:id="611" w:name="_Toc124506280"/>
      <w:bookmarkStart w:id="612" w:name="_Toc120968759"/>
      <w:bookmarkStart w:id="613" w:name="_Toc127799156"/>
      <w:bookmarkStart w:id="614" w:name="_Toc120961328"/>
      <w:bookmarkStart w:id="615" w:name="_Toc120961163"/>
      <w:bookmarkStart w:id="616" w:name="_Toc120352612"/>
      <w:bookmarkStart w:id="617" w:name="_Toc120961499"/>
      <w:bookmarkStart w:id="618" w:name="_Toc120961663"/>
      <w:r>
        <w:rPr>
          <w:rFonts w:ascii="Consolas" w:eastAsia="微软雅黑" w:hAnsi="Consolas" w:hint="eastAsia"/>
        </w:rPr>
        <w:t>数据复制设计</w:t>
      </w:r>
      <w:bookmarkEnd w:id="608"/>
      <w:bookmarkEnd w:id="609"/>
      <w:bookmarkEnd w:id="610"/>
      <w:bookmarkEnd w:id="611"/>
      <w:bookmarkEnd w:id="612"/>
      <w:bookmarkEnd w:id="613"/>
      <w:bookmarkEnd w:id="614"/>
      <w:bookmarkEnd w:id="615"/>
      <w:bookmarkEnd w:id="616"/>
      <w:bookmarkEnd w:id="617"/>
      <w:bookmarkEnd w:id="618"/>
    </w:p>
    <w:p w14:paraId="25E0DD66" w14:textId="77777777" w:rsidR="00A3445E" w:rsidRDefault="00000000">
      <w:pPr>
        <w:snapToGrid w:val="0"/>
        <w:spacing w:line="288" w:lineRule="auto"/>
      </w:pPr>
      <w:r>
        <w:rPr>
          <w:rFonts w:hint="eastAsia"/>
        </w:rPr>
        <w:t>每项数据复制采用一张表格进行描述，其格式如下：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0"/>
        <w:gridCol w:w="2130"/>
        <w:gridCol w:w="2131"/>
        <w:gridCol w:w="2131"/>
      </w:tblGrid>
      <w:tr w:rsidR="00A3445E" w14:paraId="4241835C" w14:textId="77777777">
        <w:tc>
          <w:tcPr>
            <w:tcW w:w="8522" w:type="dxa"/>
            <w:gridSpan w:val="4"/>
          </w:tcPr>
          <w:p w14:paraId="3E9A587D" w14:textId="77777777" w:rsidR="00A3445E" w:rsidRDefault="00000000">
            <w:pPr>
              <w:snapToGrid w:val="0"/>
              <w:spacing w:line="288" w:lineRule="auto"/>
              <w:ind w:firstLineChars="0" w:firstLine="0"/>
            </w:pPr>
            <w:r>
              <w:rPr>
                <w:rFonts w:hint="eastAsia"/>
              </w:rPr>
              <w:t>数据复制编号：</w:t>
            </w:r>
          </w:p>
        </w:tc>
      </w:tr>
      <w:tr w:rsidR="00A3445E" w14:paraId="07061A8F" w14:textId="77777777">
        <w:tc>
          <w:tcPr>
            <w:tcW w:w="8522" w:type="dxa"/>
            <w:gridSpan w:val="4"/>
          </w:tcPr>
          <w:p w14:paraId="665932FE" w14:textId="77777777" w:rsidR="00A3445E" w:rsidRDefault="00000000">
            <w:pPr>
              <w:snapToGrid w:val="0"/>
              <w:spacing w:line="288" w:lineRule="auto"/>
              <w:ind w:firstLineChars="0" w:firstLine="0"/>
            </w:pPr>
            <w:r>
              <w:rPr>
                <w:rFonts w:hint="eastAsia"/>
              </w:rPr>
              <w:t>复制英文名称：</w:t>
            </w:r>
          </w:p>
        </w:tc>
      </w:tr>
      <w:tr w:rsidR="00A3445E" w14:paraId="74BE533D" w14:textId="77777777">
        <w:tc>
          <w:tcPr>
            <w:tcW w:w="8522" w:type="dxa"/>
            <w:gridSpan w:val="4"/>
          </w:tcPr>
          <w:p w14:paraId="1035A317" w14:textId="77777777" w:rsidR="00A3445E" w:rsidRDefault="00000000">
            <w:pPr>
              <w:snapToGrid w:val="0"/>
              <w:spacing w:line="288" w:lineRule="auto"/>
              <w:ind w:firstLineChars="0" w:firstLine="0"/>
            </w:pPr>
            <w:r>
              <w:rPr>
                <w:rFonts w:hint="eastAsia"/>
              </w:rPr>
              <w:t>复制中文名称：</w:t>
            </w:r>
          </w:p>
        </w:tc>
      </w:tr>
      <w:tr w:rsidR="00A3445E" w14:paraId="528ABF42" w14:textId="77777777">
        <w:tc>
          <w:tcPr>
            <w:tcW w:w="8522" w:type="dxa"/>
            <w:gridSpan w:val="4"/>
          </w:tcPr>
          <w:p w14:paraId="448C399B" w14:textId="77777777" w:rsidR="00A3445E" w:rsidRDefault="00000000">
            <w:pPr>
              <w:snapToGrid w:val="0"/>
              <w:spacing w:line="288" w:lineRule="auto"/>
              <w:ind w:firstLineChars="0" w:firstLine="0"/>
            </w:pPr>
            <w:r>
              <w:rPr>
                <w:rFonts w:hint="eastAsia"/>
              </w:rPr>
              <w:t>源数据库编号：</w:t>
            </w:r>
          </w:p>
        </w:tc>
      </w:tr>
      <w:tr w:rsidR="00A3445E" w14:paraId="1058F025" w14:textId="77777777">
        <w:tc>
          <w:tcPr>
            <w:tcW w:w="8522" w:type="dxa"/>
            <w:gridSpan w:val="4"/>
          </w:tcPr>
          <w:p w14:paraId="2FD8198D" w14:textId="77777777" w:rsidR="00A3445E" w:rsidRDefault="00000000">
            <w:pPr>
              <w:snapToGrid w:val="0"/>
              <w:spacing w:line="288" w:lineRule="auto"/>
              <w:ind w:firstLineChars="0" w:firstLine="0"/>
            </w:pPr>
            <w:r>
              <w:rPr>
                <w:rFonts w:hint="eastAsia"/>
              </w:rPr>
              <w:t>目标数据库编号：</w:t>
            </w:r>
          </w:p>
        </w:tc>
      </w:tr>
      <w:tr w:rsidR="00A3445E" w14:paraId="3761C404" w14:textId="77777777">
        <w:trPr>
          <w:trHeight w:val="643"/>
        </w:trPr>
        <w:tc>
          <w:tcPr>
            <w:tcW w:w="8522" w:type="dxa"/>
            <w:gridSpan w:val="4"/>
          </w:tcPr>
          <w:p w14:paraId="3F017E94" w14:textId="77777777" w:rsidR="00A3445E" w:rsidRDefault="00000000">
            <w:pPr>
              <w:snapToGrid w:val="0"/>
              <w:spacing w:line="288" w:lineRule="auto"/>
              <w:ind w:firstLineChars="0" w:firstLine="0"/>
            </w:pPr>
            <w:r>
              <w:rPr>
                <w:rFonts w:hint="eastAsia"/>
              </w:rPr>
              <w:t>复制说明：</w:t>
            </w:r>
          </w:p>
        </w:tc>
      </w:tr>
      <w:tr w:rsidR="00A3445E" w14:paraId="50DA7891" w14:textId="77777777">
        <w:tc>
          <w:tcPr>
            <w:tcW w:w="8522" w:type="dxa"/>
            <w:gridSpan w:val="4"/>
          </w:tcPr>
          <w:p w14:paraId="3CA99589" w14:textId="77777777" w:rsidR="00A3445E" w:rsidRDefault="00000000">
            <w:pPr>
              <w:snapToGrid w:val="0"/>
              <w:spacing w:line="288" w:lineRule="auto"/>
              <w:ind w:firstLineChars="0" w:firstLine="0"/>
            </w:pPr>
            <w:r>
              <w:rPr>
                <w:rFonts w:hint="eastAsia"/>
              </w:rPr>
              <w:t>执行方式：</w:t>
            </w:r>
          </w:p>
        </w:tc>
      </w:tr>
      <w:tr w:rsidR="00A3445E" w14:paraId="5D1DAD7A" w14:textId="77777777">
        <w:tc>
          <w:tcPr>
            <w:tcW w:w="4260" w:type="dxa"/>
            <w:gridSpan w:val="2"/>
          </w:tcPr>
          <w:p w14:paraId="68503DAC" w14:textId="77777777" w:rsidR="00A3445E" w:rsidRDefault="00000000">
            <w:pPr>
              <w:snapToGrid w:val="0"/>
              <w:spacing w:line="288" w:lineRule="auto"/>
              <w:jc w:val="center"/>
            </w:pPr>
            <w:r>
              <w:rPr>
                <w:rFonts w:hint="eastAsia"/>
              </w:rPr>
              <w:t>源数据库名称</w:t>
            </w:r>
          </w:p>
        </w:tc>
        <w:tc>
          <w:tcPr>
            <w:tcW w:w="4262" w:type="dxa"/>
            <w:gridSpan w:val="2"/>
          </w:tcPr>
          <w:p w14:paraId="695AD802" w14:textId="77777777" w:rsidR="00A3445E" w:rsidRDefault="00000000">
            <w:pPr>
              <w:snapToGrid w:val="0"/>
              <w:spacing w:line="288" w:lineRule="auto"/>
              <w:jc w:val="center"/>
            </w:pPr>
            <w:r>
              <w:rPr>
                <w:rFonts w:hint="eastAsia"/>
              </w:rPr>
              <w:t>目标数据库名称</w:t>
            </w:r>
          </w:p>
        </w:tc>
      </w:tr>
      <w:tr w:rsidR="00A3445E" w14:paraId="31463FA0" w14:textId="77777777">
        <w:tc>
          <w:tcPr>
            <w:tcW w:w="2130" w:type="dxa"/>
          </w:tcPr>
          <w:p w14:paraId="5694F89C" w14:textId="77777777" w:rsidR="00A3445E" w:rsidRDefault="00000000">
            <w:pPr>
              <w:snapToGrid w:val="0"/>
              <w:spacing w:line="288" w:lineRule="auto"/>
            </w:pPr>
            <w:r>
              <w:rPr>
                <w:rFonts w:hint="eastAsia"/>
              </w:rPr>
              <w:t>基表名称</w:t>
            </w:r>
          </w:p>
        </w:tc>
        <w:tc>
          <w:tcPr>
            <w:tcW w:w="2130" w:type="dxa"/>
          </w:tcPr>
          <w:p w14:paraId="2C1269F7" w14:textId="77777777" w:rsidR="00A3445E" w:rsidRDefault="00000000">
            <w:pPr>
              <w:snapToGrid w:val="0"/>
              <w:spacing w:line="288" w:lineRule="auto"/>
            </w:pPr>
            <w:r>
              <w:rPr>
                <w:rFonts w:hint="eastAsia"/>
              </w:rPr>
              <w:t>字段名称</w:t>
            </w:r>
          </w:p>
        </w:tc>
        <w:tc>
          <w:tcPr>
            <w:tcW w:w="2131" w:type="dxa"/>
          </w:tcPr>
          <w:p w14:paraId="5977F4C8" w14:textId="77777777" w:rsidR="00A3445E" w:rsidRDefault="00000000">
            <w:pPr>
              <w:snapToGrid w:val="0"/>
              <w:spacing w:line="288" w:lineRule="auto"/>
            </w:pPr>
            <w:r>
              <w:rPr>
                <w:rFonts w:hint="eastAsia"/>
              </w:rPr>
              <w:t>基表名称</w:t>
            </w:r>
          </w:p>
        </w:tc>
        <w:tc>
          <w:tcPr>
            <w:tcW w:w="2131" w:type="dxa"/>
          </w:tcPr>
          <w:p w14:paraId="69F68481" w14:textId="77777777" w:rsidR="00A3445E" w:rsidRDefault="00000000">
            <w:pPr>
              <w:snapToGrid w:val="0"/>
              <w:spacing w:line="288" w:lineRule="auto"/>
            </w:pPr>
            <w:r>
              <w:rPr>
                <w:rFonts w:hint="eastAsia"/>
              </w:rPr>
              <w:t>字段名称</w:t>
            </w:r>
          </w:p>
        </w:tc>
      </w:tr>
      <w:tr w:rsidR="00A3445E" w14:paraId="5F98714B" w14:textId="77777777">
        <w:tc>
          <w:tcPr>
            <w:tcW w:w="2130" w:type="dxa"/>
          </w:tcPr>
          <w:p w14:paraId="6F03B324" w14:textId="77777777" w:rsidR="00A3445E" w:rsidRDefault="00A3445E">
            <w:pPr>
              <w:snapToGrid w:val="0"/>
              <w:spacing w:line="288" w:lineRule="auto"/>
            </w:pPr>
          </w:p>
        </w:tc>
        <w:tc>
          <w:tcPr>
            <w:tcW w:w="2130" w:type="dxa"/>
          </w:tcPr>
          <w:p w14:paraId="7BFC59FF" w14:textId="77777777" w:rsidR="00A3445E" w:rsidRDefault="00A3445E">
            <w:pPr>
              <w:snapToGrid w:val="0"/>
              <w:spacing w:line="288" w:lineRule="auto"/>
            </w:pPr>
          </w:p>
        </w:tc>
        <w:tc>
          <w:tcPr>
            <w:tcW w:w="2131" w:type="dxa"/>
          </w:tcPr>
          <w:p w14:paraId="1B157776" w14:textId="77777777" w:rsidR="00A3445E" w:rsidRDefault="00A3445E">
            <w:pPr>
              <w:snapToGrid w:val="0"/>
              <w:spacing w:line="288" w:lineRule="auto"/>
            </w:pPr>
          </w:p>
        </w:tc>
        <w:tc>
          <w:tcPr>
            <w:tcW w:w="2131" w:type="dxa"/>
          </w:tcPr>
          <w:p w14:paraId="2194AC08" w14:textId="77777777" w:rsidR="00A3445E" w:rsidRDefault="00A3445E">
            <w:pPr>
              <w:snapToGrid w:val="0"/>
              <w:spacing w:line="288" w:lineRule="auto"/>
            </w:pPr>
          </w:p>
        </w:tc>
      </w:tr>
      <w:tr w:rsidR="00A3445E" w14:paraId="6EF6760F" w14:textId="77777777">
        <w:trPr>
          <w:trHeight w:val="643"/>
        </w:trPr>
        <w:tc>
          <w:tcPr>
            <w:tcW w:w="8522" w:type="dxa"/>
            <w:gridSpan w:val="4"/>
          </w:tcPr>
          <w:p w14:paraId="763F2189" w14:textId="77777777" w:rsidR="00A3445E" w:rsidRDefault="00000000">
            <w:pPr>
              <w:snapToGrid w:val="0"/>
              <w:spacing w:line="288" w:lineRule="auto"/>
              <w:ind w:firstLineChars="0" w:firstLine="0"/>
            </w:pPr>
            <w:r>
              <w:rPr>
                <w:rFonts w:hint="eastAsia"/>
              </w:rPr>
              <w:t>备注：</w:t>
            </w:r>
          </w:p>
        </w:tc>
      </w:tr>
    </w:tbl>
    <w:p w14:paraId="001C0FDE" w14:textId="77777777" w:rsidR="00A3445E" w:rsidRDefault="00000000">
      <w:pPr>
        <w:snapToGrid w:val="0"/>
        <w:spacing w:line="288" w:lineRule="auto"/>
      </w:pPr>
      <w:r>
        <w:rPr>
          <w:rFonts w:hint="eastAsia"/>
        </w:rPr>
        <w:t>其中：</w:t>
      </w:r>
    </w:p>
    <w:p w14:paraId="4F997936" w14:textId="77777777" w:rsidR="00A3445E" w:rsidRDefault="00000000">
      <w:pPr>
        <w:pStyle w:val="a"/>
        <w:snapToGrid w:val="0"/>
        <w:spacing w:line="288" w:lineRule="auto"/>
        <w:ind w:left="924" w:hanging="357"/>
      </w:pPr>
      <w:r>
        <w:rPr>
          <w:rFonts w:hint="eastAsia"/>
        </w:rPr>
        <w:t>数据复制编号</w:t>
      </w:r>
    </w:p>
    <w:p w14:paraId="4DCBE3FC" w14:textId="77777777" w:rsidR="00A3445E" w:rsidRDefault="00000000">
      <w:pPr>
        <w:pStyle w:val="af7"/>
        <w:snapToGrid w:val="0"/>
        <w:spacing w:line="288" w:lineRule="auto"/>
      </w:pPr>
      <w:r>
        <w:rPr>
          <w:rFonts w:hint="eastAsia"/>
        </w:rPr>
        <w:t>给出本数据复制的顺序编哥</w:t>
      </w:r>
    </w:p>
    <w:p w14:paraId="21F61AD5" w14:textId="77777777" w:rsidR="00A3445E" w:rsidRDefault="00000000">
      <w:pPr>
        <w:pStyle w:val="a"/>
        <w:snapToGrid w:val="0"/>
        <w:spacing w:line="288" w:lineRule="auto"/>
        <w:ind w:left="924" w:hanging="357"/>
      </w:pPr>
      <w:r>
        <w:rPr>
          <w:rFonts w:hint="eastAsia"/>
        </w:rPr>
        <w:t>数据复制英文名称</w:t>
      </w:r>
    </w:p>
    <w:p w14:paraId="79702083" w14:textId="77777777" w:rsidR="00A3445E" w:rsidRDefault="00000000">
      <w:pPr>
        <w:pStyle w:val="af7"/>
        <w:snapToGrid w:val="0"/>
        <w:spacing w:line="288" w:lineRule="auto"/>
      </w:pPr>
      <w:r>
        <w:rPr>
          <w:rFonts w:hint="eastAsia"/>
        </w:rPr>
        <w:t>给出本数据复制的英文名称，该名称是在应用软件中实际使用的名称，必须符</w:t>
      </w:r>
    </w:p>
    <w:p w14:paraId="5D9C3833" w14:textId="77777777" w:rsidR="00A3445E" w:rsidRDefault="00000000">
      <w:pPr>
        <w:pStyle w:val="af7"/>
        <w:snapToGrid w:val="0"/>
        <w:spacing w:line="288" w:lineRule="auto"/>
      </w:pPr>
      <w:r>
        <w:rPr>
          <w:rFonts w:hint="eastAsia"/>
        </w:rPr>
        <w:t>合命名规范。</w:t>
      </w:r>
    </w:p>
    <w:p w14:paraId="4D24EB0C" w14:textId="77777777" w:rsidR="00A3445E" w:rsidRDefault="00000000">
      <w:pPr>
        <w:pStyle w:val="a"/>
        <w:snapToGrid w:val="0"/>
        <w:spacing w:line="288" w:lineRule="auto"/>
        <w:ind w:left="924" w:hanging="357"/>
      </w:pPr>
      <w:r>
        <w:rPr>
          <w:rFonts w:hint="eastAsia"/>
        </w:rPr>
        <w:t>数据复制中文名称</w:t>
      </w:r>
    </w:p>
    <w:p w14:paraId="1C5A0221" w14:textId="77777777" w:rsidR="00A3445E" w:rsidRDefault="00000000">
      <w:pPr>
        <w:pStyle w:val="af7"/>
        <w:snapToGrid w:val="0"/>
        <w:spacing w:line="288" w:lineRule="auto"/>
      </w:pPr>
      <w:r>
        <w:rPr>
          <w:rFonts w:hint="eastAsia"/>
        </w:rPr>
        <w:t>给出本数据复制的中文名称，该名称是本数据复制英文名称的说明。</w:t>
      </w:r>
    </w:p>
    <w:p w14:paraId="44106C80" w14:textId="77777777" w:rsidR="00A3445E" w:rsidRDefault="00000000">
      <w:pPr>
        <w:pStyle w:val="a"/>
        <w:snapToGrid w:val="0"/>
        <w:spacing w:line="288" w:lineRule="auto"/>
        <w:ind w:left="924" w:hanging="357"/>
      </w:pPr>
      <w:r>
        <w:rPr>
          <w:rFonts w:hint="eastAsia"/>
        </w:rPr>
        <w:t>源数据库编号</w:t>
      </w:r>
    </w:p>
    <w:p w14:paraId="451F5366" w14:textId="77777777" w:rsidR="00A3445E" w:rsidRDefault="00000000">
      <w:pPr>
        <w:pStyle w:val="af7"/>
        <w:snapToGrid w:val="0"/>
        <w:spacing w:line="288" w:lineRule="auto"/>
      </w:pPr>
      <w:r>
        <w:rPr>
          <w:rFonts w:hint="eastAsia"/>
        </w:rPr>
        <w:t>作为复制数据源的数据库编号，编号含义同上。</w:t>
      </w:r>
    </w:p>
    <w:p w14:paraId="5DCF5548" w14:textId="77777777" w:rsidR="00A3445E" w:rsidRDefault="00000000">
      <w:pPr>
        <w:pStyle w:val="a"/>
        <w:snapToGrid w:val="0"/>
        <w:spacing w:line="288" w:lineRule="auto"/>
        <w:ind w:left="924" w:hanging="357"/>
      </w:pPr>
      <w:r>
        <w:rPr>
          <w:rFonts w:hint="eastAsia"/>
        </w:rPr>
        <w:t>目标数据库编号</w:t>
      </w:r>
    </w:p>
    <w:p w14:paraId="76079434" w14:textId="77777777" w:rsidR="00A3445E" w:rsidRDefault="00000000">
      <w:pPr>
        <w:pStyle w:val="af7"/>
        <w:snapToGrid w:val="0"/>
        <w:spacing w:line="288" w:lineRule="auto"/>
      </w:pPr>
      <w:r>
        <w:rPr>
          <w:rFonts w:hint="eastAsia"/>
        </w:rPr>
        <w:lastRenderedPageBreak/>
        <w:t>作为复制目标的数据库编号，编号含义同上。</w:t>
      </w:r>
    </w:p>
    <w:p w14:paraId="1BCD820F" w14:textId="77777777" w:rsidR="00A3445E" w:rsidRDefault="00000000">
      <w:pPr>
        <w:pStyle w:val="a"/>
        <w:snapToGrid w:val="0"/>
        <w:spacing w:line="288" w:lineRule="auto"/>
        <w:ind w:left="924" w:hanging="357"/>
      </w:pPr>
      <w:r>
        <w:rPr>
          <w:rFonts w:hint="eastAsia"/>
        </w:rPr>
        <w:t>复制说明</w:t>
      </w:r>
    </w:p>
    <w:p w14:paraId="360333F8" w14:textId="77777777" w:rsidR="00A3445E" w:rsidRDefault="00000000">
      <w:pPr>
        <w:pStyle w:val="af7"/>
        <w:snapToGrid w:val="0"/>
        <w:spacing w:line="288" w:lineRule="auto"/>
      </w:pPr>
      <w:r>
        <w:rPr>
          <w:rFonts w:hint="eastAsia"/>
        </w:rPr>
        <w:t>给出该复制的详细描述，如果需要，应该辅以示意图说明。</w:t>
      </w:r>
    </w:p>
    <w:p w14:paraId="33ED859D" w14:textId="77777777" w:rsidR="00A3445E" w:rsidRDefault="00000000">
      <w:pPr>
        <w:pStyle w:val="a"/>
        <w:snapToGrid w:val="0"/>
        <w:spacing w:line="288" w:lineRule="auto"/>
        <w:ind w:left="924" w:hanging="357"/>
      </w:pPr>
      <w:r>
        <w:rPr>
          <w:rFonts w:hint="eastAsia"/>
        </w:rPr>
        <w:t>执行方式</w:t>
      </w:r>
    </w:p>
    <w:p w14:paraId="3A2BADAE" w14:textId="77777777" w:rsidR="00A3445E" w:rsidRDefault="00000000">
      <w:pPr>
        <w:pStyle w:val="af7"/>
        <w:snapToGrid w:val="0"/>
        <w:spacing w:line="288" w:lineRule="auto"/>
      </w:pPr>
      <w:r>
        <w:rPr>
          <w:rFonts w:hint="eastAsia"/>
        </w:rPr>
        <w:t>给出该复制的执行方式，描述时应该说明：</w:t>
      </w:r>
    </w:p>
    <w:p w14:paraId="38B2B74A" w14:textId="77777777" w:rsidR="00A3445E" w:rsidRDefault="00000000">
      <w:pPr>
        <w:pStyle w:val="a"/>
        <w:snapToGrid w:val="0"/>
        <w:spacing w:line="288" w:lineRule="auto"/>
        <w:ind w:left="924" w:hanging="357"/>
      </w:pPr>
      <w:r>
        <w:rPr>
          <w:rFonts w:hint="eastAsia"/>
        </w:rPr>
        <w:t>自动执行</w:t>
      </w:r>
    </w:p>
    <w:p w14:paraId="3B2E6BDF" w14:textId="77777777" w:rsidR="00A3445E" w:rsidRDefault="00000000">
      <w:pPr>
        <w:pStyle w:val="af7"/>
        <w:snapToGrid w:val="0"/>
        <w:spacing w:line="288" w:lineRule="auto"/>
      </w:pPr>
      <w:r>
        <w:rPr>
          <w:rFonts w:hint="eastAsia"/>
        </w:rPr>
        <w:t>必须说明执行周期或者执行条件。</w:t>
      </w:r>
    </w:p>
    <w:p w14:paraId="7EED299E" w14:textId="77777777" w:rsidR="00A3445E" w:rsidRDefault="00000000">
      <w:pPr>
        <w:pStyle w:val="a"/>
        <w:snapToGrid w:val="0"/>
        <w:spacing w:line="288" w:lineRule="auto"/>
        <w:ind w:left="924" w:hanging="357"/>
      </w:pPr>
      <w:r>
        <w:rPr>
          <w:rFonts w:hint="eastAsia"/>
        </w:rPr>
        <w:t>调用执行</w:t>
      </w:r>
    </w:p>
    <w:p w14:paraId="6B6289E8" w14:textId="77777777" w:rsidR="00A3445E" w:rsidRDefault="00000000">
      <w:pPr>
        <w:pStyle w:val="af7"/>
        <w:snapToGrid w:val="0"/>
        <w:spacing w:line="288" w:lineRule="auto"/>
      </w:pPr>
      <w:r>
        <w:rPr>
          <w:rFonts w:hint="eastAsia"/>
        </w:rPr>
        <w:t>必须说明被那个模块调用，以及是手动调用，还是条件调用。</w:t>
      </w:r>
    </w:p>
    <w:p w14:paraId="3E517EB2" w14:textId="77777777" w:rsidR="00A3445E" w:rsidRDefault="00000000">
      <w:pPr>
        <w:pStyle w:val="a"/>
        <w:snapToGrid w:val="0"/>
        <w:spacing w:line="288" w:lineRule="auto"/>
        <w:ind w:left="924" w:hanging="357"/>
      </w:pPr>
      <w:r>
        <w:rPr>
          <w:rFonts w:hint="eastAsia"/>
        </w:rPr>
        <w:t>源数据库名称</w:t>
      </w:r>
    </w:p>
    <w:p w14:paraId="57763E6A" w14:textId="77777777" w:rsidR="00A3445E" w:rsidRDefault="00000000">
      <w:pPr>
        <w:pStyle w:val="af7"/>
        <w:snapToGrid w:val="0"/>
        <w:spacing w:line="288" w:lineRule="auto"/>
      </w:pPr>
      <w:r>
        <w:rPr>
          <w:rFonts w:hint="eastAsia"/>
        </w:rPr>
        <w:t>给出对应源数据库编号的源数据库名称。</w:t>
      </w:r>
    </w:p>
    <w:p w14:paraId="6E455AD9" w14:textId="77777777" w:rsidR="00A3445E" w:rsidRDefault="00000000">
      <w:pPr>
        <w:pStyle w:val="a"/>
        <w:snapToGrid w:val="0"/>
        <w:spacing w:line="288" w:lineRule="auto"/>
        <w:ind w:left="924" w:hanging="357"/>
      </w:pPr>
      <w:r>
        <w:rPr>
          <w:rFonts w:hint="eastAsia"/>
        </w:rPr>
        <w:t>目标数据库名称</w:t>
      </w:r>
    </w:p>
    <w:p w14:paraId="75BB17B6" w14:textId="77777777" w:rsidR="00A3445E" w:rsidRDefault="00000000">
      <w:pPr>
        <w:pStyle w:val="af7"/>
        <w:snapToGrid w:val="0"/>
        <w:spacing w:line="288" w:lineRule="auto"/>
      </w:pPr>
      <w:r>
        <w:rPr>
          <w:rFonts w:hint="eastAsia"/>
        </w:rPr>
        <w:t>给出对应目标数据库编号的目标数据库名称。</w:t>
      </w:r>
    </w:p>
    <w:p w14:paraId="25899C14" w14:textId="77777777" w:rsidR="00A3445E" w:rsidRDefault="00000000">
      <w:pPr>
        <w:pStyle w:val="a"/>
        <w:snapToGrid w:val="0"/>
        <w:spacing w:line="288" w:lineRule="auto"/>
        <w:ind w:left="924" w:hanging="357"/>
      </w:pPr>
      <w:r>
        <w:rPr>
          <w:rFonts w:hint="eastAsia"/>
        </w:rPr>
        <w:t>基表名称</w:t>
      </w:r>
    </w:p>
    <w:p w14:paraId="2B356197" w14:textId="77777777" w:rsidR="00A3445E" w:rsidRDefault="00000000">
      <w:pPr>
        <w:pStyle w:val="af7"/>
        <w:snapToGrid w:val="0"/>
        <w:spacing w:line="288" w:lineRule="auto"/>
      </w:pPr>
      <w:r>
        <w:rPr>
          <w:rFonts w:hint="eastAsia"/>
        </w:rPr>
        <w:t>分别给出源数据库和目标数据库中，进行对应复制的源基表名称和目标基表名</w:t>
      </w:r>
    </w:p>
    <w:p w14:paraId="39EDABC8" w14:textId="77777777" w:rsidR="00A3445E" w:rsidRDefault="00000000">
      <w:pPr>
        <w:pStyle w:val="af7"/>
        <w:snapToGrid w:val="0"/>
        <w:spacing w:line="288" w:lineRule="auto"/>
      </w:pPr>
      <w:r>
        <w:rPr>
          <w:rFonts w:hint="eastAsia"/>
        </w:rPr>
        <w:t>事例。</w:t>
      </w:r>
    </w:p>
    <w:p w14:paraId="6DE3EDE5" w14:textId="77777777" w:rsidR="00A3445E" w:rsidRDefault="00000000">
      <w:pPr>
        <w:pStyle w:val="a"/>
        <w:snapToGrid w:val="0"/>
        <w:spacing w:line="288" w:lineRule="auto"/>
        <w:ind w:left="924" w:hanging="357"/>
      </w:pPr>
      <w:r>
        <w:rPr>
          <w:rFonts w:hint="eastAsia"/>
        </w:rPr>
        <w:t>字段名称</w:t>
      </w:r>
    </w:p>
    <w:p w14:paraId="5C2A6D04" w14:textId="77777777" w:rsidR="00A3445E" w:rsidRDefault="00000000">
      <w:pPr>
        <w:pStyle w:val="af7"/>
        <w:snapToGrid w:val="0"/>
        <w:spacing w:line="288" w:lineRule="auto"/>
      </w:pPr>
      <w:r>
        <w:rPr>
          <w:rFonts w:hint="eastAsia"/>
        </w:rPr>
        <w:t>分别给出源基表和目标基表中，进行对应复制的源字段名称和目标字段名称。</w:t>
      </w:r>
    </w:p>
    <w:p w14:paraId="62A511FC" w14:textId="77777777" w:rsidR="00A3445E" w:rsidRDefault="00000000">
      <w:pPr>
        <w:pStyle w:val="a"/>
        <w:snapToGrid w:val="0"/>
        <w:spacing w:line="288" w:lineRule="auto"/>
        <w:ind w:left="924" w:hanging="357"/>
      </w:pPr>
      <w:r>
        <w:rPr>
          <w:rFonts w:hint="eastAsia"/>
        </w:rPr>
        <w:t>备注</w:t>
      </w:r>
    </w:p>
    <w:p w14:paraId="71AFE116" w14:textId="77777777" w:rsidR="00A3445E" w:rsidRDefault="00000000">
      <w:pPr>
        <w:pStyle w:val="af7"/>
        <w:snapToGrid w:val="0"/>
        <w:spacing w:line="288" w:lineRule="auto"/>
      </w:pPr>
      <w:r>
        <w:rPr>
          <w:rFonts w:hint="eastAsia"/>
        </w:rPr>
        <w:t>描述本复制中需要说明的一些特殊事项。</w:t>
      </w:r>
    </w:p>
    <w:p w14:paraId="035B0274" w14:textId="77777777" w:rsidR="00A3445E" w:rsidRDefault="00A3445E">
      <w:pPr>
        <w:pStyle w:val="af7"/>
        <w:snapToGrid w:val="0"/>
        <w:spacing w:line="288" w:lineRule="auto"/>
      </w:pPr>
    </w:p>
    <w:p w14:paraId="5579E08D" w14:textId="77777777" w:rsidR="00A3445E" w:rsidRDefault="00A3445E">
      <w:pPr>
        <w:pStyle w:val="af7"/>
        <w:snapToGrid w:val="0"/>
        <w:spacing w:line="288" w:lineRule="auto"/>
        <w:sectPr w:rsidR="00A3445E">
          <w:headerReference w:type="default" r:id="rId30"/>
          <w:pgSz w:w="11906" w:h="16838"/>
          <w:pgMar w:top="1440" w:right="1800" w:bottom="1440" w:left="1800" w:header="851" w:footer="992" w:gutter="0"/>
          <w:cols w:space="720"/>
          <w:docGrid w:type="lines" w:linePitch="312"/>
        </w:sectPr>
      </w:pPr>
    </w:p>
    <w:p w14:paraId="3FA854D8" w14:textId="77777777" w:rsidR="00A3445E" w:rsidRDefault="00000000">
      <w:pPr>
        <w:pStyle w:val="1"/>
        <w:numPr>
          <w:ilvl w:val="0"/>
          <w:numId w:val="0"/>
        </w:numPr>
        <w:snapToGrid w:val="0"/>
        <w:spacing w:before="0" w:after="0" w:line="288" w:lineRule="auto"/>
      </w:pPr>
      <w:bookmarkStart w:id="619" w:name="_Toc154578165"/>
      <w:bookmarkStart w:id="620" w:name="_Toc120968760"/>
      <w:bookmarkStart w:id="621" w:name="_Toc120961500"/>
      <w:bookmarkStart w:id="622" w:name="_Toc124506281"/>
      <w:bookmarkStart w:id="623" w:name="_Toc120968924"/>
      <w:bookmarkStart w:id="624" w:name="_Toc120961164"/>
      <w:bookmarkStart w:id="625" w:name="_Toc120961329"/>
      <w:bookmarkStart w:id="626" w:name="_Toc120961664"/>
      <w:r>
        <w:rPr>
          <w:rFonts w:hint="eastAsia"/>
        </w:rPr>
        <w:lastRenderedPageBreak/>
        <w:t>附录</w:t>
      </w:r>
      <w:r>
        <w:rPr>
          <w:rFonts w:hint="eastAsia"/>
        </w:rPr>
        <w:t xml:space="preserve">E   </w:t>
      </w:r>
      <w:r>
        <w:rPr>
          <w:rFonts w:hint="eastAsia"/>
        </w:rPr>
        <w:t>软件测试报告文档模板</w:t>
      </w:r>
      <w:bookmarkEnd w:id="619"/>
      <w:bookmarkEnd w:id="620"/>
      <w:bookmarkEnd w:id="621"/>
      <w:bookmarkEnd w:id="622"/>
      <w:bookmarkEnd w:id="623"/>
      <w:bookmarkEnd w:id="624"/>
      <w:bookmarkEnd w:id="625"/>
      <w:bookmarkEnd w:id="626"/>
    </w:p>
    <w:p w14:paraId="061C51F7" w14:textId="77777777" w:rsidR="000001BE" w:rsidRPr="000001BE" w:rsidRDefault="00000000" w:rsidP="000001BE">
      <w:pPr>
        <w:pStyle w:val="1"/>
        <w:numPr>
          <w:ilvl w:val="0"/>
          <w:numId w:val="0"/>
        </w:numPr>
        <w:snapToGrid w:val="0"/>
        <w:spacing w:before="0" w:after="0" w:line="360" w:lineRule="auto"/>
        <w:rPr>
          <w:rFonts w:ascii="微软雅黑" w:hAnsi="微软雅黑"/>
        </w:rPr>
      </w:pPr>
      <w:bookmarkStart w:id="627" w:name="_Toc120968761"/>
      <w:bookmarkStart w:id="628" w:name="_Toc120961165"/>
      <w:bookmarkStart w:id="629" w:name="_Toc120968925"/>
      <w:bookmarkStart w:id="630" w:name="_Toc120961501"/>
      <w:bookmarkStart w:id="631" w:name="_Toc120961665"/>
      <w:bookmarkStart w:id="632" w:name="_Toc120961330"/>
      <w:bookmarkStart w:id="633" w:name="_Toc75634798"/>
      <w:bookmarkStart w:id="634" w:name="_Toc154578166"/>
      <w:bookmarkStart w:id="635" w:name="_Toc124506282"/>
      <w:r w:rsidRPr="000001BE">
        <w:rPr>
          <w:rFonts w:ascii="微软雅黑" w:hAnsi="微软雅黑"/>
        </w:rPr>
        <w:t xml:space="preserve">1. </w:t>
      </w:r>
      <w:bookmarkEnd w:id="627"/>
      <w:bookmarkEnd w:id="628"/>
      <w:bookmarkEnd w:id="629"/>
      <w:bookmarkEnd w:id="630"/>
      <w:bookmarkEnd w:id="631"/>
      <w:bookmarkEnd w:id="632"/>
      <w:bookmarkEnd w:id="633"/>
      <w:bookmarkEnd w:id="634"/>
      <w:bookmarkEnd w:id="635"/>
      <w:r w:rsidR="000001BE" w:rsidRPr="000001BE">
        <w:rPr>
          <w:rFonts w:ascii="微软雅黑" w:hAnsi="微软雅黑" w:hint="eastAsia"/>
        </w:rPr>
        <w:t>引言（引言不超过</w:t>
      </w:r>
      <w:r w:rsidR="000001BE" w:rsidRPr="000001BE">
        <w:rPr>
          <w:rFonts w:ascii="微软雅黑" w:hAnsi="微软雅黑"/>
        </w:rPr>
        <w:t>500</w:t>
      </w:r>
      <w:r w:rsidR="000001BE" w:rsidRPr="000001BE">
        <w:rPr>
          <w:rFonts w:ascii="微软雅黑" w:hAnsi="微软雅黑" w:hint="eastAsia"/>
        </w:rPr>
        <w:t>字）</w:t>
      </w:r>
    </w:p>
    <w:p w14:paraId="07812569" w14:textId="77777777" w:rsidR="000001BE" w:rsidRPr="000001BE" w:rsidRDefault="000001BE" w:rsidP="000001BE">
      <w:pPr>
        <w:spacing w:line="360" w:lineRule="auto"/>
        <w:ind w:firstLineChars="0"/>
        <w:rPr>
          <w:rFonts w:ascii="微软雅黑" w:hAnsi="微软雅黑"/>
        </w:rPr>
      </w:pPr>
      <w:r w:rsidRPr="000001BE">
        <w:rPr>
          <w:rFonts w:ascii="微软雅黑" w:hAnsi="微软雅黑"/>
        </w:rPr>
        <w:t>学生成绩管理系统是一款针对学校</w:t>
      </w:r>
      <w:r w:rsidRPr="000001BE">
        <w:rPr>
          <w:rFonts w:ascii="微软雅黑" w:hAnsi="微软雅黑" w:hint="eastAsia"/>
        </w:rPr>
        <w:t>在</w:t>
      </w:r>
      <w:r w:rsidRPr="000001BE">
        <w:rPr>
          <w:rFonts w:ascii="微软雅黑" w:hAnsi="微软雅黑"/>
        </w:rPr>
        <w:t>教学管理</w:t>
      </w:r>
      <w:r w:rsidRPr="000001BE">
        <w:rPr>
          <w:rFonts w:ascii="微软雅黑" w:hAnsi="微软雅黑" w:hint="eastAsia"/>
        </w:rPr>
        <w:t>中应用</w:t>
      </w:r>
      <w:r w:rsidRPr="000001BE">
        <w:rPr>
          <w:rFonts w:ascii="微软雅黑" w:hAnsi="微软雅黑"/>
        </w:rPr>
        <w:t>的软件，面向学生、教师和管理员用户提供</w:t>
      </w:r>
      <w:r w:rsidRPr="000001BE">
        <w:rPr>
          <w:rFonts w:ascii="微软雅黑" w:hAnsi="微软雅黑" w:hint="eastAsia"/>
        </w:rPr>
        <w:t>信息查询、信息维护和信息管理</w:t>
      </w:r>
      <w:r w:rsidRPr="000001BE">
        <w:rPr>
          <w:rFonts w:ascii="微软雅黑" w:hAnsi="微软雅黑"/>
        </w:rPr>
        <w:t>等功能。</w:t>
      </w:r>
    </w:p>
    <w:p w14:paraId="0084D4DC" w14:textId="77777777" w:rsidR="000001BE" w:rsidRPr="000001BE" w:rsidRDefault="000001BE" w:rsidP="000001BE">
      <w:pPr>
        <w:spacing w:line="360" w:lineRule="auto"/>
        <w:ind w:firstLineChars="0"/>
        <w:rPr>
          <w:rFonts w:ascii="微软雅黑" w:hAnsi="微软雅黑"/>
        </w:rPr>
      </w:pPr>
      <w:r w:rsidRPr="000001BE">
        <w:rPr>
          <w:rFonts w:ascii="微软雅黑" w:hAnsi="微软雅黑"/>
        </w:rPr>
        <w:t>本次测试报告涵盖了</w:t>
      </w:r>
      <w:r w:rsidRPr="000001BE">
        <w:rPr>
          <w:rFonts w:ascii="微软雅黑" w:hAnsi="微软雅黑" w:hint="eastAsia"/>
        </w:rPr>
        <w:t>对该软件</w:t>
      </w:r>
      <w:r w:rsidRPr="000001BE">
        <w:rPr>
          <w:rFonts w:ascii="微软雅黑" w:hAnsi="微软雅黑"/>
        </w:rPr>
        <w:t>系统的单元测试、集成测试和验收测试，目的是验证系统各功能模块的正确性和稳定性，确保其满足预期的功能需求。</w:t>
      </w:r>
    </w:p>
    <w:p w14:paraId="68705BE1" w14:textId="1980AC9C" w:rsidR="000001BE" w:rsidRDefault="000001BE" w:rsidP="000001BE">
      <w:pPr>
        <w:spacing w:line="360" w:lineRule="auto"/>
        <w:ind w:firstLineChars="0"/>
        <w:rPr>
          <w:rFonts w:ascii="微软雅黑" w:hAnsi="微软雅黑"/>
        </w:rPr>
      </w:pPr>
      <w:r w:rsidRPr="000001BE">
        <w:rPr>
          <w:rFonts w:ascii="微软雅黑" w:hAnsi="微软雅黑"/>
        </w:rPr>
        <w:t>本次测试主要聚焦于学生、教师和管理员用户的基本功能，以及新增的成绩分段统计和登录次数限制功能，确保数据输入、查询、修改、删除等操作能够正常执行，并验证各个用户角色的操作权限是否得到正确的处理。</w:t>
      </w:r>
    </w:p>
    <w:p w14:paraId="2A797B5E" w14:textId="77777777" w:rsidR="000001BE" w:rsidRPr="000001BE" w:rsidRDefault="000001BE" w:rsidP="000001BE">
      <w:pPr>
        <w:spacing w:line="360" w:lineRule="auto"/>
        <w:ind w:firstLineChars="0"/>
        <w:rPr>
          <w:rFonts w:ascii="微软雅黑" w:hAnsi="微软雅黑" w:hint="eastAsia"/>
        </w:rPr>
      </w:pPr>
    </w:p>
    <w:p w14:paraId="3981B25F" w14:textId="77777777" w:rsidR="000001BE" w:rsidRPr="003A1B66" w:rsidRDefault="000001BE" w:rsidP="000001BE">
      <w:pPr>
        <w:keepNext/>
        <w:keepLines/>
        <w:snapToGrid w:val="0"/>
        <w:spacing w:line="360" w:lineRule="auto"/>
        <w:ind w:firstLineChars="0" w:firstLine="0"/>
        <w:jc w:val="left"/>
        <w:outlineLvl w:val="0"/>
        <w:rPr>
          <w:rFonts w:ascii="微软雅黑" w:hAnsi="微软雅黑"/>
          <w:b/>
          <w:bCs/>
          <w:kern w:val="44"/>
          <w:sz w:val="28"/>
          <w:szCs w:val="44"/>
        </w:rPr>
      </w:pPr>
      <w:bookmarkStart w:id="636" w:name="_Toc75634804"/>
      <w:bookmarkStart w:id="637" w:name="_Toc120961171"/>
      <w:bookmarkStart w:id="638" w:name="_Toc120961336"/>
      <w:bookmarkStart w:id="639" w:name="_Toc120961507"/>
      <w:bookmarkStart w:id="640" w:name="_Toc120961671"/>
      <w:bookmarkStart w:id="641" w:name="_Toc120968767"/>
      <w:bookmarkStart w:id="642" w:name="_Toc120968931"/>
      <w:bookmarkStart w:id="643" w:name="_Toc124506288"/>
      <w:bookmarkStart w:id="644" w:name="_Toc154578172"/>
      <w:r w:rsidRPr="003A1B66">
        <w:rPr>
          <w:rFonts w:ascii="微软雅黑" w:hAnsi="微软雅黑"/>
          <w:b/>
          <w:bCs/>
          <w:kern w:val="44"/>
          <w:sz w:val="28"/>
          <w:szCs w:val="44"/>
        </w:rPr>
        <w:t xml:space="preserve">2. </w:t>
      </w:r>
      <w:r w:rsidRPr="003A1B66">
        <w:rPr>
          <w:rFonts w:ascii="微软雅黑" w:hAnsi="微软雅黑" w:hint="eastAsia"/>
          <w:b/>
          <w:bCs/>
          <w:kern w:val="44"/>
          <w:sz w:val="28"/>
          <w:szCs w:val="44"/>
        </w:rPr>
        <w:t>单元</w:t>
      </w:r>
      <w:r w:rsidRPr="003A1B66">
        <w:rPr>
          <w:rFonts w:ascii="微软雅黑" w:hAnsi="微软雅黑"/>
          <w:b/>
          <w:bCs/>
          <w:kern w:val="44"/>
          <w:sz w:val="28"/>
          <w:szCs w:val="44"/>
        </w:rPr>
        <w:t>测试</w:t>
      </w:r>
      <w:bookmarkEnd w:id="636"/>
      <w:bookmarkEnd w:id="637"/>
      <w:bookmarkEnd w:id="638"/>
      <w:bookmarkEnd w:id="639"/>
      <w:bookmarkEnd w:id="640"/>
      <w:bookmarkEnd w:id="641"/>
      <w:bookmarkEnd w:id="642"/>
      <w:bookmarkEnd w:id="643"/>
      <w:bookmarkEnd w:id="644"/>
      <w:r w:rsidRPr="003A1B66">
        <w:rPr>
          <w:rFonts w:ascii="微软雅黑" w:hAnsi="微软雅黑" w:hint="eastAsia"/>
          <w:b/>
          <w:bCs/>
          <w:kern w:val="44"/>
          <w:sz w:val="28"/>
          <w:szCs w:val="44"/>
        </w:rPr>
        <w:t xml:space="preserve"> </w:t>
      </w:r>
    </w:p>
    <w:p w14:paraId="3FA4B9C2" w14:textId="77777777" w:rsidR="000001BE" w:rsidRPr="003A1B66" w:rsidRDefault="000001BE" w:rsidP="000001BE">
      <w:pPr>
        <w:keepNext/>
        <w:keepLines/>
        <w:snapToGrid w:val="0"/>
        <w:spacing w:line="360" w:lineRule="auto"/>
        <w:ind w:firstLineChars="0" w:firstLine="0"/>
        <w:outlineLvl w:val="1"/>
        <w:rPr>
          <w:rFonts w:ascii="微软雅黑" w:hAnsi="微软雅黑"/>
          <w:b/>
          <w:bCs/>
          <w:sz w:val="24"/>
          <w:szCs w:val="32"/>
        </w:rPr>
      </w:pPr>
      <w:bookmarkStart w:id="645" w:name="_Toc75634805"/>
      <w:bookmarkStart w:id="646" w:name="_Toc120961172"/>
      <w:bookmarkStart w:id="647" w:name="_Toc120961337"/>
      <w:bookmarkStart w:id="648" w:name="_Toc120961508"/>
      <w:bookmarkStart w:id="649" w:name="_Toc120961672"/>
      <w:bookmarkStart w:id="650" w:name="_Toc120968768"/>
      <w:bookmarkStart w:id="651" w:name="_Toc120968932"/>
      <w:bookmarkStart w:id="652" w:name="_Toc124506289"/>
      <w:bookmarkStart w:id="653" w:name="_Toc154578173"/>
      <w:r w:rsidRPr="003A1B66">
        <w:rPr>
          <w:rFonts w:ascii="微软雅黑" w:hAnsi="微软雅黑"/>
          <w:b/>
          <w:bCs/>
          <w:sz w:val="24"/>
          <w:szCs w:val="32"/>
        </w:rPr>
        <w:t>2.1 被测试对象（单元）的介绍</w:t>
      </w:r>
      <w:bookmarkEnd w:id="645"/>
      <w:bookmarkEnd w:id="646"/>
      <w:bookmarkEnd w:id="647"/>
      <w:bookmarkEnd w:id="648"/>
      <w:bookmarkEnd w:id="649"/>
      <w:bookmarkEnd w:id="650"/>
      <w:bookmarkEnd w:id="651"/>
      <w:bookmarkEnd w:id="652"/>
      <w:bookmarkEnd w:id="653"/>
    </w:p>
    <w:p w14:paraId="2D7719C0" w14:textId="7CA1AF17" w:rsidR="000001BE" w:rsidRPr="003A1B66" w:rsidRDefault="000001BE" w:rsidP="000001BE">
      <w:pPr>
        <w:spacing w:line="360" w:lineRule="auto"/>
        <w:ind w:firstLineChars="0" w:firstLine="0"/>
        <w:rPr>
          <w:rFonts w:ascii="微软雅黑" w:hAnsi="微软雅黑"/>
        </w:rPr>
      </w:pPr>
      <w:r w:rsidRPr="003A1B66">
        <w:rPr>
          <w:rFonts w:ascii="微软雅黑" w:hAnsi="微软雅黑"/>
        </w:rPr>
        <w:t>本次单元测试主要针对以下几类单元进行验证：</w:t>
      </w:r>
    </w:p>
    <w:p w14:paraId="4D239F29"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hint="eastAsia"/>
          <w:sz w:val="24"/>
        </w:rPr>
        <w:t>1.</w:t>
      </w:r>
      <w:r w:rsidRPr="003A1B66">
        <w:rPr>
          <w:rFonts w:ascii="微软雅黑" w:hAnsi="微软雅黑"/>
          <w:sz w:val="24"/>
        </w:rPr>
        <w:t>用户</w:t>
      </w:r>
      <w:r w:rsidRPr="003A1B66">
        <w:rPr>
          <w:rFonts w:ascii="微软雅黑" w:hAnsi="微软雅黑" w:hint="eastAsia"/>
          <w:sz w:val="24"/>
        </w:rPr>
        <w:t>信息</w:t>
      </w:r>
      <w:r w:rsidRPr="003A1B66">
        <w:rPr>
          <w:rFonts w:ascii="微软雅黑" w:hAnsi="微软雅黑"/>
          <w:sz w:val="24"/>
        </w:rPr>
        <w:t>管理模块：</w:t>
      </w:r>
      <w:r w:rsidRPr="003A1B66">
        <w:rPr>
          <w:rFonts w:ascii="微软雅黑" w:hAnsi="微软雅黑"/>
        </w:rPr>
        <w:t>包括学生、教师和管理员的个人信息查询和修改。</w:t>
      </w:r>
    </w:p>
    <w:p w14:paraId="6A9DBB83"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hint="eastAsia"/>
          <w:sz w:val="24"/>
        </w:rPr>
        <w:t>2.</w:t>
      </w:r>
      <w:r w:rsidRPr="003A1B66">
        <w:rPr>
          <w:rFonts w:ascii="微软雅黑" w:hAnsi="微软雅黑"/>
          <w:sz w:val="24"/>
        </w:rPr>
        <w:t>成绩</w:t>
      </w:r>
      <w:r w:rsidRPr="003A1B66">
        <w:rPr>
          <w:rFonts w:ascii="微软雅黑" w:hAnsi="微软雅黑" w:hint="eastAsia"/>
          <w:sz w:val="24"/>
        </w:rPr>
        <w:t>信息</w:t>
      </w:r>
      <w:r w:rsidRPr="003A1B66">
        <w:rPr>
          <w:rFonts w:ascii="微软雅黑" w:hAnsi="微软雅黑"/>
          <w:sz w:val="24"/>
        </w:rPr>
        <w:t>管理模块：</w:t>
      </w:r>
      <w:r w:rsidRPr="003A1B66">
        <w:rPr>
          <w:rFonts w:ascii="微软雅黑" w:hAnsi="微软雅黑"/>
        </w:rPr>
        <w:t>包括学生成绩查询和教师成绩录入。</w:t>
      </w:r>
    </w:p>
    <w:p w14:paraId="402F85B4"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hint="eastAsia"/>
          <w:sz w:val="24"/>
        </w:rPr>
        <w:t>3.</w:t>
      </w:r>
      <w:r w:rsidRPr="003A1B66">
        <w:rPr>
          <w:rFonts w:ascii="微软雅黑" w:hAnsi="微软雅黑"/>
          <w:sz w:val="24"/>
        </w:rPr>
        <w:t>课程</w:t>
      </w:r>
      <w:r w:rsidRPr="003A1B66">
        <w:rPr>
          <w:rFonts w:ascii="微软雅黑" w:hAnsi="微软雅黑" w:hint="eastAsia"/>
          <w:sz w:val="24"/>
        </w:rPr>
        <w:t>信息</w:t>
      </w:r>
      <w:r w:rsidRPr="003A1B66">
        <w:rPr>
          <w:rFonts w:ascii="微软雅黑" w:hAnsi="微软雅黑"/>
          <w:sz w:val="24"/>
        </w:rPr>
        <w:t>管理模块：</w:t>
      </w:r>
      <w:r w:rsidRPr="003A1B66">
        <w:rPr>
          <w:rFonts w:ascii="微软雅黑" w:hAnsi="微软雅黑"/>
        </w:rPr>
        <w:t>包括学生和教师查询课程信息，以及教师添加课程学生。</w:t>
      </w:r>
    </w:p>
    <w:p w14:paraId="16D2E372" w14:textId="5A5274CC" w:rsidR="000001BE" w:rsidRDefault="000001BE" w:rsidP="000001BE">
      <w:pPr>
        <w:spacing w:line="360" w:lineRule="auto"/>
        <w:ind w:firstLineChars="0"/>
        <w:rPr>
          <w:rFonts w:ascii="微软雅黑" w:hAnsi="微软雅黑"/>
        </w:rPr>
      </w:pPr>
      <w:r w:rsidRPr="003A1B66">
        <w:rPr>
          <w:rFonts w:ascii="微软雅黑" w:hAnsi="微软雅黑" w:hint="eastAsia"/>
          <w:sz w:val="24"/>
        </w:rPr>
        <w:t>4.</w:t>
      </w:r>
      <w:r w:rsidRPr="003A1B66">
        <w:rPr>
          <w:rFonts w:ascii="微软雅黑" w:hAnsi="微软雅黑"/>
          <w:sz w:val="24"/>
        </w:rPr>
        <w:t>成绩分段统计功能：</w:t>
      </w:r>
      <w:r w:rsidRPr="003A1B66">
        <w:rPr>
          <w:rFonts w:ascii="微软雅黑" w:hAnsi="微软雅黑"/>
        </w:rPr>
        <w:t>教师设置成绩分段标准，系统对成绩进行分类统计。</w:t>
      </w:r>
    </w:p>
    <w:p w14:paraId="43AFDE23" w14:textId="77777777" w:rsidR="000001BE" w:rsidRPr="003A1B66" w:rsidRDefault="000001BE" w:rsidP="000001BE">
      <w:pPr>
        <w:spacing w:line="360" w:lineRule="auto"/>
        <w:ind w:firstLineChars="0"/>
        <w:rPr>
          <w:rFonts w:ascii="微软雅黑" w:hAnsi="微软雅黑" w:hint="eastAsia"/>
        </w:rPr>
      </w:pPr>
    </w:p>
    <w:p w14:paraId="336C49A2" w14:textId="77777777" w:rsidR="000001BE" w:rsidRPr="003A1B66" w:rsidRDefault="000001BE" w:rsidP="000001BE">
      <w:pPr>
        <w:keepNext/>
        <w:keepLines/>
        <w:snapToGrid w:val="0"/>
        <w:spacing w:line="360" w:lineRule="auto"/>
        <w:ind w:firstLineChars="0" w:firstLine="0"/>
        <w:outlineLvl w:val="1"/>
        <w:rPr>
          <w:rFonts w:ascii="微软雅黑" w:hAnsi="微软雅黑"/>
          <w:b/>
          <w:bCs/>
          <w:sz w:val="24"/>
          <w:szCs w:val="32"/>
        </w:rPr>
      </w:pPr>
      <w:bookmarkStart w:id="654" w:name="_Toc75634806"/>
      <w:bookmarkStart w:id="655" w:name="_Toc120961173"/>
      <w:bookmarkStart w:id="656" w:name="_Toc120961338"/>
      <w:bookmarkStart w:id="657" w:name="_Toc120961509"/>
      <w:bookmarkStart w:id="658" w:name="_Toc120961673"/>
      <w:bookmarkStart w:id="659" w:name="_Toc120968769"/>
      <w:bookmarkStart w:id="660" w:name="_Toc120968933"/>
      <w:bookmarkStart w:id="661" w:name="_Toc124506290"/>
      <w:bookmarkStart w:id="662" w:name="_Toc154578174"/>
      <w:r w:rsidRPr="003A1B66">
        <w:rPr>
          <w:rFonts w:ascii="微软雅黑" w:hAnsi="微软雅黑"/>
          <w:b/>
          <w:bCs/>
          <w:sz w:val="24"/>
          <w:szCs w:val="32"/>
        </w:rPr>
        <w:t>2.2</w:t>
      </w:r>
      <w:r w:rsidRPr="003A1B66">
        <w:rPr>
          <w:rFonts w:ascii="微软雅黑" w:hAnsi="微软雅黑" w:hint="eastAsia"/>
          <w:b/>
          <w:bCs/>
          <w:sz w:val="24"/>
          <w:szCs w:val="32"/>
        </w:rPr>
        <w:t xml:space="preserve"> </w:t>
      </w:r>
      <w:r w:rsidRPr="003A1B66">
        <w:rPr>
          <w:rFonts w:ascii="微软雅黑" w:hAnsi="微软雅黑"/>
          <w:b/>
          <w:bCs/>
          <w:sz w:val="24"/>
          <w:szCs w:val="32"/>
        </w:rPr>
        <w:t>测试范围与目的</w:t>
      </w:r>
      <w:bookmarkEnd w:id="654"/>
      <w:bookmarkEnd w:id="655"/>
      <w:bookmarkEnd w:id="656"/>
      <w:bookmarkEnd w:id="657"/>
      <w:bookmarkEnd w:id="658"/>
      <w:bookmarkEnd w:id="659"/>
      <w:bookmarkEnd w:id="660"/>
      <w:bookmarkEnd w:id="661"/>
      <w:bookmarkEnd w:id="662"/>
    </w:p>
    <w:p w14:paraId="5C518EB0" w14:textId="523AA6CE" w:rsidR="000001BE" w:rsidRPr="003A1B66" w:rsidRDefault="000001BE" w:rsidP="000001BE">
      <w:pPr>
        <w:spacing w:line="360" w:lineRule="auto"/>
        <w:ind w:firstLineChars="0" w:firstLine="0"/>
        <w:rPr>
          <w:rFonts w:ascii="微软雅黑" w:hAnsi="微软雅黑"/>
        </w:rPr>
      </w:pPr>
      <w:r w:rsidRPr="003A1B66">
        <w:rPr>
          <w:rFonts w:ascii="微软雅黑" w:hAnsi="微软雅黑"/>
        </w:rPr>
        <w:t>测试范围：</w:t>
      </w:r>
    </w:p>
    <w:p w14:paraId="3FDBD0AD" w14:textId="55877CF5" w:rsidR="000001BE" w:rsidRPr="003A1B66" w:rsidRDefault="000001BE" w:rsidP="000001BE">
      <w:pPr>
        <w:spacing w:line="360" w:lineRule="auto"/>
        <w:ind w:firstLineChars="0"/>
        <w:rPr>
          <w:rFonts w:ascii="微软雅黑" w:hAnsi="微软雅黑"/>
        </w:rPr>
      </w:pPr>
      <w:r>
        <w:rPr>
          <w:rFonts w:ascii="微软雅黑" w:hAnsi="微软雅黑" w:hint="eastAsia"/>
        </w:rPr>
        <w:t>1.</w:t>
      </w:r>
      <w:r w:rsidRPr="003A1B66">
        <w:rPr>
          <w:rFonts w:ascii="微软雅黑" w:hAnsi="微软雅黑"/>
        </w:rPr>
        <w:t>验证学生用户、教师用户、管理员用户的基本操作是否能够顺利执行。</w:t>
      </w:r>
    </w:p>
    <w:p w14:paraId="6EE15569" w14:textId="08868723" w:rsidR="000001BE" w:rsidRPr="003A1B66" w:rsidRDefault="000001BE" w:rsidP="000001BE">
      <w:pPr>
        <w:spacing w:line="360" w:lineRule="auto"/>
        <w:ind w:firstLineChars="0"/>
        <w:rPr>
          <w:rFonts w:ascii="微软雅黑" w:hAnsi="微软雅黑"/>
        </w:rPr>
      </w:pPr>
      <w:r>
        <w:rPr>
          <w:rFonts w:ascii="微软雅黑" w:hAnsi="微软雅黑" w:hint="eastAsia"/>
        </w:rPr>
        <w:t>2.</w:t>
      </w:r>
      <w:r w:rsidRPr="003A1B66">
        <w:rPr>
          <w:rFonts w:ascii="微软雅黑" w:hAnsi="微软雅黑"/>
        </w:rPr>
        <w:t>测试各个功能模块的基本路径是否能够正确运行，包括个人信息维护、成绩查询和</w:t>
      </w:r>
      <w:r w:rsidRPr="003A1B66">
        <w:rPr>
          <w:rFonts w:ascii="微软雅黑" w:hAnsi="微软雅黑"/>
        </w:rPr>
        <w:lastRenderedPageBreak/>
        <w:t>录入等。</w:t>
      </w:r>
    </w:p>
    <w:p w14:paraId="559691CF" w14:textId="577F6A95" w:rsidR="000001BE" w:rsidRPr="003A1B66" w:rsidRDefault="000001BE" w:rsidP="000001BE">
      <w:pPr>
        <w:spacing w:line="360" w:lineRule="auto"/>
        <w:ind w:firstLineChars="0"/>
        <w:rPr>
          <w:rFonts w:ascii="微软雅黑" w:hAnsi="微软雅黑"/>
        </w:rPr>
      </w:pPr>
      <w:r>
        <w:rPr>
          <w:rFonts w:ascii="微软雅黑" w:hAnsi="微软雅黑" w:hint="eastAsia"/>
        </w:rPr>
        <w:t>3.</w:t>
      </w:r>
      <w:r w:rsidRPr="003A1B66">
        <w:rPr>
          <w:rFonts w:ascii="微软雅黑" w:hAnsi="微软雅黑"/>
        </w:rPr>
        <w:t>验证新增的成绩分段统计功能是否符合需求，能够按照设定的标准正确分类统计成绩。</w:t>
      </w:r>
    </w:p>
    <w:p w14:paraId="0C648500" w14:textId="77777777" w:rsidR="000001BE" w:rsidRPr="003A1B66" w:rsidRDefault="000001BE" w:rsidP="000001BE">
      <w:pPr>
        <w:spacing w:line="360" w:lineRule="auto"/>
        <w:ind w:firstLineChars="0" w:firstLine="0"/>
        <w:rPr>
          <w:rFonts w:ascii="微软雅黑" w:hAnsi="微软雅黑"/>
        </w:rPr>
      </w:pPr>
      <w:r w:rsidRPr="003A1B66">
        <w:rPr>
          <w:rFonts w:ascii="微软雅黑" w:hAnsi="微软雅黑"/>
        </w:rPr>
        <w:t>测试目的：</w:t>
      </w:r>
    </w:p>
    <w:p w14:paraId="074EF977" w14:textId="0C7491EE" w:rsidR="000001BE" w:rsidRPr="003A1B66" w:rsidRDefault="000001BE" w:rsidP="000001BE">
      <w:pPr>
        <w:spacing w:line="360" w:lineRule="auto"/>
        <w:ind w:firstLineChars="0"/>
        <w:rPr>
          <w:rFonts w:ascii="微软雅黑" w:hAnsi="微软雅黑"/>
        </w:rPr>
      </w:pPr>
      <w:r>
        <w:rPr>
          <w:rFonts w:ascii="微软雅黑" w:hAnsi="微软雅黑" w:hint="eastAsia"/>
        </w:rPr>
        <w:t>1.</w:t>
      </w:r>
      <w:r w:rsidRPr="003A1B66">
        <w:rPr>
          <w:rFonts w:ascii="微软雅黑" w:hAnsi="微软雅黑"/>
        </w:rPr>
        <w:t>确保每个单元功能模块能独立运行，并且符合预期。</w:t>
      </w:r>
    </w:p>
    <w:p w14:paraId="7BC50100" w14:textId="2F5448AA" w:rsidR="000001BE" w:rsidRPr="003A1B66" w:rsidRDefault="000001BE" w:rsidP="000001BE">
      <w:pPr>
        <w:spacing w:line="360" w:lineRule="auto"/>
        <w:ind w:firstLineChars="0"/>
        <w:rPr>
          <w:rFonts w:ascii="微软雅黑" w:hAnsi="微软雅黑"/>
        </w:rPr>
      </w:pPr>
      <w:r>
        <w:rPr>
          <w:rFonts w:ascii="微软雅黑" w:hAnsi="微软雅黑" w:hint="eastAsia"/>
        </w:rPr>
        <w:t>2.</w:t>
      </w:r>
      <w:r w:rsidRPr="003A1B66">
        <w:rPr>
          <w:rFonts w:ascii="微软雅黑" w:hAnsi="微软雅黑"/>
        </w:rPr>
        <w:t>确保系统中各个角色的操作权限得到正确控制。</w:t>
      </w:r>
    </w:p>
    <w:p w14:paraId="4FC454BC" w14:textId="77777777" w:rsidR="000001BE" w:rsidRPr="003A1B66" w:rsidRDefault="000001BE" w:rsidP="000001BE">
      <w:pPr>
        <w:pStyle w:val="22"/>
        <w:spacing w:line="360" w:lineRule="auto"/>
        <w:rPr>
          <w:rFonts w:ascii="微软雅黑" w:hAnsi="微软雅黑"/>
        </w:rPr>
      </w:pPr>
    </w:p>
    <w:p w14:paraId="39F39454" w14:textId="77777777" w:rsidR="000001BE" w:rsidRPr="003A1B66" w:rsidRDefault="000001BE" w:rsidP="000001BE">
      <w:pPr>
        <w:keepNext/>
        <w:keepLines/>
        <w:snapToGrid w:val="0"/>
        <w:spacing w:line="360" w:lineRule="auto"/>
        <w:ind w:firstLineChars="0" w:firstLine="0"/>
        <w:outlineLvl w:val="1"/>
        <w:rPr>
          <w:rFonts w:ascii="微软雅黑" w:hAnsi="微软雅黑"/>
          <w:b/>
          <w:bCs/>
          <w:sz w:val="24"/>
          <w:szCs w:val="32"/>
        </w:rPr>
      </w:pPr>
      <w:bookmarkStart w:id="663" w:name="_Toc75634807"/>
      <w:bookmarkStart w:id="664" w:name="_Toc120961174"/>
      <w:bookmarkStart w:id="665" w:name="_Toc120961339"/>
      <w:bookmarkStart w:id="666" w:name="_Toc120961510"/>
      <w:bookmarkStart w:id="667" w:name="_Toc120961674"/>
      <w:bookmarkStart w:id="668" w:name="_Toc120968770"/>
      <w:bookmarkStart w:id="669" w:name="_Toc120968934"/>
      <w:bookmarkStart w:id="670" w:name="_Toc124506291"/>
      <w:bookmarkStart w:id="671" w:name="_Toc154578175"/>
      <w:r w:rsidRPr="003A1B66">
        <w:rPr>
          <w:rFonts w:ascii="微软雅黑" w:hAnsi="微软雅黑"/>
          <w:b/>
          <w:bCs/>
          <w:sz w:val="24"/>
          <w:szCs w:val="32"/>
        </w:rPr>
        <w:t>2</w:t>
      </w:r>
      <w:r w:rsidRPr="003A1B66">
        <w:rPr>
          <w:rFonts w:ascii="微软雅黑" w:hAnsi="微软雅黑" w:hint="eastAsia"/>
          <w:b/>
          <w:bCs/>
          <w:sz w:val="24"/>
          <w:szCs w:val="32"/>
        </w:rPr>
        <w:t>.</w:t>
      </w:r>
      <w:r w:rsidRPr="003A1B66">
        <w:rPr>
          <w:rFonts w:ascii="微软雅黑" w:hAnsi="微软雅黑"/>
          <w:b/>
          <w:bCs/>
          <w:sz w:val="24"/>
          <w:szCs w:val="32"/>
        </w:rPr>
        <w:t>3</w:t>
      </w:r>
      <w:r w:rsidRPr="003A1B66">
        <w:rPr>
          <w:rFonts w:ascii="微软雅黑" w:hAnsi="微软雅黑" w:hint="eastAsia"/>
          <w:b/>
          <w:bCs/>
          <w:sz w:val="24"/>
          <w:szCs w:val="32"/>
        </w:rPr>
        <w:t xml:space="preserve"> </w:t>
      </w:r>
      <w:r w:rsidRPr="003A1B66">
        <w:rPr>
          <w:rFonts w:ascii="微软雅黑" w:hAnsi="微软雅黑"/>
          <w:b/>
          <w:bCs/>
          <w:sz w:val="24"/>
          <w:szCs w:val="32"/>
        </w:rPr>
        <w:t>测试环境与测试辅助工具的描述</w:t>
      </w:r>
      <w:bookmarkEnd w:id="663"/>
      <w:bookmarkEnd w:id="664"/>
      <w:bookmarkEnd w:id="665"/>
      <w:bookmarkEnd w:id="666"/>
      <w:bookmarkEnd w:id="667"/>
      <w:bookmarkEnd w:id="668"/>
      <w:bookmarkEnd w:id="669"/>
      <w:bookmarkEnd w:id="670"/>
      <w:bookmarkEnd w:id="671"/>
    </w:p>
    <w:p w14:paraId="508E20CC"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sz w:val="24"/>
        </w:rPr>
        <w:t>测试平台：</w:t>
      </w:r>
      <w:r w:rsidRPr="003A1B66">
        <w:rPr>
          <w:rFonts w:ascii="微软雅黑" w:hAnsi="微软雅黑"/>
        </w:rPr>
        <w:t>Windows 1</w:t>
      </w:r>
      <w:r w:rsidRPr="003A1B66">
        <w:rPr>
          <w:rFonts w:ascii="微软雅黑" w:hAnsi="微软雅黑" w:hint="eastAsia"/>
        </w:rPr>
        <w:t>1专业版 23H2</w:t>
      </w:r>
    </w:p>
    <w:p w14:paraId="778D1A7B"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sz w:val="24"/>
        </w:rPr>
        <w:t>开发工具：</w:t>
      </w:r>
      <w:r w:rsidRPr="003A1B66">
        <w:rPr>
          <w:rFonts w:ascii="微软雅黑" w:hAnsi="微软雅黑"/>
        </w:rPr>
        <w:t>IntelliJ IDEA 2024.2.4</w:t>
      </w:r>
    </w:p>
    <w:p w14:paraId="7B3DE1DB"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sz w:val="24"/>
        </w:rPr>
        <w:t>测试工具：</w:t>
      </w:r>
      <w:r w:rsidRPr="003A1B66">
        <w:rPr>
          <w:rFonts w:ascii="微软雅黑" w:hAnsi="微软雅黑"/>
        </w:rPr>
        <w:t>手动测试</w:t>
      </w:r>
    </w:p>
    <w:p w14:paraId="100E9475" w14:textId="77777777" w:rsidR="000001BE" w:rsidRPr="003A1B66" w:rsidRDefault="000001BE" w:rsidP="000001BE">
      <w:pPr>
        <w:pStyle w:val="22"/>
        <w:spacing w:line="360" w:lineRule="auto"/>
        <w:rPr>
          <w:rFonts w:ascii="微软雅黑" w:hAnsi="微软雅黑"/>
        </w:rPr>
      </w:pPr>
    </w:p>
    <w:p w14:paraId="1A6216C3" w14:textId="77777777" w:rsidR="000001BE" w:rsidRPr="003A1B66" w:rsidRDefault="000001BE" w:rsidP="000001BE">
      <w:pPr>
        <w:keepNext/>
        <w:keepLines/>
        <w:snapToGrid w:val="0"/>
        <w:spacing w:line="360" w:lineRule="auto"/>
        <w:ind w:firstLineChars="0" w:firstLine="0"/>
        <w:outlineLvl w:val="1"/>
        <w:rPr>
          <w:rFonts w:ascii="微软雅黑" w:hAnsi="微软雅黑"/>
          <w:b/>
          <w:bCs/>
          <w:sz w:val="24"/>
          <w:szCs w:val="32"/>
        </w:rPr>
      </w:pPr>
      <w:bookmarkStart w:id="672" w:name="_Toc75634808"/>
      <w:bookmarkStart w:id="673" w:name="_Toc120961175"/>
      <w:bookmarkStart w:id="674" w:name="_Toc120961340"/>
      <w:bookmarkStart w:id="675" w:name="_Toc120961511"/>
      <w:bookmarkStart w:id="676" w:name="_Toc120961675"/>
      <w:bookmarkStart w:id="677" w:name="_Toc120968771"/>
      <w:bookmarkStart w:id="678" w:name="_Toc120968935"/>
      <w:bookmarkStart w:id="679" w:name="_Toc124506292"/>
      <w:bookmarkStart w:id="680" w:name="_Toc154578176"/>
      <w:r w:rsidRPr="003A1B66">
        <w:rPr>
          <w:rFonts w:ascii="微软雅黑" w:hAnsi="微软雅黑"/>
          <w:b/>
          <w:bCs/>
          <w:sz w:val="24"/>
          <w:szCs w:val="32"/>
        </w:rPr>
        <w:t>2.</w:t>
      </w:r>
      <w:bookmarkEnd w:id="672"/>
      <w:bookmarkEnd w:id="673"/>
      <w:bookmarkEnd w:id="674"/>
      <w:bookmarkEnd w:id="675"/>
      <w:bookmarkEnd w:id="676"/>
      <w:bookmarkEnd w:id="677"/>
      <w:bookmarkEnd w:id="678"/>
      <w:r w:rsidRPr="003A1B66">
        <w:rPr>
          <w:rFonts w:ascii="微软雅黑" w:hAnsi="微软雅黑"/>
          <w:b/>
          <w:bCs/>
          <w:sz w:val="24"/>
          <w:szCs w:val="32"/>
        </w:rPr>
        <w:t>4 基本</w:t>
      </w:r>
      <w:r w:rsidRPr="003A1B66">
        <w:rPr>
          <w:rFonts w:ascii="微软雅黑" w:hAnsi="微软雅黑" w:hint="eastAsia"/>
          <w:b/>
          <w:bCs/>
          <w:sz w:val="24"/>
          <w:szCs w:val="32"/>
        </w:rPr>
        <w:t>路</w:t>
      </w:r>
      <w:r w:rsidRPr="003A1B66">
        <w:rPr>
          <w:rFonts w:ascii="微软雅黑" w:hAnsi="微软雅黑"/>
          <w:b/>
          <w:bCs/>
          <w:sz w:val="24"/>
          <w:szCs w:val="32"/>
        </w:rPr>
        <w:t>径覆盖法设计</w:t>
      </w:r>
      <w:r w:rsidRPr="003A1B66">
        <w:rPr>
          <w:rFonts w:ascii="微软雅黑" w:hAnsi="微软雅黑" w:hint="eastAsia"/>
          <w:b/>
          <w:bCs/>
          <w:sz w:val="24"/>
          <w:szCs w:val="32"/>
        </w:rPr>
        <w:t>单元</w:t>
      </w:r>
      <w:r w:rsidRPr="003A1B66">
        <w:rPr>
          <w:rFonts w:ascii="微软雅黑" w:hAnsi="微软雅黑"/>
          <w:b/>
          <w:bCs/>
          <w:sz w:val="24"/>
          <w:szCs w:val="32"/>
        </w:rPr>
        <w:t>测试用例</w:t>
      </w:r>
      <w:bookmarkEnd w:id="679"/>
      <w:bookmarkEnd w:id="680"/>
    </w:p>
    <w:p w14:paraId="400FEA8A" w14:textId="77777777" w:rsidR="000001BE" w:rsidRPr="003A1B66" w:rsidRDefault="000001BE" w:rsidP="00700916">
      <w:pPr>
        <w:spacing w:line="360" w:lineRule="auto"/>
        <w:ind w:firstLineChars="0" w:firstLine="0"/>
        <w:rPr>
          <w:rFonts w:ascii="微软雅黑" w:hAnsi="微软雅黑"/>
        </w:rPr>
      </w:pPr>
      <w:r w:rsidRPr="003A1B66">
        <w:rPr>
          <w:rFonts w:ascii="微软雅黑" w:hAnsi="微软雅黑"/>
          <w:b/>
          <w:bCs/>
        </w:rPr>
        <w:t>学生用户</w:t>
      </w:r>
      <w:r w:rsidRPr="003A1B66">
        <w:rPr>
          <w:rFonts w:ascii="微软雅黑" w:hAnsi="微软雅黑"/>
        </w:rPr>
        <w:t xml:space="preserve">： </w:t>
      </w:r>
    </w:p>
    <w:p w14:paraId="3DA596B6"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rPr>
        <w:t>用例1：学生登录系统，查询个人信息</w:t>
      </w:r>
      <w:r w:rsidRPr="003A1B66">
        <w:rPr>
          <w:rFonts w:ascii="微软雅黑" w:hAnsi="微软雅黑" w:hint="eastAsia"/>
        </w:rPr>
        <w:t>、个人成绩与课程</w:t>
      </w:r>
    </w:p>
    <w:p w14:paraId="14939125"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rPr>
        <w:t>用例</w:t>
      </w:r>
      <w:r w:rsidRPr="003A1B66">
        <w:rPr>
          <w:rFonts w:ascii="微软雅黑" w:hAnsi="微软雅黑" w:hint="eastAsia"/>
        </w:rPr>
        <w:t>2</w:t>
      </w:r>
      <w:r w:rsidRPr="003A1B66">
        <w:rPr>
          <w:rFonts w:ascii="微软雅黑" w:hAnsi="微软雅黑"/>
        </w:rPr>
        <w:t>：</w:t>
      </w:r>
      <w:r w:rsidRPr="003A1B66">
        <w:rPr>
          <w:rFonts w:ascii="微软雅黑" w:hAnsi="微软雅黑" w:hint="eastAsia"/>
        </w:rPr>
        <w:t>学生修改自己的信息</w:t>
      </w:r>
    </w:p>
    <w:p w14:paraId="7C3407CA" w14:textId="77777777" w:rsidR="000001BE" w:rsidRPr="003A1B66" w:rsidRDefault="000001BE" w:rsidP="00700916">
      <w:pPr>
        <w:spacing w:line="360" w:lineRule="auto"/>
        <w:ind w:firstLineChars="0" w:firstLine="0"/>
        <w:rPr>
          <w:rFonts w:ascii="微软雅黑" w:hAnsi="微软雅黑"/>
        </w:rPr>
      </w:pPr>
      <w:r w:rsidRPr="003A1B66">
        <w:rPr>
          <w:rFonts w:ascii="微软雅黑" w:hAnsi="微软雅黑"/>
          <w:b/>
          <w:bCs/>
        </w:rPr>
        <w:t>教师用户</w:t>
      </w:r>
      <w:r w:rsidRPr="003A1B66">
        <w:rPr>
          <w:rFonts w:ascii="微软雅黑" w:hAnsi="微软雅黑"/>
        </w:rPr>
        <w:t xml:space="preserve">： </w:t>
      </w:r>
    </w:p>
    <w:p w14:paraId="731BB7EE"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rPr>
        <w:t>用例</w:t>
      </w:r>
      <w:r w:rsidRPr="003A1B66">
        <w:rPr>
          <w:rFonts w:ascii="微软雅黑" w:hAnsi="微软雅黑" w:hint="eastAsia"/>
        </w:rPr>
        <w:t>3</w:t>
      </w:r>
      <w:r w:rsidRPr="003A1B66">
        <w:rPr>
          <w:rFonts w:ascii="微软雅黑" w:hAnsi="微软雅黑"/>
        </w:rPr>
        <w:t>：教师登录系统，查询个人信息</w:t>
      </w:r>
    </w:p>
    <w:p w14:paraId="096C26DE"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rPr>
        <w:t>用例</w:t>
      </w:r>
      <w:r w:rsidRPr="003A1B66">
        <w:rPr>
          <w:rFonts w:ascii="微软雅黑" w:hAnsi="微软雅黑" w:hint="eastAsia"/>
        </w:rPr>
        <w:t>4</w:t>
      </w:r>
      <w:r w:rsidRPr="003A1B66">
        <w:rPr>
          <w:rFonts w:ascii="微软雅黑" w:hAnsi="微软雅黑"/>
        </w:rPr>
        <w:t>：教师</w:t>
      </w:r>
      <w:r w:rsidRPr="003A1B66">
        <w:rPr>
          <w:rFonts w:ascii="微软雅黑" w:hAnsi="微软雅黑" w:hint="eastAsia"/>
        </w:rPr>
        <w:t>修改自己的信息</w:t>
      </w:r>
    </w:p>
    <w:p w14:paraId="151BBA70"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rPr>
        <w:t>用例</w:t>
      </w:r>
      <w:r w:rsidRPr="003A1B66">
        <w:rPr>
          <w:rFonts w:ascii="微软雅黑" w:hAnsi="微软雅黑" w:hint="eastAsia"/>
        </w:rPr>
        <w:t>5</w:t>
      </w:r>
      <w:r w:rsidRPr="003A1B66">
        <w:rPr>
          <w:rFonts w:ascii="微软雅黑" w:hAnsi="微软雅黑"/>
        </w:rPr>
        <w:t>：教师</w:t>
      </w:r>
      <w:r w:rsidRPr="003A1B66">
        <w:rPr>
          <w:rFonts w:ascii="微软雅黑" w:hAnsi="微软雅黑" w:hint="eastAsia"/>
        </w:rPr>
        <w:t>开课</w:t>
      </w:r>
    </w:p>
    <w:p w14:paraId="63CC1F78"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rPr>
        <w:t>用例</w:t>
      </w:r>
      <w:r w:rsidRPr="003A1B66">
        <w:rPr>
          <w:rFonts w:ascii="微软雅黑" w:hAnsi="微软雅黑" w:hint="eastAsia"/>
        </w:rPr>
        <w:t>6</w:t>
      </w:r>
      <w:r w:rsidRPr="003A1B66">
        <w:rPr>
          <w:rFonts w:ascii="微软雅黑" w:hAnsi="微软雅黑"/>
        </w:rPr>
        <w:t>：教师</w:t>
      </w:r>
      <w:r w:rsidRPr="003A1B66">
        <w:rPr>
          <w:rFonts w:ascii="微软雅黑" w:hAnsi="微软雅黑" w:hint="eastAsia"/>
        </w:rPr>
        <w:t>登入有效课程号并输入有效内容</w:t>
      </w:r>
    </w:p>
    <w:p w14:paraId="28E0350F"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rPr>
        <w:t>用例</w:t>
      </w:r>
      <w:r w:rsidRPr="003A1B66">
        <w:rPr>
          <w:rFonts w:ascii="微软雅黑" w:hAnsi="微软雅黑" w:hint="eastAsia"/>
        </w:rPr>
        <w:t>7</w:t>
      </w:r>
      <w:r w:rsidRPr="003A1B66">
        <w:rPr>
          <w:rFonts w:ascii="微软雅黑" w:hAnsi="微软雅黑"/>
        </w:rPr>
        <w:t>：教师</w:t>
      </w:r>
      <w:r w:rsidRPr="003A1B66">
        <w:rPr>
          <w:rFonts w:ascii="微软雅黑" w:hAnsi="微软雅黑" w:hint="eastAsia"/>
        </w:rPr>
        <w:t>登入有效课程号并输入无效内容</w:t>
      </w:r>
    </w:p>
    <w:p w14:paraId="3C603A98"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rPr>
        <w:lastRenderedPageBreak/>
        <w:tab/>
      </w:r>
      <w:r w:rsidRPr="003A1B66">
        <w:rPr>
          <w:rFonts w:ascii="微软雅黑" w:hAnsi="微软雅黑" w:hint="eastAsia"/>
        </w:rPr>
        <w:t>用例8：教师登入无效课程号</w:t>
      </w:r>
    </w:p>
    <w:p w14:paraId="52B4B142" w14:textId="77777777" w:rsidR="000001BE" w:rsidRPr="003A1B66" w:rsidRDefault="000001BE" w:rsidP="00700916">
      <w:pPr>
        <w:spacing w:line="360" w:lineRule="auto"/>
        <w:ind w:firstLineChars="0" w:firstLine="0"/>
        <w:rPr>
          <w:rFonts w:ascii="微软雅黑" w:hAnsi="微软雅黑"/>
        </w:rPr>
      </w:pPr>
      <w:r w:rsidRPr="003A1B66">
        <w:rPr>
          <w:rFonts w:ascii="微软雅黑" w:hAnsi="微软雅黑"/>
          <w:b/>
          <w:bCs/>
        </w:rPr>
        <w:t>管理员用户</w:t>
      </w:r>
      <w:r w:rsidRPr="003A1B66">
        <w:rPr>
          <w:rFonts w:ascii="微软雅黑" w:hAnsi="微软雅黑"/>
        </w:rPr>
        <w:t xml:space="preserve">： </w:t>
      </w:r>
    </w:p>
    <w:p w14:paraId="79011B39"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rPr>
        <w:t>用例</w:t>
      </w:r>
      <w:r w:rsidRPr="003A1B66">
        <w:rPr>
          <w:rFonts w:ascii="微软雅黑" w:hAnsi="微软雅黑" w:hint="eastAsia"/>
        </w:rPr>
        <w:t>9</w:t>
      </w:r>
      <w:r w:rsidRPr="003A1B66">
        <w:rPr>
          <w:rFonts w:ascii="微软雅黑" w:hAnsi="微软雅黑"/>
        </w:rPr>
        <w:t>：管理员登录系统</w:t>
      </w:r>
    </w:p>
    <w:p w14:paraId="3A7E4947"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rPr>
        <w:t>用例</w:t>
      </w:r>
      <w:r w:rsidRPr="003A1B66">
        <w:rPr>
          <w:rFonts w:ascii="微软雅黑" w:hAnsi="微软雅黑" w:hint="eastAsia"/>
        </w:rPr>
        <w:t>10</w:t>
      </w:r>
      <w:r w:rsidRPr="003A1B66">
        <w:rPr>
          <w:rFonts w:ascii="微软雅黑" w:hAnsi="微软雅黑"/>
        </w:rPr>
        <w:t>：管理员</w:t>
      </w:r>
      <w:r w:rsidRPr="003A1B66">
        <w:rPr>
          <w:rFonts w:ascii="微软雅黑" w:hAnsi="微软雅黑" w:hint="eastAsia"/>
        </w:rPr>
        <w:t>修改自己的信息</w:t>
      </w:r>
    </w:p>
    <w:p w14:paraId="19CDEE1B"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rPr>
        <w:t>用例</w:t>
      </w:r>
      <w:r w:rsidRPr="003A1B66">
        <w:rPr>
          <w:rFonts w:ascii="微软雅黑" w:hAnsi="微软雅黑" w:hint="eastAsia"/>
        </w:rPr>
        <w:t>11</w:t>
      </w:r>
      <w:r w:rsidRPr="003A1B66">
        <w:rPr>
          <w:rFonts w:ascii="微软雅黑" w:hAnsi="微软雅黑"/>
        </w:rPr>
        <w:t>：管理员</w:t>
      </w:r>
      <w:r w:rsidRPr="003A1B66">
        <w:rPr>
          <w:rFonts w:ascii="微软雅黑" w:hAnsi="微软雅黑" w:hint="eastAsia"/>
        </w:rPr>
        <w:t>删除</w:t>
      </w:r>
      <w:r w:rsidRPr="003A1B66">
        <w:rPr>
          <w:rFonts w:ascii="微软雅黑" w:hAnsi="微软雅黑"/>
        </w:rPr>
        <w:t>用户</w:t>
      </w:r>
    </w:p>
    <w:p w14:paraId="0C3435F6"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rPr>
        <w:t>用例</w:t>
      </w:r>
      <w:r w:rsidRPr="003A1B66">
        <w:rPr>
          <w:rFonts w:ascii="微软雅黑" w:hAnsi="微软雅黑" w:hint="eastAsia"/>
        </w:rPr>
        <w:t>12</w:t>
      </w:r>
      <w:r w:rsidRPr="003A1B66">
        <w:rPr>
          <w:rFonts w:ascii="微软雅黑" w:hAnsi="微软雅黑"/>
        </w:rPr>
        <w:t>：管理员</w:t>
      </w:r>
      <w:r w:rsidRPr="003A1B66">
        <w:rPr>
          <w:rFonts w:ascii="微软雅黑" w:hAnsi="微软雅黑" w:hint="eastAsia"/>
        </w:rPr>
        <w:t>增加</w:t>
      </w:r>
      <w:r w:rsidRPr="003A1B66">
        <w:rPr>
          <w:rFonts w:ascii="微软雅黑" w:hAnsi="微软雅黑"/>
        </w:rPr>
        <w:t>用户</w:t>
      </w:r>
    </w:p>
    <w:p w14:paraId="4A06E207" w14:textId="77777777" w:rsidR="000001BE" w:rsidRPr="003A1B66" w:rsidRDefault="000001BE" w:rsidP="00700916">
      <w:pPr>
        <w:spacing w:line="360" w:lineRule="auto"/>
        <w:ind w:firstLineChars="0" w:firstLine="0"/>
        <w:rPr>
          <w:rFonts w:ascii="微软雅黑" w:hAnsi="微软雅黑"/>
        </w:rPr>
      </w:pPr>
      <w:r w:rsidRPr="003A1B66">
        <w:rPr>
          <w:rFonts w:ascii="微软雅黑" w:hAnsi="微软雅黑"/>
          <w:b/>
          <w:bCs/>
        </w:rPr>
        <w:t>成绩分段统计</w:t>
      </w:r>
      <w:r w:rsidRPr="003A1B66">
        <w:rPr>
          <w:rFonts w:ascii="微软雅黑" w:hAnsi="微软雅黑"/>
        </w:rPr>
        <w:t xml:space="preserve">： </w:t>
      </w:r>
    </w:p>
    <w:p w14:paraId="051A0136"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rPr>
        <w:t>用例</w:t>
      </w:r>
      <w:r w:rsidRPr="003A1B66">
        <w:rPr>
          <w:rFonts w:ascii="微软雅黑" w:hAnsi="微软雅黑" w:hint="eastAsia"/>
        </w:rPr>
        <w:t>13</w:t>
      </w:r>
      <w:r w:rsidRPr="003A1B66">
        <w:rPr>
          <w:rFonts w:ascii="微软雅黑" w:hAnsi="微软雅黑"/>
        </w:rPr>
        <w:t>：教师设置及格、优良、优秀标准，进行成绩分类统计。</w:t>
      </w:r>
    </w:p>
    <w:p w14:paraId="51AD1FDA"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rPr>
        <w:t>用例</w:t>
      </w:r>
      <w:r w:rsidRPr="003A1B66">
        <w:rPr>
          <w:rFonts w:ascii="微软雅黑" w:hAnsi="微软雅黑" w:hint="eastAsia"/>
        </w:rPr>
        <w:t>14</w:t>
      </w:r>
      <w:r w:rsidRPr="003A1B66">
        <w:rPr>
          <w:rFonts w:ascii="微软雅黑" w:hAnsi="微软雅黑"/>
        </w:rPr>
        <w:t>：教师输入错误的成绩标准，系统给出提示。</w:t>
      </w:r>
    </w:p>
    <w:p w14:paraId="79ABC09D" w14:textId="77777777" w:rsidR="000001BE" w:rsidRPr="003A1B66" w:rsidRDefault="000001BE" w:rsidP="000001BE">
      <w:pPr>
        <w:pStyle w:val="22"/>
        <w:snapToGrid w:val="0"/>
        <w:spacing w:after="0" w:line="360" w:lineRule="auto"/>
        <w:ind w:leftChars="0" w:left="0" w:firstLineChars="0" w:firstLine="0"/>
        <w:rPr>
          <w:rFonts w:ascii="微软雅黑" w:hAnsi="微软雅黑"/>
        </w:rPr>
      </w:pPr>
    </w:p>
    <w:p w14:paraId="76DF4DD6" w14:textId="4BF21913" w:rsidR="000001BE" w:rsidRPr="00700916" w:rsidRDefault="000001BE" w:rsidP="00700916">
      <w:pPr>
        <w:pStyle w:val="2"/>
        <w:numPr>
          <w:ilvl w:val="0"/>
          <w:numId w:val="0"/>
        </w:numPr>
        <w:snapToGrid w:val="0"/>
        <w:spacing w:before="0" w:after="0" w:line="360" w:lineRule="auto"/>
        <w:rPr>
          <w:rFonts w:ascii="微软雅黑" w:eastAsia="微软雅黑" w:hAnsi="微软雅黑" w:cs="Helvetica" w:hint="eastAsia"/>
          <w:kern w:val="0"/>
        </w:rPr>
      </w:pPr>
      <w:bookmarkStart w:id="681" w:name="_Toc124506293"/>
      <w:bookmarkStart w:id="682" w:name="_Toc154578177"/>
      <w:r w:rsidRPr="003A1B66">
        <w:rPr>
          <w:rFonts w:ascii="微软雅黑" w:eastAsia="微软雅黑" w:hAnsi="微软雅黑" w:cs="Helvetica"/>
          <w:kern w:val="0"/>
        </w:rPr>
        <w:t xml:space="preserve">2.5 </w:t>
      </w:r>
      <w:r w:rsidRPr="003A1B66">
        <w:rPr>
          <w:rFonts w:ascii="微软雅黑" w:eastAsia="微软雅黑" w:hAnsi="微软雅黑" w:cs="Helvetica" w:hint="eastAsia"/>
          <w:kern w:val="0"/>
        </w:rPr>
        <w:t>测试记录</w:t>
      </w:r>
      <w:bookmarkEnd w:id="681"/>
      <w:bookmarkEnd w:id="682"/>
    </w:p>
    <w:tbl>
      <w:tblPr>
        <w:tblStyle w:val="af0"/>
        <w:tblW w:w="8788" w:type="dxa"/>
        <w:tblLook w:val="04A0" w:firstRow="1" w:lastRow="0" w:firstColumn="1" w:lastColumn="0" w:noHBand="0" w:noVBand="1"/>
      </w:tblPr>
      <w:tblGrid>
        <w:gridCol w:w="2197"/>
        <w:gridCol w:w="2197"/>
        <w:gridCol w:w="2197"/>
        <w:gridCol w:w="2197"/>
      </w:tblGrid>
      <w:tr w:rsidR="000001BE" w:rsidRPr="003A1B66" w14:paraId="0377CB1D" w14:textId="77777777" w:rsidTr="00B80A92">
        <w:trPr>
          <w:trHeight w:val="550"/>
        </w:trPr>
        <w:tc>
          <w:tcPr>
            <w:tcW w:w="2197" w:type="dxa"/>
          </w:tcPr>
          <w:p w14:paraId="6FBA0792" w14:textId="77777777" w:rsidR="000001BE" w:rsidRPr="003A1B66" w:rsidRDefault="000001BE" w:rsidP="00B80A92">
            <w:pPr>
              <w:widowControl/>
              <w:snapToGrid w:val="0"/>
              <w:spacing w:line="360" w:lineRule="auto"/>
              <w:ind w:firstLineChars="0" w:firstLine="0"/>
              <w:jc w:val="center"/>
              <w:rPr>
                <w:rFonts w:ascii="微软雅黑" w:hAnsi="微软雅黑" w:cs="Helvetica"/>
                <w:b/>
                <w:bCs/>
                <w:kern w:val="0"/>
                <w:sz w:val="24"/>
              </w:rPr>
            </w:pPr>
            <w:r w:rsidRPr="003A1B66">
              <w:rPr>
                <w:rFonts w:ascii="微软雅黑" w:hAnsi="微软雅黑" w:cs="Helvetica" w:hint="eastAsia"/>
                <w:b/>
                <w:bCs/>
                <w:kern w:val="0"/>
                <w:sz w:val="24"/>
              </w:rPr>
              <w:t>测试用例编号</w:t>
            </w:r>
          </w:p>
        </w:tc>
        <w:tc>
          <w:tcPr>
            <w:tcW w:w="2197" w:type="dxa"/>
          </w:tcPr>
          <w:p w14:paraId="4EC15D8E" w14:textId="77777777" w:rsidR="000001BE" w:rsidRPr="003A1B66" w:rsidRDefault="000001BE" w:rsidP="00B80A92">
            <w:pPr>
              <w:widowControl/>
              <w:snapToGrid w:val="0"/>
              <w:spacing w:line="360" w:lineRule="auto"/>
              <w:ind w:firstLineChars="0" w:firstLine="0"/>
              <w:jc w:val="center"/>
              <w:rPr>
                <w:rFonts w:ascii="微软雅黑" w:hAnsi="微软雅黑" w:cs="Helvetica"/>
                <w:b/>
                <w:bCs/>
                <w:kern w:val="0"/>
                <w:sz w:val="24"/>
              </w:rPr>
            </w:pPr>
            <w:r w:rsidRPr="003A1B66">
              <w:rPr>
                <w:rFonts w:ascii="微软雅黑" w:hAnsi="微软雅黑" w:cs="Helvetica" w:hint="eastAsia"/>
                <w:b/>
                <w:bCs/>
                <w:kern w:val="0"/>
                <w:sz w:val="24"/>
              </w:rPr>
              <w:t>测试描述</w:t>
            </w:r>
          </w:p>
        </w:tc>
        <w:tc>
          <w:tcPr>
            <w:tcW w:w="2197" w:type="dxa"/>
          </w:tcPr>
          <w:p w14:paraId="6B2EF19E" w14:textId="77777777" w:rsidR="000001BE" w:rsidRPr="003A1B66" w:rsidRDefault="000001BE" w:rsidP="00B80A92">
            <w:pPr>
              <w:widowControl/>
              <w:snapToGrid w:val="0"/>
              <w:spacing w:line="360" w:lineRule="auto"/>
              <w:ind w:firstLineChars="0" w:firstLine="0"/>
              <w:jc w:val="center"/>
              <w:rPr>
                <w:rFonts w:ascii="微软雅黑" w:hAnsi="微软雅黑" w:cs="Helvetica"/>
                <w:b/>
                <w:bCs/>
                <w:kern w:val="0"/>
                <w:sz w:val="24"/>
              </w:rPr>
            </w:pPr>
            <w:r w:rsidRPr="003A1B66">
              <w:rPr>
                <w:rFonts w:ascii="微软雅黑" w:hAnsi="微软雅黑" w:cs="Helvetica" w:hint="eastAsia"/>
                <w:b/>
                <w:bCs/>
                <w:kern w:val="0"/>
                <w:sz w:val="24"/>
              </w:rPr>
              <w:t>预期结果</w:t>
            </w:r>
          </w:p>
        </w:tc>
        <w:tc>
          <w:tcPr>
            <w:tcW w:w="2197" w:type="dxa"/>
          </w:tcPr>
          <w:p w14:paraId="02F81CDC" w14:textId="77777777" w:rsidR="000001BE" w:rsidRPr="003A1B66" w:rsidRDefault="000001BE" w:rsidP="00B80A92">
            <w:pPr>
              <w:widowControl/>
              <w:snapToGrid w:val="0"/>
              <w:spacing w:line="360" w:lineRule="auto"/>
              <w:ind w:firstLineChars="0" w:firstLine="0"/>
              <w:jc w:val="center"/>
              <w:rPr>
                <w:rFonts w:ascii="微软雅黑" w:hAnsi="微软雅黑" w:cs="Helvetica"/>
                <w:b/>
                <w:bCs/>
                <w:kern w:val="0"/>
                <w:sz w:val="24"/>
              </w:rPr>
            </w:pPr>
            <w:r w:rsidRPr="003A1B66">
              <w:rPr>
                <w:rFonts w:ascii="微软雅黑" w:hAnsi="微软雅黑" w:cs="Helvetica" w:hint="eastAsia"/>
                <w:b/>
                <w:bCs/>
                <w:kern w:val="0"/>
                <w:sz w:val="24"/>
              </w:rPr>
              <w:t>测试结果</w:t>
            </w:r>
          </w:p>
        </w:tc>
      </w:tr>
      <w:tr w:rsidR="000001BE" w:rsidRPr="003A1B66" w14:paraId="1AB5FD33" w14:textId="77777777" w:rsidTr="00B80A92">
        <w:trPr>
          <w:trHeight w:val="1991"/>
        </w:trPr>
        <w:tc>
          <w:tcPr>
            <w:tcW w:w="2197" w:type="dxa"/>
          </w:tcPr>
          <w:p w14:paraId="25B7CAF1"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1</w:t>
            </w:r>
          </w:p>
        </w:tc>
        <w:tc>
          <w:tcPr>
            <w:tcW w:w="2197" w:type="dxa"/>
          </w:tcPr>
          <w:p w14:paraId="16F13AE3" w14:textId="77777777" w:rsidR="000001BE" w:rsidRPr="003A1B66" w:rsidRDefault="000001BE" w:rsidP="00B80A92">
            <w:pPr>
              <w:spacing w:line="360" w:lineRule="auto"/>
              <w:ind w:firstLineChars="0"/>
              <w:jc w:val="center"/>
              <w:rPr>
                <w:rFonts w:ascii="微软雅黑" w:hAnsi="微软雅黑"/>
              </w:rPr>
            </w:pPr>
            <w:r w:rsidRPr="003A1B66">
              <w:rPr>
                <w:rFonts w:ascii="微软雅黑" w:hAnsi="微软雅黑"/>
              </w:rPr>
              <w:t>学生登录系统，查询个人信息</w:t>
            </w:r>
            <w:r w:rsidRPr="003A1B66">
              <w:rPr>
                <w:rFonts w:ascii="微软雅黑" w:hAnsi="微软雅黑" w:hint="eastAsia"/>
              </w:rPr>
              <w:t>、个人成绩与课程</w:t>
            </w:r>
          </w:p>
          <w:p w14:paraId="3F6CDBA9"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p>
        </w:tc>
        <w:tc>
          <w:tcPr>
            <w:tcW w:w="2197" w:type="dxa"/>
          </w:tcPr>
          <w:p w14:paraId="4E33C5A3"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c>
          <w:tcPr>
            <w:tcW w:w="2197" w:type="dxa"/>
          </w:tcPr>
          <w:p w14:paraId="3331DB47"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r>
      <w:tr w:rsidR="000001BE" w:rsidRPr="003A1B66" w14:paraId="3EFEC854" w14:textId="77777777" w:rsidTr="00B80A92">
        <w:trPr>
          <w:trHeight w:val="968"/>
        </w:trPr>
        <w:tc>
          <w:tcPr>
            <w:tcW w:w="2197" w:type="dxa"/>
          </w:tcPr>
          <w:p w14:paraId="52BF4F2A"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2</w:t>
            </w:r>
          </w:p>
        </w:tc>
        <w:tc>
          <w:tcPr>
            <w:tcW w:w="2197" w:type="dxa"/>
          </w:tcPr>
          <w:p w14:paraId="104CDC99"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hint="eastAsia"/>
              </w:rPr>
              <w:t>学生修改自己的信息</w:t>
            </w:r>
          </w:p>
        </w:tc>
        <w:tc>
          <w:tcPr>
            <w:tcW w:w="2197" w:type="dxa"/>
          </w:tcPr>
          <w:p w14:paraId="6FB780FE"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c>
          <w:tcPr>
            <w:tcW w:w="2197" w:type="dxa"/>
          </w:tcPr>
          <w:p w14:paraId="6DDC7EF1"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r>
      <w:tr w:rsidR="000001BE" w:rsidRPr="003A1B66" w14:paraId="3131BA4B" w14:textId="77777777" w:rsidTr="00B80A92">
        <w:trPr>
          <w:trHeight w:val="968"/>
        </w:trPr>
        <w:tc>
          <w:tcPr>
            <w:tcW w:w="2197" w:type="dxa"/>
          </w:tcPr>
          <w:p w14:paraId="4F582431"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3</w:t>
            </w:r>
          </w:p>
        </w:tc>
        <w:tc>
          <w:tcPr>
            <w:tcW w:w="2197" w:type="dxa"/>
          </w:tcPr>
          <w:p w14:paraId="0371584D"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rPr>
              <w:t>教师登录系统，查询个人信息</w:t>
            </w:r>
          </w:p>
        </w:tc>
        <w:tc>
          <w:tcPr>
            <w:tcW w:w="2197" w:type="dxa"/>
          </w:tcPr>
          <w:p w14:paraId="2E55360D"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c>
          <w:tcPr>
            <w:tcW w:w="2197" w:type="dxa"/>
          </w:tcPr>
          <w:p w14:paraId="16074D6B"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r>
      <w:tr w:rsidR="000001BE" w:rsidRPr="003A1B66" w14:paraId="6F697439" w14:textId="77777777" w:rsidTr="00B80A92">
        <w:trPr>
          <w:trHeight w:val="968"/>
        </w:trPr>
        <w:tc>
          <w:tcPr>
            <w:tcW w:w="2197" w:type="dxa"/>
          </w:tcPr>
          <w:p w14:paraId="5BC4A078"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4</w:t>
            </w:r>
          </w:p>
        </w:tc>
        <w:tc>
          <w:tcPr>
            <w:tcW w:w="2197" w:type="dxa"/>
          </w:tcPr>
          <w:p w14:paraId="214CF18A"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rPr>
              <w:t>教师</w:t>
            </w:r>
            <w:r w:rsidRPr="003A1B66">
              <w:rPr>
                <w:rFonts w:ascii="微软雅黑" w:hAnsi="微软雅黑" w:hint="eastAsia"/>
              </w:rPr>
              <w:t>修改自己的信息</w:t>
            </w:r>
          </w:p>
        </w:tc>
        <w:tc>
          <w:tcPr>
            <w:tcW w:w="2197" w:type="dxa"/>
          </w:tcPr>
          <w:p w14:paraId="1FDAFBB9"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c>
          <w:tcPr>
            <w:tcW w:w="2197" w:type="dxa"/>
          </w:tcPr>
          <w:p w14:paraId="2EF7B1B7"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r>
      <w:tr w:rsidR="000001BE" w:rsidRPr="003A1B66" w14:paraId="238B756A" w14:textId="77777777" w:rsidTr="00B80A92">
        <w:trPr>
          <w:trHeight w:val="550"/>
        </w:trPr>
        <w:tc>
          <w:tcPr>
            <w:tcW w:w="2197" w:type="dxa"/>
          </w:tcPr>
          <w:p w14:paraId="3B9C9822"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5</w:t>
            </w:r>
          </w:p>
        </w:tc>
        <w:tc>
          <w:tcPr>
            <w:tcW w:w="2197" w:type="dxa"/>
          </w:tcPr>
          <w:p w14:paraId="018519B6"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rPr>
              <w:t>教师</w:t>
            </w:r>
            <w:r w:rsidRPr="003A1B66">
              <w:rPr>
                <w:rFonts w:ascii="微软雅黑" w:hAnsi="微软雅黑" w:hint="eastAsia"/>
              </w:rPr>
              <w:t>开课</w:t>
            </w:r>
          </w:p>
        </w:tc>
        <w:tc>
          <w:tcPr>
            <w:tcW w:w="2197" w:type="dxa"/>
          </w:tcPr>
          <w:p w14:paraId="6A3807EC"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c>
          <w:tcPr>
            <w:tcW w:w="2197" w:type="dxa"/>
          </w:tcPr>
          <w:p w14:paraId="0294DA68"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r>
      <w:tr w:rsidR="000001BE" w:rsidRPr="003A1B66" w14:paraId="223954A8" w14:textId="77777777" w:rsidTr="00B80A92">
        <w:trPr>
          <w:trHeight w:val="968"/>
        </w:trPr>
        <w:tc>
          <w:tcPr>
            <w:tcW w:w="2197" w:type="dxa"/>
          </w:tcPr>
          <w:p w14:paraId="38242EBD"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lastRenderedPageBreak/>
              <w:t>6</w:t>
            </w:r>
          </w:p>
        </w:tc>
        <w:tc>
          <w:tcPr>
            <w:tcW w:w="2197" w:type="dxa"/>
          </w:tcPr>
          <w:p w14:paraId="5F21E139"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rPr>
              <w:t>教师</w:t>
            </w:r>
            <w:r w:rsidRPr="003A1B66">
              <w:rPr>
                <w:rFonts w:ascii="微软雅黑" w:hAnsi="微软雅黑" w:hint="eastAsia"/>
              </w:rPr>
              <w:t>登入有效课程号并输入有效内容</w:t>
            </w:r>
          </w:p>
        </w:tc>
        <w:tc>
          <w:tcPr>
            <w:tcW w:w="2197" w:type="dxa"/>
          </w:tcPr>
          <w:p w14:paraId="31CA3C5F"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c>
          <w:tcPr>
            <w:tcW w:w="2197" w:type="dxa"/>
          </w:tcPr>
          <w:p w14:paraId="367ADB3C"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r>
      <w:tr w:rsidR="000001BE" w:rsidRPr="003A1B66" w14:paraId="79CAF46F" w14:textId="77777777" w:rsidTr="00B80A92">
        <w:trPr>
          <w:trHeight w:val="954"/>
        </w:trPr>
        <w:tc>
          <w:tcPr>
            <w:tcW w:w="2197" w:type="dxa"/>
          </w:tcPr>
          <w:p w14:paraId="0C716BEE"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7</w:t>
            </w:r>
          </w:p>
        </w:tc>
        <w:tc>
          <w:tcPr>
            <w:tcW w:w="2197" w:type="dxa"/>
          </w:tcPr>
          <w:p w14:paraId="76463418"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rPr>
              <w:t>教师</w:t>
            </w:r>
            <w:r w:rsidRPr="003A1B66">
              <w:rPr>
                <w:rFonts w:ascii="微软雅黑" w:hAnsi="微软雅黑" w:hint="eastAsia"/>
              </w:rPr>
              <w:t>登入有效课程号并输入无效内容</w:t>
            </w:r>
          </w:p>
        </w:tc>
        <w:tc>
          <w:tcPr>
            <w:tcW w:w="2197" w:type="dxa"/>
          </w:tcPr>
          <w:p w14:paraId="7E49641E"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报错</w:t>
            </w:r>
          </w:p>
        </w:tc>
        <w:tc>
          <w:tcPr>
            <w:tcW w:w="2197" w:type="dxa"/>
          </w:tcPr>
          <w:p w14:paraId="6092C636"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r>
      <w:tr w:rsidR="000001BE" w:rsidRPr="003A1B66" w14:paraId="5584F892" w14:textId="77777777" w:rsidTr="00B80A92">
        <w:trPr>
          <w:trHeight w:val="375"/>
        </w:trPr>
        <w:tc>
          <w:tcPr>
            <w:tcW w:w="2197" w:type="dxa"/>
          </w:tcPr>
          <w:p w14:paraId="7A1038F6"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8</w:t>
            </w:r>
          </w:p>
        </w:tc>
        <w:tc>
          <w:tcPr>
            <w:tcW w:w="2197" w:type="dxa"/>
          </w:tcPr>
          <w:p w14:paraId="5B663245" w14:textId="77777777" w:rsidR="000001BE" w:rsidRPr="003A1B66" w:rsidRDefault="000001BE" w:rsidP="00B80A92">
            <w:pPr>
              <w:widowControl/>
              <w:snapToGrid w:val="0"/>
              <w:spacing w:line="360" w:lineRule="auto"/>
              <w:ind w:firstLineChars="0" w:firstLine="0"/>
              <w:jc w:val="center"/>
              <w:rPr>
                <w:rFonts w:ascii="微软雅黑" w:hAnsi="微软雅黑"/>
              </w:rPr>
            </w:pPr>
            <w:r w:rsidRPr="003A1B66">
              <w:rPr>
                <w:rFonts w:ascii="微软雅黑" w:hAnsi="微软雅黑" w:hint="eastAsia"/>
              </w:rPr>
              <w:t>教师登入无效课程号</w:t>
            </w:r>
          </w:p>
        </w:tc>
        <w:tc>
          <w:tcPr>
            <w:tcW w:w="2197" w:type="dxa"/>
          </w:tcPr>
          <w:p w14:paraId="7AA37979"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报错</w:t>
            </w:r>
          </w:p>
        </w:tc>
        <w:tc>
          <w:tcPr>
            <w:tcW w:w="2197" w:type="dxa"/>
          </w:tcPr>
          <w:p w14:paraId="6C781330"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r>
      <w:tr w:rsidR="000001BE" w:rsidRPr="003A1B66" w14:paraId="26D0101E" w14:textId="77777777" w:rsidTr="00B80A92">
        <w:trPr>
          <w:trHeight w:val="535"/>
        </w:trPr>
        <w:tc>
          <w:tcPr>
            <w:tcW w:w="2197" w:type="dxa"/>
          </w:tcPr>
          <w:p w14:paraId="6940D4AD"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9</w:t>
            </w:r>
          </w:p>
        </w:tc>
        <w:tc>
          <w:tcPr>
            <w:tcW w:w="2197" w:type="dxa"/>
          </w:tcPr>
          <w:p w14:paraId="772BD04E" w14:textId="77777777" w:rsidR="000001BE" w:rsidRPr="003A1B66" w:rsidRDefault="000001BE" w:rsidP="00B80A92">
            <w:pPr>
              <w:widowControl/>
              <w:snapToGrid w:val="0"/>
              <w:spacing w:line="360" w:lineRule="auto"/>
              <w:ind w:firstLineChars="0" w:firstLine="0"/>
              <w:jc w:val="center"/>
              <w:rPr>
                <w:rFonts w:ascii="微软雅黑" w:hAnsi="微软雅黑"/>
              </w:rPr>
            </w:pPr>
            <w:r w:rsidRPr="003A1B66">
              <w:rPr>
                <w:rFonts w:ascii="微软雅黑" w:hAnsi="微软雅黑"/>
              </w:rPr>
              <w:t>管理员登录系统</w:t>
            </w:r>
          </w:p>
        </w:tc>
        <w:tc>
          <w:tcPr>
            <w:tcW w:w="2197" w:type="dxa"/>
          </w:tcPr>
          <w:p w14:paraId="66E329E8"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c>
          <w:tcPr>
            <w:tcW w:w="2197" w:type="dxa"/>
          </w:tcPr>
          <w:p w14:paraId="33CBA6F0"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r>
      <w:tr w:rsidR="000001BE" w:rsidRPr="003A1B66" w14:paraId="3915D01B" w14:textId="77777777" w:rsidTr="00B80A92">
        <w:trPr>
          <w:trHeight w:val="535"/>
        </w:trPr>
        <w:tc>
          <w:tcPr>
            <w:tcW w:w="2197" w:type="dxa"/>
          </w:tcPr>
          <w:p w14:paraId="17071AF4"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10</w:t>
            </w:r>
          </w:p>
        </w:tc>
        <w:tc>
          <w:tcPr>
            <w:tcW w:w="2197" w:type="dxa"/>
          </w:tcPr>
          <w:p w14:paraId="06A1C422" w14:textId="77777777" w:rsidR="000001BE" w:rsidRPr="003A1B66" w:rsidRDefault="000001BE" w:rsidP="00B80A92">
            <w:pPr>
              <w:spacing w:line="360" w:lineRule="auto"/>
              <w:ind w:firstLineChars="0"/>
              <w:jc w:val="center"/>
              <w:rPr>
                <w:rFonts w:ascii="微软雅黑" w:hAnsi="微软雅黑"/>
              </w:rPr>
            </w:pPr>
            <w:r w:rsidRPr="003A1B66">
              <w:rPr>
                <w:rFonts w:ascii="微软雅黑" w:hAnsi="微软雅黑"/>
              </w:rPr>
              <w:t>管理员</w:t>
            </w:r>
            <w:r w:rsidRPr="003A1B66">
              <w:rPr>
                <w:rFonts w:ascii="微软雅黑" w:hAnsi="微软雅黑" w:hint="eastAsia"/>
              </w:rPr>
              <w:t>修改自己的信息</w:t>
            </w:r>
          </w:p>
        </w:tc>
        <w:tc>
          <w:tcPr>
            <w:tcW w:w="2197" w:type="dxa"/>
          </w:tcPr>
          <w:p w14:paraId="06EDF664"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c>
          <w:tcPr>
            <w:tcW w:w="2197" w:type="dxa"/>
          </w:tcPr>
          <w:p w14:paraId="721209FB"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r>
      <w:tr w:rsidR="000001BE" w:rsidRPr="003A1B66" w14:paraId="505250DB" w14:textId="77777777" w:rsidTr="00B80A92">
        <w:trPr>
          <w:trHeight w:val="535"/>
        </w:trPr>
        <w:tc>
          <w:tcPr>
            <w:tcW w:w="2197" w:type="dxa"/>
          </w:tcPr>
          <w:p w14:paraId="14DD6145"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11</w:t>
            </w:r>
          </w:p>
        </w:tc>
        <w:tc>
          <w:tcPr>
            <w:tcW w:w="2197" w:type="dxa"/>
          </w:tcPr>
          <w:p w14:paraId="0BE95628" w14:textId="77777777" w:rsidR="000001BE" w:rsidRPr="003A1B66" w:rsidRDefault="000001BE" w:rsidP="00B80A92">
            <w:pPr>
              <w:widowControl/>
              <w:snapToGrid w:val="0"/>
              <w:spacing w:line="360" w:lineRule="auto"/>
              <w:ind w:firstLineChars="0" w:firstLine="0"/>
              <w:jc w:val="center"/>
              <w:rPr>
                <w:rFonts w:ascii="微软雅黑" w:hAnsi="微软雅黑"/>
              </w:rPr>
            </w:pPr>
            <w:r w:rsidRPr="003A1B66">
              <w:rPr>
                <w:rFonts w:ascii="微软雅黑" w:hAnsi="微软雅黑"/>
              </w:rPr>
              <w:t>管理员</w:t>
            </w:r>
            <w:r w:rsidRPr="003A1B66">
              <w:rPr>
                <w:rFonts w:ascii="微软雅黑" w:hAnsi="微软雅黑" w:hint="eastAsia"/>
              </w:rPr>
              <w:t>删除</w:t>
            </w:r>
            <w:r w:rsidRPr="003A1B66">
              <w:rPr>
                <w:rFonts w:ascii="微软雅黑" w:hAnsi="微软雅黑"/>
              </w:rPr>
              <w:t>用户</w:t>
            </w:r>
          </w:p>
        </w:tc>
        <w:tc>
          <w:tcPr>
            <w:tcW w:w="2197" w:type="dxa"/>
          </w:tcPr>
          <w:p w14:paraId="119AF7F4"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c>
          <w:tcPr>
            <w:tcW w:w="2197" w:type="dxa"/>
          </w:tcPr>
          <w:p w14:paraId="012700B2"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r>
      <w:tr w:rsidR="000001BE" w:rsidRPr="003A1B66" w14:paraId="7D87D0A7" w14:textId="77777777" w:rsidTr="00B80A92">
        <w:trPr>
          <w:trHeight w:val="535"/>
        </w:trPr>
        <w:tc>
          <w:tcPr>
            <w:tcW w:w="2197" w:type="dxa"/>
          </w:tcPr>
          <w:p w14:paraId="00F4B123"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12</w:t>
            </w:r>
          </w:p>
        </w:tc>
        <w:tc>
          <w:tcPr>
            <w:tcW w:w="2197" w:type="dxa"/>
          </w:tcPr>
          <w:p w14:paraId="463C46E8" w14:textId="77777777" w:rsidR="000001BE" w:rsidRPr="003A1B66" w:rsidRDefault="000001BE" w:rsidP="00B80A92">
            <w:pPr>
              <w:widowControl/>
              <w:snapToGrid w:val="0"/>
              <w:spacing w:line="360" w:lineRule="auto"/>
              <w:ind w:firstLineChars="0" w:firstLine="0"/>
              <w:jc w:val="center"/>
              <w:rPr>
                <w:rFonts w:ascii="微软雅黑" w:hAnsi="微软雅黑"/>
              </w:rPr>
            </w:pPr>
            <w:r w:rsidRPr="003A1B66">
              <w:rPr>
                <w:rFonts w:ascii="微软雅黑" w:hAnsi="微软雅黑"/>
              </w:rPr>
              <w:t>管理员</w:t>
            </w:r>
            <w:r w:rsidRPr="003A1B66">
              <w:rPr>
                <w:rFonts w:ascii="微软雅黑" w:hAnsi="微软雅黑" w:hint="eastAsia"/>
              </w:rPr>
              <w:t>增加</w:t>
            </w:r>
            <w:r w:rsidRPr="003A1B66">
              <w:rPr>
                <w:rFonts w:ascii="微软雅黑" w:hAnsi="微软雅黑"/>
              </w:rPr>
              <w:t>用户</w:t>
            </w:r>
          </w:p>
        </w:tc>
        <w:tc>
          <w:tcPr>
            <w:tcW w:w="2197" w:type="dxa"/>
          </w:tcPr>
          <w:p w14:paraId="11791F28"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c>
          <w:tcPr>
            <w:tcW w:w="2197" w:type="dxa"/>
          </w:tcPr>
          <w:p w14:paraId="6EACFD8C"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r>
      <w:tr w:rsidR="000001BE" w:rsidRPr="003A1B66" w14:paraId="365C7741" w14:textId="77777777" w:rsidTr="00B80A92">
        <w:trPr>
          <w:trHeight w:val="535"/>
        </w:trPr>
        <w:tc>
          <w:tcPr>
            <w:tcW w:w="2197" w:type="dxa"/>
          </w:tcPr>
          <w:p w14:paraId="5E5C8CFA"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13</w:t>
            </w:r>
          </w:p>
        </w:tc>
        <w:tc>
          <w:tcPr>
            <w:tcW w:w="2197" w:type="dxa"/>
          </w:tcPr>
          <w:p w14:paraId="1F994BD5" w14:textId="77777777" w:rsidR="000001BE" w:rsidRPr="003A1B66" w:rsidRDefault="000001BE" w:rsidP="00B80A92">
            <w:pPr>
              <w:spacing w:line="360" w:lineRule="auto"/>
              <w:ind w:firstLineChars="0"/>
              <w:jc w:val="center"/>
              <w:rPr>
                <w:rFonts w:ascii="微软雅黑" w:hAnsi="微软雅黑"/>
              </w:rPr>
            </w:pPr>
            <w:r w:rsidRPr="003A1B66">
              <w:rPr>
                <w:rFonts w:ascii="微软雅黑" w:hAnsi="微软雅黑"/>
              </w:rPr>
              <w:t>教师设置及格、优良、优秀标准，进行成绩分类统计</w:t>
            </w:r>
          </w:p>
        </w:tc>
        <w:tc>
          <w:tcPr>
            <w:tcW w:w="2197" w:type="dxa"/>
          </w:tcPr>
          <w:p w14:paraId="56FEEB44"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c>
          <w:tcPr>
            <w:tcW w:w="2197" w:type="dxa"/>
          </w:tcPr>
          <w:p w14:paraId="0C947516"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r>
      <w:tr w:rsidR="000001BE" w:rsidRPr="003A1B66" w14:paraId="1FC4DE9C" w14:textId="77777777" w:rsidTr="00B80A92">
        <w:trPr>
          <w:trHeight w:val="535"/>
        </w:trPr>
        <w:tc>
          <w:tcPr>
            <w:tcW w:w="2197" w:type="dxa"/>
          </w:tcPr>
          <w:p w14:paraId="1457BD2D"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14</w:t>
            </w:r>
          </w:p>
        </w:tc>
        <w:tc>
          <w:tcPr>
            <w:tcW w:w="2197" w:type="dxa"/>
          </w:tcPr>
          <w:p w14:paraId="0501228C" w14:textId="77777777" w:rsidR="000001BE" w:rsidRPr="003A1B66" w:rsidRDefault="000001BE" w:rsidP="00B80A92">
            <w:pPr>
              <w:spacing w:line="360" w:lineRule="auto"/>
              <w:ind w:firstLineChars="0"/>
              <w:jc w:val="center"/>
              <w:rPr>
                <w:rFonts w:ascii="微软雅黑" w:hAnsi="微软雅黑"/>
              </w:rPr>
            </w:pPr>
            <w:r w:rsidRPr="003A1B66">
              <w:rPr>
                <w:rFonts w:ascii="微软雅黑" w:hAnsi="微软雅黑"/>
              </w:rPr>
              <w:t>教师输入错误的成绩标准，系统给出提示</w:t>
            </w:r>
          </w:p>
        </w:tc>
        <w:tc>
          <w:tcPr>
            <w:tcW w:w="2197" w:type="dxa"/>
          </w:tcPr>
          <w:p w14:paraId="1796F502"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报错</w:t>
            </w:r>
          </w:p>
        </w:tc>
        <w:tc>
          <w:tcPr>
            <w:tcW w:w="2197" w:type="dxa"/>
          </w:tcPr>
          <w:p w14:paraId="1541FE48" w14:textId="77777777" w:rsidR="000001BE" w:rsidRPr="003A1B66" w:rsidRDefault="000001BE" w:rsidP="00B80A92">
            <w:pPr>
              <w:widowControl/>
              <w:snapToGrid w:val="0"/>
              <w:spacing w:line="360" w:lineRule="auto"/>
              <w:ind w:firstLineChars="0" w:firstLine="0"/>
              <w:jc w:val="center"/>
              <w:rPr>
                <w:rFonts w:ascii="微软雅黑" w:hAnsi="微软雅黑" w:cs="Helvetica"/>
                <w:kern w:val="0"/>
                <w:sz w:val="24"/>
              </w:rPr>
            </w:pPr>
            <w:r w:rsidRPr="003A1B66">
              <w:rPr>
                <w:rFonts w:ascii="微软雅黑" w:hAnsi="微软雅黑" w:cs="Helvetica" w:hint="eastAsia"/>
                <w:kern w:val="0"/>
                <w:sz w:val="24"/>
              </w:rPr>
              <w:t>通过</w:t>
            </w:r>
          </w:p>
        </w:tc>
      </w:tr>
    </w:tbl>
    <w:p w14:paraId="5E9CC0F7" w14:textId="77777777" w:rsidR="000001BE" w:rsidRPr="003A1B66" w:rsidRDefault="000001BE" w:rsidP="000001BE">
      <w:pPr>
        <w:pStyle w:val="2"/>
        <w:numPr>
          <w:ilvl w:val="0"/>
          <w:numId w:val="0"/>
        </w:numPr>
        <w:snapToGrid w:val="0"/>
        <w:spacing w:before="0" w:after="0" w:line="360" w:lineRule="auto"/>
        <w:rPr>
          <w:rFonts w:ascii="微软雅黑" w:eastAsia="微软雅黑" w:hAnsi="微软雅黑" w:cs="Helvetica"/>
          <w:kern w:val="0"/>
        </w:rPr>
      </w:pPr>
    </w:p>
    <w:p w14:paraId="3EA3A9B5" w14:textId="77777777" w:rsidR="000001BE" w:rsidRPr="003A1B66" w:rsidRDefault="000001BE" w:rsidP="000001BE">
      <w:pPr>
        <w:pStyle w:val="2"/>
        <w:numPr>
          <w:ilvl w:val="0"/>
          <w:numId w:val="0"/>
        </w:numPr>
        <w:snapToGrid w:val="0"/>
        <w:spacing w:before="0" w:after="0" w:line="360" w:lineRule="auto"/>
        <w:rPr>
          <w:rFonts w:ascii="微软雅黑" w:eastAsia="微软雅黑" w:hAnsi="微软雅黑" w:cs="Helvetica"/>
          <w:kern w:val="0"/>
        </w:rPr>
      </w:pPr>
      <w:r w:rsidRPr="003A1B66">
        <w:rPr>
          <w:rFonts w:ascii="微软雅黑" w:eastAsia="微软雅黑" w:hAnsi="微软雅黑" w:cs="Helvetica" w:hint="eastAsia"/>
          <w:kern w:val="0"/>
        </w:rPr>
        <w:t>2</w:t>
      </w:r>
      <w:r w:rsidRPr="003A1B66">
        <w:rPr>
          <w:rFonts w:ascii="微软雅黑" w:eastAsia="微软雅黑" w:hAnsi="微软雅黑" w:cs="Helvetica"/>
          <w:kern w:val="0"/>
        </w:rPr>
        <w:t>.</w:t>
      </w:r>
      <w:r w:rsidRPr="003A1B66">
        <w:rPr>
          <w:rFonts w:ascii="微软雅黑" w:eastAsia="微软雅黑" w:hAnsi="微软雅黑" w:cs="Helvetica" w:hint="eastAsia"/>
          <w:kern w:val="0"/>
        </w:rPr>
        <w:t>6</w:t>
      </w:r>
      <w:r w:rsidRPr="003A1B66">
        <w:rPr>
          <w:rFonts w:ascii="微软雅黑" w:eastAsia="微软雅黑" w:hAnsi="微软雅黑" w:cs="Helvetica"/>
          <w:kern w:val="0"/>
        </w:rPr>
        <w:t xml:space="preserve"> </w:t>
      </w:r>
      <w:r w:rsidRPr="003A1B66">
        <w:rPr>
          <w:rFonts w:ascii="微软雅黑" w:eastAsia="微软雅黑" w:hAnsi="微软雅黑" w:cs="Helvetica" w:hint="eastAsia"/>
          <w:kern w:val="0"/>
        </w:rPr>
        <w:t>测试截图</w:t>
      </w:r>
    </w:p>
    <w:p w14:paraId="27B266C3" w14:textId="77777777" w:rsidR="000001BE" w:rsidRPr="003A1B66" w:rsidRDefault="000001BE" w:rsidP="00700916">
      <w:pPr>
        <w:spacing w:line="360" w:lineRule="auto"/>
        <w:ind w:firstLineChars="0" w:firstLine="0"/>
        <w:rPr>
          <w:rFonts w:ascii="微软雅黑" w:hAnsi="微软雅黑"/>
        </w:rPr>
      </w:pPr>
      <w:r w:rsidRPr="003A1B66">
        <w:rPr>
          <w:rFonts w:ascii="微软雅黑" w:hAnsi="微软雅黑"/>
          <w:b/>
          <w:bCs/>
        </w:rPr>
        <w:t>学生用户</w:t>
      </w:r>
      <w:r w:rsidRPr="003A1B66">
        <w:rPr>
          <w:rFonts w:ascii="微软雅黑" w:hAnsi="微软雅黑"/>
        </w:rPr>
        <w:t xml:space="preserve">： </w:t>
      </w:r>
      <w:r w:rsidRPr="003A1B66">
        <w:rPr>
          <w:rFonts w:ascii="微软雅黑" w:hAnsi="微软雅黑" w:hint="eastAsia"/>
        </w:rPr>
        <w:t>（为节省篇幅，避免冗余，仅以学生a1为例）</w:t>
      </w:r>
    </w:p>
    <w:p w14:paraId="021D10CC"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rPr>
        <w:t>用例1：学生登录系统，查询个人信息</w:t>
      </w:r>
      <w:r w:rsidRPr="003A1B66">
        <w:rPr>
          <w:rFonts w:ascii="微软雅黑" w:hAnsi="微软雅黑" w:hint="eastAsia"/>
        </w:rPr>
        <w:t>、个人成绩与课程</w:t>
      </w:r>
    </w:p>
    <w:p w14:paraId="301A204D" w14:textId="77777777" w:rsidR="000001BE" w:rsidRPr="003A1B66" w:rsidRDefault="000001BE" w:rsidP="000001BE">
      <w:pPr>
        <w:pStyle w:val="22"/>
        <w:spacing w:line="360" w:lineRule="auto"/>
        <w:rPr>
          <w:rFonts w:ascii="微软雅黑" w:hAnsi="微软雅黑"/>
          <w:b/>
          <w:bCs/>
        </w:rPr>
      </w:pPr>
      <w:r w:rsidRPr="003A1B66">
        <w:rPr>
          <w:rFonts w:ascii="微软雅黑" w:hAnsi="微软雅黑"/>
          <w:noProof/>
        </w:rPr>
        <w:lastRenderedPageBreak/>
        <w:drawing>
          <wp:inline distT="0" distB="0" distL="0" distR="0" wp14:anchorId="42460F44" wp14:editId="14C47FA5">
            <wp:extent cx="3802380" cy="2175235"/>
            <wp:effectExtent l="0" t="0" r="7620" b="0"/>
            <wp:docPr id="1695116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16148" name=""/>
                    <pic:cNvPicPr/>
                  </pic:nvPicPr>
                  <pic:blipFill rotWithShape="1">
                    <a:blip r:embed="rId31"/>
                    <a:srcRect r="3780" b="38383"/>
                    <a:stretch/>
                  </pic:blipFill>
                  <pic:spPr bwMode="auto">
                    <a:xfrm>
                      <a:off x="0" y="0"/>
                      <a:ext cx="3811384" cy="2180386"/>
                    </a:xfrm>
                    <a:prstGeom prst="rect">
                      <a:avLst/>
                    </a:prstGeom>
                    <a:ln>
                      <a:noFill/>
                    </a:ln>
                    <a:extLst>
                      <a:ext uri="{53640926-AAD7-44D8-BBD7-CCE9431645EC}">
                        <a14:shadowObscured xmlns:a14="http://schemas.microsoft.com/office/drawing/2010/main"/>
                      </a:ext>
                    </a:extLst>
                  </pic:spPr>
                </pic:pic>
              </a:graphicData>
            </a:graphic>
          </wp:inline>
        </w:drawing>
      </w:r>
    </w:p>
    <w:p w14:paraId="7555FAAB" w14:textId="77777777" w:rsidR="000001BE" w:rsidRPr="003A1B66" w:rsidRDefault="000001BE" w:rsidP="00700916">
      <w:pPr>
        <w:pStyle w:val="22"/>
        <w:spacing w:line="360" w:lineRule="auto"/>
        <w:ind w:leftChars="0" w:left="0" w:firstLineChars="0" w:firstLine="0"/>
        <w:rPr>
          <w:rFonts w:ascii="微软雅黑" w:hAnsi="微软雅黑"/>
        </w:rPr>
      </w:pPr>
      <w:r w:rsidRPr="003A1B66">
        <w:rPr>
          <w:rFonts w:ascii="微软雅黑" w:hAnsi="微软雅黑" w:hint="eastAsia"/>
          <w:b/>
          <w:bCs/>
        </w:rPr>
        <w:t>结果：通过</w:t>
      </w:r>
    </w:p>
    <w:p w14:paraId="7E7E7B03" w14:textId="77777777" w:rsidR="000001BE" w:rsidRPr="003A1B66" w:rsidRDefault="000001BE" w:rsidP="00700916">
      <w:pPr>
        <w:spacing w:line="360" w:lineRule="auto"/>
        <w:ind w:firstLineChars="0" w:firstLine="0"/>
        <w:rPr>
          <w:rFonts w:ascii="微软雅黑" w:hAnsi="微软雅黑"/>
        </w:rPr>
      </w:pPr>
      <w:r w:rsidRPr="003A1B66">
        <w:rPr>
          <w:rFonts w:ascii="微软雅黑" w:hAnsi="微软雅黑"/>
        </w:rPr>
        <w:t>用例</w:t>
      </w:r>
      <w:r w:rsidRPr="003A1B66">
        <w:rPr>
          <w:rFonts w:ascii="微软雅黑" w:hAnsi="微软雅黑" w:hint="eastAsia"/>
        </w:rPr>
        <w:t>2</w:t>
      </w:r>
      <w:r w:rsidRPr="003A1B66">
        <w:rPr>
          <w:rFonts w:ascii="微软雅黑" w:hAnsi="微软雅黑"/>
        </w:rPr>
        <w:t>：</w:t>
      </w:r>
      <w:r w:rsidRPr="003A1B66">
        <w:rPr>
          <w:rFonts w:ascii="微软雅黑" w:hAnsi="微软雅黑" w:hint="eastAsia"/>
        </w:rPr>
        <w:t>学生修改自己的信息</w:t>
      </w:r>
    </w:p>
    <w:p w14:paraId="55421CE5"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hint="eastAsia"/>
        </w:rPr>
        <w:t xml:space="preserve">录入信息如下：   </w:t>
      </w:r>
      <w:r w:rsidRPr="003A1B66">
        <w:rPr>
          <w:rFonts w:ascii="微软雅黑" w:hAnsi="微软雅黑"/>
        </w:rPr>
        <w:tab/>
      </w:r>
      <w:r w:rsidRPr="003A1B66">
        <w:rPr>
          <w:rFonts w:ascii="微软雅黑" w:hAnsi="微软雅黑"/>
        </w:rPr>
        <w:tab/>
      </w:r>
      <w:r w:rsidRPr="003A1B66">
        <w:rPr>
          <w:rFonts w:ascii="微软雅黑" w:hAnsi="微软雅黑"/>
        </w:rPr>
        <w:tab/>
      </w:r>
      <w:r w:rsidRPr="003A1B66">
        <w:rPr>
          <w:rFonts w:ascii="微软雅黑" w:hAnsi="微软雅黑"/>
        </w:rPr>
        <w:tab/>
      </w:r>
      <w:r w:rsidRPr="003A1B66">
        <w:rPr>
          <w:rFonts w:ascii="微软雅黑" w:hAnsi="微软雅黑"/>
        </w:rPr>
        <w:tab/>
      </w:r>
      <w:r w:rsidRPr="003A1B66">
        <w:rPr>
          <w:rFonts w:ascii="微软雅黑" w:hAnsi="微软雅黑"/>
        </w:rPr>
        <w:tab/>
      </w:r>
      <w:r w:rsidRPr="003A1B66">
        <w:rPr>
          <w:rFonts w:ascii="微软雅黑" w:hAnsi="微软雅黑"/>
        </w:rPr>
        <w:tab/>
      </w:r>
      <w:r w:rsidRPr="003A1B66">
        <w:rPr>
          <w:rFonts w:ascii="微软雅黑" w:hAnsi="微软雅黑"/>
        </w:rPr>
        <w:tab/>
      </w:r>
      <w:r w:rsidRPr="003A1B66">
        <w:rPr>
          <w:rFonts w:ascii="微软雅黑" w:hAnsi="微软雅黑" w:hint="eastAsia"/>
        </w:rPr>
        <w:t>检查：</w:t>
      </w:r>
    </w:p>
    <w:p w14:paraId="787E15B0" w14:textId="77777777" w:rsidR="00700916" w:rsidRDefault="000001BE" w:rsidP="000001BE">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51618B8C" wp14:editId="263352F3">
            <wp:extent cx="2211660" cy="2575560"/>
            <wp:effectExtent l="0" t="0" r="0" b="0"/>
            <wp:docPr id="1436773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73452" name=""/>
                    <pic:cNvPicPr/>
                  </pic:nvPicPr>
                  <pic:blipFill rotWithShape="1">
                    <a:blip r:embed="rId32"/>
                    <a:srcRect r="24352" b="7592"/>
                    <a:stretch/>
                  </pic:blipFill>
                  <pic:spPr bwMode="auto">
                    <a:xfrm>
                      <a:off x="0" y="0"/>
                      <a:ext cx="2221427" cy="2586934"/>
                    </a:xfrm>
                    <a:prstGeom prst="rect">
                      <a:avLst/>
                    </a:prstGeom>
                    <a:ln>
                      <a:noFill/>
                    </a:ln>
                    <a:extLst>
                      <a:ext uri="{53640926-AAD7-44D8-BBD7-CCE9431645EC}">
                        <a14:shadowObscured xmlns:a14="http://schemas.microsoft.com/office/drawing/2010/main"/>
                      </a:ext>
                    </a:extLst>
                  </pic:spPr>
                </pic:pic>
              </a:graphicData>
            </a:graphic>
          </wp:inline>
        </w:drawing>
      </w:r>
      <w:r w:rsidRPr="003A1B66">
        <w:rPr>
          <w:rFonts w:ascii="微软雅黑" w:hAnsi="微软雅黑" w:hint="eastAsia"/>
        </w:rPr>
        <w:t xml:space="preserve">         </w:t>
      </w:r>
      <w:r w:rsidRPr="003A1B66">
        <w:rPr>
          <w:rFonts w:ascii="微软雅黑" w:hAnsi="微软雅黑" w:hint="eastAsia"/>
          <w:noProof/>
        </w:rPr>
        <w:t xml:space="preserve">        </w:t>
      </w:r>
      <w:r w:rsidRPr="003A1B66">
        <w:rPr>
          <w:rFonts w:ascii="微软雅黑" w:hAnsi="微软雅黑"/>
          <w:noProof/>
        </w:rPr>
        <w:drawing>
          <wp:inline distT="0" distB="0" distL="0" distR="0" wp14:anchorId="1A020CFF" wp14:editId="5BB94882">
            <wp:extent cx="960120" cy="1287780"/>
            <wp:effectExtent l="0" t="0" r="0" b="7620"/>
            <wp:docPr id="1432660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60075" name=""/>
                    <pic:cNvPicPr/>
                  </pic:nvPicPr>
                  <pic:blipFill rotWithShape="1">
                    <a:blip r:embed="rId33"/>
                    <a:srcRect r="62369" b="56547"/>
                    <a:stretch/>
                  </pic:blipFill>
                  <pic:spPr bwMode="auto">
                    <a:xfrm>
                      <a:off x="0" y="0"/>
                      <a:ext cx="962608" cy="1291117"/>
                    </a:xfrm>
                    <a:prstGeom prst="rect">
                      <a:avLst/>
                    </a:prstGeom>
                    <a:ln>
                      <a:noFill/>
                    </a:ln>
                    <a:extLst>
                      <a:ext uri="{53640926-AAD7-44D8-BBD7-CCE9431645EC}">
                        <a14:shadowObscured xmlns:a14="http://schemas.microsoft.com/office/drawing/2010/main"/>
                      </a:ext>
                    </a:extLst>
                  </pic:spPr>
                </pic:pic>
              </a:graphicData>
            </a:graphic>
          </wp:inline>
        </w:drawing>
      </w:r>
    </w:p>
    <w:p w14:paraId="233CF081" w14:textId="34609698" w:rsidR="000001BE" w:rsidRPr="00700916" w:rsidRDefault="000001BE" w:rsidP="000001BE">
      <w:pPr>
        <w:pStyle w:val="22"/>
        <w:spacing w:line="360" w:lineRule="auto"/>
        <w:ind w:leftChars="0" w:left="0" w:firstLineChars="0" w:firstLine="0"/>
        <w:rPr>
          <w:rFonts w:ascii="微软雅黑" w:hAnsi="微软雅黑"/>
        </w:rPr>
      </w:pPr>
      <w:r w:rsidRPr="003A1B66">
        <w:rPr>
          <w:rFonts w:ascii="微软雅黑" w:hAnsi="微软雅黑" w:hint="eastAsia"/>
          <w:b/>
          <w:bCs/>
        </w:rPr>
        <w:t>结果：通过</w:t>
      </w:r>
    </w:p>
    <w:p w14:paraId="73E35A5B" w14:textId="1813044A" w:rsidR="000001BE" w:rsidRPr="003A1B66" w:rsidRDefault="000001BE" w:rsidP="00700916">
      <w:pPr>
        <w:spacing w:line="360" w:lineRule="auto"/>
        <w:ind w:firstLineChars="0" w:firstLine="0"/>
        <w:rPr>
          <w:rFonts w:ascii="微软雅黑" w:hAnsi="微软雅黑"/>
        </w:rPr>
      </w:pPr>
      <w:r w:rsidRPr="003A1B66">
        <w:rPr>
          <w:rFonts w:ascii="微软雅黑" w:hAnsi="微软雅黑"/>
          <w:b/>
          <w:bCs/>
        </w:rPr>
        <w:t>教师用户</w:t>
      </w:r>
      <w:r w:rsidRPr="003A1B66">
        <w:rPr>
          <w:rFonts w:ascii="微软雅黑" w:hAnsi="微软雅黑"/>
        </w:rPr>
        <w:t xml:space="preserve">： </w:t>
      </w:r>
    </w:p>
    <w:p w14:paraId="740E388F" w14:textId="77777777" w:rsidR="000001BE" w:rsidRPr="003A1B66" w:rsidRDefault="000001BE" w:rsidP="00700916">
      <w:pPr>
        <w:spacing w:line="360" w:lineRule="auto"/>
        <w:ind w:firstLineChars="0" w:firstLine="0"/>
        <w:rPr>
          <w:rFonts w:ascii="微软雅黑" w:hAnsi="微软雅黑"/>
        </w:rPr>
      </w:pPr>
      <w:r w:rsidRPr="003A1B66">
        <w:rPr>
          <w:rFonts w:ascii="微软雅黑" w:hAnsi="微软雅黑"/>
        </w:rPr>
        <w:t>用例</w:t>
      </w:r>
      <w:r w:rsidRPr="003A1B66">
        <w:rPr>
          <w:rFonts w:ascii="微软雅黑" w:hAnsi="微软雅黑" w:hint="eastAsia"/>
        </w:rPr>
        <w:t>3</w:t>
      </w:r>
      <w:r w:rsidRPr="003A1B66">
        <w:rPr>
          <w:rFonts w:ascii="微软雅黑" w:hAnsi="微软雅黑"/>
        </w:rPr>
        <w:t>：教师登录系统，查询个人信息</w:t>
      </w:r>
    </w:p>
    <w:p w14:paraId="609CCE8B"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6E1F9411" wp14:editId="4C803F25">
            <wp:extent cx="2225040" cy="1028700"/>
            <wp:effectExtent l="0" t="0" r="3810" b="0"/>
            <wp:docPr id="33519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9780" name=""/>
                    <pic:cNvPicPr/>
                  </pic:nvPicPr>
                  <pic:blipFill rotWithShape="1">
                    <a:blip r:embed="rId34"/>
                    <a:srcRect l="1911" t="6020" r="36082" b="58644"/>
                    <a:stretch/>
                  </pic:blipFill>
                  <pic:spPr bwMode="auto">
                    <a:xfrm>
                      <a:off x="0" y="0"/>
                      <a:ext cx="2232485" cy="1032142"/>
                    </a:xfrm>
                    <a:prstGeom prst="rect">
                      <a:avLst/>
                    </a:prstGeom>
                    <a:ln>
                      <a:noFill/>
                    </a:ln>
                    <a:extLst>
                      <a:ext uri="{53640926-AAD7-44D8-BBD7-CCE9431645EC}">
                        <a14:shadowObscured xmlns:a14="http://schemas.microsoft.com/office/drawing/2010/main"/>
                      </a:ext>
                    </a:extLst>
                  </pic:spPr>
                </pic:pic>
              </a:graphicData>
            </a:graphic>
          </wp:inline>
        </w:drawing>
      </w:r>
    </w:p>
    <w:p w14:paraId="7AAC896D" w14:textId="77777777" w:rsidR="000001BE" w:rsidRPr="003A1B66" w:rsidRDefault="000001BE" w:rsidP="000001BE">
      <w:pPr>
        <w:pStyle w:val="22"/>
        <w:spacing w:line="360" w:lineRule="auto"/>
        <w:ind w:leftChars="0" w:left="0" w:firstLineChars="0" w:firstLine="0"/>
        <w:rPr>
          <w:rFonts w:ascii="微软雅黑" w:hAnsi="微软雅黑"/>
          <w:b/>
          <w:bCs/>
        </w:rPr>
      </w:pPr>
      <w:r w:rsidRPr="003A1B66">
        <w:rPr>
          <w:rFonts w:ascii="微软雅黑" w:hAnsi="微软雅黑" w:hint="eastAsia"/>
          <w:b/>
          <w:bCs/>
        </w:rPr>
        <w:lastRenderedPageBreak/>
        <w:t>结果：通过</w:t>
      </w:r>
    </w:p>
    <w:p w14:paraId="4821201F" w14:textId="77777777" w:rsidR="000001BE" w:rsidRPr="003A1B66" w:rsidRDefault="000001BE" w:rsidP="00700916">
      <w:pPr>
        <w:spacing w:line="360" w:lineRule="auto"/>
        <w:ind w:firstLineChars="0" w:firstLine="0"/>
        <w:rPr>
          <w:rFonts w:ascii="微软雅黑" w:hAnsi="微软雅黑"/>
        </w:rPr>
      </w:pPr>
      <w:r w:rsidRPr="003A1B66">
        <w:rPr>
          <w:rFonts w:ascii="微软雅黑" w:hAnsi="微软雅黑"/>
        </w:rPr>
        <w:t>用例</w:t>
      </w:r>
      <w:r w:rsidRPr="003A1B66">
        <w:rPr>
          <w:rFonts w:ascii="微软雅黑" w:hAnsi="微软雅黑" w:hint="eastAsia"/>
        </w:rPr>
        <w:t>4</w:t>
      </w:r>
      <w:r w:rsidRPr="003A1B66">
        <w:rPr>
          <w:rFonts w:ascii="微软雅黑" w:hAnsi="微软雅黑"/>
        </w:rPr>
        <w:t>：教师</w:t>
      </w:r>
      <w:r w:rsidRPr="003A1B66">
        <w:rPr>
          <w:rFonts w:ascii="微软雅黑" w:hAnsi="微软雅黑" w:hint="eastAsia"/>
        </w:rPr>
        <w:t>修改自己的信息</w:t>
      </w:r>
    </w:p>
    <w:p w14:paraId="39DA131D" w14:textId="77777777" w:rsidR="000001BE" w:rsidRPr="003A1B66" w:rsidRDefault="000001BE" w:rsidP="00700916">
      <w:pPr>
        <w:pStyle w:val="22"/>
        <w:spacing w:line="360" w:lineRule="auto"/>
        <w:ind w:leftChars="0" w:left="0" w:firstLineChars="0" w:firstLine="0"/>
        <w:rPr>
          <w:rFonts w:ascii="微软雅黑" w:hAnsi="微软雅黑"/>
        </w:rPr>
      </w:pPr>
      <w:r w:rsidRPr="003A1B66">
        <w:rPr>
          <w:rFonts w:ascii="微软雅黑" w:hAnsi="微软雅黑" w:hint="eastAsia"/>
        </w:rPr>
        <w:t>修改内容如下：</w:t>
      </w:r>
    </w:p>
    <w:p w14:paraId="7E1C0ECE" w14:textId="77777777" w:rsidR="000001BE" w:rsidRPr="003A1B66" w:rsidRDefault="000001BE" w:rsidP="00700916">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6F0348BA" wp14:editId="2AD6BA9B">
            <wp:extent cx="3154680" cy="1880854"/>
            <wp:effectExtent l="0" t="0" r="7620" b="5715"/>
            <wp:docPr id="201072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2783" name=""/>
                    <pic:cNvPicPr/>
                  </pic:nvPicPr>
                  <pic:blipFill rotWithShape="1">
                    <a:blip r:embed="rId35"/>
                    <a:srcRect l="8817" t="14344" r="14395" b="8178"/>
                    <a:stretch/>
                  </pic:blipFill>
                  <pic:spPr bwMode="auto">
                    <a:xfrm>
                      <a:off x="0" y="0"/>
                      <a:ext cx="3154680" cy="1880854"/>
                    </a:xfrm>
                    <a:prstGeom prst="rect">
                      <a:avLst/>
                    </a:prstGeom>
                    <a:ln>
                      <a:noFill/>
                    </a:ln>
                    <a:extLst>
                      <a:ext uri="{53640926-AAD7-44D8-BBD7-CCE9431645EC}">
                        <a14:shadowObscured xmlns:a14="http://schemas.microsoft.com/office/drawing/2010/main"/>
                      </a:ext>
                    </a:extLst>
                  </pic:spPr>
                </pic:pic>
              </a:graphicData>
            </a:graphic>
          </wp:inline>
        </w:drawing>
      </w:r>
    </w:p>
    <w:p w14:paraId="1570FBC9" w14:textId="77777777" w:rsidR="000001BE" w:rsidRPr="003A1B66" w:rsidRDefault="000001BE" w:rsidP="00700916">
      <w:pPr>
        <w:pStyle w:val="22"/>
        <w:spacing w:line="360" w:lineRule="auto"/>
        <w:ind w:leftChars="0" w:left="0" w:firstLineChars="0" w:firstLine="0"/>
        <w:rPr>
          <w:rFonts w:ascii="微软雅黑" w:hAnsi="微软雅黑"/>
        </w:rPr>
      </w:pPr>
      <w:r w:rsidRPr="003A1B66">
        <w:rPr>
          <w:rFonts w:ascii="微软雅黑" w:hAnsi="微软雅黑" w:hint="eastAsia"/>
        </w:rPr>
        <w:t>检查：</w:t>
      </w:r>
    </w:p>
    <w:p w14:paraId="2A7806BE" w14:textId="77777777" w:rsidR="000001BE" w:rsidRPr="003A1B66" w:rsidRDefault="000001BE" w:rsidP="00700916">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5723F0BF" wp14:editId="18D7C64D">
            <wp:extent cx="1920240" cy="2003957"/>
            <wp:effectExtent l="0" t="0" r="3810" b="0"/>
            <wp:docPr id="336145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45568" name=""/>
                    <pic:cNvPicPr/>
                  </pic:nvPicPr>
                  <pic:blipFill rotWithShape="1">
                    <a:blip r:embed="rId36"/>
                    <a:srcRect l="5389" t="1655" r="39670" b="7801"/>
                    <a:stretch/>
                  </pic:blipFill>
                  <pic:spPr bwMode="auto">
                    <a:xfrm>
                      <a:off x="0" y="0"/>
                      <a:ext cx="1930721" cy="2014895"/>
                    </a:xfrm>
                    <a:prstGeom prst="rect">
                      <a:avLst/>
                    </a:prstGeom>
                    <a:ln>
                      <a:noFill/>
                    </a:ln>
                    <a:extLst>
                      <a:ext uri="{53640926-AAD7-44D8-BBD7-CCE9431645EC}">
                        <a14:shadowObscured xmlns:a14="http://schemas.microsoft.com/office/drawing/2010/main"/>
                      </a:ext>
                    </a:extLst>
                  </pic:spPr>
                </pic:pic>
              </a:graphicData>
            </a:graphic>
          </wp:inline>
        </w:drawing>
      </w:r>
    </w:p>
    <w:p w14:paraId="59A76DC1" w14:textId="77777777" w:rsidR="000001BE" w:rsidRPr="003A1B66" w:rsidRDefault="000001BE" w:rsidP="000001BE">
      <w:pPr>
        <w:pStyle w:val="22"/>
        <w:spacing w:line="360" w:lineRule="auto"/>
        <w:ind w:leftChars="0" w:left="0" w:firstLineChars="0" w:firstLine="0"/>
        <w:rPr>
          <w:rFonts w:ascii="微软雅黑" w:hAnsi="微软雅黑"/>
          <w:b/>
          <w:bCs/>
        </w:rPr>
      </w:pPr>
      <w:r w:rsidRPr="003A1B66">
        <w:rPr>
          <w:rFonts w:ascii="微软雅黑" w:hAnsi="微软雅黑" w:hint="eastAsia"/>
          <w:b/>
          <w:bCs/>
        </w:rPr>
        <w:t>结果：通过</w:t>
      </w:r>
    </w:p>
    <w:p w14:paraId="072A70F0" w14:textId="77777777" w:rsidR="000001BE" w:rsidRPr="003A1B66" w:rsidRDefault="000001BE" w:rsidP="00700916">
      <w:pPr>
        <w:spacing w:line="360" w:lineRule="auto"/>
        <w:ind w:firstLineChars="0" w:firstLine="0"/>
        <w:rPr>
          <w:rFonts w:ascii="微软雅黑" w:hAnsi="微软雅黑"/>
        </w:rPr>
      </w:pPr>
      <w:r w:rsidRPr="003A1B66">
        <w:rPr>
          <w:rFonts w:ascii="微软雅黑" w:hAnsi="微软雅黑"/>
        </w:rPr>
        <w:t>用例</w:t>
      </w:r>
      <w:r w:rsidRPr="003A1B66">
        <w:rPr>
          <w:rFonts w:ascii="微软雅黑" w:hAnsi="微软雅黑" w:hint="eastAsia"/>
        </w:rPr>
        <w:t>5</w:t>
      </w:r>
      <w:r w:rsidRPr="003A1B66">
        <w:rPr>
          <w:rFonts w:ascii="微软雅黑" w:hAnsi="微软雅黑"/>
        </w:rPr>
        <w:t>：教师</w:t>
      </w:r>
      <w:r w:rsidRPr="003A1B66">
        <w:rPr>
          <w:rFonts w:ascii="微软雅黑" w:hAnsi="微软雅黑" w:hint="eastAsia"/>
        </w:rPr>
        <w:t>开课</w:t>
      </w:r>
    </w:p>
    <w:p w14:paraId="023B6947" w14:textId="77777777" w:rsidR="000001BE" w:rsidRPr="003A1B66" w:rsidRDefault="000001BE" w:rsidP="00700916">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28DF3591" wp14:editId="1616BAFE">
            <wp:extent cx="1554480" cy="1757238"/>
            <wp:effectExtent l="0" t="0" r="7620" b="0"/>
            <wp:docPr id="1896877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77249" name=""/>
                    <pic:cNvPicPr/>
                  </pic:nvPicPr>
                  <pic:blipFill rotWithShape="1">
                    <a:blip r:embed="rId37"/>
                    <a:srcRect l="6091" t="4449" r="28974"/>
                    <a:stretch/>
                  </pic:blipFill>
                  <pic:spPr bwMode="auto">
                    <a:xfrm>
                      <a:off x="0" y="0"/>
                      <a:ext cx="1573257" cy="1778464"/>
                    </a:xfrm>
                    <a:prstGeom prst="rect">
                      <a:avLst/>
                    </a:prstGeom>
                    <a:ln>
                      <a:noFill/>
                    </a:ln>
                    <a:extLst>
                      <a:ext uri="{53640926-AAD7-44D8-BBD7-CCE9431645EC}">
                        <a14:shadowObscured xmlns:a14="http://schemas.microsoft.com/office/drawing/2010/main"/>
                      </a:ext>
                    </a:extLst>
                  </pic:spPr>
                </pic:pic>
              </a:graphicData>
            </a:graphic>
          </wp:inline>
        </w:drawing>
      </w:r>
    </w:p>
    <w:p w14:paraId="3C428436" w14:textId="77777777" w:rsidR="000001BE" w:rsidRPr="003A1B66" w:rsidRDefault="000001BE" w:rsidP="000001BE">
      <w:pPr>
        <w:pStyle w:val="22"/>
        <w:spacing w:line="360" w:lineRule="auto"/>
        <w:ind w:leftChars="0" w:left="0" w:firstLineChars="0" w:firstLine="0"/>
        <w:rPr>
          <w:rFonts w:ascii="微软雅黑" w:hAnsi="微软雅黑"/>
          <w:b/>
          <w:bCs/>
        </w:rPr>
      </w:pPr>
      <w:r w:rsidRPr="003A1B66">
        <w:rPr>
          <w:rFonts w:ascii="微软雅黑" w:hAnsi="微软雅黑" w:hint="eastAsia"/>
          <w:b/>
          <w:bCs/>
        </w:rPr>
        <w:lastRenderedPageBreak/>
        <w:t>结果：通过</w:t>
      </w:r>
    </w:p>
    <w:p w14:paraId="5ED6E708" w14:textId="77777777" w:rsidR="000001BE" w:rsidRPr="003A1B66" w:rsidRDefault="000001BE" w:rsidP="00700916">
      <w:pPr>
        <w:spacing w:line="360" w:lineRule="auto"/>
        <w:ind w:firstLineChars="0" w:firstLine="0"/>
        <w:rPr>
          <w:rFonts w:ascii="微软雅黑" w:hAnsi="微软雅黑"/>
        </w:rPr>
      </w:pPr>
      <w:r w:rsidRPr="003A1B66">
        <w:rPr>
          <w:rFonts w:ascii="微软雅黑" w:hAnsi="微软雅黑"/>
        </w:rPr>
        <w:t>用例</w:t>
      </w:r>
      <w:r w:rsidRPr="003A1B66">
        <w:rPr>
          <w:rFonts w:ascii="微软雅黑" w:hAnsi="微软雅黑" w:hint="eastAsia"/>
        </w:rPr>
        <w:t>6</w:t>
      </w:r>
      <w:r w:rsidRPr="003A1B66">
        <w:rPr>
          <w:rFonts w:ascii="微软雅黑" w:hAnsi="微软雅黑"/>
        </w:rPr>
        <w:t>：教师</w:t>
      </w:r>
      <w:r w:rsidRPr="003A1B66">
        <w:rPr>
          <w:rFonts w:ascii="微软雅黑" w:hAnsi="微软雅黑" w:hint="eastAsia"/>
        </w:rPr>
        <w:t>登入有效课程号并输入有效内容</w:t>
      </w:r>
    </w:p>
    <w:p w14:paraId="7569FF76" w14:textId="77777777" w:rsidR="000001BE" w:rsidRPr="003A1B66" w:rsidRDefault="000001BE" w:rsidP="00700916">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01106869" wp14:editId="6D823838">
            <wp:extent cx="4072498" cy="2392680"/>
            <wp:effectExtent l="0" t="0" r="4445" b="7620"/>
            <wp:docPr id="890915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15802" name=""/>
                    <pic:cNvPicPr/>
                  </pic:nvPicPr>
                  <pic:blipFill rotWithShape="1">
                    <a:blip r:embed="rId38"/>
                    <a:srcRect l="8235" t="3272" r="8404" b="4316"/>
                    <a:stretch/>
                  </pic:blipFill>
                  <pic:spPr bwMode="auto">
                    <a:xfrm>
                      <a:off x="0" y="0"/>
                      <a:ext cx="4078635" cy="2396286"/>
                    </a:xfrm>
                    <a:prstGeom prst="rect">
                      <a:avLst/>
                    </a:prstGeom>
                    <a:ln>
                      <a:noFill/>
                    </a:ln>
                    <a:extLst>
                      <a:ext uri="{53640926-AAD7-44D8-BBD7-CCE9431645EC}">
                        <a14:shadowObscured xmlns:a14="http://schemas.microsoft.com/office/drawing/2010/main"/>
                      </a:ext>
                    </a:extLst>
                  </pic:spPr>
                </pic:pic>
              </a:graphicData>
            </a:graphic>
          </wp:inline>
        </w:drawing>
      </w:r>
    </w:p>
    <w:p w14:paraId="7E7A3EBC" w14:textId="77777777" w:rsidR="000001BE" w:rsidRPr="003A1B66" w:rsidRDefault="000001BE" w:rsidP="000001BE">
      <w:pPr>
        <w:pStyle w:val="22"/>
        <w:spacing w:line="360" w:lineRule="auto"/>
        <w:ind w:leftChars="0" w:left="0" w:firstLineChars="0" w:firstLine="0"/>
        <w:rPr>
          <w:rFonts w:ascii="微软雅黑" w:hAnsi="微软雅黑"/>
          <w:b/>
          <w:bCs/>
        </w:rPr>
      </w:pPr>
      <w:r w:rsidRPr="003A1B66">
        <w:rPr>
          <w:rFonts w:ascii="微软雅黑" w:hAnsi="微软雅黑" w:hint="eastAsia"/>
          <w:b/>
          <w:bCs/>
        </w:rPr>
        <w:t>结果：通过</w:t>
      </w:r>
    </w:p>
    <w:p w14:paraId="32C5AFA7" w14:textId="77777777" w:rsidR="000001BE" w:rsidRPr="003A1B66" w:rsidRDefault="000001BE" w:rsidP="00700916">
      <w:pPr>
        <w:spacing w:line="360" w:lineRule="auto"/>
        <w:ind w:firstLineChars="0" w:firstLine="0"/>
        <w:rPr>
          <w:rFonts w:ascii="微软雅黑" w:hAnsi="微软雅黑"/>
        </w:rPr>
      </w:pPr>
      <w:r w:rsidRPr="003A1B66">
        <w:rPr>
          <w:rFonts w:ascii="微软雅黑" w:hAnsi="微软雅黑"/>
        </w:rPr>
        <w:t>用例</w:t>
      </w:r>
      <w:r w:rsidRPr="003A1B66">
        <w:rPr>
          <w:rFonts w:ascii="微软雅黑" w:hAnsi="微软雅黑" w:hint="eastAsia"/>
        </w:rPr>
        <w:t>7</w:t>
      </w:r>
      <w:r w:rsidRPr="003A1B66">
        <w:rPr>
          <w:rFonts w:ascii="微软雅黑" w:hAnsi="微软雅黑"/>
        </w:rPr>
        <w:t>：教师</w:t>
      </w:r>
      <w:r w:rsidRPr="003A1B66">
        <w:rPr>
          <w:rFonts w:ascii="微软雅黑" w:hAnsi="微软雅黑" w:hint="eastAsia"/>
        </w:rPr>
        <w:t>登入有效课程号并输入无效内容</w:t>
      </w:r>
    </w:p>
    <w:p w14:paraId="64F06F29"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37B39F67" wp14:editId="00F6F662">
            <wp:extent cx="4579620" cy="1903730"/>
            <wp:effectExtent l="0" t="0" r="0" b="1270"/>
            <wp:docPr id="1502086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86831" name=""/>
                    <pic:cNvPicPr/>
                  </pic:nvPicPr>
                  <pic:blipFill rotWithShape="1">
                    <a:blip r:embed="rId39"/>
                    <a:srcRect r="5235"/>
                    <a:stretch/>
                  </pic:blipFill>
                  <pic:spPr bwMode="auto">
                    <a:xfrm>
                      <a:off x="0" y="0"/>
                      <a:ext cx="4584094" cy="1905590"/>
                    </a:xfrm>
                    <a:prstGeom prst="rect">
                      <a:avLst/>
                    </a:prstGeom>
                    <a:ln>
                      <a:noFill/>
                    </a:ln>
                    <a:extLst>
                      <a:ext uri="{53640926-AAD7-44D8-BBD7-CCE9431645EC}">
                        <a14:shadowObscured xmlns:a14="http://schemas.microsoft.com/office/drawing/2010/main"/>
                      </a:ext>
                    </a:extLst>
                  </pic:spPr>
                </pic:pic>
              </a:graphicData>
            </a:graphic>
          </wp:inline>
        </w:drawing>
      </w:r>
    </w:p>
    <w:p w14:paraId="76E55B65" w14:textId="77777777" w:rsidR="000001BE" w:rsidRPr="003A1B66" w:rsidRDefault="000001BE" w:rsidP="000001BE">
      <w:pPr>
        <w:pStyle w:val="22"/>
        <w:spacing w:line="360" w:lineRule="auto"/>
        <w:ind w:leftChars="0" w:left="0" w:firstLineChars="0" w:firstLine="0"/>
        <w:rPr>
          <w:rFonts w:ascii="微软雅黑" w:hAnsi="微软雅黑"/>
          <w:b/>
          <w:bCs/>
        </w:rPr>
      </w:pPr>
      <w:r w:rsidRPr="003A1B66">
        <w:rPr>
          <w:rFonts w:ascii="微软雅黑" w:hAnsi="微软雅黑" w:hint="eastAsia"/>
          <w:b/>
          <w:bCs/>
        </w:rPr>
        <w:t>结果：通过</w:t>
      </w:r>
    </w:p>
    <w:p w14:paraId="57F03A49" w14:textId="08078AB2"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hint="eastAsia"/>
        </w:rPr>
        <w:t>用例8：教师登入无效课程号</w:t>
      </w:r>
    </w:p>
    <w:p w14:paraId="35F8E174"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1D56B76A" wp14:editId="22C71EA0">
            <wp:extent cx="2408132" cy="1356360"/>
            <wp:effectExtent l="0" t="0" r="0" b="0"/>
            <wp:docPr id="639665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65476" name=""/>
                    <pic:cNvPicPr/>
                  </pic:nvPicPr>
                  <pic:blipFill rotWithShape="1">
                    <a:blip r:embed="rId40"/>
                    <a:srcRect l="24849" t="4388" r="2046" b="26128"/>
                    <a:stretch/>
                  </pic:blipFill>
                  <pic:spPr bwMode="auto">
                    <a:xfrm>
                      <a:off x="0" y="0"/>
                      <a:ext cx="2448668" cy="1379191"/>
                    </a:xfrm>
                    <a:prstGeom prst="rect">
                      <a:avLst/>
                    </a:prstGeom>
                    <a:ln>
                      <a:noFill/>
                    </a:ln>
                    <a:extLst>
                      <a:ext uri="{53640926-AAD7-44D8-BBD7-CCE9431645EC}">
                        <a14:shadowObscured xmlns:a14="http://schemas.microsoft.com/office/drawing/2010/main"/>
                      </a:ext>
                    </a:extLst>
                  </pic:spPr>
                </pic:pic>
              </a:graphicData>
            </a:graphic>
          </wp:inline>
        </w:drawing>
      </w:r>
    </w:p>
    <w:p w14:paraId="27EDFE4D" w14:textId="77777777" w:rsidR="000001BE" w:rsidRPr="003A1B66" w:rsidRDefault="000001BE" w:rsidP="000001BE">
      <w:pPr>
        <w:pStyle w:val="22"/>
        <w:spacing w:line="360" w:lineRule="auto"/>
        <w:ind w:leftChars="0" w:left="0" w:firstLineChars="0" w:firstLine="0"/>
        <w:rPr>
          <w:rFonts w:ascii="微软雅黑" w:hAnsi="微软雅黑"/>
          <w:b/>
          <w:bCs/>
        </w:rPr>
      </w:pPr>
      <w:r w:rsidRPr="003A1B66">
        <w:rPr>
          <w:rFonts w:ascii="微软雅黑" w:hAnsi="微软雅黑" w:hint="eastAsia"/>
          <w:b/>
          <w:bCs/>
        </w:rPr>
        <w:lastRenderedPageBreak/>
        <w:t>结果：通过</w:t>
      </w:r>
    </w:p>
    <w:p w14:paraId="70419DAC" w14:textId="77777777" w:rsidR="000001BE" w:rsidRPr="003A1B66" w:rsidRDefault="000001BE" w:rsidP="00700916">
      <w:pPr>
        <w:spacing w:line="360" w:lineRule="auto"/>
        <w:ind w:firstLineChars="0" w:firstLine="0"/>
        <w:rPr>
          <w:rFonts w:ascii="微软雅黑" w:hAnsi="微软雅黑"/>
        </w:rPr>
      </w:pPr>
      <w:r w:rsidRPr="003A1B66">
        <w:rPr>
          <w:rFonts w:ascii="微软雅黑" w:hAnsi="微软雅黑"/>
          <w:b/>
          <w:bCs/>
        </w:rPr>
        <w:t>管理员用户</w:t>
      </w:r>
      <w:r w:rsidRPr="003A1B66">
        <w:rPr>
          <w:rFonts w:ascii="微软雅黑" w:hAnsi="微软雅黑"/>
        </w:rPr>
        <w:t xml:space="preserve">： </w:t>
      </w:r>
    </w:p>
    <w:p w14:paraId="204AB730" w14:textId="77777777" w:rsidR="000001BE" w:rsidRPr="003A1B66" w:rsidRDefault="000001BE" w:rsidP="00700916">
      <w:pPr>
        <w:spacing w:line="360" w:lineRule="auto"/>
        <w:ind w:firstLineChars="0" w:firstLine="0"/>
        <w:rPr>
          <w:rFonts w:ascii="微软雅黑" w:hAnsi="微软雅黑"/>
        </w:rPr>
      </w:pPr>
      <w:r w:rsidRPr="003A1B66">
        <w:rPr>
          <w:rFonts w:ascii="微软雅黑" w:hAnsi="微软雅黑"/>
        </w:rPr>
        <w:t>用例</w:t>
      </w:r>
      <w:r w:rsidRPr="003A1B66">
        <w:rPr>
          <w:rFonts w:ascii="微软雅黑" w:hAnsi="微软雅黑" w:hint="eastAsia"/>
        </w:rPr>
        <w:t>9</w:t>
      </w:r>
      <w:r w:rsidRPr="003A1B66">
        <w:rPr>
          <w:rFonts w:ascii="微软雅黑" w:hAnsi="微软雅黑"/>
        </w:rPr>
        <w:t>：管理员登录系统</w:t>
      </w:r>
    </w:p>
    <w:p w14:paraId="6D626EE5" w14:textId="77777777" w:rsidR="000001BE" w:rsidRPr="003A1B66" w:rsidRDefault="000001BE" w:rsidP="00700916">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4BEE992F" wp14:editId="1B7772FC">
            <wp:extent cx="1279619" cy="1264920"/>
            <wp:effectExtent l="0" t="0" r="0" b="0"/>
            <wp:docPr id="103716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63945" name=""/>
                    <pic:cNvPicPr/>
                  </pic:nvPicPr>
                  <pic:blipFill rotWithShape="1">
                    <a:blip r:embed="rId41"/>
                    <a:srcRect b="14898"/>
                    <a:stretch/>
                  </pic:blipFill>
                  <pic:spPr bwMode="auto">
                    <a:xfrm>
                      <a:off x="0" y="0"/>
                      <a:ext cx="1292909" cy="1278057"/>
                    </a:xfrm>
                    <a:prstGeom prst="rect">
                      <a:avLst/>
                    </a:prstGeom>
                    <a:ln>
                      <a:noFill/>
                    </a:ln>
                    <a:extLst>
                      <a:ext uri="{53640926-AAD7-44D8-BBD7-CCE9431645EC}">
                        <a14:shadowObscured xmlns:a14="http://schemas.microsoft.com/office/drawing/2010/main"/>
                      </a:ext>
                    </a:extLst>
                  </pic:spPr>
                </pic:pic>
              </a:graphicData>
            </a:graphic>
          </wp:inline>
        </w:drawing>
      </w:r>
      <w:r w:rsidRPr="003A1B66">
        <w:rPr>
          <w:rFonts w:ascii="微软雅黑" w:hAnsi="微软雅黑"/>
          <w:noProof/>
        </w:rPr>
        <w:drawing>
          <wp:inline distT="0" distB="0" distL="0" distR="0" wp14:anchorId="5082F3AE" wp14:editId="4ACB34A6">
            <wp:extent cx="1470660" cy="1307469"/>
            <wp:effectExtent l="0" t="0" r="0" b="6985"/>
            <wp:docPr id="193262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2566" name=""/>
                    <pic:cNvPicPr/>
                  </pic:nvPicPr>
                  <pic:blipFill rotWithShape="1">
                    <a:blip r:embed="rId42"/>
                    <a:srcRect b="23462"/>
                    <a:stretch/>
                  </pic:blipFill>
                  <pic:spPr bwMode="auto">
                    <a:xfrm>
                      <a:off x="0" y="0"/>
                      <a:ext cx="1490185" cy="1324827"/>
                    </a:xfrm>
                    <a:prstGeom prst="rect">
                      <a:avLst/>
                    </a:prstGeom>
                    <a:ln>
                      <a:noFill/>
                    </a:ln>
                    <a:extLst>
                      <a:ext uri="{53640926-AAD7-44D8-BBD7-CCE9431645EC}">
                        <a14:shadowObscured xmlns:a14="http://schemas.microsoft.com/office/drawing/2010/main"/>
                      </a:ext>
                    </a:extLst>
                  </pic:spPr>
                </pic:pic>
              </a:graphicData>
            </a:graphic>
          </wp:inline>
        </w:drawing>
      </w:r>
    </w:p>
    <w:p w14:paraId="74454BD0" w14:textId="77777777" w:rsidR="000001BE" w:rsidRPr="003A1B66" w:rsidRDefault="000001BE" w:rsidP="000001BE">
      <w:pPr>
        <w:pStyle w:val="22"/>
        <w:spacing w:line="360" w:lineRule="auto"/>
        <w:ind w:leftChars="0" w:left="0" w:firstLineChars="0" w:firstLine="0"/>
        <w:rPr>
          <w:rFonts w:ascii="微软雅黑" w:hAnsi="微软雅黑"/>
          <w:b/>
          <w:bCs/>
        </w:rPr>
      </w:pPr>
      <w:r w:rsidRPr="003A1B66">
        <w:rPr>
          <w:rFonts w:ascii="微软雅黑" w:hAnsi="微软雅黑" w:hint="eastAsia"/>
          <w:b/>
          <w:bCs/>
        </w:rPr>
        <w:t>结果：通过</w:t>
      </w:r>
    </w:p>
    <w:p w14:paraId="217A57E3" w14:textId="77777777" w:rsidR="000001BE" w:rsidRPr="003A1B66" w:rsidRDefault="000001BE" w:rsidP="00700916">
      <w:pPr>
        <w:spacing w:line="360" w:lineRule="auto"/>
        <w:ind w:firstLineChars="0" w:firstLine="0"/>
        <w:rPr>
          <w:rFonts w:ascii="微软雅黑" w:hAnsi="微软雅黑"/>
        </w:rPr>
      </w:pPr>
      <w:r w:rsidRPr="003A1B66">
        <w:rPr>
          <w:rFonts w:ascii="微软雅黑" w:hAnsi="微软雅黑"/>
        </w:rPr>
        <w:t>用例</w:t>
      </w:r>
      <w:r w:rsidRPr="003A1B66">
        <w:rPr>
          <w:rFonts w:ascii="微软雅黑" w:hAnsi="微软雅黑" w:hint="eastAsia"/>
        </w:rPr>
        <w:t>10</w:t>
      </w:r>
      <w:r w:rsidRPr="003A1B66">
        <w:rPr>
          <w:rFonts w:ascii="微软雅黑" w:hAnsi="微软雅黑"/>
        </w:rPr>
        <w:t>：管理员</w:t>
      </w:r>
      <w:r w:rsidRPr="003A1B66">
        <w:rPr>
          <w:rFonts w:ascii="微软雅黑" w:hAnsi="微软雅黑" w:hint="eastAsia"/>
        </w:rPr>
        <w:t>修改自己的信息</w:t>
      </w:r>
    </w:p>
    <w:p w14:paraId="6D8A538A"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70AFA75B" wp14:editId="1DB45335">
            <wp:extent cx="3467100" cy="2115625"/>
            <wp:effectExtent l="0" t="0" r="0" b="0"/>
            <wp:docPr id="328491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91909" name=""/>
                    <pic:cNvPicPr/>
                  </pic:nvPicPr>
                  <pic:blipFill rotWithShape="1">
                    <a:blip r:embed="rId43"/>
                    <a:srcRect l="8235" t="2155" r="12449" b="7588"/>
                    <a:stretch/>
                  </pic:blipFill>
                  <pic:spPr bwMode="auto">
                    <a:xfrm>
                      <a:off x="0" y="0"/>
                      <a:ext cx="3475337" cy="2120651"/>
                    </a:xfrm>
                    <a:prstGeom prst="rect">
                      <a:avLst/>
                    </a:prstGeom>
                    <a:ln>
                      <a:noFill/>
                    </a:ln>
                    <a:extLst>
                      <a:ext uri="{53640926-AAD7-44D8-BBD7-CCE9431645EC}">
                        <a14:shadowObscured xmlns:a14="http://schemas.microsoft.com/office/drawing/2010/main"/>
                      </a:ext>
                    </a:extLst>
                  </pic:spPr>
                </pic:pic>
              </a:graphicData>
            </a:graphic>
          </wp:inline>
        </w:drawing>
      </w:r>
    </w:p>
    <w:p w14:paraId="6EB3B82F" w14:textId="77777777" w:rsidR="000001BE" w:rsidRPr="003A1B66" w:rsidRDefault="000001BE" w:rsidP="000001BE">
      <w:pPr>
        <w:pStyle w:val="22"/>
        <w:spacing w:line="360" w:lineRule="auto"/>
        <w:ind w:leftChars="0" w:left="0" w:firstLineChars="0" w:firstLine="0"/>
        <w:rPr>
          <w:rFonts w:ascii="微软雅黑" w:hAnsi="微软雅黑"/>
          <w:b/>
          <w:bCs/>
        </w:rPr>
      </w:pPr>
      <w:r w:rsidRPr="003A1B66">
        <w:rPr>
          <w:rFonts w:ascii="微软雅黑" w:hAnsi="微软雅黑" w:hint="eastAsia"/>
          <w:b/>
          <w:bCs/>
        </w:rPr>
        <w:t>结果：通过</w:t>
      </w:r>
    </w:p>
    <w:p w14:paraId="7FADE85E" w14:textId="77777777" w:rsidR="000001BE" w:rsidRPr="003A1B66" w:rsidRDefault="000001BE" w:rsidP="00700916">
      <w:pPr>
        <w:spacing w:line="360" w:lineRule="auto"/>
        <w:ind w:firstLineChars="0" w:firstLine="0"/>
        <w:rPr>
          <w:rFonts w:ascii="微软雅黑" w:hAnsi="微软雅黑"/>
        </w:rPr>
      </w:pPr>
      <w:r w:rsidRPr="003A1B66">
        <w:rPr>
          <w:rFonts w:ascii="微软雅黑" w:hAnsi="微软雅黑"/>
        </w:rPr>
        <w:t>用例</w:t>
      </w:r>
      <w:r w:rsidRPr="003A1B66">
        <w:rPr>
          <w:rFonts w:ascii="微软雅黑" w:hAnsi="微软雅黑" w:hint="eastAsia"/>
        </w:rPr>
        <w:t>11</w:t>
      </w:r>
      <w:r w:rsidRPr="003A1B66">
        <w:rPr>
          <w:rFonts w:ascii="微软雅黑" w:hAnsi="微软雅黑"/>
        </w:rPr>
        <w:t>：管理员</w:t>
      </w:r>
      <w:r w:rsidRPr="003A1B66">
        <w:rPr>
          <w:rFonts w:ascii="微软雅黑" w:hAnsi="微软雅黑" w:hint="eastAsia"/>
        </w:rPr>
        <w:t>删除</w:t>
      </w:r>
      <w:r w:rsidRPr="003A1B66">
        <w:rPr>
          <w:rFonts w:ascii="微软雅黑" w:hAnsi="微软雅黑"/>
        </w:rPr>
        <w:t>用户</w:t>
      </w:r>
      <w:r w:rsidRPr="003A1B66">
        <w:rPr>
          <w:rFonts w:ascii="微软雅黑" w:hAnsi="微软雅黑" w:hint="eastAsia"/>
        </w:rPr>
        <w:t>(a1)</w:t>
      </w:r>
    </w:p>
    <w:p w14:paraId="4DB863BF"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29E8E98E" wp14:editId="6754A322">
            <wp:extent cx="1395307" cy="2072640"/>
            <wp:effectExtent l="0" t="0" r="0" b="3810"/>
            <wp:docPr id="1859544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44107" name=""/>
                    <pic:cNvPicPr/>
                  </pic:nvPicPr>
                  <pic:blipFill rotWithShape="1">
                    <a:blip r:embed="rId44"/>
                    <a:srcRect l="45420" t="3097" r="10526" b="3522"/>
                    <a:stretch/>
                  </pic:blipFill>
                  <pic:spPr bwMode="auto">
                    <a:xfrm>
                      <a:off x="0" y="0"/>
                      <a:ext cx="1401510" cy="2081854"/>
                    </a:xfrm>
                    <a:prstGeom prst="rect">
                      <a:avLst/>
                    </a:prstGeom>
                    <a:ln>
                      <a:noFill/>
                    </a:ln>
                    <a:extLst>
                      <a:ext uri="{53640926-AAD7-44D8-BBD7-CCE9431645EC}">
                        <a14:shadowObscured xmlns:a14="http://schemas.microsoft.com/office/drawing/2010/main"/>
                      </a:ext>
                    </a:extLst>
                  </pic:spPr>
                </pic:pic>
              </a:graphicData>
            </a:graphic>
          </wp:inline>
        </w:drawing>
      </w:r>
    </w:p>
    <w:p w14:paraId="35D76B22" w14:textId="77777777" w:rsidR="000001BE" w:rsidRPr="003A1B66" w:rsidRDefault="000001BE" w:rsidP="000001BE">
      <w:pPr>
        <w:pStyle w:val="22"/>
        <w:spacing w:line="360" w:lineRule="auto"/>
        <w:ind w:leftChars="0" w:left="0" w:firstLineChars="0" w:firstLine="0"/>
        <w:rPr>
          <w:rFonts w:ascii="微软雅黑" w:hAnsi="微软雅黑"/>
          <w:b/>
          <w:bCs/>
        </w:rPr>
      </w:pPr>
      <w:r w:rsidRPr="003A1B66">
        <w:rPr>
          <w:rFonts w:ascii="微软雅黑" w:hAnsi="微软雅黑" w:hint="eastAsia"/>
          <w:b/>
          <w:bCs/>
        </w:rPr>
        <w:lastRenderedPageBreak/>
        <w:t>结果：通过</w:t>
      </w:r>
    </w:p>
    <w:p w14:paraId="2435BB8A" w14:textId="77777777" w:rsidR="000001BE" w:rsidRPr="003A1B66" w:rsidRDefault="000001BE" w:rsidP="00700916">
      <w:pPr>
        <w:spacing w:line="360" w:lineRule="auto"/>
        <w:ind w:firstLineChars="0" w:firstLine="0"/>
        <w:rPr>
          <w:rFonts w:ascii="微软雅黑" w:hAnsi="微软雅黑"/>
        </w:rPr>
      </w:pPr>
      <w:r w:rsidRPr="003A1B66">
        <w:rPr>
          <w:rFonts w:ascii="微软雅黑" w:hAnsi="微软雅黑"/>
        </w:rPr>
        <w:t>用例</w:t>
      </w:r>
      <w:r w:rsidRPr="003A1B66">
        <w:rPr>
          <w:rFonts w:ascii="微软雅黑" w:hAnsi="微软雅黑" w:hint="eastAsia"/>
        </w:rPr>
        <w:t>12</w:t>
      </w:r>
      <w:r w:rsidRPr="003A1B66">
        <w:rPr>
          <w:rFonts w:ascii="微软雅黑" w:hAnsi="微软雅黑"/>
        </w:rPr>
        <w:t>：管理员</w:t>
      </w:r>
      <w:r w:rsidRPr="003A1B66">
        <w:rPr>
          <w:rFonts w:ascii="微软雅黑" w:hAnsi="微软雅黑" w:hint="eastAsia"/>
        </w:rPr>
        <w:t>增加</w:t>
      </w:r>
      <w:r w:rsidRPr="003A1B66">
        <w:rPr>
          <w:rFonts w:ascii="微软雅黑" w:hAnsi="微软雅黑"/>
        </w:rPr>
        <w:t>用户</w:t>
      </w:r>
      <w:r w:rsidRPr="003A1B66">
        <w:rPr>
          <w:rFonts w:ascii="微软雅黑" w:hAnsi="微软雅黑" w:hint="eastAsia"/>
        </w:rPr>
        <w:t>(a1)</w:t>
      </w:r>
    </w:p>
    <w:p w14:paraId="3C685BD9"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3503322F" wp14:editId="56A8FEF4">
            <wp:extent cx="2766060" cy="2154901"/>
            <wp:effectExtent l="0" t="0" r="0" b="0"/>
            <wp:docPr id="1140248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48734" name=""/>
                    <pic:cNvPicPr/>
                  </pic:nvPicPr>
                  <pic:blipFill rotWithShape="1">
                    <a:blip r:embed="rId45"/>
                    <a:srcRect l="1300" t="1401" r="10426" b="3352"/>
                    <a:stretch/>
                  </pic:blipFill>
                  <pic:spPr bwMode="auto">
                    <a:xfrm>
                      <a:off x="0" y="0"/>
                      <a:ext cx="2774549" cy="2161514"/>
                    </a:xfrm>
                    <a:prstGeom prst="rect">
                      <a:avLst/>
                    </a:prstGeom>
                    <a:ln>
                      <a:noFill/>
                    </a:ln>
                    <a:extLst>
                      <a:ext uri="{53640926-AAD7-44D8-BBD7-CCE9431645EC}">
                        <a14:shadowObscured xmlns:a14="http://schemas.microsoft.com/office/drawing/2010/main"/>
                      </a:ext>
                    </a:extLst>
                  </pic:spPr>
                </pic:pic>
              </a:graphicData>
            </a:graphic>
          </wp:inline>
        </w:drawing>
      </w:r>
    </w:p>
    <w:p w14:paraId="0A986EF3" w14:textId="77777777" w:rsidR="000001BE" w:rsidRPr="003A1B66" w:rsidRDefault="000001BE" w:rsidP="000001BE">
      <w:pPr>
        <w:pStyle w:val="22"/>
        <w:spacing w:line="360" w:lineRule="auto"/>
        <w:ind w:leftChars="0" w:left="0" w:firstLineChars="0" w:firstLine="0"/>
        <w:rPr>
          <w:rFonts w:ascii="微软雅黑" w:hAnsi="微软雅黑"/>
          <w:b/>
          <w:bCs/>
        </w:rPr>
      </w:pPr>
      <w:r w:rsidRPr="003A1B66">
        <w:rPr>
          <w:rFonts w:ascii="微软雅黑" w:hAnsi="微软雅黑" w:hint="eastAsia"/>
          <w:b/>
          <w:bCs/>
        </w:rPr>
        <w:t>结果：通过</w:t>
      </w:r>
    </w:p>
    <w:p w14:paraId="14E50EF6" w14:textId="77777777" w:rsidR="000001BE" w:rsidRPr="003A1B66" w:rsidRDefault="000001BE" w:rsidP="00700916">
      <w:pPr>
        <w:spacing w:line="360" w:lineRule="auto"/>
        <w:ind w:firstLineChars="0" w:firstLine="0"/>
        <w:rPr>
          <w:rFonts w:ascii="微软雅黑" w:hAnsi="微软雅黑"/>
        </w:rPr>
      </w:pPr>
      <w:r w:rsidRPr="003A1B66">
        <w:rPr>
          <w:rFonts w:ascii="微软雅黑" w:hAnsi="微软雅黑"/>
          <w:b/>
          <w:bCs/>
        </w:rPr>
        <w:t>成绩分段统计</w:t>
      </w:r>
      <w:r w:rsidRPr="003A1B66">
        <w:rPr>
          <w:rFonts w:ascii="微软雅黑" w:hAnsi="微软雅黑"/>
        </w:rPr>
        <w:t xml:space="preserve">： </w:t>
      </w:r>
    </w:p>
    <w:p w14:paraId="327BAD10" w14:textId="77777777" w:rsidR="000001BE" w:rsidRPr="003A1B66" w:rsidRDefault="000001BE" w:rsidP="00700916">
      <w:pPr>
        <w:spacing w:line="360" w:lineRule="auto"/>
        <w:ind w:firstLineChars="0" w:firstLine="0"/>
        <w:rPr>
          <w:rFonts w:ascii="微软雅黑" w:hAnsi="微软雅黑"/>
        </w:rPr>
      </w:pPr>
      <w:r w:rsidRPr="003A1B66">
        <w:rPr>
          <w:rFonts w:ascii="微软雅黑" w:hAnsi="微软雅黑"/>
        </w:rPr>
        <w:t>用例</w:t>
      </w:r>
      <w:r w:rsidRPr="003A1B66">
        <w:rPr>
          <w:rFonts w:ascii="微软雅黑" w:hAnsi="微软雅黑" w:hint="eastAsia"/>
        </w:rPr>
        <w:t>13</w:t>
      </w:r>
      <w:r w:rsidRPr="003A1B66">
        <w:rPr>
          <w:rFonts w:ascii="微软雅黑" w:hAnsi="微软雅黑"/>
        </w:rPr>
        <w:t>：教师设置及格、优良、优秀标准，进行成绩分类统计。</w:t>
      </w:r>
    </w:p>
    <w:p w14:paraId="4DAB1368"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2C49B43A" wp14:editId="2293E9E4">
            <wp:extent cx="4861560" cy="1874520"/>
            <wp:effectExtent l="0" t="0" r="0" b="0"/>
            <wp:docPr id="874056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56584" name=""/>
                    <pic:cNvPicPr/>
                  </pic:nvPicPr>
                  <pic:blipFill rotWithShape="1">
                    <a:blip r:embed="rId46"/>
                    <a:srcRect l="866" t="1468" r="6959" b="8202"/>
                    <a:stretch/>
                  </pic:blipFill>
                  <pic:spPr bwMode="auto">
                    <a:xfrm>
                      <a:off x="0" y="0"/>
                      <a:ext cx="4861560" cy="1874520"/>
                    </a:xfrm>
                    <a:prstGeom prst="rect">
                      <a:avLst/>
                    </a:prstGeom>
                    <a:ln>
                      <a:noFill/>
                    </a:ln>
                    <a:extLst>
                      <a:ext uri="{53640926-AAD7-44D8-BBD7-CCE9431645EC}">
                        <a14:shadowObscured xmlns:a14="http://schemas.microsoft.com/office/drawing/2010/main"/>
                      </a:ext>
                    </a:extLst>
                  </pic:spPr>
                </pic:pic>
              </a:graphicData>
            </a:graphic>
          </wp:inline>
        </w:drawing>
      </w:r>
    </w:p>
    <w:p w14:paraId="37145965" w14:textId="77777777" w:rsidR="000001BE" w:rsidRPr="003A1B66" w:rsidRDefault="000001BE" w:rsidP="000001BE">
      <w:pPr>
        <w:pStyle w:val="22"/>
        <w:spacing w:line="360" w:lineRule="auto"/>
        <w:ind w:leftChars="0" w:left="0" w:firstLineChars="0" w:firstLine="0"/>
        <w:rPr>
          <w:rFonts w:ascii="微软雅黑" w:hAnsi="微软雅黑"/>
          <w:b/>
          <w:bCs/>
        </w:rPr>
      </w:pPr>
      <w:r w:rsidRPr="003A1B66">
        <w:rPr>
          <w:rFonts w:ascii="微软雅黑" w:hAnsi="微软雅黑" w:hint="eastAsia"/>
          <w:b/>
          <w:bCs/>
        </w:rPr>
        <w:t>结果：通过</w:t>
      </w:r>
    </w:p>
    <w:p w14:paraId="22B63EA7" w14:textId="77777777" w:rsidR="000001BE" w:rsidRPr="003A1B66" w:rsidRDefault="000001BE" w:rsidP="00700916">
      <w:pPr>
        <w:spacing w:line="360" w:lineRule="auto"/>
        <w:ind w:firstLineChars="0" w:firstLine="0"/>
        <w:rPr>
          <w:rFonts w:ascii="微软雅黑" w:hAnsi="微软雅黑"/>
        </w:rPr>
      </w:pPr>
      <w:r w:rsidRPr="003A1B66">
        <w:rPr>
          <w:rFonts w:ascii="微软雅黑" w:hAnsi="微软雅黑"/>
        </w:rPr>
        <w:t>用例</w:t>
      </w:r>
      <w:r w:rsidRPr="003A1B66">
        <w:rPr>
          <w:rFonts w:ascii="微软雅黑" w:hAnsi="微软雅黑" w:hint="eastAsia"/>
        </w:rPr>
        <w:t>14</w:t>
      </w:r>
      <w:r w:rsidRPr="003A1B66">
        <w:rPr>
          <w:rFonts w:ascii="微软雅黑" w:hAnsi="微软雅黑"/>
        </w:rPr>
        <w:t>：教师输入错误的成绩标准，系统给出提示。</w:t>
      </w:r>
    </w:p>
    <w:p w14:paraId="448E40AB" w14:textId="77777777" w:rsidR="000001BE" w:rsidRPr="003A1B66" w:rsidRDefault="000001BE" w:rsidP="000001BE">
      <w:pPr>
        <w:widowControl/>
        <w:shd w:val="clear" w:color="auto" w:fill="FFFFFF"/>
        <w:snapToGrid w:val="0"/>
        <w:spacing w:line="360" w:lineRule="auto"/>
        <w:ind w:firstLineChars="0" w:firstLine="0"/>
        <w:jc w:val="left"/>
        <w:rPr>
          <w:rFonts w:ascii="微软雅黑" w:hAnsi="微软雅黑" w:cs="Helvetica"/>
          <w:kern w:val="0"/>
          <w:sz w:val="24"/>
        </w:rPr>
      </w:pPr>
      <w:r w:rsidRPr="003A1B66">
        <w:rPr>
          <w:rFonts w:ascii="微软雅黑" w:hAnsi="微软雅黑"/>
          <w:noProof/>
        </w:rPr>
        <w:drawing>
          <wp:inline distT="0" distB="0" distL="0" distR="0" wp14:anchorId="1F809AFC" wp14:editId="23C67025">
            <wp:extent cx="2644140" cy="1508760"/>
            <wp:effectExtent l="0" t="0" r="3810" b="0"/>
            <wp:docPr id="1731165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65822" name=""/>
                    <pic:cNvPicPr/>
                  </pic:nvPicPr>
                  <pic:blipFill rotWithShape="1">
                    <a:blip r:embed="rId47"/>
                    <a:srcRect l="37419" t="19587" r="12448" b="12371"/>
                    <a:stretch/>
                  </pic:blipFill>
                  <pic:spPr bwMode="auto">
                    <a:xfrm>
                      <a:off x="0" y="0"/>
                      <a:ext cx="2644140" cy="1508760"/>
                    </a:xfrm>
                    <a:prstGeom prst="rect">
                      <a:avLst/>
                    </a:prstGeom>
                    <a:ln>
                      <a:noFill/>
                    </a:ln>
                    <a:extLst>
                      <a:ext uri="{53640926-AAD7-44D8-BBD7-CCE9431645EC}">
                        <a14:shadowObscured xmlns:a14="http://schemas.microsoft.com/office/drawing/2010/main"/>
                      </a:ext>
                    </a:extLst>
                  </pic:spPr>
                </pic:pic>
              </a:graphicData>
            </a:graphic>
          </wp:inline>
        </w:drawing>
      </w:r>
    </w:p>
    <w:p w14:paraId="2053BC36" w14:textId="77777777" w:rsidR="000001BE" w:rsidRPr="003A1B66" w:rsidRDefault="000001BE" w:rsidP="000001BE">
      <w:pPr>
        <w:pStyle w:val="22"/>
        <w:spacing w:line="360" w:lineRule="auto"/>
        <w:ind w:leftChars="0" w:left="0" w:firstLineChars="0" w:firstLine="0"/>
        <w:rPr>
          <w:rFonts w:ascii="微软雅黑" w:hAnsi="微软雅黑"/>
          <w:b/>
          <w:bCs/>
        </w:rPr>
      </w:pPr>
      <w:r w:rsidRPr="003A1B66">
        <w:rPr>
          <w:rFonts w:ascii="微软雅黑" w:hAnsi="微软雅黑" w:hint="eastAsia"/>
          <w:b/>
          <w:bCs/>
        </w:rPr>
        <w:lastRenderedPageBreak/>
        <w:t>结果：通过</w:t>
      </w:r>
    </w:p>
    <w:p w14:paraId="47682029" w14:textId="77777777" w:rsidR="000001BE" w:rsidRPr="003A1B66" w:rsidRDefault="000001BE" w:rsidP="000001BE">
      <w:pPr>
        <w:pStyle w:val="22"/>
        <w:spacing w:line="360" w:lineRule="auto"/>
        <w:ind w:leftChars="0" w:left="0" w:firstLineChars="0" w:firstLine="0"/>
        <w:rPr>
          <w:rFonts w:ascii="微软雅黑" w:hAnsi="微软雅黑"/>
          <w:b/>
          <w:bCs/>
        </w:rPr>
      </w:pPr>
    </w:p>
    <w:p w14:paraId="00A695BF" w14:textId="77777777" w:rsidR="000001BE" w:rsidRPr="003A1B66" w:rsidRDefault="000001BE" w:rsidP="000001BE">
      <w:pPr>
        <w:pStyle w:val="2"/>
        <w:numPr>
          <w:ilvl w:val="0"/>
          <w:numId w:val="0"/>
        </w:numPr>
        <w:snapToGrid w:val="0"/>
        <w:spacing w:before="0" w:after="0" w:line="360" w:lineRule="auto"/>
        <w:rPr>
          <w:rFonts w:ascii="微软雅黑" w:eastAsia="微软雅黑" w:hAnsi="微软雅黑" w:cs="Helvetica"/>
          <w:kern w:val="0"/>
        </w:rPr>
      </w:pPr>
      <w:r w:rsidRPr="003A1B66">
        <w:rPr>
          <w:rFonts w:ascii="微软雅黑" w:eastAsia="微软雅黑" w:hAnsi="微软雅黑" w:cs="Helvetica"/>
          <w:kern w:val="0"/>
        </w:rPr>
        <w:t>2.</w:t>
      </w:r>
      <w:r w:rsidRPr="003A1B66">
        <w:rPr>
          <w:rFonts w:ascii="微软雅黑" w:eastAsia="微软雅黑" w:hAnsi="微软雅黑" w:cs="Helvetica" w:hint="eastAsia"/>
          <w:kern w:val="0"/>
        </w:rPr>
        <w:t>7</w:t>
      </w:r>
      <w:r w:rsidRPr="003A1B66">
        <w:rPr>
          <w:rFonts w:ascii="微软雅黑" w:eastAsia="微软雅黑" w:hAnsi="微软雅黑" w:cs="Helvetica"/>
          <w:kern w:val="0"/>
        </w:rPr>
        <w:t xml:space="preserve"> </w:t>
      </w:r>
      <w:r w:rsidRPr="003A1B66">
        <w:rPr>
          <w:rFonts w:ascii="微软雅黑" w:eastAsia="微软雅黑" w:hAnsi="微软雅黑" w:cs="Helvetica" w:hint="eastAsia"/>
          <w:kern w:val="0"/>
        </w:rPr>
        <w:t>总结</w:t>
      </w:r>
    </w:p>
    <w:p w14:paraId="11CB737E"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hint="eastAsia"/>
        </w:rPr>
        <w:t>所有测试用例的结果总符合预期，该软件系统通过由基本路径覆盖法设计的单元测试。</w:t>
      </w:r>
    </w:p>
    <w:p w14:paraId="451A579B" w14:textId="77777777" w:rsidR="000001BE" w:rsidRPr="003A1B66" w:rsidRDefault="000001BE" w:rsidP="000001BE">
      <w:pPr>
        <w:pStyle w:val="22"/>
        <w:spacing w:line="360" w:lineRule="auto"/>
        <w:ind w:leftChars="0" w:left="0" w:firstLineChars="0" w:firstLine="0"/>
        <w:rPr>
          <w:rFonts w:ascii="微软雅黑" w:hAnsi="微软雅黑"/>
        </w:rPr>
      </w:pPr>
    </w:p>
    <w:p w14:paraId="1E9FA872" w14:textId="77777777" w:rsidR="000001BE" w:rsidRPr="003A1B66" w:rsidRDefault="000001BE" w:rsidP="000001BE">
      <w:pPr>
        <w:keepNext/>
        <w:keepLines/>
        <w:snapToGrid w:val="0"/>
        <w:spacing w:line="360" w:lineRule="auto"/>
        <w:ind w:firstLineChars="0" w:firstLine="0"/>
        <w:jc w:val="left"/>
        <w:outlineLvl w:val="0"/>
        <w:rPr>
          <w:rFonts w:ascii="微软雅黑" w:hAnsi="微软雅黑"/>
          <w:b/>
          <w:bCs/>
          <w:kern w:val="44"/>
          <w:sz w:val="28"/>
          <w:szCs w:val="44"/>
        </w:rPr>
      </w:pPr>
      <w:bookmarkStart w:id="683" w:name="_Toc75634811"/>
      <w:bookmarkStart w:id="684" w:name="_Toc120961178"/>
      <w:bookmarkStart w:id="685" w:name="_Toc120961343"/>
      <w:bookmarkStart w:id="686" w:name="_Toc120961514"/>
      <w:bookmarkStart w:id="687" w:name="_Toc120961678"/>
      <w:bookmarkStart w:id="688" w:name="_Toc120968774"/>
      <w:bookmarkStart w:id="689" w:name="_Toc120968938"/>
      <w:bookmarkStart w:id="690" w:name="_Toc124506294"/>
      <w:bookmarkStart w:id="691" w:name="_Toc154578178"/>
      <w:r w:rsidRPr="003A1B66">
        <w:rPr>
          <w:rFonts w:ascii="微软雅黑" w:hAnsi="微软雅黑"/>
          <w:b/>
          <w:bCs/>
          <w:kern w:val="44"/>
          <w:sz w:val="28"/>
          <w:szCs w:val="44"/>
        </w:rPr>
        <w:t xml:space="preserve">3. </w:t>
      </w:r>
      <w:r w:rsidRPr="003A1B66">
        <w:rPr>
          <w:rFonts w:ascii="微软雅黑" w:hAnsi="微软雅黑" w:hint="eastAsia"/>
          <w:b/>
          <w:bCs/>
          <w:kern w:val="44"/>
          <w:sz w:val="28"/>
          <w:szCs w:val="44"/>
        </w:rPr>
        <w:t>集成</w:t>
      </w:r>
      <w:r w:rsidRPr="003A1B66">
        <w:rPr>
          <w:rFonts w:ascii="微软雅黑" w:hAnsi="微软雅黑"/>
          <w:b/>
          <w:bCs/>
          <w:kern w:val="44"/>
          <w:sz w:val="28"/>
          <w:szCs w:val="44"/>
        </w:rPr>
        <w:t>测试</w:t>
      </w:r>
      <w:bookmarkEnd w:id="683"/>
      <w:bookmarkEnd w:id="684"/>
      <w:bookmarkEnd w:id="685"/>
      <w:bookmarkEnd w:id="686"/>
      <w:bookmarkEnd w:id="687"/>
      <w:bookmarkEnd w:id="688"/>
      <w:bookmarkEnd w:id="689"/>
      <w:bookmarkEnd w:id="690"/>
      <w:bookmarkEnd w:id="691"/>
    </w:p>
    <w:p w14:paraId="6E0DD203" w14:textId="77777777" w:rsidR="000001BE" w:rsidRPr="003A1B66" w:rsidRDefault="000001BE" w:rsidP="000001BE">
      <w:pPr>
        <w:keepNext/>
        <w:keepLines/>
        <w:snapToGrid w:val="0"/>
        <w:spacing w:line="360" w:lineRule="auto"/>
        <w:ind w:firstLineChars="0" w:firstLine="0"/>
        <w:outlineLvl w:val="1"/>
        <w:rPr>
          <w:rFonts w:ascii="微软雅黑" w:hAnsi="微软雅黑"/>
          <w:b/>
          <w:bCs/>
          <w:sz w:val="24"/>
          <w:szCs w:val="32"/>
        </w:rPr>
      </w:pPr>
      <w:bookmarkStart w:id="692" w:name="_Toc75634812"/>
      <w:bookmarkStart w:id="693" w:name="_Toc120961179"/>
      <w:bookmarkStart w:id="694" w:name="_Toc120961344"/>
      <w:bookmarkStart w:id="695" w:name="_Toc120961515"/>
      <w:bookmarkStart w:id="696" w:name="_Toc120961679"/>
      <w:bookmarkStart w:id="697" w:name="_Toc120968775"/>
      <w:bookmarkStart w:id="698" w:name="_Toc120968939"/>
      <w:bookmarkStart w:id="699" w:name="_Toc124506295"/>
      <w:bookmarkStart w:id="700" w:name="_Toc154578179"/>
      <w:r w:rsidRPr="003A1B66">
        <w:rPr>
          <w:rFonts w:ascii="微软雅黑" w:hAnsi="微软雅黑"/>
          <w:b/>
          <w:bCs/>
          <w:sz w:val="24"/>
          <w:szCs w:val="32"/>
        </w:rPr>
        <w:t>3.1 被测试对象的介绍</w:t>
      </w:r>
      <w:bookmarkEnd w:id="692"/>
      <w:bookmarkEnd w:id="693"/>
      <w:bookmarkEnd w:id="694"/>
      <w:bookmarkEnd w:id="695"/>
      <w:bookmarkEnd w:id="696"/>
      <w:bookmarkEnd w:id="697"/>
      <w:bookmarkEnd w:id="698"/>
      <w:bookmarkEnd w:id="699"/>
      <w:bookmarkEnd w:id="700"/>
    </w:p>
    <w:p w14:paraId="233EAA90" w14:textId="77777777" w:rsidR="000001BE" w:rsidRPr="003A1B66" w:rsidRDefault="000001BE" w:rsidP="000001BE">
      <w:pPr>
        <w:spacing w:line="360" w:lineRule="auto"/>
        <w:ind w:firstLine="360"/>
        <w:rPr>
          <w:rFonts w:ascii="微软雅黑" w:hAnsi="微软雅黑"/>
        </w:rPr>
      </w:pPr>
      <w:r w:rsidRPr="003A1B66">
        <w:rPr>
          <w:rFonts w:ascii="微软雅黑" w:hAnsi="微软雅黑" w:cs="Helvetica" w:hint="eastAsia"/>
          <w:kern w:val="0"/>
          <w:sz w:val="18"/>
          <w:szCs w:val="18"/>
        </w:rPr>
        <w:t xml:space="preserve"> </w:t>
      </w:r>
      <w:r w:rsidRPr="003A1B66">
        <w:rPr>
          <w:rFonts w:ascii="微软雅黑" w:hAnsi="微软雅黑"/>
        </w:rPr>
        <w:t>在本次集成测试中，</w:t>
      </w:r>
      <w:r w:rsidRPr="003A1B66">
        <w:rPr>
          <w:rFonts w:ascii="微软雅黑" w:hAnsi="微软雅黑" w:hint="eastAsia"/>
        </w:rPr>
        <w:t>只</w:t>
      </w:r>
      <w:r w:rsidRPr="003A1B66">
        <w:rPr>
          <w:rFonts w:ascii="微软雅黑" w:hAnsi="微软雅黑"/>
        </w:rPr>
        <w:t>测试 model 包中的类，这些类定义了系统的核心数据结构，包括用户的基本信息。被测试的对象如下：</w:t>
      </w:r>
    </w:p>
    <w:p w14:paraId="36221853" w14:textId="77777777" w:rsidR="000001BE" w:rsidRPr="003A1B66" w:rsidRDefault="000001BE" w:rsidP="00EA628C">
      <w:pPr>
        <w:spacing w:line="360" w:lineRule="auto"/>
        <w:ind w:leftChars="158" w:left="332" w:firstLineChars="0" w:firstLine="0"/>
        <w:rPr>
          <w:rFonts w:ascii="微软雅黑" w:hAnsi="微软雅黑"/>
        </w:rPr>
      </w:pPr>
      <w:r w:rsidRPr="003A1B66">
        <w:rPr>
          <w:rFonts w:ascii="微软雅黑" w:hAnsi="微软雅黑" w:hint="eastAsia"/>
          <w:b/>
          <w:bCs/>
        </w:rPr>
        <w:t>Course类：</w:t>
      </w:r>
      <w:r w:rsidRPr="003A1B66">
        <w:rPr>
          <w:rFonts w:ascii="微软雅黑" w:hAnsi="微软雅黑" w:hint="eastAsia"/>
        </w:rPr>
        <w:t>该类定义了课程的基本信息，</w:t>
      </w:r>
      <w:r w:rsidRPr="003A1B66">
        <w:rPr>
          <w:rFonts w:ascii="微软雅黑" w:hAnsi="微软雅黑"/>
        </w:rPr>
        <w:t>课程编号、课程名称、学分、学时数</w:t>
      </w:r>
      <w:r w:rsidRPr="003A1B66">
        <w:rPr>
          <w:rFonts w:ascii="微软雅黑" w:hAnsi="微软雅黑" w:hint="eastAsia"/>
        </w:rPr>
        <w:t>、任课教师编号，任课教师名等内容</w:t>
      </w:r>
    </w:p>
    <w:p w14:paraId="550C02F7" w14:textId="77777777" w:rsidR="000001BE" w:rsidRPr="003A1B66" w:rsidRDefault="000001BE" w:rsidP="000001BE">
      <w:pPr>
        <w:spacing w:line="360" w:lineRule="auto"/>
        <w:ind w:left="360" w:firstLineChars="0" w:firstLine="0"/>
        <w:rPr>
          <w:rFonts w:ascii="微软雅黑" w:hAnsi="微软雅黑"/>
        </w:rPr>
      </w:pPr>
      <w:r w:rsidRPr="003A1B66">
        <w:rPr>
          <w:rFonts w:ascii="微软雅黑" w:hAnsi="微软雅黑"/>
          <w:b/>
          <w:bCs/>
        </w:rPr>
        <w:t>User 类</w:t>
      </w:r>
      <w:r w:rsidRPr="003A1B66">
        <w:rPr>
          <w:rFonts w:ascii="微软雅黑" w:hAnsi="微软雅黑"/>
        </w:rPr>
        <w:t>：该类是所有用户的基类，包含公共的用户信息属性，如用户名、密码、性别等。</w:t>
      </w:r>
    </w:p>
    <w:p w14:paraId="48DA9D44" w14:textId="77777777" w:rsidR="000001BE" w:rsidRPr="003A1B66" w:rsidRDefault="000001BE" w:rsidP="000001BE">
      <w:pPr>
        <w:spacing w:line="360" w:lineRule="auto"/>
        <w:ind w:left="360" w:firstLineChars="0" w:firstLine="0"/>
        <w:rPr>
          <w:rFonts w:ascii="微软雅黑" w:hAnsi="微软雅黑"/>
        </w:rPr>
      </w:pPr>
      <w:r w:rsidRPr="003A1B66">
        <w:rPr>
          <w:rFonts w:ascii="微软雅黑" w:hAnsi="微软雅黑"/>
          <w:b/>
          <w:bCs/>
        </w:rPr>
        <w:t>Student 类</w:t>
      </w:r>
      <w:r w:rsidRPr="003A1B66">
        <w:rPr>
          <w:rFonts w:ascii="微软雅黑" w:hAnsi="微软雅黑"/>
        </w:rPr>
        <w:t>：继承自 User 类，表示学生用户，包含与学生相关的特定属性，如学号、学院、专业等。</w:t>
      </w:r>
    </w:p>
    <w:p w14:paraId="05D003E3" w14:textId="77777777" w:rsidR="000001BE" w:rsidRPr="003A1B66" w:rsidRDefault="000001BE" w:rsidP="000001BE">
      <w:pPr>
        <w:spacing w:line="360" w:lineRule="auto"/>
        <w:ind w:left="360" w:firstLineChars="0" w:firstLine="0"/>
        <w:rPr>
          <w:rFonts w:ascii="微软雅黑" w:hAnsi="微软雅黑"/>
        </w:rPr>
      </w:pPr>
      <w:r w:rsidRPr="003A1B66">
        <w:rPr>
          <w:rFonts w:ascii="微软雅黑" w:hAnsi="微软雅黑"/>
          <w:b/>
          <w:bCs/>
        </w:rPr>
        <w:t>Teacher 类</w:t>
      </w:r>
      <w:r w:rsidRPr="003A1B66">
        <w:rPr>
          <w:rFonts w:ascii="微软雅黑" w:hAnsi="微软雅黑"/>
        </w:rPr>
        <w:t>：继承自 User 类，表示教师用户，包含与教师相关的特定属性，如职工编号、学院、专业等。</w:t>
      </w:r>
    </w:p>
    <w:p w14:paraId="1831C833" w14:textId="77777777" w:rsidR="000001BE" w:rsidRPr="003A1B66" w:rsidRDefault="000001BE" w:rsidP="000001BE">
      <w:pPr>
        <w:spacing w:line="360" w:lineRule="auto"/>
        <w:ind w:left="360" w:firstLineChars="0" w:firstLine="60"/>
        <w:rPr>
          <w:rFonts w:ascii="微软雅黑" w:hAnsi="微软雅黑"/>
        </w:rPr>
      </w:pPr>
      <w:r w:rsidRPr="003A1B66">
        <w:rPr>
          <w:rFonts w:ascii="微软雅黑" w:hAnsi="微软雅黑"/>
          <w:b/>
          <w:bCs/>
        </w:rPr>
        <w:t>Administrator 类</w:t>
      </w:r>
      <w:r w:rsidRPr="003A1B66">
        <w:rPr>
          <w:rFonts w:ascii="微软雅黑" w:hAnsi="微软雅黑"/>
        </w:rPr>
        <w:t>：继承自 User 类，表示管理员用户，包含与管理员相关的特定属性，如职工编号、学院、专业等。</w:t>
      </w:r>
    </w:p>
    <w:p w14:paraId="48DA10DD"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rPr>
        <w:t>这些类主要负责存储用户及课程的相关信息，并提供基本的业务逻辑支持，如用户登录验证、课程信息处理、成绩统计等功能。</w:t>
      </w:r>
    </w:p>
    <w:p w14:paraId="70C5BAEF"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rPr>
        <w:lastRenderedPageBreak/>
        <w:t>集成测试的目标是验证 model 包中各类之间的交互功能是否正常，以及它们与文件系统的交互是否符合预期。</w:t>
      </w:r>
    </w:p>
    <w:p w14:paraId="6CA15C0E" w14:textId="77777777" w:rsidR="000001BE" w:rsidRPr="003A1B66" w:rsidRDefault="000001BE" w:rsidP="000001BE">
      <w:pPr>
        <w:widowControl/>
        <w:shd w:val="clear" w:color="auto" w:fill="FFFFFF"/>
        <w:snapToGrid w:val="0"/>
        <w:spacing w:line="360" w:lineRule="auto"/>
        <w:ind w:firstLineChars="0" w:firstLine="0"/>
        <w:jc w:val="left"/>
        <w:rPr>
          <w:rFonts w:ascii="微软雅黑" w:hAnsi="微软雅黑" w:cs="Helvetica"/>
          <w:kern w:val="0"/>
          <w:sz w:val="24"/>
        </w:rPr>
      </w:pPr>
    </w:p>
    <w:p w14:paraId="05558165" w14:textId="77777777" w:rsidR="000001BE" w:rsidRPr="003A1B66" w:rsidRDefault="000001BE" w:rsidP="000001BE">
      <w:pPr>
        <w:keepNext/>
        <w:keepLines/>
        <w:snapToGrid w:val="0"/>
        <w:spacing w:line="360" w:lineRule="auto"/>
        <w:ind w:firstLineChars="0" w:firstLine="0"/>
        <w:outlineLvl w:val="1"/>
        <w:rPr>
          <w:rFonts w:ascii="微软雅黑" w:hAnsi="微软雅黑"/>
          <w:b/>
          <w:bCs/>
          <w:sz w:val="24"/>
          <w:szCs w:val="32"/>
        </w:rPr>
      </w:pPr>
      <w:bookmarkStart w:id="701" w:name="_Toc75634813"/>
      <w:bookmarkStart w:id="702" w:name="_Toc120961180"/>
      <w:bookmarkStart w:id="703" w:name="_Toc120961345"/>
      <w:bookmarkStart w:id="704" w:name="_Toc120961516"/>
      <w:bookmarkStart w:id="705" w:name="_Toc120961680"/>
      <w:bookmarkStart w:id="706" w:name="_Toc120968776"/>
      <w:bookmarkStart w:id="707" w:name="_Toc120968940"/>
      <w:bookmarkStart w:id="708" w:name="_Toc124506296"/>
      <w:bookmarkStart w:id="709" w:name="_Toc154578180"/>
      <w:r w:rsidRPr="003A1B66">
        <w:rPr>
          <w:rFonts w:ascii="微软雅黑" w:hAnsi="微软雅黑"/>
          <w:b/>
          <w:bCs/>
          <w:sz w:val="24"/>
          <w:szCs w:val="32"/>
        </w:rPr>
        <w:t>3.2</w:t>
      </w:r>
      <w:r w:rsidRPr="003A1B66">
        <w:rPr>
          <w:rFonts w:ascii="微软雅黑" w:hAnsi="微软雅黑" w:hint="eastAsia"/>
          <w:b/>
          <w:bCs/>
          <w:sz w:val="24"/>
          <w:szCs w:val="32"/>
        </w:rPr>
        <w:t xml:space="preserve"> </w:t>
      </w:r>
      <w:r w:rsidRPr="003A1B66">
        <w:rPr>
          <w:rFonts w:ascii="微软雅黑" w:hAnsi="微软雅黑"/>
          <w:b/>
          <w:bCs/>
          <w:sz w:val="24"/>
          <w:szCs w:val="32"/>
        </w:rPr>
        <w:t>测试范围与目的</w:t>
      </w:r>
      <w:bookmarkEnd w:id="701"/>
      <w:bookmarkEnd w:id="702"/>
      <w:bookmarkEnd w:id="703"/>
      <w:bookmarkEnd w:id="704"/>
      <w:bookmarkEnd w:id="705"/>
      <w:bookmarkEnd w:id="706"/>
      <w:bookmarkEnd w:id="707"/>
      <w:bookmarkEnd w:id="708"/>
      <w:bookmarkEnd w:id="709"/>
    </w:p>
    <w:p w14:paraId="3C51C05B" w14:textId="77777777" w:rsidR="000001BE" w:rsidRPr="003A1B66" w:rsidRDefault="000001BE" w:rsidP="000001BE">
      <w:pPr>
        <w:spacing w:line="360" w:lineRule="auto"/>
        <w:ind w:firstLine="480"/>
        <w:rPr>
          <w:rFonts w:ascii="微软雅黑" w:hAnsi="微软雅黑"/>
          <w:sz w:val="24"/>
        </w:rPr>
      </w:pPr>
      <w:r w:rsidRPr="003A1B66">
        <w:rPr>
          <w:rFonts w:ascii="微软雅黑" w:hAnsi="微软雅黑"/>
          <w:sz w:val="24"/>
        </w:rPr>
        <w:t>测试范围：</w:t>
      </w:r>
    </w:p>
    <w:p w14:paraId="274D3389" w14:textId="77777777" w:rsidR="000001BE" w:rsidRPr="003A1B66" w:rsidRDefault="000001BE" w:rsidP="000001BE">
      <w:pPr>
        <w:spacing w:line="360" w:lineRule="auto"/>
        <w:ind w:left="420" w:firstLineChars="0"/>
        <w:rPr>
          <w:rFonts w:ascii="微软雅黑" w:hAnsi="微软雅黑"/>
        </w:rPr>
      </w:pPr>
      <w:r w:rsidRPr="003A1B66">
        <w:rPr>
          <w:rFonts w:ascii="微软雅黑" w:hAnsi="微软雅黑"/>
        </w:rPr>
        <w:t>测试 User 类及其子类与 Course 类的交互。</w:t>
      </w:r>
    </w:p>
    <w:p w14:paraId="57BEC564" w14:textId="77777777" w:rsidR="000001BE" w:rsidRPr="003A1B66" w:rsidRDefault="000001BE" w:rsidP="000001BE">
      <w:pPr>
        <w:spacing w:line="360" w:lineRule="auto"/>
        <w:ind w:left="420" w:firstLineChars="0"/>
        <w:rPr>
          <w:rFonts w:ascii="微软雅黑" w:hAnsi="微软雅黑"/>
        </w:rPr>
      </w:pPr>
      <w:r w:rsidRPr="003A1B66">
        <w:rPr>
          <w:rFonts w:ascii="微软雅黑" w:hAnsi="微软雅黑"/>
        </w:rPr>
        <w:t>测试 User 子类的特定行为，如学生查询课程、教师添加课程等。</w:t>
      </w:r>
    </w:p>
    <w:p w14:paraId="4CA77720" w14:textId="77777777" w:rsidR="000001BE" w:rsidRPr="003A1B66" w:rsidRDefault="000001BE" w:rsidP="000001BE">
      <w:pPr>
        <w:spacing w:line="360" w:lineRule="auto"/>
        <w:ind w:left="420" w:firstLineChars="0"/>
        <w:rPr>
          <w:rFonts w:ascii="微软雅黑" w:hAnsi="微软雅黑"/>
        </w:rPr>
      </w:pPr>
      <w:r w:rsidRPr="003A1B66">
        <w:rPr>
          <w:rFonts w:ascii="微软雅黑" w:hAnsi="微软雅黑"/>
        </w:rPr>
        <w:t>测试 Course 类与文件系统的交互，包括课程文件的读取和成绩统计。</w:t>
      </w:r>
    </w:p>
    <w:p w14:paraId="4F91F2BF" w14:textId="77777777" w:rsidR="000001BE" w:rsidRPr="003A1B66" w:rsidRDefault="000001BE" w:rsidP="000001BE">
      <w:pPr>
        <w:spacing w:line="360" w:lineRule="auto"/>
        <w:ind w:firstLine="480"/>
        <w:rPr>
          <w:rFonts w:ascii="微软雅黑" w:hAnsi="微软雅黑"/>
          <w:sz w:val="24"/>
        </w:rPr>
      </w:pPr>
      <w:r w:rsidRPr="003A1B66">
        <w:rPr>
          <w:rFonts w:ascii="微软雅黑" w:hAnsi="微软雅黑"/>
          <w:sz w:val="24"/>
        </w:rPr>
        <w:t>测试目的：</w:t>
      </w:r>
    </w:p>
    <w:p w14:paraId="2D1A6759" w14:textId="77777777" w:rsidR="000001BE" w:rsidRPr="003A1B66" w:rsidRDefault="000001BE" w:rsidP="000001BE">
      <w:pPr>
        <w:spacing w:line="360" w:lineRule="auto"/>
        <w:ind w:left="420" w:firstLineChars="0"/>
        <w:rPr>
          <w:rFonts w:ascii="微软雅黑" w:hAnsi="微软雅黑"/>
        </w:rPr>
      </w:pPr>
      <w:r w:rsidRPr="003A1B66">
        <w:rPr>
          <w:rFonts w:ascii="微软雅黑" w:hAnsi="微软雅黑"/>
        </w:rPr>
        <w:t>验证 model 包中各类的集成是否正常，确保它们能够正确协作完成业务逻辑。</w:t>
      </w:r>
    </w:p>
    <w:p w14:paraId="68FB92A1" w14:textId="77777777" w:rsidR="000001BE" w:rsidRPr="003A1B66" w:rsidRDefault="000001BE" w:rsidP="000001BE">
      <w:pPr>
        <w:spacing w:line="360" w:lineRule="auto"/>
        <w:ind w:left="420" w:firstLineChars="0"/>
        <w:rPr>
          <w:rFonts w:ascii="微软雅黑" w:hAnsi="微软雅黑"/>
        </w:rPr>
      </w:pPr>
      <w:r w:rsidRPr="003A1B66">
        <w:rPr>
          <w:rFonts w:ascii="微软雅黑" w:hAnsi="微软雅黑"/>
        </w:rPr>
        <w:t>验证系统在集成状态下对输入数据和文件数据的处理是否准确无误。</w:t>
      </w:r>
    </w:p>
    <w:p w14:paraId="16350767" w14:textId="77777777" w:rsidR="000001BE" w:rsidRPr="003A1B66" w:rsidRDefault="000001BE" w:rsidP="000001BE">
      <w:pPr>
        <w:pStyle w:val="22"/>
        <w:spacing w:line="360" w:lineRule="auto"/>
        <w:rPr>
          <w:rFonts w:ascii="微软雅黑" w:hAnsi="微软雅黑"/>
        </w:rPr>
      </w:pPr>
    </w:p>
    <w:p w14:paraId="0B69B6E3" w14:textId="77777777" w:rsidR="000001BE" w:rsidRPr="003A1B66" w:rsidRDefault="000001BE" w:rsidP="000001BE">
      <w:pPr>
        <w:keepNext/>
        <w:keepLines/>
        <w:snapToGrid w:val="0"/>
        <w:spacing w:line="360" w:lineRule="auto"/>
        <w:ind w:firstLineChars="0" w:firstLine="0"/>
        <w:outlineLvl w:val="1"/>
        <w:rPr>
          <w:rFonts w:ascii="微软雅黑" w:hAnsi="微软雅黑"/>
          <w:b/>
          <w:bCs/>
          <w:sz w:val="24"/>
          <w:szCs w:val="32"/>
        </w:rPr>
      </w:pPr>
      <w:bookmarkStart w:id="710" w:name="_Toc75634814"/>
      <w:bookmarkStart w:id="711" w:name="_Toc120961181"/>
      <w:bookmarkStart w:id="712" w:name="_Toc120961346"/>
      <w:bookmarkStart w:id="713" w:name="_Toc120961517"/>
      <w:bookmarkStart w:id="714" w:name="_Toc120961681"/>
      <w:bookmarkStart w:id="715" w:name="_Toc120968777"/>
      <w:bookmarkStart w:id="716" w:name="_Toc120968941"/>
      <w:bookmarkStart w:id="717" w:name="_Toc124506297"/>
      <w:bookmarkStart w:id="718" w:name="_Toc154578181"/>
      <w:r w:rsidRPr="003A1B66">
        <w:rPr>
          <w:rFonts w:ascii="微软雅黑" w:hAnsi="微软雅黑"/>
          <w:b/>
          <w:bCs/>
          <w:sz w:val="24"/>
          <w:szCs w:val="32"/>
        </w:rPr>
        <w:t>3</w:t>
      </w:r>
      <w:r w:rsidRPr="003A1B66">
        <w:rPr>
          <w:rFonts w:ascii="微软雅黑" w:hAnsi="微软雅黑" w:hint="eastAsia"/>
          <w:b/>
          <w:bCs/>
          <w:sz w:val="24"/>
          <w:szCs w:val="32"/>
        </w:rPr>
        <w:t>.</w:t>
      </w:r>
      <w:r w:rsidRPr="003A1B66">
        <w:rPr>
          <w:rFonts w:ascii="微软雅黑" w:hAnsi="微软雅黑"/>
          <w:b/>
          <w:bCs/>
          <w:sz w:val="24"/>
          <w:szCs w:val="32"/>
        </w:rPr>
        <w:t>3</w:t>
      </w:r>
      <w:r w:rsidRPr="003A1B66">
        <w:rPr>
          <w:rFonts w:ascii="微软雅黑" w:hAnsi="微软雅黑" w:hint="eastAsia"/>
          <w:b/>
          <w:bCs/>
          <w:sz w:val="24"/>
          <w:szCs w:val="32"/>
        </w:rPr>
        <w:t xml:space="preserve"> </w:t>
      </w:r>
      <w:r w:rsidRPr="003A1B66">
        <w:rPr>
          <w:rFonts w:ascii="微软雅黑" w:hAnsi="微软雅黑"/>
          <w:b/>
          <w:bCs/>
          <w:sz w:val="24"/>
          <w:szCs w:val="32"/>
        </w:rPr>
        <w:t>测试环境与测试辅助工具的描述</w:t>
      </w:r>
      <w:bookmarkEnd w:id="710"/>
      <w:bookmarkEnd w:id="711"/>
      <w:bookmarkEnd w:id="712"/>
      <w:bookmarkEnd w:id="713"/>
      <w:bookmarkEnd w:id="714"/>
      <w:bookmarkEnd w:id="715"/>
      <w:bookmarkEnd w:id="716"/>
      <w:bookmarkEnd w:id="717"/>
      <w:bookmarkEnd w:id="718"/>
    </w:p>
    <w:p w14:paraId="7199EC57"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sz w:val="24"/>
        </w:rPr>
        <w:t>测试平台：</w:t>
      </w:r>
      <w:r w:rsidRPr="003A1B66">
        <w:rPr>
          <w:rFonts w:ascii="微软雅黑" w:hAnsi="微软雅黑"/>
        </w:rPr>
        <w:t>Windows 1</w:t>
      </w:r>
      <w:r w:rsidRPr="003A1B66">
        <w:rPr>
          <w:rFonts w:ascii="微软雅黑" w:hAnsi="微软雅黑" w:hint="eastAsia"/>
        </w:rPr>
        <w:t>1专业版 23H2</w:t>
      </w:r>
    </w:p>
    <w:p w14:paraId="390CC98E"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sz w:val="24"/>
        </w:rPr>
        <w:t>开发工具：</w:t>
      </w:r>
      <w:r w:rsidRPr="003A1B66">
        <w:rPr>
          <w:rFonts w:ascii="微软雅黑" w:hAnsi="微软雅黑"/>
        </w:rPr>
        <w:t>IntelliJ IDEA 2024.2.4</w:t>
      </w:r>
    </w:p>
    <w:p w14:paraId="3A9D217B"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sz w:val="24"/>
        </w:rPr>
        <w:t>测试框架：</w:t>
      </w:r>
      <w:r w:rsidRPr="003A1B66">
        <w:rPr>
          <w:rFonts w:ascii="微软雅黑" w:hAnsi="微软雅黑"/>
        </w:rPr>
        <w:t>JUnit</w:t>
      </w:r>
    </w:p>
    <w:p w14:paraId="391A3DCE" w14:textId="77777777" w:rsidR="000001BE" w:rsidRPr="003A1B66" w:rsidRDefault="000001BE" w:rsidP="000001BE">
      <w:pPr>
        <w:widowControl/>
        <w:shd w:val="clear" w:color="auto" w:fill="FFFFFF"/>
        <w:snapToGrid w:val="0"/>
        <w:spacing w:line="360" w:lineRule="auto"/>
        <w:ind w:firstLineChars="0" w:firstLine="0"/>
        <w:jc w:val="left"/>
        <w:rPr>
          <w:rFonts w:ascii="微软雅黑" w:hAnsi="微软雅黑" w:cs="Helvetica"/>
          <w:kern w:val="0"/>
          <w:sz w:val="24"/>
        </w:rPr>
      </w:pPr>
    </w:p>
    <w:p w14:paraId="3EC1E4AC" w14:textId="77777777" w:rsidR="000001BE" w:rsidRPr="003A1B66" w:rsidRDefault="000001BE" w:rsidP="000001BE">
      <w:pPr>
        <w:keepNext/>
        <w:keepLines/>
        <w:snapToGrid w:val="0"/>
        <w:spacing w:line="360" w:lineRule="auto"/>
        <w:ind w:firstLineChars="0" w:firstLine="0"/>
        <w:outlineLvl w:val="1"/>
        <w:rPr>
          <w:rFonts w:ascii="微软雅黑" w:hAnsi="微软雅黑"/>
          <w:b/>
          <w:bCs/>
          <w:sz w:val="24"/>
          <w:szCs w:val="32"/>
        </w:rPr>
      </w:pPr>
      <w:bookmarkStart w:id="719" w:name="_Toc75634815"/>
      <w:bookmarkStart w:id="720" w:name="_Toc120961182"/>
      <w:bookmarkStart w:id="721" w:name="_Toc120961347"/>
      <w:bookmarkStart w:id="722" w:name="_Toc120961518"/>
      <w:bookmarkStart w:id="723" w:name="_Toc120961682"/>
      <w:bookmarkStart w:id="724" w:name="_Toc120968778"/>
      <w:bookmarkStart w:id="725" w:name="_Toc120968942"/>
      <w:bookmarkStart w:id="726" w:name="_Toc124506298"/>
      <w:bookmarkStart w:id="727" w:name="_Toc154578182"/>
      <w:r w:rsidRPr="003A1B66">
        <w:rPr>
          <w:rFonts w:ascii="微软雅黑" w:hAnsi="微软雅黑"/>
          <w:b/>
          <w:bCs/>
          <w:sz w:val="24"/>
          <w:szCs w:val="32"/>
        </w:rPr>
        <w:t>3.4</w:t>
      </w:r>
      <w:r w:rsidRPr="003A1B66">
        <w:rPr>
          <w:rFonts w:ascii="微软雅黑" w:hAnsi="微软雅黑" w:hint="eastAsia"/>
          <w:b/>
          <w:bCs/>
          <w:sz w:val="24"/>
          <w:szCs w:val="32"/>
        </w:rPr>
        <w:t xml:space="preserve"> 集成策略与</w:t>
      </w:r>
      <w:r w:rsidRPr="003A1B66">
        <w:rPr>
          <w:rFonts w:ascii="微软雅黑" w:hAnsi="微软雅黑"/>
          <w:b/>
          <w:bCs/>
          <w:sz w:val="24"/>
          <w:szCs w:val="32"/>
        </w:rPr>
        <w:t>驱动</w:t>
      </w:r>
      <w:r w:rsidRPr="003A1B66">
        <w:rPr>
          <w:rFonts w:ascii="微软雅黑" w:hAnsi="微软雅黑" w:hint="eastAsia"/>
          <w:b/>
          <w:bCs/>
          <w:sz w:val="24"/>
          <w:szCs w:val="32"/>
        </w:rPr>
        <w:t>/桩测试模块</w:t>
      </w:r>
      <w:r w:rsidRPr="003A1B66">
        <w:rPr>
          <w:rFonts w:ascii="微软雅黑" w:hAnsi="微软雅黑"/>
          <w:b/>
          <w:bCs/>
          <w:sz w:val="24"/>
          <w:szCs w:val="32"/>
        </w:rPr>
        <w:t>的设计</w:t>
      </w:r>
      <w:bookmarkEnd w:id="719"/>
      <w:bookmarkEnd w:id="720"/>
      <w:bookmarkEnd w:id="721"/>
      <w:bookmarkEnd w:id="722"/>
      <w:bookmarkEnd w:id="723"/>
      <w:bookmarkEnd w:id="724"/>
      <w:bookmarkEnd w:id="725"/>
      <w:bookmarkEnd w:id="726"/>
      <w:bookmarkEnd w:id="727"/>
    </w:p>
    <w:p w14:paraId="2F6E7659" w14:textId="77777777" w:rsidR="000001BE" w:rsidRPr="003A1B66" w:rsidRDefault="000001BE" w:rsidP="000001BE">
      <w:pPr>
        <w:spacing w:line="360" w:lineRule="auto"/>
        <w:ind w:firstLineChars="0" w:firstLine="0"/>
        <w:rPr>
          <w:rFonts w:ascii="微软雅黑" w:hAnsi="微软雅黑"/>
          <w:sz w:val="24"/>
        </w:rPr>
      </w:pPr>
      <w:r w:rsidRPr="003A1B66">
        <w:rPr>
          <w:rFonts w:ascii="微软雅黑" w:hAnsi="微软雅黑"/>
          <w:sz w:val="24"/>
        </w:rPr>
        <w:t>集成策略：</w:t>
      </w:r>
    </w:p>
    <w:p w14:paraId="3BBF0255" w14:textId="77777777" w:rsidR="000001BE" w:rsidRPr="003A1B66" w:rsidRDefault="000001BE" w:rsidP="000001BE">
      <w:pPr>
        <w:spacing w:line="360" w:lineRule="auto"/>
        <w:ind w:firstLineChars="0" w:firstLine="0"/>
        <w:rPr>
          <w:rFonts w:ascii="微软雅黑" w:hAnsi="微软雅黑"/>
        </w:rPr>
      </w:pPr>
      <w:r w:rsidRPr="003A1B66">
        <w:rPr>
          <w:rFonts w:ascii="微软雅黑" w:hAnsi="微软雅黑" w:hint="eastAsia"/>
          <w:sz w:val="24"/>
        </w:rPr>
        <w:t>1.</w:t>
      </w:r>
      <w:r w:rsidRPr="003A1B66">
        <w:rPr>
          <w:rFonts w:ascii="微软雅黑" w:hAnsi="微软雅黑"/>
        </w:rPr>
        <w:t>使用增量集成策略，先测试 User 类及其子类的功能，再与 Course 类进行集成测试。</w:t>
      </w:r>
    </w:p>
    <w:p w14:paraId="29C95417" w14:textId="77777777" w:rsidR="000001BE" w:rsidRPr="003A1B66" w:rsidRDefault="000001BE" w:rsidP="000001BE">
      <w:pPr>
        <w:spacing w:line="360" w:lineRule="auto"/>
        <w:ind w:firstLineChars="0" w:firstLine="0"/>
        <w:rPr>
          <w:rFonts w:ascii="微软雅黑" w:hAnsi="微软雅黑"/>
        </w:rPr>
      </w:pPr>
      <w:r w:rsidRPr="003A1B66">
        <w:rPr>
          <w:rFonts w:ascii="微软雅黑" w:hAnsi="微软雅黑" w:hint="eastAsia"/>
          <w:sz w:val="24"/>
        </w:rPr>
        <w:t>2.</w:t>
      </w:r>
      <w:r w:rsidRPr="003A1B66">
        <w:rPr>
          <w:rFonts w:ascii="微软雅黑" w:hAnsi="微软雅黑"/>
        </w:rPr>
        <w:t>测试用例按场景分组，例如学生查询课程成绩、教师添加课程、管理员管理用户等。</w:t>
      </w:r>
    </w:p>
    <w:p w14:paraId="2BABCEB3" w14:textId="77777777" w:rsidR="000001BE" w:rsidRPr="003A1B66" w:rsidRDefault="000001BE" w:rsidP="000001BE">
      <w:pPr>
        <w:spacing w:line="360" w:lineRule="auto"/>
        <w:ind w:firstLineChars="0" w:firstLine="0"/>
        <w:rPr>
          <w:rFonts w:ascii="微软雅黑" w:hAnsi="微软雅黑"/>
          <w:sz w:val="24"/>
        </w:rPr>
      </w:pPr>
      <w:r w:rsidRPr="003A1B66">
        <w:rPr>
          <w:rFonts w:ascii="微软雅黑" w:hAnsi="微软雅黑"/>
          <w:sz w:val="24"/>
        </w:rPr>
        <w:t>驱动/桩测试模块：</w:t>
      </w:r>
    </w:p>
    <w:p w14:paraId="7925626B" w14:textId="77777777" w:rsidR="000001BE" w:rsidRPr="003A1B66" w:rsidRDefault="000001BE" w:rsidP="000001BE">
      <w:pPr>
        <w:spacing w:line="360" w:lineRule="auto"/>
        <w:ind w:firstLineChars="0" w:firstLine="0"/>
        <w:rPr>
          <w:rFonts w:ascii="微软雅黑" w:hAnsi="微软雅黑"/>
        </w:rPr>
      </w:pPr>
      <w:r w:rsidRPr="003A1B66">
        <w:rPr>
          <w:rFonts w:ascii="微软雅黑" w:hAnsi="微软雅黑" w:hint="eastAsia"/>
          <w:sz w:val="24"/>
        </w:rPr>
        <w:lastRenderedPageBreak/>
        <w:t>1．</w:t>
      </w:r>
      <w:r w:rsidRPr="003A1B66">
        <w:rPr>
          <w:rFonts w:ascii="微软雅黑" w:hAnsi="微软雅黑"/>
          <w:sz w:val="24"/>
        </w:rPr>
        <w:t>驱动模块：</w:t>
      </w:r>
      <w:r w:rsidRPr="003A1B66">
        <w:rPr>
          <w:rFonts w:ascii="微软雅黑" w:hAnsi="微软雅黑"/>
        </w:rPr>
        <w:t>User 类的实例化与基本功能（如获取个人信息和修改信息）测试，作为基础数据结构测试的驱动。</w:t>
      </w:r>
    </w:p>
    <w:p w14:paraId="2A3DA852" w14:textId="77777777" w:rsidR="000001BE" w:rsidRPr="003A1B66" w:rsidRDefault="000001BE" w:rsidP="000001BE">
      <w:pPr>
        <w:spacing w:line="360" w:lineRule="auto"/>
        <w:ind w:firstLineChars="0" w:firstLine="0"/>
        <w:rPr>
          <w:rFonts w:ascii="微软雅黑" w:hAnsi="微软雅黑"/>
        </w:rPr>
      </w:pPr>
      <w:r w:rsidRPr="003A1B66">
        <w:rPr>
          <w:rFonts w:ascii="微软雅黑" w:hAnsi="微软雅黑" w:hint="eastAsia"/>
          <w:sz w:val="24"/>
        </w:rPr>
        <w:t>2.</w:t>
      </w:r>
      <w:r w:rsidRPr="003A1B66">
        <w:rPr>
          <w:rFonts w:ascii="微软雅黑" w:hAnsi="微软雅黑"/>
          <w:sz w:val="24"/>
        </w:rPr>
        <w:t>桩模块：</w:t>
      </w:r>
      <w:r w:rsidRPr="003A1B66">
        <w:rPr>
          <w:rFonts w:ascii="微软雅黑" w:hAnsi="微软雅黑"/>
        </w:rPr>
        <w:t>假设 controller 包中的功能模块已经完成，可以通过模拟 controller 中的类来模拟用户操作流程（如登录操作和角色选择）。</w:t>
      </w:r>
    </w:p>
    <w:p w14:paraId="1A6F1899" w14:textId="77777777" w:rsidR="000001BE" w:rsidRPr="003A1B66" w:rsidRDefault="000001BE" w:rsidP="000001BE">
      <w:pPr>
        <w:pStyle w:val="22"/>
        <w:snapToGrid w:val="0"/>
        <w:spacing w:after="0" w:line="360" w:lineRule="auto"/>
        <w:ind w:leftChars="0" w:left="0" w:firstLineChars="0" w:firstLine="0"/>
        <w:rPr>
          <w:rFonts w:ascii="微软雅黑" w:hAnsi="微软雅黑"/>
        </w:rPr>
      </w:pPr>
    </w:p>
    <w:p w14:paraId="330F7203" w14:textId="77777777" w:rsidR="000001BE" w:rsidRPr="003A1B66" w:rsidRDefault="000001BE" w:rsidP="000001BE">
      <w:pPr>
        <w:pStyle w:val="2"/>
        <w:numPr>
          <w:ilvl w:val="0"/>
          <w:numId w:val="0"/>
        </w:numPr>
        <w:snapToGrid w:val="0"/>
        <w:spacing w:before="0" w:after="0" w:line="360" w:lineRule="auto"/>
        <w:rPr>
          <w:rFonts w:ascii="微软雅黑" w:eastAsia="微软雅黑" w:hAnsi="微软雅黑" w:cs="Helvetica"/>
          <w:kern w:val="0"/>
        </w:rPr>
      </w:pPr>
      <w:bookmarkStart w:id="728" w:name="_Toc124506299"/>
      <w:bookmarkStart w:id="729" w:name="_Toc154578183"/>
      <w:r w:rsidRPr="003A1B66">
        <w:rPr>
          <w:rFonts w:ascii="微软雅黑" w:eastAsia="微软雅黑" w:hAnsi="微软雅黑" w:cs="Helvetica"/>
          <w:kern w:val="0"/>
        </w:rPr>
        <w:t xml:space="preserve">3.5 </w:t>
      </w:r>
      <w:r w:rsidRPr="003A1B66">
        <w:rPr>
          <w:rFonts w:ascii="微软雅黑" w:eastAsia="微软雅黑" w:hAnsi="微软雅黑" w:cs="Helvetica" w:hint="eastAsia"/>
          <w:kern w:val="0"/>
        </w:rPr>
        <w:t>测试</w:t>
      </w:r>
      <w:bookmarkEnd w:id="728"/>
      <w:bookmarkEnd w:id="729"/>
      <w:r w:rsidRPr="003A1B66">
        <w:rPr>
          <w:rFonts w:ascii="微软雅黑" w:eastAsia="微软雅黑" w:hAnsi="微软雅黑" w:cs="Helvetica" w:hint="eastAsia"/>
          <w:kern w:val="0"/>
        </w:rPr>
        <w:t>用例设计</w:t>
      </w:r>
    </w:p>
    <w:p w14:paraId="72959B0E" w14:textId="77777777" w:rsidR="000001BE" w:rsidRPr="003A1B66" w:rsidRDefault="000001BE" w:rsidP="000001BE">
      <w:pPr>
        <w:spacing w:line="360" w:lineRule="auto"/>
        <w:ind w:firstLineChars="0"/>
        <w:rPr>
          <w:rFonts w:ascii="微软雅黑" w:hAnsi="微软雅黑"/>
          <w:b/>
          <w:bCs/>
        </w:rPr>
      </w:pPr>
      <w:r w:rsidRPr="003A1B66">
        <w:rPr>
          <w:rFonts w:ascii="微软雅黑" w:hAnsi="微软雅黑"/>
          <w:b/>
          <w:bCs/>
        </w:rPr>
        <w:t>测试用例 1：测试课程存在性检查</w:t>
      </w:r>
    </w:p>
    <w:p w14:paraId="706A4A3D" w14:textId="77777777" w:rsidR="000001BE" w:rsidRPr="003A1B66" w:rsidRDefault="000001BE" w:rsidP="000001BE">
      <w:pPr>
        <w:spacing w:line="360" w:lineRule="auto"/>
        <w:rPr>
          <w:rFonts w:ascii="微软雅黑" w:hAnsi="微软雅黑"/>
        </w:rPr>
      </w:pPr>
      <w:r w:rsidRPr="003A1B66">
        <w:rPr>
          <w:rFonts w:ascii="微软雅黑" w:hAnsi="微软雅黑"/>
        </w:rPr>
        <w:t>public static void testCourseExistenceCheck() {</w:t>
      </w:r>
    </w:p>
    <w:p w14:paraId="38AF0491"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Course course = new Course("1", "Java Programming", "t01", "Tom", "3", "48");</w:t>
      </w:r>
    </w:p>
    <w:p w14:paraId="2D4EF2A3"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int result = course.hasCourse();</w:t>
      </w:r>
    </w:p>
    <w:p w14:paraId="48BF2763"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if (result == 1) {</w:t>
      </w:r>
    </w:p>
    <w:p w14:paraId="6856E870"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System.out.println("Test Course Existence Check: Passed");</w:t>
      </w:r>
    </w:p>
    <w:p w14:paraId="69200AF8"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 else {</w:t>
      </w:r>
    </w:p>
    <w:p w14:paraId="0D51B6B8"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System.out.println("Test Course Existence Check: Failed");</w:t>
      </w:r>
    </w:p>
    <w:p w14:paraId="12DB7688"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w:t>
      </w:r>
    </w:p>
    <w:p w14:paraId="085EF00A" w14:textId="77777777" w:rsidR="000001BE" w:rsidRPr="003A1B66" w:rsidRDefault="000001BE" w:rsidP="000001BE">
      <w:pPr>
        <w:spacing w:line="360" w:lineRule="auto"/>
        <w:rPr>
          <w:rFonts w:ascii="微软雅黑" w:hAnsi="微软雅黑"/>
        </w:rPr>
      </w:pPr>
      <w:r w:rsidRPr="003A1B66">
        <w:rPr>
          <w:rFonts w:ascii="微软雅黑" w:hAnsi="微软雅黑"/>
        </w:rPr>
        <w:t>}</w:t>
      </w:r>
    </w:p>
    <w:p w14:paraId="3D2B5EB0" w14:textId="77777777" w:rsidR="000001BE" w:rsidRPr="003A1B66" w:rsidRDefault="000001BE" w:rsidP="000001BE">
      <w:pPr>
        <w:spacing w:line="360" w:lineRule="auto"/>
        <w:rPr>
          <w:rFonts w:ascii="微软雅黑" w:hAnsi="微软雅黑"/>
        </w:rPr>
      </w:pPr>
    </w:p>
    <w:p w14:paraId="43DC6279" w14:textId="77777777" w:rsidR="000001BE" w:rsidRPr="003A1B66" w:rsidRDefault="000001BE" w:rsidP="000001BE">
      <w:pPr>
        <w:spacing w:line="360" w:lineRule="auto"/>
        <w:ind w:firstLineChars="0"/>
        <w:rPr>
          <w:rFonts w:ascii="微软雅黑" w:hAnsi="微软雅黑"/>
          <w:b/>
          <w:bCs/>
        </w:rPr>
      </w:pPr>
      <w:r w:rsidRPr="003A1B66">
        <w:rPr>
          <w:rFonts w:ascii="微软雅黑" w:hAnsi="微软雅黑"/>
          <w:b/>
          <w:bCs/>
        </w:rPr>
        <w:t>测试用例 2：测试成绩统计功能</w:t>
      </w:r>
    </w:p>
    <w:p w14:paraId="78BAA24E" w14:textId="77777777" w:rsidR="000001BE" w:rsidRPr="003A1B66" w:rsidRDefault="000001BE" w:rsidP="000001BE">
      <w:pPr>
        <w:spacing w:line="360" w:lineRule="auto"/>
        <w:rPr>
          <w:rFonts w:ascii="微软雅黑" w:hAnsi="微软雅黑"/>
        </w:rPr>
      </w:pPr>
      <w:r w:rsidRPr="003A1B66">
        <w:rPr>
          <w:rFonts w:ascii="微软雅黑" w:hAnsi="微软雅黑"/>
        </w:rPr>
        <w:t>public static void testGradeStatistics() {</w:t>
      </w:r>
    </w:p>
    <w:p w14:paraId="2AF18F2F"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Course course = new Course("1", "Java Programming", "t01", "Tom", 60.0f, 70.0f, 90.0f);</w:t>
      </w:r>
    </w:p>
    <w:p w14:paraId="100ED9DD" w14:textId="77777777" w:rsidR="000001BE" w:rsidRPr="003A1B66" w:rsidRDefault="000001BE" w:rsidP="000001BE">
      <w:pPr>
        <w:spacing w:line="360" w:lineRule="auto"/>
        <w:rPr>
          <w:rFonts w:ascii="微软雅黑" w:hAnsi="微软雅黑"/>
        </w:rPr>
      </w:pPr>
      <w:r w:rsidRPr="003A1B66">
        <w:rPr>
          <w:rFonts w:ascii="微软雅黑" w:hAnsi="微软雅黑"/>
        </w:rPr>
        <w:lastRenderedPageBreak/>
        <w:t xml:space="preserve">    int[] statistics = course.sortGrade();</w:t>
      </w:r>
    </w:p>
    <w:p w14:paraId="24C8BA52"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if (statistics != null &amp;&amp; statistics.length == 4) {</w:t>
      </w:r>
    </w:p>
    <w:p w14:paraId="43A096C2"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System.out.println("Test Grade Statistics: Passed");</w:t>
      </w:r>
    </w:p>
    <w:p w14:paraId="02C46872"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 else {</w:t>
      </w:r>
    </w:p>
    <w:p w14:paraId="43E79A55"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System.out.println("Test Grade Statistics: Failed");</w:t>
      </w:r>
    </w:p>
    <w:p w14:paraId="27187C36"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w:t>
      </w:r>
    </w:p>
    <w:p w14:paraId="7161D91D" w14:textId="77777777" w:rsidR="000001BE" w:rsidRPr="003A1B66" w:rsidRDefault="000001BE" w:rsidP="000001BE">
      <w:pPr>
        <w:spacing w:line="360" w:lineRule="auto"/>
        <w:rPr>
          <w:rFonts w:ascii="微软雅黑" w:hAnsi="微软雅黑"/>
        </w:rPr>
      </w:pPr>
      <w:r w:rsidRPr="003A1B66">
        <w:rPr>
          <w:rFonts w:ascii="微软雅黑" w:hAnsi="微软雅黑"/>
        </w:rPr>
        <w:t>}</w:t>
      </w:r>
    </w:p>
    <w:p w14:paraId="51D321E6" w14:textId="77777777" w:rsidR="000001BE" w:rsidRPr="003A1B66" w:rsidRDefault="000001BE" w:rsidP="000001BE">
      <w:pPr>
        <w:spacing w:line="360" w:lineRule="auto"/>
        <w:rPr>
          <w:rFonts w:ascii="微软雅黑" w:hAnsi="微软雅黑"/>
        </w:rPr>
      </w:pPr>
    </w:p>
    <w:p w14:paraId="2BC851D8" w14:textId="77777777" w:rsidR="000001BE" w:rsidRPr="003A1B66" w:rsidRDefault="000001BE" w:rsidP="000001BE">
      <w:pPr>
        <w:spacing w:line="360" w:lineRule="auto"/>
        <w:ind w:firstLineChars="0"/>
        <w:rPr>
          <w:rFonts w:ascii="微软雅黑" w:hAnsi="微软雅黑"/>
          <w:b/>
          <w:bCs/>
        </w:rPr>
      </w:pPr>
      <w:r w:rsidRPr="003A1B66">
        <w:rPr>
          <w:rFonts w:ascii="微软雅黑" w:hAnsi="微软雅黑"/>
          <w:b/>
          <w:bCs/>
        </w:rPr>
        <w:t>测试用例 3：验证成绩标准是否有效</w:t>
      </w:r>
    </w:p>
    <w:p w14:paraId="3EF8846A" w14:textId="77777777" w:rsidR="000001BE" w:rsidRPr="003A1B66" w:rsidRDefault="000001BE" w:rsidP="000001BE">
      <w:pPr>
        <w:spacing w:line="360" w:lineRule="auto"/>
        <w:rPr>
          <w:rFonts w:ascii="微软雅黑" w:hAnsi="微软雅黑"/>
        </w:rPr>
      </w:pPr>
      <w:r w:rsidRPr="003A1B66">
        <w:rPr>
          <w:rFonts w:ascii="微软雅黑" w:hAnsi="微软雅黑"/>
        </w:rPr>
        <w:t>public static void testGradeStandardsValidation() {</w:t>
      </w:r>
    </w:p>
    <w:p w14:paraId="5EFCB225"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Course course = new Course("1", 60.0f, 70.0f, 90.0f);</w:t>
      </w:r>
    </w:p>
    <w:p w14:paraId="1F4B14E7"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int result = course.isValidate();</w:t>
      </w:r>
    </w:p>
    <w:p w14:paraId="1E6DA522"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if (result == 0) {</w:t>
      </w:r>
    </w:p>
    <w:p w14:paraId="6F64BA34"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System.out.println("Test Grade Standards Validation: Passed");</w:t>
      </w:r>
    </w:p>
    <w:p w14:paraId="06484738"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 else {</w:t>
      </w:r>
    </w:p>
    <w:p w14:paraId="1DE0D93B"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System.out.println("Test Grade Standards Validation: Failed");</w:t>
      </w:r>
    </w:p>
    <w:p w14:paraId="55FA7483"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w:t>
      </w:r>
    </w:p>
    <w:p w14:paraId="0454BBC1" w14:textId="77777777" w:rsidR="000001BE" w:rsidRPr="003A1B66" w:rsidRDefault="000001BE" w:rsidP="000001BE">
      <w:pPr>
        <w:spacing w:line="360" w:lineRule="auto"/>
        <w:rPr>
          <w:rFonts w:ascii="微软雅黑" w:hAnsi="微软雅黑"/>
        </w:rPr>
      </w:pPr>
      <w:r w:rsidRPr="003A1B66">
        <w:rPr>
          <w:rFonts w:ascii="微软雅黑" w:hAnsi="微软雅黑"/>
        </w:rPr>
        <w:t>}</w:t>
      </w:r>
    </w:p>
    <w:p w14:paraId="41B39FBF" w14:textId="77777777" w:rsidR="000001BE" w:rsidRPr="003A1B66" w:rsidRDefault="000001BE" w:rsidP="000001BE">
      <w:pPr>
        <w:spacing w:line="360" w:lineRule="auto"/>
        <w:rPr>
          <w:rFonts w:ascii="微软雅黑" w:hAnsi="微软雅黑"/>
        </w:rPr>
      </w:pPr>
    </w:p>
    <w:p w14:paraId="23044AEA" w14:textId="77777777" w:rsidR="000001BE" w:rsidRPr="003A1B66" w:rsidRDefault="000001BE" w:rsidP="000001BE">
      <w:pPr>
        <w:spacing w:line="360" w:lineRule="auto"/>
        <w:ind w:firstLineChars="0"/>
        <w:rPr>
          <w:rFonts w:ascii="微软雅黑" w:hAnsi="微软雅黑"/>
          <w:b/>
          <w:bCs/>
        </w:rPr>
      </w:pPr>
      <w:r w:rsidRPr="003A1B66">
        <w:rPr>
          <w:rFonts w:ascii="微软雅黑" w:hAnsi="微软雅黑"/>
          <w:b/>
          <w:bCs/>
        </w:rPr>
        <w:t>测试用例 4：测试学生信息查询功能</w:t>
      </w:r>
    </w:p>
    <w:p w14:paraId="76BAB564" w14:textId="77777777" w:rsidR="000001BE" w:rsidRPr="003A1B66" w:rsidRDefault="000001BE" w:rsidP="000001BE">
      <w:pPr>
        <w:spacing w:line="360" w:lineRule="auto"/>
        <w:rPr>
          <w:rFonts w:ascii="微软雅黑" w:hAnsi="微软雅黑"/>
        </w:rPr>
      </w:pPr>
      <w:r w:rsidRPr="003A1B66">
        <w:rPr>
          <w:rFonts w:ascii="微软雅黑" w:hAnsi="微软雅黑"/>
        </w:rPr>
        <w:t>public static void testStudentQueryInfo() {</w:t>
      </w:r>
    </w:p>
    <w:p w14:paraId="73CDBAFB"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Student student = new Student("s01", "John", "123456", "Computer Science");</w:t>
      </w:r>
    </w:p>
    <w:p w14:paraId="368B208D" w14:textId="77777777" w:rsidR="000001BE" w:rsidRPr="003A1B66" w:rsidRDefault="000001BE" w:rsidP="000001BE">
      <w:pPr>
        <w:spacing w:line="360" w:lineRule="auto"/>
        <w:rPr>
          <w:rFonts w:ascii="微软雅黑" w:hAnsi="微软雅黑"/>
        </w:rPr>
      </w:pPr>
      <w:r w:rsidRPr="003A1B66">
        <w:rPr>
          <w:rFonts w:ascii="微软雅黑" w:hAnsi="微软雅黑"/>
        </w:rPr>
        <w:lastRenderedPageBreak/>
        <w:t xml:space="preserve">    String info = student.queryInfo();</w:t>
      </w:r>
    </w:p>
    <w:p w14:paraId="126C9452"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if (info != null &amp;&amp; info.contains("John")) {</w:t>
      </w:r>
    </w:p>
    <w:p w14:paraId="6A82D21F"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System.out.println("Test Student Query Info: Passed");</w:t>
      </w:r>
    </w:p>
    <w:p w14:paraId="37C3E247"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 else {</w:t>
      </w:r>
    </w:p>
    <w:p w14:paraId="70CC90A9"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System.out.println("Test Student Query Info: Failed");</w:t>
      </w:r>
    </w:p>
    <w:p w14:paraId="72D69F8C"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w:t>
      </w:r>
    </w:p>
    <w:p w14:paraId="2EB3BD50" w14:textId="77777777" w:rsidR="000001BE" w:rsidRPr="003A1B66" w:rsidRDefault="000001BE" w:rsidP="000001BE">
      <w:pPr>
        <w:spacing w:line="360" w:lineRule="auto"/>
        <w:rPr>
          <w:rFonts w:ascii="微软雅黑" w:hAnsi="微软雅黑"/>
        </w:rPr>
      </w:pPr>
      <w:r w:rsidRPr="003A1B66">
        <w:rPr>
          <w:rFonts w:ascii="微软雅黑" w:hAnsi="微软雅黑"/>
        </w:rPr>
        <w:t>}</w:t>
      </w:r>
    </w:p>
    <w:p w14:paraId="40727EDA" w14:textId="77777777" w:rsidR="000001BE" w:rsidRPr="003A1B66" w:rsidRDefault="000001BE" w:rsidP="000001BE">
      <w:pPr>
        <w:spacing w:line="360" w:lineRule="auto"/>
        <w:rPr>
          <w:rFonts w:ascii="微软雅黑" w:hAnsi="微软雅黑"/>
        </w:rPr>
      </w:pPr>
    </w:p>
    <w:p w14:paraId="03795468" w14:textId="77777777" w:rsidR="000001BE" w:rsidRPr="003A1B66" w:rsidRDefault="000001BE" w:rsidP="000001BE">
      <w:pPr>
        <w:spacing w:line="360" w:lineRule="auto"/>
        <w:ind w:left="420" w:firstLineChars="0" w:firstLine="0"/>
        <w:rPr>
          <w:rFonts w:ascii="微软雅黑" w:hAnsi="微软雅黑"/>
          <w:b/>
          <w:bCs/>
        </w:rPr>
      </w:pPr>
      <w:r w:rsidRPr="003A1B66">
        <w:rPr>
          <w:rFonts w:ascii="微软雅黑" w:hAnsi="微软雅黑"/>
          <w:b/>
          <w:bCs/>
        </w:rPr>
        <w:t>测试用例 5：测试学生查询课程成绩</w:t>
      </w:r>
    </w:p>
    <w:p w14:paraId="60A7B9C6" w14:textId="77777777" w:rsidR="000001BE" w:rsidRPr="003A1B66" w:rsidRDefault="000001BE" w:rsidP="000001BE">
      <w:pPr>
        <w:spacing w:line="360" w:lineRule="auto"/>
        <w:rPr>
          <w:rFonts w:ascii="微软雅黑" w:hAnsi="微软雅黑"/>
        </w:rPr>
      </w:pPr>
      <w:r w:rsidRPr="003A1B66">
        <w:rPr>
          <w:rFonts w:ascii="微软雅黑" w:hAnsi="微软雅黑"/>
        </w:rPr>
        <w:t>public static void testStudentQueryCourseGrade() {</w:t>
      </w:r>
    </w:p>
    <w:p w14:paraId="1D8ED047"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Course course = new Course("1", "Java Programming", "t01", "Tom", "3", "48");</w:t>
      </w:r>
    </w:p>
    <w:p w14:paraId="0AD8E420"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Student student = new Student("s01", "John", "123456", "Computer Science");</w:t>
      </w:r>
    </w:p>
    <w:p w14:paraId="3DB4592C"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student.addCourseGrade(course, 85.0f);</w:t>
      </w:r>
    </w:p>
    <w:p w14:paraId="4ACDB3A4"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float grade = student.queryGrade(course.getCourseId());</w:t>
      </w:r>
    </w:p>
    <w:p w14:paraId="50717F6E"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if (grade == 85.0f) {</w:t>
      </w:r>
    </w:p>
    <w:p w14:paraId="2D328B89"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System.out.println("Test Student Query Course Grade: Passed");</w:t>
      </w:r>
    </w:p>
    <w:p w14:paraId="071FC1D1"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 else {</w:t>
      </w:r>
    </w:p>
    <w:p w14:paraId="685B277F"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System.out.println("Test Student Query Course Grade: Failed");</w:t>
      </w:r>
    </w:p>
    <w:p w14:paraId="0C07124D"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w:t>
      </w:r>
    </w:p>
    <w:p w14:paraId="0655BB50" w14:textId="77777777" w:rsidR="000001BE" w:rsidRPr="003A1B66" w:rsidRDefault="000001BE" w:rsidP="000001BE">
      <w:pPr>
        <w:spacing w:line="360" w:lineRule="auto"/>
        <w:rPr>
          <w:rFonts w:ascii="微软雅黑" w:hAnsi="微软雅黑"/>
        </w:rPr>
      </w:pPr>
      <w:r w:rsidRPr="003A1B66">
        <w:rPr>
          <w:rFonts w:ascii="微软雅黑" w:hAnsi="微软雅黑"/>
        </w:rPr>
        <w:t>}</w:t>
      </w:r>
    </w:p>
    <w:p w14:paraId="21FFAD67" w14:textId="77777777" w:rsidR="000001BE" w:rsidRPr="003A1B66" w:rsidRDefault="000001BE" w:rsidP="000001BE">
      <w:pPr>
        <w:spacing w:line="360" w:lineRule="auto"/>
        <w:rPr>
          <w:rFonts w:ascii="微软雅黑" w:hAnsi="微软雅黑"/>
        </w:rPr>
      </w:pPr>
    </w:p>
    <w:p w14:paraId="68AC0AE1" w14:textId="77777777" w:rsidR="000001BE" w:rsidRPr="003A1B66" w:rsidRDefault="000001BE" w:rsidP="000001BE">
      <w:pPr>
        <w:spacing w:line="360" w:lineRule="auto"/>
        <w:ind w:firstLineChars="0"/>
        <w:rPr>
          <w:rFonts w:ascii="微软雅黑" w:hAnsi="微软雅黑"/>
          <w:b/>
          <w:bCs/>
        </w:rPr>
      </w:pPr>
      <w:r w:rsidRPr="003A1B66">
        <w:rPr>
          <w:rFonts w:ascii="微软雅黑" w:hAnsi="微软雅黑"/>
          <w:b/>
          <w:bCs/>
        </w:rPr>
        <w:lastRenderedPageBreak/>
        <w:t>测试用例 6：测试教师修改课程成绩</w:t>
      </w:r>
    </w:p>
    <w:p w14:paraId="2B2A3800" w14:textId="77777777" w:rsidR="000001BE" w:rsidRPr="003A1B66" w:rsidRDefault="000001BE" w:rsidP="000001BE">
      <w:pPr>
        <w:spacing w:line="360" w:lineRule="auto"/>
        <w:rPr>
          <w:rFonts w:ascii="微软雅黑" w:hAnsi="微软雅黑"/>
        </w:rPr>
      </w:pPr>
      <w:r w:rsidRPr="003A1B66">
        <w:rPr>
          <w:rFonts w:ascii="微软雅黑" w:hAnsi="微软雅黑"/>
        </w:rPr>
        <w:t>public static void testTeacherModifyCourseGrade() {</w:t>
      </w:r>
    </w:p>
    <w:p w14:paraId="0DB31ED0"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Course course = new Course("1", "Java Programming", "t01", "Tom", "3", "48");</w:t>
      </w:r>
    </w:p>
    <w:p w14:paraId="2BB1B7A1"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Student student = new Student("s01", "John", "123456", "Computer Science");</w:t>
      </w:r>
    </w:p>
    <w:p w14:paraId="5BDE5974"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Teacher teacher = new Teacher("t01", "Tom", "123456", "Computer Science");</w:t>
      </w:r>
    </w:p>
    <w:p w14:paraId="7C1A994B"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teacher.addCourse(course);</w:t>
      </w:r>
    </w:p>
    <w:p w14:paraId="2377D081"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student.addCourseGrade(course, 75.0f);</w:t>
      </w:r>
    </w:p>
    <w:p w14:paraId="46869AE3"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boolean result = teacher.modifyStudentGrade(course.getCourseId(), student.getId(), 90.0f);</w:t>
      </w:r>
    </w:p>
    <w:p w14:paraId="34F0CEE2"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if (result &amp;&amp; student.queryGrade(course.getCourseId()) == 90.0f) {</w:t>
      </w:r>
    </w:p>
    <w:p w14:paraId="153D7478"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System.out.println("Test Teacher Modify Course Grade: Passed");</w:t>
      </w:r>
    </w:p>
    <w:p w14:paraId="71A9D431"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 else {</w:t>
      </w:r>
    </w:p>
    <w:p w14:paraId="1B3E4946"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System.out.println("Test Teacher Modify Course Grade: Failed");</w:t>
      </w:r>
    </w:p>
    <w:p w14:paraId="3F8DC471"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w:t>
      </w:r>
    </w:p>
    <w:p w14:paraId="3CB5FDDD" w14:textId="77777777" w:rsidR="000001BE" w:rsidRPr="003A1B66" w:rsidRDefault="000001BE" w:rsidP="000001BE">
      <w:pPr>
        <w:spacing w:line="360" w:lineRule="auto"/>
        <w:rPr>
          <w:rFonts w:ascii="微软雅黑" w:hAnsi="微软雅黑"/>
        </w:rPr>
      </w:pPr>
      <w:r w:rsidRPr="003A1B66">
        <w:rPr>
          <w:rFonts w:ascii="微软雅黑" w:hAnsi="微软雅黑"/>
        </w:rPr>
        <w:t>}</w:t>
      </w:r>
    </w:p>
    <w:p w14:paraId="2CD8E6D2" w14:textId="77777777" w:rsidR="000001BE" w:rsidRPr="003A1B66" w:rsidRDefault="000001BE" w:rsidP="000001BE">
      <w:pPr>
        <w:spacing w:line="360" w:lineRule="auto"/>
        <w:rPr>
          <w:rFonts w:ascii="微软雅黑" w:hAnsi="微软雅黑"/>
        </w:rPr>
      </w:pPr>
    </w:p>
    <w:p w14:paraId="181BD079" w14:textId="77777777" w:rsidR="000001BE" w:rsidRPr="003A1B66" w:rsidRDefault="000001BE" w:rsidP="000001BE">
      <w:pPr>
        <w:spacing w:line="360" w:lineRule="auto"/>
        <w:ind w:firstLineChars="0"/>
        <w:rPr>
          <w:rFonts w:ascii="微软雅黑" w:hAnsi="微软雅黑"/>
          <w:b/>
          <w:bCs/>
        </w:rPr>
      </w:pPr>
      <w:r w:rsidRPr="003A1B66">
        <w:rPr>
          <w:rFonts w:ascii="微软雅黑" w:hAnsi="微软雅黑"/>
          <w:b/>
          <w:bCs/>
        </w:rPr>
        <w:t>测试用例 7：测试管理员增加新用户</w:t>
      </w:r>
    </w:p>
    <w:p w14:paraId="7E195EB0" w14:textId="77777777" w:rsidR="000001BE" w:rsidRPr="003A1B66" w:rsidRDefault="000001BE" w:rsidP="000001BE">
      <w:pPr>
        <w:spacing w:line="360" w:lineRule="auto"/>
        <w:rPr>
          <w:rFonts w:ascii="微软雅黑" w:hAnsi="微软雅黑"/>
        </w:rPr>
      </w:pPr>
      <w:r w:rsidRPr="003A1B66">
        <w:rPr>
          <w:rFonts w:ascii="微软雅黑" w:hAnsi="微软雅黑"/>
        </w:rPr>
        <w:t>public static void testAdministratorAddNewUser() {</w:t>
      </w:r>
    </w:p>
    <w:p w14:paraId="2E5270A3"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Administrator admin = new Administrator("a01", "Admin", "123456");</w:t>
      </w:r>
    </w:p>
    <w:p w14:paraId="2BB7E9DE"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Student newStudent = new Student("s02", "Alice", "123456", "Mathematics");</w:t>
      </w:r>
    </w:p>
    <w:p w14:paraId="4993BC85"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boolean result = admin.addUser(newStudent);</w:t>
      </w:r>
    </w:p>
    <w:p w14:paraId="43B4101C" w14:textId="77777777" w:rsidR="000001BE" w:rsidRPr="003A1B66" w:rsidRDefault="000001BE" w:rsidP="000001BE">
      <w:pPr>
        <w:spacing w:line="360" w:lineRule="auto"/>
        <w:rPr>
          <w:rFonts w:ascii="微软雅黑" w:hAnsi="微软雅黑"/>
        </w:rPr>
      </w:pPr>
      <w:r w:rsidRPr="003A1B66">
        <w:rPr>
          <w:rFonts w:ascii="微软雅黑" w:hAnsi="微软雅黑"/>
        </w:rPr>
        <w:lastRenderedPageBreak/>
        <w:t xml:space="preserve">    if (result &amp;&amp; "123456".equals(newStudent.getPassword())) {</w:t>
      </w:r>
    </w:p>
    <w:p w14:paraId="6DDADB2F"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System.out.println("Test Administrator Add New User: Passed");</w:t>
      </w:r>
    </w:p>
    <w:p w14:paraId="00179230"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 else {</w:t>
      </w:r>
    </w:p>
    <w:p w14:paraId="234FF582"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System.out.println("Test Administrator Add New User: Failed");</w:t>
      </w:r>
    </w:p>
    <w:p w14:paraId="4D8A4D4D"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w:t>
      </w:r>
    </w:p>
    <w:p w14:paraId="4DC4589D" w14:textId="77777777" w:rsidR="000001BE" w:rsidRPr="003A1B66" w:rsidRDefault="000001BE" w:rsidP="000001BE">
      <w:pPr>
        <w:spacing w:line="360" w:lineRule="auto"/>
        <w:rPr>
          <w:rFonts w:ascii="微软雅黑" w:hAnsi="微软雅黑"/>
        </w:rPr>
      </w:pPr>
      <w:r w:rsidRPr="003A1B66">
        <w:rPr>
          <w:rFonts w:ascii="微软雅黑" w:hAnsi="微软雅黑"/>
        </w:rPr>
        <w:t>}</w:t>
      </w:r>
    </w:p>
    <w:p w14:paraId="0088707B" w14:textId="77777777" w:rsidR="000001BE" w:rsidRPr="003A1B66" w:rsidRDefault="000001BE" w:rsidP="000001BE">
      <w:pPr>
        <w:pStyle w:val="22"/>
        <w:spacing w:line="360" w:lineRule="auto"/>
        <w:ind w:leftChars="0" w:left="0" w:firstLineChars="0" w:firstLine="0"/>
        <w:rPr>
          <w:rFonts w:ascii="微软雅黑" w:hAnsi="微软雅黑"/>
        </w:rPr>
      </w:pPr>
    </w:p>
    <w:p w14:paraId="0D4FD250" w14:textId="77777777" w:rsidR="000001BE" w:rsidRPr="003A1B66" w:rsidRDefault="000001BE" w:rsidP="000001BE">
      <w:pPr>
        <w:pStyle w:val="22"/>
        <w:spacing w:line="360" w:lineRule="auto"/>
        <w:ind w:leftChars="0" w:left="0" w:firstLineChars="0" w:firstLine="0"/>
        <w:rPr>
          <w:rFonts w:ascii="微软雅黑" w:hAnsi="微软雅黑"/>
        </w:rPr>
      </w:pPr>
    </w:p>
    <w:p w14:paraId="4A44004F"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hint="eastAsia"/>
        </w:rPr>
        <w:t>若要执行所有测试：</w:t>
      </w:r>
    </w:p>
    <w:p w14:paraId="2DCCB359" w14:textId="77777777" w:rsidR="000001BE" w:rsidRPr="003A1B66" w:rsidRDefault="000001BE" w:rsidP="000001BE">
      <w:pPr>
        <w:spacing w:line="360" w:lineRule="auto"/>
        <w:rPr>
          <w:rFonts w:ascii="微软雅黑" w:hAnsi="微软雅黑"/>
        </w:rPr>
      </w:pPr>
      <w:r w:rsidRPr="003A1B66">
        <w:rPr>
          <w:rFonts w:ascii="微软雅黑" w:hAnsi="微软雅黑"/>
        </w:rPr>
        <w:t>public static void main(String[] args) {</w:t>
      </w:r>
    </w:p>
    <w:p w14:paraId="21093AFF"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testCourseExistenceCheck();</w:t>
      </w:r>
    </w:p>
    <w:p w14:paraId="7A28FE0F"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testGradeStatistics();</w:t>
      </w:r>
    </w:p>
    <w:p w14:paraId="11A772D9"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testGradeStandardsValidation();</w:t>
      </w:r>
    </w:p>
    <w:p w14:paraId="5FEDA9CD"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testStudentQueryInfo();</w:t>
      </w:r>
    </w:p>
    <w:p w14:paraId="3B97F570"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testStudentQueryCourseGrade();</w:t>
      </w:r>
    </w:p>
    <w:p w14:paraId="4FAFACF8"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testTeacherModifyCourseGrade();</w:t>
      </w:r>
    </w:p>
    <w:p w14:paraId="218B736C" w14:textId="77777777" w:rsidR="000001BE" w:rsidRPr="003A1B66" w:rsidRDefault="000001BE" w:rsidP="000001BE">
      <w:pPr>
        <w:spacing w:line="360" w:lineRule="auto"/>
        <w:rPr>
          <w:rFonts w:ascii="微软雅黑" w:hAnsi="微软雅黑"/>
        </w:rPr>
      </w:pPr>
      <w:r w:rsidRPr="003A1B66">
        <w:rPr>
          <w:rFonts w:ascii="微软雅黑" w:hAnsi="微软雅黑"/>
        </w:rPr>
        <w:t xml:space="preserve">    testAdministratorAddNewUser();</w:t>
      </w:r>
    </w:p>
    <w:p w14:paraId="7DD7BB17" w14:textId="77777777" w:rsidR="000001BE" w:rsidRPr="003A1B66" w:rsidRDefault="000001BE" w:rsidP="000001BE">
      <w:pPr>
        <w:spacing w:line="360" w:lineRule="auto"/>
        <w:rPr>
          <w:rFonts w:ascii="微软雅黑" w:hAnsi="微软雅黑"/>
        </w:rPr>
      </w:pPr>
      <w:r w:rsidRPr="003A1B66">
        <w:rPr>
          <w:rFonts w:ascii="微软雅黑" w:hAnsi="微软雅黑"/>
        </w:rPr>
        <w:t>}</w:t>
      </w:r>
    </w:p>
    <w:p w14:paraId="58315EC9" w14:textId="77777777" w:rsidR="000001BE" w:rsidRPr="003A1B66" w:rsidRDefault="000001BE" w:rsidP="000001BE">
      <w:pPr>
        <w:pStyle w:val="22"/>
        <w:spacing w:line="360" w:lineRule="auto"/>
        <w:ind w:leftChars="0" w:left="0" w:firstLineChars="0" w:firstLine="0"/>
        <w:rPr>
          <w:rFonts w:ascii="微软雅黑" w:hAnsi="微软雅黑"/>
        </w:rPr>
      </w:pPr>
    </w:p>
    <w:p w14:paraId="790E218E" w14:textId="77777777" w:rsidR="000001BE" w:rsidRPr="003A1B66" w:rsidRDefault="000001BE" w:rsidP="000001BE">
      <w:pPr>
        <w:pStyle w:val="2"/>
        <w:numPr>
          <w:ilvl w:val="0"/>
          <w:numId w:val="0"/>
        </w:numPr>
        <w:snapToGrid w:val="0"/>
        <w:spacing w:before="0" w:after="0" w:line="360" w:lineRule="auto"/>
        <w:rPr>
          <w:rFonts w:ascii="微软雅黑" w:eastAsia="微软雅黑" w:hAnsi="微软雅黑" w:cs="Helvetica"/>
          <w:kern w:val="0"/>
        </w:rPr>
      </w:pPr>
      <w:r w:rsidRPr="003A1B66">
        <w:rPr>
          <w:rFonts w:ascii="微软雅黑" w:eastAsia="微软雅黑" w:hAnsi="微软雅黑" w:cs="Helvetica" w:hint="eastAsia"/>
          <w:kern w:val="0"/>
        </w:rPr>
        <w:t>3</w:t>
      </w:r>
      <w:r w:rsidRPr="003A1B66">
        <w:rPr>
          <w:rFonts w:ascii="微软雅黑" w:eastAsia="微软雅黑" w:hAnsi="微软雅黑" w:cs="Helvetica"/>
          <w:kern w:val="0"/>
        </w:rPr>
        <w:t>.</w:t>
      </w:r>
      <w:r w:rsidRPr="003A1B66">
        <w:rPr>
          <w:rFonts w:ascii="微软雅黑" w:eastAsia="微软雅黑" w:hAnsi="微软雅黑" w:cs="Helvetica" w:hint="eastAsia"/>
          <w:kern w:val="0"/>
        </w:rPr>
        <w:t>7</w:t>
      </w:r>
      <w:r w:rsidRPr="003A1B66">
        <w:rPr>
          <w:rFonts w:ascii="微软雅黑" w:eastAsia="微软雅黑" w:hAnsi="微软雅黑" w:cs="Helvetica"/>
          <w:kern w:val="0"/>
        </w:rPr>
        <w:t xml:space="preserve"> </w:t>
      </w:r>
      <w:r w:rsidRPr="003A1B66">
        <w:rPr>
          <w:rFonts w:ascii="微软雅黑" w:eastAsia="微软雅黑" w:hAnsi="微软雅黑" w:cs="Helvetica" w:hint="eastAsia"/>
          <w:kern w:val="0"/>
        </w:rPr>
        <w:t>总结</w:t>
      </w:r>
    </w:p>
    <w:p w14:paraId="2E2A2AF0"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hint="eastAsia"/>
        </w:rPr>
        <w:t>所有测试用例的结果总符合预期，该软件系统通过此次集成测试。</w:t>
      </w:r>
    </w:p>
    <w:p w14:paraId="22BE17D3" w14:textId="77777777" w:rsidR="000001BE" w:rsidRPr="003A1B66" w:rsidRDefault="000001BE" w:rsidP="000001BE">
      <w:pPr>
        <w:pStyle w:val="22"/>
        <w:spacing w:line="360" w:lineRule="auto"/>
        <w:ind w:leftChars="0" w:left="0" w:firstLineChars="0" w:firstLine="0"/>
        <w:rPr>
          <w:rFonts w:ascii="微软雅黑" w:hAnsi="微软雅黑"/>
        </w:rPr>
      </w:pPr>
    </w:p>
    <w:p w14:paraId="71A4BCEF" w14:textId="77777777" w:rsidR="000001BE" w:rsidRPr="003A1B66" w:rsidRDefault="000001BE" w:rsidP="000001BE">
      <w:pPr>
        <w:keepNext/>
        <w:keepLines/>
        <w:snapToGrid w:val="0"/>
        <w:spacing w:line="360" w:lineRule="auto"/>
        <w:ind w:firstLineChars="0" w:firstLine="0"/>
        <w:jc w:val="left"/>
        <w:outlineLvl w:val="0"/>
        <w:rPr>
          <w:rFonts w:ascii="微软雅黑" w:hAnsi="微软雅黑"/>
          <w:b/>
          <w:bCs/>
          <w:kern w:val="44"/>
          <w:sz w:val="28"/>
          <w:szCs w:val="44"/>
        </w:rPr>
      </w:pPr>
      <w:bookmarkStart w:id="730" w:name="_Toc124506300"/>
      <w:bookmarkStart w:id="731" w:name="_Toc154578184"/>
      <w:r w:rsidRPr="003A1B66">
        <w:rPr>
          <w:rFonts w:ascii="微软雅黑" w:hAnsi="微软雅黑"/>
          <w:b/>
          <w:bCs/>
          <w:kern w:val="44"/>
          <w:sz w:val="28"/>
          <w:szCs w:val="44"/>
        </w:rPr>
        <w:t xml:space="preserve">4. </w:t>
      </w:r>
      <w:r w:rsidRPr="003A1B66">
        <w:rPr>
          <w:rFonts w:ascii="微软雅黑" w:hAnsi="微软雅黑" w:hint="eastAsia"/>
          <w:b/>
          <w:bCs/>
          <w:kern w:val="44"/>
          <w:sz w:val="28"/>
          <w:szCs w:val="44"/>
        </w:rPr>
        <w:t>验收</w:t>
      </w:r>
      <w:r w:rsidRPr="003A1B66">
        <w:rPr>
          <w:rFonts w:ascii="微软雅黑" w:hAnsi="微软雅黑"/>
          <w:b/>
          <w:bCs/>
          <w:kern w:val="44"/>
          <w:sz w:val="28"/>
          <w:szCs w:val="44"/>
        </w:rPr>
        <w:t>测试</w:t>
      </w:r>
      <w:bookmarkEnd w:id="730"/>
      <w:bookmarkEnd w:id="731"/>
    </w:p>
    <w:p w14:paraId="57F1215F" w14:textId="77777777" w:rsidR="000001BE" w:rsidRPr="003A1B66" w:rsidRDefault="000001BE" w:rsidP="000001BE">
      <w:pPr>
        <w:keepNext/>
        <w:keepLines/>
        <w:snapToGrid w:val="0"/>
        <w:spacing w:line="360" w:lineRule="auto"/>
        <w:ind w:firstLineChars="0" w:firstLine="0"/>
        <w:outlineLvl w:val="1"/>
        <w:rPr>
          <w:rFonts w:ascii="微软雅黑" w:hAnsi="微软雅黑"/>
          <w:b/>
          <w:bCs/>
          <w:sz w:val="24"/>
          <w:szCs w:val="32"/>
        </w:rPr>
      </w:pPr>
      <w:bookmarkStart w:id="732" w:name="_Toc124506301"/>
      <w:bookmarkStart w:id="733" w:name="_Toc154578185"/>
      <w:r w:rsidRPr="003A1B66">
        <w:rPr>
          <w:rFonts w:ascii="微软雅黑" w:hAnsi="微软雅黑"/>
          <w:b/>
          <w:bCs/>
          <w:sz w:val="24"/>
          <w:szCs w:val="32"/>
        </w:rPr>
        <w:t>4.1 被测试对象的介绍</w:t>
      </w:r>
      <w:bookmarkEnd w:id="732"/>
      <w:bookmarkEnd w:id="733"/>
    </w:p>
    <w:p w14:paraId="589A1FCA" w14:textId="77777777" w:rsidR="000001BE" w:rsidRPr="003A1B66" w:rsidRDefault="000001BE" w:rsidP="000001BE">
      <w:pPr>
        <w:spacing w:line="360" w:lineRule="auto"/>
        <w:ind w:firstLineChars="0" w:firstLine="0"/>
        <w:rPr>
          <w:rFonts w:ascii="微软雅黑" w:hAnsi="微软雅黑"/>
        </w:rPr>
      </w:pPr>
      <w:r w:rsidRPr="003A1B66">
        <w:rPr>
          <w:rFonts w:ascii="微软雅黑" w:hAnsi="微软雅黑"/>
        </w:rPr>
        <w:t>被测试对象为学生成绩管理系统中教师角色的功能模块，包括：</w:t>
      </w:r>
    </w:p>
    <w:p w14:paraId="2BC25FE7"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hint="eastAsia"/>
        </w:rPr>
        <w:t>1.</w:t>
      </w:r>
      <w:r w:rsidRPr="003A1B66">
        <w:rPr>
          <w:rFonts w:ascii="微软雅黑" w:hAnsi="微软雅黑"/>
        </w:rPr>
        <w:t>修改个人信息。</w:t>
      </w:r>
    </w:p>
    <w:p w14:paraId="5AE5DA63"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hint="eastAsia"/>
        </w:rPr>
        <w:t>2.</w:t>
      </w:r>
      <w:r w:rsidRPr="003A1B66">
        <w:rPr>
          <w:rFonts w:ascii="微软雅黑" w:hAnsi="微软雅黑"/>
        </w:rPr>
        <w:t>查询所教授课程信息。</w:t>
      </w:r>
    </w:p>
    <w:p w14:paraId="3EF7EE04"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hint="eastAsia"/>
        </w:rPr>
        <w:t>3.</w:t>
      </w:r>
      <w:r w:rsidRPr="003A1B66">
        <w:rPr>
          <w:rFonts w:ascii="微软雅黑" w:hAnsi="微软雅黑"/>
        </w:rPr>
        <w:t>新增课程。</w:t>
      </w:r>
    </w:p>
    <w:p w14:paraId="4872F86D"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hint="eastAsia"/>
        </w:rPr>
        <w:t>4.</w:t>
      </w:r>
      <w:r w:rsidRPr="003A1B66">
        <w:rPr>
          <w:rFonts w:ascii="微软雅黑" w:hAnsi="微软雅黑"/>
        </w:rPr>
        <w:t>登记课程成绩。</w:t>
      </w:r>
    </w:p>
    <w:p w14:paraId="7DB159CA"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hint="eastAsia"/>
        </w:rPr>
        <w:t>5.</w:t>
      </w:r>
      <w:r w:rsidRPr="003A1B66">
        <w:rPr>
          <w:rFonts w:ascii="微软雅黑" w:hAnsi="微软雅黑"/>
        </w:rPr>
        <w:t>对课程成绩进行分段统计。</w:t>
      </w:r>
    </w:p>
    <w:p w14:paraId="17CEA5AD" w14:textId="77777777" w:rsidR="000001BE" w:rsidRPr="003A1B66" w:rsidRDefault="000001BE" w:rsidP="000001BE">
      <w:pPr>
        <w:widowControl/>
        <w:shd w:val="clear" w:color="auto" w:fill="FFFFFF"/>
        <w:snapToGrid w:val="0"/>
        <w:spacing w:line="360" w:lineRule="auto"/>
        <w:ind w:firstLineChars="0" w:firstLine="0"/>
        <w:jc w:val="left"/>
        <w:rPr>
          <w:rFonts w:ascii="微软雅黑" w:hAnsi="微软雅黑" w:cs="Helvetica"/>
          <w:kern w:val="0"/>
          <w:sz w:val="24"/>
        </w:rPr>
      </w:pPr>
    </w:p>
    <w:p w14:paraId="6DB6AB19" w14:textId="77777777" w:rsidR="000001BE" w:rsidRPr="003A1B66" w:rsidRDefault="000001BE" w:rsidP="000001BE">
      <w:pPr>
        <w:keepNext/>
        <w:keepLines/>
        <w:snapToGrid w:val="0"/>
        <w:spacing w:line="360" w:lineRule="auto"/>
        <w:ind w:firstLineChars="0" w:firstLine="0"/>
        <w:outlineLvl w:val="1"/>
        <w:rPr>
          <w:rFonts w:ascii="微软雅黑" w:hAnsi="微软雅黑"/>
          <w:b/>
          <w:bCs/>
          <w:sz w:val="24"/>
          <w:szCs w:val="32"/>
        </w:rPr>
      </w:pPr>
      <w:bookmarkStart w:id="734" w:name="_Toc124506302"/>
      <w:bookmarkStart w:id="735" w:name="_Toc154578186"/>
      <w:r w:rsidRPr="003A1B66">
        <w:rPr>
          <w:rFonts w:ascii="微软雅黑" w:hAnsi="微软雅黑"/>
          <w:b/>
          <w:bCs/>
          <w:sz w:val="24"/>
          <w:szCs w:val="32"/>
        </w:rPr>
        <w:t>4.2</w:t>
      </w:r>
      <w:r w:rsidRPr="003A1B66">
        <w:rPr>
          <w:rFonts w:ascii="微软雅黑" w:hAnsi="微软雅黑" w:hint="eastAsia"/>
          <w:b/>
          <w:bCs/>
          <w:sz w:val="24"/>
          <w:szCs w:val="32"/>
        </w:rPr>
        <w:t xml:space="preserve"> </w:t>
      </w:r>
      <w:r w:rsidRPr="003A1B66">
        <w:rPr>
          <w:rFonts w:ascii="微软雅黑" w:hAnsi="微软雅黑"/>
          <w:b/>
          <w:bCs/>
          <w:sz w:val="24"/>
          <w:szCs w:val="32"/>
        </w:rPr>
        <w:t>测试范围与目的</w:t>
      </w:r>
      <w:bookmarkEnd w:id="734"/>
      <w:bookmarkEnd w:id="735"/>
    </w:p>
    <w:p w14:paraId="13CEC257" w14:textId="77777777" w:rsidR="000001BE" w:rsidRPr="003A1B66" w:rsidRDefault="000001BE" w:rsidP="00594285">
      <w:pPr>
        <w:spacing w:line="360" w:lineRule="auto"/>
        <w:ind w:firstLineChars="0" w:firstLine="0"/>
        <w:rPr>
          <w:rFonts w:ascii="微软雅黑" w:hAnsi="微软雅黑"/>
        </w:rPr>
      </w:pPr>
      <w:bookmarkStart w:id="736" w:name="_Toc124506303"/>
      <w:bookmarkStart w:id="737" w:name="_Toc154578187"/>
      <w:r w:rsidRPr="003A1B66">
        <w:rPr>
          <w:rFonts w:ascii="微软雅黑" w:hAnsi="微软雅黑"/>
          <w:b/>
          <w:bCs/>
        </w:rPr>
        <w:t>测试范围</w:t>
      </w:r>
      <w:r w:rsidRPr="003A1B66">
        <w:rPr>
          <w:rFonts w:ascii="微软雅黑" w:hAnsi="微软雅黑"/>
        </w:rPr>
        <w:t xml:space="preserve">： </w:t>
      </w:r>
    </w:p>
    <w:p w14:paraId="7E023894"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rPr>
        <w:t>涉及教师角色的全部功能</w:t>
      </w:r>
    </w:p>
    <w:p w14:paraId="36416FB7"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rPr>
        <w:t>覆盖正常使用情况和异常情况</w:t>
      </w:r>
    </w:p>
    <w:p w14:paraId="07679354" w14:textId="77777777" w:rsidR="000001BE" w:rsidRPr="003A1B66" w:rsidRDefault="000001BE" w:rsidP="00594285">
      <w:pPr>
        <w:spacing w:line="360" w:lineRule="auto"/>
        <w:ind w:firstLineChars="0" w:firstLine="0"/>
        <w:rPr>
          <w:rFonts w:ascii="微软雅黑" w:hAnsi="微软雅黑"/>
        </w:rPr>
      </w:pPr>
      <w:r w:rsidRPr="003A1B66">
        <w:rPr>
          <w:rFonts w:ascii="微软雅黑" w:hAnsi="微软雅黑"/>
          <w:b/>
          <w:bCs/>
        </w:rPr>
        <w:t>测试目的</w:t>
      </w:r>
      <w:r w:rsidRPr="003A1B66">
        <w:rPr>
          <w:rFonts w:ascii="微软雅黑" w:hAnsi="微软雅黑"/>
        </w:rPr>
        <w:t xml:space="preserve">： </w:t>
      </w:r>
    </w:p>
    <w:p w14:paraId="2B8BBACF"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rPr>
        <w:t>验证系统是否正确执行教师角色涉及的功能</w:t>
      </w:r>
    </w:p>
    <w:p w14:paraId="2A8A6101"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rPr>
        <w:t>验证系统是否能在边界条件和异常输入下正确处理</w:t>
      </w:r>
    </w:p>
    <w:p w14:paraId="19B839FC" w14:textId="77777777" w:rsidR="000001BE" w:rsidRPr="003A1B66" w:rsidRDefault="000001BE" w:rsidP="000001BE">
      <w:pPr>
        <w:pStyle w:val="22"/>
        <w:spacing w:line="360" w:lineRule="auto"/>
        <w:rPr>
          <w:rFonts w:ascii="微软雅黑" w:hAnsi="微软雅黑"/>
        </w:rPr>
      </w:pPr>
    </w:p>
    <w:p w14:paraId="4B952B20" w14:textId="77777777" w:rsidR="000001BE" w:rsidRPr="003A1B66" w:rsidRDefault="000001BE" w:rsidP="000001BE">
      <w:pPr>
        <w:widowControl/>
        <w:shd w:val="clear" w:color="auto" w:fill="FFFFFF"/>
        <w:snapToGrid w:val="0"/>
        <w:spacing w:line="360" w:lineRule="auto"/>
        <w:ind w:firstLineChars="0" w:firstLine="0"/>
        <w:jc w:val="left"/>
        <w:rPr>
          <w:rFonts w:ascii="微软雅黑" w:hAnsi="微软雅黑"/>
          <w:b/>
          <w:bCs/>
          <w:sz w:val="24"/>
          <w:szCs w:val="32"/>
        </w:rPr>
      </w:pPr>
      <w:r w:rsidRPr="003A1B66">
        <w:rPr>
          <w:rFonts w:ascii="微软雅黑" w:hAnsi="微软雅黑"/>
          <w:b/>
          <w:bCs/>
          <w:sz w:val="24"/>
          <w:szCs w:val="32"/>
        </w:rPr>
        <w:t>4</w:t>
      </w:r>
      <w:r w:rsidRPr="003A1B66">
        <w:rPr>
          <w:rFonts w:ascii="微软雅黑" w:hAnsi="微软雅黑" w:hint="eastAsia"/>
          <w:b/>
          <w:bCs/>
          <w:sz w:val="24"/>
          <w:szCs w:val="32"/>
        </w:rPr>
        <w:t>.</w:t>
      </w:r>
      <w:r w:rsidRPr="003A1B66">
        <w:rPr>
          <w:rFonts w:ascii="微软雅黑" w:hAnsi="微软雅黑"/>
          <w:b/>
          <w:bCs/>
          <w:sz w:val="24"/>
          <w:szCs w:val="32"/>
        </w:rPr>
        <w:t>3</w:t>
      </w:r>
      <w:r w:rsidRPr="003A1B66">
        <w:rPr>
          <w:rFonts w:ascii="微软雅黑" w:hAnsi="微软雅黑" w:hint="eastAsia"/>
          <w:b/>
          <w:bCs/>
          <w:sz w:val="24"/>
          <w:szCs w:val="32"/>
        </w:rPr>
        <w:t xml:space="preserve"> </w:t>
      </w:r>
      <w:r w:rsidRPr="003A1B66">
        <w:rPr>
          <w:rFonts w:ascii="微软雅黑" w:hAnsi="微软雅黑"/>
          <w:b/>
          <w:bCs/>
          <w:sz w:val="24"/>
          <w:szCs w:val="32"/>
        </w:rPr>
        <w:t>测试环境与测试辅助工具的描述</w:t>
      </w:r>
      <w:bookmarkEnd w:id="736"/>
      <w:bookmarkEnd w:id="737"/>
    </w:p>
    <w:p w14:paraId="34A43568"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cs="Helvetica" w:hint="eastAsia"/>
          <w:kern w:val="0"/>
          <w:sz w:val="18"/>
          <w:szCs w:val="18"/>
        </w:rPr>
        <w:t xml:space="preserve"> </w:t>
      </w:r>
      <w:r w:rsidRPr="003A1B66">
        <w:rPr>
          <w:rFonts w:ascii="微软雅黑" w:hAnsi="微软雅黑"/>
          <w:sz w:val="24"/>
        </w:rPr>
        <w:t>测试平台：</w:t>
      </w:r>
      <w:r w:rsidRPr="003A1B66">
        <w:rPr>
          <w:rFonts w:ascii="微软雅黑" w:hAnsi="微软雅黑"/>
        </w:rPr>
        <w:t>Windows 1</w:t>
      </w:r>
      <w:r w:rsidRPr="003A1B66">
        <w:rPr>
          <w:rFonts w:ascii="微软雅黑" w:hAnsi="微软雅黑" w:hint="eastAsia"/>
        </w:rPr>
        <w:t>1专业版 23H2</w:t>
      </w:r>
    </w:p>
    <w:p w14:paraId="1AA194E6"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sz w:val="24"/>
        </w:rPr>
        <w:t>开发工具：</w:t>
      </w:r>
      <w:r w:rsidRPr="003A1B66">
        <w:rPr>
          <w:rFonts w:ascii="微软雅黑" w:hAnsi="微软雅黑"/>
        </w:rPr>
        <w:t>IntelliJ IDEA 2024.2.4</w:t>
      </w:r>
    </w:p>
    <w:p w14:paraId="43DA0549"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sz w:val="24"/>
        </w:rPr>
        <w:t>测试工具：</w:t>
      </w:r>
      <w:r w:rsidRPr="003A1B66">
        <w:rPr>
          <w:rFonts w:ascii="微软雅黑" w:hAnsi="微软雅黑"/>
        </w:rPr>
        <w:t>手动测试</w:t>
      </w:r>
    </w:p>
    <w:p w14:paraId="1E09912C" w14:textId="77777777" w:rsidR="000001BE" w:rsidRPr="003A1B66" w:rsidRDefault="000001BE" w:rsidP="000001BE">
      <w:pPr>
        <w:widowControl/>
        <w:shd w:val="clear" w:color="auto" w:fill="FFFFFF"/>
        <w:snapToGrid w:val="0"/>
        <w:spacing w:line="360" w:lineRule="auto"/>
        <w:ind w:firstLineChars="0" w:firstLine="0"/>
        <w:jc w:val="left"/>
        <w:rPr>
          <w:rFonts w:ascii="微软雅黑" w:hAnsi="微软雅黑" w:cs="Helvetica"/>
          <w:kern w:val="0"/>
          <w:sz w:val="24"/>
        </w:rPr>
      </w:pPr>
    </w:p>
    <w:p w14:paraId="7012FBAE" w14:textId="77777777" w:rsidR="000001BE" w:rsidRPr="003A1B66" w:rsidRDefault="000001BE" w:rsidP="000001BE">
      <w:pPr>
        <w:keepNext/>
        <w:keepLines/>
        <w:snapToGrid w:val="0"/>
        <w:spacing w:line="360" w:lineRule="auto"/>
        <w:ind w:firstLineChars="0" w:firstLine="0"/>
        <w:outlineLvl w:val="1"/>
        <w:rPr>
          <w:rFonts w:ascii="微软雅黑" w:hAnsi="微软雅黑"/>
          <w:b/>
          <w:bCs/>
          <w:sz w:val="24"/>
          <w:szCs w:val="32"/>
        </w:rPr>
      </w:pPr>
      <w:bookmarkStart w:id="738" w:name="_Toc124506304"/>
      <w:bookmarkStart w:id="739" w:name="_Toc154578188"/>
      <w:r w:rsidRPr="003A1B66">
        <w:rPr>
          <w:rFonts w:ascii="微软雅黑" w:hAnsi="微软雅黑"/>
          <w:b/>
          <w:bCs/>
          <w:sz w:val="24"/>
          <w:szCs w:val="32"/>
        </w:rPr>
        <w:t>4.4</w:t>
      </w:r>
      <w:r w:rsidRPr="003A1B66">
        <w:rPr>
          <w:rFonts w:ascii="微软雅黑" w:hAnsi="微软雅黑" w:hint="eastAsia"/>
          <w:b/>
          <w:bCs/>
          <w:sz w:val="24"/>
          <w:szCs w:val="32"/>
        </w:rPr>
        <w:t xml:space="preserve"> 黑盒测试策略</w:t>
      </w:r>
      <w:bookmarkEnd w:id="738"/>
      <w:r w:rsidRPr="003A1B66">
        <w:rPr>
          <w:rFonts w:ascii="微软雅黑" w:hAnsi="微软雅黑" w:hint="eastAsia"/>
          <w:b/>
          <w:bCs/>
          <w:sz w:val="24"/>
          <w:szCs w:val="32"/>
        </w:rPr>
        <w:t>设计验收测试用例</w:t>
      </w:r>
      <w:bookmarkEnd w:id="739"/>
    </w:p>
    <w:p w14:paraId="234E32FB" w14:textId="77777777" w:rsidR="000001BE" w:rsidRPr="003A1B66" w:rsidRDefault="000001BE" w:rsidP="000001BE">
      <w:pPr>
        <w:pStyle w:val="3"/>
        <w:numPr>
          <w:ilvl w:val="0"/>
          <w:numId w:val="0"/>
        </w:numPr>
        <w:snapToGrid w:val="0"/>
        <w:spacing w:line="360" w:lineRule="auto"/>
        <w:rPr>
          <w:rFonts w:ascii="微软雅黑" w:hAnsi="微软雅黑"/>
          <w:sz w:val="24"/>
          <w:szCs w:val="24"/>
        </w:rPr>
      </w:pPr>
      <w:bookmarkStart w:id="740" w:name="_Toc124506305"/>
      <w:bookmarkStart w:id="741" w:name="_Toc154578189"/>
      <w:r w:rsidRPr="003A1B66">
        <w:rPr>
          <w:rFonts w:ascii="微软雅黑" w:hAnsi="微软雅黑"/>
          <w:sz w:val="24"/>
          <w:szCs w:val="24"/>
        </w:rPr>
        <w:t xml:space="preserve">4.4.1 </w:t>
      </w:r>
      <w:r w:rsidRPr="003A1B66">
        <w:rPr>
          <w:rFonts w:ascii="微软雅黑" w:hAnsi="微软雅黑" w:hint="eastAsia"/>
          <w:sz w:val="24"/>
          <w:szCs w:val="24"/>
        </w:rPr>
        <w:t>等价类划分</w:t>
      </w:r>
      <w:bookmarkEnd w:id="740"/>
      <w:bookmarkEnd w:id="741"/>
    </w:p>
    <w:tbl>
      <w:tblPr>
        <w:tblStyle w:val="af0"/>
        <w:tblW w:w="0" w:type="auto"/>
        <w:tblLook w:val="04A0" w:firstRow="1" w:lastRow="0" w:firstColumn="1" w:lastColumn="0" w:noHBand="0" w:noVBand="1"/>
      </w:tblPr>
      <w:tblGrid>
        <w:gridCol w:w="1200"/>
        <w:gridCol w:w="1143"/>
        <w:gridCol w:w="1261"/>
        <w:gridCol w:w="1201"/>
        <w:gridCol w:w="2190"/>
        <w:gridCol w:w="1301"/>
      </w:tblGrid>
      <w:tr w:rsidR="000001BE" w:rsidRPr="003A1B66" w14:paraId="2951F019" w14:textId="77777777" w:rsidTr="00B80A92">
        <w:tc>
          <w:tcPr>
            <w:tcW w:w="1200" w:type="dxa"/>
          </w:tcPr>
          <w:p w14:paraId="0A0688E6" w14:textId="77777777" w:rsidR="000001BE" w:rsidRPr="003A1B66" w:rsidRDefault="000001BE" w:rsidP="00B80A92">
            <w:pPr>
              <w:spacing w:line="360" w:lineRule="auto"/>
              <w:ind w:firstLineChars="0" w:firstLine="0"/>
              <w:jc w:val="center"/>
              <w:rPr>
                <w:rFonts w:ascii="微软雅黑" w:hAnsi="微软雅黑"/>
                <w:b/>
                <w:bCs/>
                <w:szCs w:val="21"/>
              </w:rPr>
            </w:pPr>
            <w:r w:rsidRPr="003A1B66">
              <w:rPr>
                <w:rFonts w:ascii="微软雅黑" w:hAnsi="微软雅黑" w:hint="eastAsia"/>
                <w:b/>
                <w:bCs/>
                <w:szCs w:val="21"/>
              </w:rPr>
              <w:t>功能模块</w:t>
            </w:r>
          </w:p>
        </w:tc>
        <w:tc>
          <w:tcPr>
            <w:tcW w:w="1143" w:type="dxa"/>
          </w:tcPr>
          <w:p w14:paraId="37BE9E7F" w14:textId="77777777" w:rsidR="000001BE" w:rsidRPr="003A1B66" w:rsidRDefault="000001BE" w:rsidP="00B80A92">
            <w:pPr>
              <w:spacing w:line="360" w:lineRule="auto"/>
              <w:ind w:firstLineChars="0" w:firstLine="0"/>
              <w:jc w:val="center"/>
              <w:rPr>
                <w:rFonts w:ascii="微软雅黑" w:hAnsi="微软雅黑"/>
                <w:b/>
                <w:bCs/>
                <w:szCs w:val="21"/>
              </w:rPr>
            </w:pPr>
            <w:r w:rsidRPr="003A1B66">
              <w:rPr>
                <w:rFonts w:ascii="微软雅黑" w:hAnsi="微软雅黑" w:hint="eastAsia"/>
                <w:b/>
                <w:bCs/>
                <w:szCs w:val="21"/>
              </w:rPr>
              <w:t>用例号</w:t>
            </w:r>
          </w:p>
        </w:tc>
        <w:tc>
          <w:tcPr>
            <w:tcW w:w="1261" w:type="dxa"/>
          </w:tcPr>
          <w:p w14:paraId="26D337CB" w14:textId="77777777" w:rsidR="000001BE" w:rsidRPr="003A1B66" w:rsidRDefault="000001BE" w:rsidP="00B80A92">
            <w:pPr>
              <w:spacing w:line="360" w:lineRule="auto"/>
              <w:ind w:firstLineChars="0" w:firstLine="0"/>
              <w:jc w:val="center"/>
              <w:rPr>
                <w:rFonts w:ascii="微软雅黑" w:hAnsi="微软雅黑"/>
                <w:b/>
                <w:bCs/>
                <w:szCs w:val="21"/>
              </w:rPr>
            </w:pPr>
            <w:r w:rsidRPr="003A1B66">
              <w:rPr>
                <w:rFonts w:ascii="微软雅黑" w:hAnsi="微软雅黑" w:hint="eastAsia"/>
                <w:b/>
                <w:bCs/>
                <w:szCs w:val="21"/>
              </w:rPr>
              <w:t>测试用例</w:t>
            </w:r>
          </w:p>
        </w:tc>
        <w:tc>
          <w:tcPr>
            <w:tcW w:w="1201" w:type="dxa"/>
          </w:tcPr>
          <w:p w14:paraId="10102F6E" w14:textId="77777777" w:rsidR="000001BE" w:rsidRPr="003A1B66" w:rsidRDefault="000001BE" w:rsidP="00B80A92">
            <w:pPr>
              <w:spacing w:line="360" w:lineRule="auto"/>
              <w:ind w:firstLineChars="0" w:firstLine="0"/>
              <w:jc w:val="center"/>
              <w:rPr>
                <w:rFonts w:ascii="微软雅黑" w:hAnsi="微软雅黑"/>
                <w:b/>
                <w:bCs/>
                <w:szCs w:val="21"/>
              </w:rPr>
            </w:pPr>
            <w:r w:rsidRPr="003A1B66">
              <w:rPr>
                <w:rFonts w:ascii="微软雅黑" w:hAnsi="微软雅黑" w:hint="eastAsia"/>
                <w:b/>
                <w:bCs/>
                <w:szCs w:val="21"/>
              </w:rPr>
              <w:t>等价类</w:t>
            </w:r>
          </w:p>
        </w:tc>
        <w:tc>
          <w:tcPr>
            <w:tcW w:w="2190" w:type="dxa"/>
          </w:tcPr>
          <w:p w14:paraId="57F849C7" w14:textId="77777777" w:rsidR="000001BE" w:rsidRPr="003A1B66" w:rsidRDefault="000001BE" w:rsidP="00B80A92">
            <w:pPr>
              <w:spacing w:line="360" w:lineRule="auto"/>
              <w:ind w:firstLineChars="0" w:firstLine="0"/>
              <w:jc w:val="center"/>
              <w:rPr>
                <w:rFonts w:ascii="微软雅黑" w:hAnsi="微软雅黑"/>
                <w:b/>
                <w:bCs/>
                <w:szCs w:val="21"/>
              </w:rPr>
            </w:pPr>
            <w:r w:rsidRPr="003A1B66">
              <w:rPr>
                <w:rFonts w:ascii="微软雅黑" w:hAnsi="微软雅黑" w:hint="eastAsia"/>
                <w:b/>
                <w:bCs/>
                <w:szCs w:val="21"/>
              </w:rPr>
              <w:t>输入数据</w:t>
            </w:r>
          </w:p>
        </w:tc>
        <w:tc>
          <w:tcPr>
            <w:tcW w:w="1301" w:type="dxa"/>
          </w:tcPr>
          <w:p w14:paraId="6B3347AF" w14:textId="77777777" w:rsidR="000001BE" w:rsidRPr="003A1B66" w:rsidRDefault="000001BE" w:rsidP="00B80A92">
            <w:pPr>
              <w:spacing w:line="360" w:lineRule="auto"/>
              <w:ind w:firstLineChars="0" w:firstLine="0"/>
              <w:jc w:val="center"/>
              <w:rPr>
                <w:rFonts w:ascii="微软雅黑" w:hAnsi="微软雅黑"/>
                <w:b/>
                <w:bCs/>
                <w:szCs w:val="21"/>
              </w:rPr>
            </w:pPr>
            <w:r w:rsidRPr="003A1B66">
              <w:rPr>
                <w:rFonts w:ascii="微软雅黑" w:hAnsi="微软雅黑" w:hint="eastAsia"/>
                <w:b/>
                <w:bCs/>
                <w:szCs w:val="21"/>
              </w:rPr>
              <w:t>预期结果</w:t>
            </w:r>
          </w:p>
        </w:tc>
      </w:tr>
      <w:tr w:rsidR="000001BE" w:rsidRPr="003A1B66" w14:paraId="1C1B90FE" w14:textId="77777777" w:rsidTr="00B80A92">
        <w:tc>
          <w:tcPr>
            <w:tcW w:w="1200" w:type="dxa"/>
            <w:vAlign w:val="center"/>
          </w:tcPr>
          <w:p w14:paraId="4774BBBC"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修改个人信息</w:t>
            </w:r>
          </w:p>
        </w:tc>
        <w:tc>
          <w:tcPr>
            <w:tcW w:w="1143" w:type="dxa"/>
          </w:tcPr>
          <w:p w14:paraId="6452EE2A"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hint="eastAsia"/>
                <w:szCs w:val="21"/>
              </w:rPr>
              <w:t>1</w:t>
            </w:r>
          </w:p>
        </w:tc>
        <w:tc>
          <w:tcPr>
            <w:tcW w:w="1261" w:type="dxa"/>
            <w:vAlign w:val="center"/>
          </w:tcPr>
          <w:p w14:paraId="5C87BD6A"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修改合法的教师信息</w:t>
            </w:r>
          </w:p>
        </w:tc>
        <w:tc>
          <w:tcPr>
            <w:tcW w:w="1201" w:type="dxa"/>
            <w:vAlign w:val="center"/>
          </w:tcPr>
          <w:p w14:paraId="5E7A6485"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合法输入类</w:t>
            </w:r>
          </w:p>
        </w:tc>
        <w:tc>
          <w:tcPr>
            <w:tcW w:w="2190" w:type="dxa"/>
            <w:vAlign w:val="center"/>
          </w:tcPr>
          <w:p w14:paraId="186F3A6E" w14:textId="77777777" w:rsidR="000001BE" w:rsidRPr="003A1B66" w:rsidRDefault="000001BE" w:rsidP="00B80A92">
            <w:pPr>
              <w:spacing w:line="360" w:lineRule="auto"/>
              <w:ind w:right="630" w:firstLineChars="0" w:firstLine="0"/>
              <w:jc w:val="center"/>
              <w:rPr>
                <w:rFonts w:ascii="微软雅黑" w:hAnsi="微软雅黑"/>
                <w:szCs w:val="21"/>
              </w:rPr>
            </w:pPr>
            <w:r w:rsidRPr="003A1B66">
              <w:rPr>
                <w:rFonts w:ascii="微软雅黑" w:hAnsi="微软雅黑"/>
                <w:szCs w:val="21"/>
              </w:rPr>
              <w:t>姓名：</w:t>
            </w:r>
            <w:r w:rsidRPr="003A1B66">
              <w:rPr>
                <w:rFonts w:ascii="微软雅黑" w:hAnsi="微软雅黑" w:hint="eastAsia"/>
                <w:szCs w:val="21"/>
              </w:rPr>
              <w:t>Jerry</w:t>
            </w:r>
            <w:r w:rsidRPr="003A1B66">
              <w:rPr>
                <w:rFonts w:ascii="微软雅黑" w:hAnsi="微软雅黑"/>
                <w:szCs w:val="21"/>
              </w:rPr>
              <w:t>，</w:t>
            </w:r>
          </w:p>
          <w:p w14:paraId="7E2147F4" w14:textId="77777777" w:rsidR="000001BE" w:rsidRPr="003A1B66" w:rsidRDefault="000001BE" w:rsidP="00B80A92">
            <w:pPr>
              <w:spacing w:line="360" w:lineRule="auto"/>
              <w:ind w:right="1050" w:firstLineChars="0" w:firstLine="0"/>
              <w:jc w:val="center"/>
              <w:rPr>
                <w:rFonts w:ascii="微软雅黑" w:hAnsi="微软雅黑"/>
                <w:szCs w:val="21"/>
              </w:rPr>
            </w:pPr>
            <w:r w:rsidRPr="003A1B66">
              <w:rPr>
                <w:rFonts w:ascii="微软雅黑" w:hAnsi="微软雅黑" w:hint="eastAsia"/>
                <w:szCs w:val="21"/>
              </w:rPr>
              <w:t>性别：男</w:t>
            </w:r>
          </w:p>
          <w:p w14:paraId="5DD24C1B" w14:textId="77777777" w:rsidR="000001BE" w:rsidRPr="003A1B66" w:rsidRDefault="000001BE" w:rsidP="00B80A92">
            <w:pPr>
              <w:spacing w:line="360" w:lineRule="auto"/>
              <w:ind w:right="1050" w:firstLineChars="0" w:firstLine="0"/>
              <w:jc w:val="center"/>
              <w:rPr>
                <w:rFonts w:ascii="微软雅黑" w:hAnsi="微软雅黑"/>
                <w:szCs w:val="21"/>
              </w:rPr>
            </w:pPr>
            <w:r w:rsidRPr="003A1B66">
              <w:rPr>
                <w:rFonts w:ascii="微软雅黑" w:hAnsi="微软雅黑" w:hint="eastAsia"/>
                <w:szCs w:val="21"/>
              </w:rPr>
              <w:t>生日：2021.1.1</w:t>
            </w:r>
          </w:p>
          <w:p w14:paraId="67BE9A5F" w14:textId="77777777" w:rsidR="000001BE" w:rsidRPr="003A1B66" w:rsidRDefault="000001BE" w:rsidP="00B80A92">
            <w:pPr>
              <w:pStyle w:val="22"/>
              <w:spacing w:line="360" w:lineRule="auto"/>
              <w:ind w:leftChars="0" w:left="0" w:right="840" w:firstLineChars="0" w:firstLine="0"/>
              <w:jc w:val="center"/>
              <w:rPr>
                <w:rFonts w:ascii="微软雅黑" w:hAnsi="微软雅黑"/>
                <w:szCs w:val="21"/>
              </w:rPr>
            </w:pPr>
            <w:r w:rsidRPr="003A1B66">
              <w:rPr>
                <w:rFonts w:ascii="微软雅黑" w:hAnsi="微软雅黑" w:hint="eastAsia"/>
                <w:szCs w:val="21"/>
              </w:rPr>
              <w:t>学院：physics</w:t>
            </w:r>
          </w:p>
          <w:p w14:paraId="1635244D" w14:textId="77777777" w:rsidR="000001BE" w:rsidRPr="003A1B66" w:rsidRDefault="000001BE" w:rsidP="00B80A92">
            <w:pPr>
              <w:pStyle w:val="22"/>
              <w:spacing w:line="360" w:lineRule="auto"/>
              <w:ind w:leftChars="0" w:left="0" w:right="840" w:firstLineChars="0" w:firstLine="0"/>
              <w:jc w:val="center"/>
              <w:rPr>
                <w:rFonts w:ascii="微软雅黑" w:hAnsi="微软雅黑"/>
                <w:szCs w:val="21"/>
              </w:rPr>
            </w:pPr>
            <w:r w:rsidRPr="003A1B66">
              <w:rPr>
                <w:rFonts w:ascii="微软雅黑" w:hAnsi="微软雅黑" w:hint="eastAsia"/>
                <w:szCs w:val="21"/>
              </w:rPr>
              <w:t>系别：engineer</w:t>
            </w:r>
          </w:p>
          <w:p w14:paraId="0FBE6622" w14:textId="77777777" w:rsidR="000001BE" w:rsidRPr="003A1B66" w:rsidRDefault="000001BE" w:rsidP="00B80A92">
            <w:pPr>
              <w:pStyle w:val="22"/>
              <w:spacing w:line="360" w:lineRule="auto"/>
              <w:jc w:val="center"/>
              <w:rPr>
                <w:rFonts w:ascii="微软雅黑" w:hAnsi="微软雅黑"/>
                <w:szCs w:val="21"/>
              </w:rPr>
            </w:pPr>
          </w:p>
        </w:tc>
        <w:tc>
          <w:tcPr>
            <w:tcW w:w="1301" w:type="dxa"/>
            <w:vAlign w:val="center"/>
          </w:tcPr>
          <w:p w14:paraId="1660D6C2"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更新信息成功，显示更新后的个人信息。</w:t>
            </w:r>
          </w:p>
        </w:tc>
      </w:tr>
      <w:tr w:rsidR="000001BE" w:rsidRPr="003A1B66" w14:paraId="4DA9B1A5" w14:textId="77777777" w:rsidTr="00B80A92">
        <w:tc>
          <w:tcPr>
            <w:tcW w:w="1200" w:type="dxa"/>
            <w:vAlign w:val="center"/>
          </w:tcPr>
          <w:p w14:paraId="689622CF"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修改个人信息</w:t>
            </w:r>
          </w:p>
        </w:tc>
        <w:tc>
          <w:tcPr>
            <w:tcW w:w="1143" w:type="dxa"/>
          </w:tcPr>
          <w:p w14:paraId="62C2446D"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hint="eastAsia"/>
                <w:szCs w:val="21"/>
              </w:rPr>
              <w:t>2</w:t>
            </w:r>
          </w:p>
        </w:tc>
        <w:tc>
          <w:tcPr>
            <w:tcW w:w="1261" w:type="dxa"/>
            <w:vAlign w:val="center"/>
          </w:tcPr>
          <w:p w14:paraId="51C7F2A5"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输入空信息</w:t>
            </w:r>
          </w:p>
        </w:tc>
        <w:tc>
          <w:tcPr>
            <w:tcW w:w="1201" w:type="dxa"/>
            <w:vAlign w:val="center"/>
          </w:tcPr>
          <w:p w14:paraId="7EB4971A"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非法输入类</w:t>
            </w:r>
          </w:p>
        </w:tc>
        <w:tc>
          <w:tcPr>
            <w:tcW w:w="2190" w:type="dxa"/>
            <w:vAlign w:val="center"/>
          </w:tcPr>
          <w:p w14:paraId="7115C79D"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姓名：""，专业：""</w:t>
            </w:r>
          </w:p>
          <w:p w14:paraId="6B97C5F2" w14:textId="77777777" w:rsidR="000001BE" w:rsidRPr="003A1B66" w:rsidRDefault="000001BE" w:rsidP="00B80A92">
            <w:pPr>
              <w:pStyle w:val="22"/>
              <w:spacing w:line="360" w:lineRule="auto"/>
              <w:ind w:firstLineChars="0" w:firstLine="0"/>
              <w:jc w:val="center"/>
              <w:rPr>
                <w:rFonts w:ascii="微软雅黑" w:hAnsi="微软雅黑"/>
                <w:szCs w:val="21"/>
              </w:rPr>
            </w:pPr>
            <w:r w:rsidRPr="003A1B66">
              <w:rPr>
                <w:rFonts w:ascii="微软雅黑" w:hAnsi="微软雅黑" w:hint="eastAsia"/>
                <w:szCs w:val="21"/>
              </w:rPr>
              <w:t>（全部为空）</w:t>
            </w:r>
          </w:p>
        </w:tc>
        <w:tc>
          <w:tcPr>
            <w:tcW w:w="1301" w:type="dxa"/>
            <w:vAlign w:val="center"/>
          </w:tcPr>
          <w:p w14:paraId="3891D51E"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显示错误提示信息，不更新原有信息。</w:t>
            </w:r>
          </w:p>
        </w:tc>
      </w:tr>
      <w:tr w:rsidR="000001BE" w:rsidRPr="003A1B66" w14:paraId="0A076FC4" w14:textId="77777777" w:rsidTr="00B80A92">
        <w:tc>
          <w:tcPr>
            <w:tcW w:w="1200" w:type="dxa"/>
            <w:vAlign w:val="center"/>
          </w:tcPr>
          <w:p w14:paraId="0210E74E"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新增课程</w:t>
            </w:r>
          </w:p>
        </w:tc>
        <w:tc>
          <w:tcPr>
            <w:tcW w:w="1143" w:type="dxa"/>
          </w:tcPr>
          <w:p w14:paraId="5D863F13"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hint="eastAsia"/>
                <w:szCs w:val="21"/>
              </w:rPr>
              <w:t>3</w:t>
            </w:r>
          </w:p>
        </w:tc>
        <w:tc>
          <w:tcPr>
            <w:tcW w:w="1261" w:type="dxa"/>
            <w:vAlign w:val="center"/>
          </w:tcPr>
          <w:p w14:paraId="022EAE66"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添加新课程并指定教师</w:t>
            </w:r>
          </w:p>
        </w:tc>
        <w:tc>
          <w:tcPr>
            <w:tcW w:w="1201" w:type="dxa"/>
            <w:vAlign w:val="center"/>
          </w:tcPr>
          <w:p w14:paraId="53E53826"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合法输入类</w:t>
            </w:r>
          </w:p>
        </w:tc>
        <w:tc>
          <w:tcPr>
            <w:tcW w:w="2190" w:type="dxa"/>
            <w:vAlign w:val="center"/>
          </w:tcPr>
          <w:p w14:paraId="1BA7F362"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课程号：3，课程名：</w:t>
            </w:r>
            <w:r w:rsidRPr="003A1B66">
              <w:rPr>
                <w:rFonts w:ascii="微软雅黑" w:hAnsi="微软雅黑" w:hint="eastAsia"/>
                <w:szCs w:val="21"/>
              </w:rPr>
              <w:t>Physics</w:t>
            </w:r>
          </w:p>
        </w:tc>
        <w:tc>
          <w:tcPr>
            <w:tcW w:w="1301" w:type="dxa"/>
            <w:vAlign w:val="center"/>
          </w:tcPr>
          <w:p w14:paraId="1530BE76"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添加成功，返回更新后的课程列表。</w:t>
            </w:r>
          </w:p>
        </w:tc>
      </w:tr>
      <w:tr w:rsidR="000001BE" w:rsidRPr="003A1B66" w14:paraId="40CEC403" w14:textId="77777777" w:rsidTr="00B80A92">
        <w:tc>
          <w:tcPr>
            <w:tcW w:w="1200" w:type="dxa"/>
            <w:vAlign w:val="center"/>
          </w:tcPr>
          <w:p w14:paraId="5A575CD6"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新增课程</w:t>
            </w:r>
          </w:p>
        </w:tc>
        <w:tc>
          <w:tcPr>
            <w:tcW w:w="1143" w:type="dxa"/>
          </w:tcPr>
          <w:p w14:paraId="64916524"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hint="eastAsia"/>
                <w:szCs w:val="21"/>
              </w:rPr>
              <w:t>4</w:t>
            </w:r>
          </w:p>
        </w:tc>
        <w:tc>
          <w:tcPr>
            <w:tcW w:w="1261" w:type="dxa"/>
            <w:vAlign w:val="center"/>
          </w:tcPr>
          <w:p w14:paraId="38E20965"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添加已存在的课程</w:t>
            </w:r>
          </w:p>
        </w:tc>
        <w:tc>
          <w:tcPr>
            <w:tcW w:w="1201" w:type="dxa"/>
            <w:vAlign w:val="center"/>
          </w:tcPr>
          <w:p w14:paraId="528F3012"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非法输入类</w:t>
            </w:r>
          </w:p>
        </w:tc>
        <w:tc>
          <w:tcPr>
            <w:tcW w:w="2190" w:type="dxa"/>
            <w:vAlign w:val="center"/>
          </w:tcPr>
          <w:p w14:paraId="5A340E36"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课程号：1，课程名：Java</w:t>
            </w:r>
          </w:p>
        </w:tc>
        <w:tc>
          <w:tcPr>
            <w:tcW w:w="1301" w:type="dxa"/>
            <w:vAlign w:val="center"/>
          </w:tcPr>
          <w:p w14:paraId="1A120822"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显示错误提示信息，不允许重复添</w:t>
            </w:r>
            <w:r w:rsidRPr="003A1B66">
              <w:rPr>
                <w:rFonts w:ascii="微软雅黑" w:hAnsi="微软雅黑"/>
                <w:szCs w:val="21"/>
              </w:rPr>
              <w:lastRenderedPageBreak/>
              <w:t>加。</w:t>
            </w:r>
          </w:p>
        </w:tc>
      </w:tr>
      <w:tr w:rsidR="000001BE" w:rsidRPr="003A1B66" w14:paraId="279D4130" w14:textId="77777777" w:rsidTr="00B80A92">
        <w:tc>
          <w:tcPr>
            <w:tcW w:w="1200" w:type="dxa"/>
            <w:vAlign w:val="center"/>
          </w:tcPr>
          <w:p w14:paraId="574281C1"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登记课程成绩</w:t>
            </w:r>
          </w:p>
        </w:tc>
        <w:tc>
          <w:tcPr>
            <w:tcW w:w="1143" w:type="dxa"/>
          </w:tcPr>
          <w:p w14:paraId="2D789AB6"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hint="eastAsia"/>
                <w:szCs w:val="21"/>
              </w:rPr>
              <w:t>5</w:t>
            </w:r>
          </w:p>
        </w:tc>
        <w:tc>
          <w:tcPr>
            <w:tcW w:w="1261" w:type="dxa"/>
            <w:vAlign w:val="center"/>
          </w:tcPr>
          <w:p w14:paraId="06D40A8B"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登记合法的学生成绩</w:t>
            </w:r>
          </w:p>
        </w:tc>
        <w:tc>
          <w:tcPr>
            <w:tcW w:w="1201" w:type="dxa"/>
            <w:vAlign w:val="center"/>
          </w:tcPr>
          <w:p w14:paraId="0FA5227B"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合法输入类</w:t>
            </w:r>
          </w:p>
        </w:tc>
        <w:tc>
          <w:tcPr>
            <w:tcW w:w="2190" w:type="dxa"/>
            <w:vAlign w:val="center"/>
          </w:tcPr>
          <w:p w14:paraId="4D289410"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学号：a1，课程号：1，成绩：85</w:t>
            </w:r>
          </w:p>
        </w:tc>
        <w:tc>
          <w:tcPr>
            <w:tcW w:w="1301" w:type="dxa"/>
            <w:vAlign w:val="center"/>
          </w:tcPr>
          <w:p w14:paraId="28C4F950"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登记成功，更新成绩记录。</w:t>
            </w:r>
          </w:p>
        </w:tc>
      </w:tr>
      <w:tr w:rsidR="000001BE" w:rsidRPr="003A1B66" w14:paraId="2902185A" w14:textId="77777777" w:rsidTr="00B80A92">
        <w:tc>
          <w:tcPr>
            <w:tcW w:w="1200" w:type="dxa"/>
            <w:vAlign w:val="center"/>
          </w:tcPr>
          <w:p w14:paraId="56DAA115"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登记课程成绩</w:t>
            </w:r>
          </w:p>
        </w:tc>
        <w:tc>
          <w:tcPr>
            <w:tcW w:w="1143" w:type="dxa"/>
          </w:tcPr>
          <w:p w14:paraId="1C6289E2"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hint="eastAsia"/>
                <w:szCs w:val="21"/>
              </w:rPr>
              <w:t>6</w:t>
            </w:r>
          </w:p>
        </w:tc>
        <w:tc>
          <w:tcPr>
            <w:tcW w:w="1261" w:type="dxa"/>
            <w:vAlign w:val="center"/>
          </w:tcPr>
          <w:p w14:paraId="0B50621F"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输入无效的成绩</w:t>
            </w:r>
          </w:p>
        </w:tc>
        <w:tc>
          <w:tcPr>
            <w:tcW w:w="1201" w:type="dxa"/>
            <w:vAlign w:val="center"/>
          </w:tcPr>
          <w:p w14:paraId="25D0E986"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非法输入类</w:t>
            </w:r>
          </w:p>
        </w:tc>
        <w:tc>
          <w:tcPr>
            <w:tcW w:w="2190" w:type="dxa"/>
            <w:vAlign w:val="center"/>
          </w:tcPr>
          <w:p w14:paraId="5A9B7E3D"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学号：a1，课程号：1，成绩：-5</w:t>
            </w:r>
          </w:p>
        </w:tc>
        <w:tc>
          <w:tcPr>
            <w:tcW w:w="1301" w:type="dxa"/>
            <w:vAlign w:val="center"/>
          </w:tcPr>
          <w:p w14:paraId="1A46CBB8"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显示错误提示信息，不更新成绩记录。</w:t>
            </w:r>
          </w:p>
        </w:tc>
      </w:tr>
      <w:tr w:rsidR="000001BE" w:rsidRPr="003A1B66" w14:paraId="59BD9109" w14:textId="77777777" w:rsidTr="00B80A92">
        <w:tc>
          <w:tcPr>
            <w:tcW w:w="1200" w:type="dxa"/>
            <w:vAlign w:val="center"/>
          </w:tcPr>
          <w:p w14:paraId="506D0B9D"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成绩分段统计</w:t>
            </w:r>
          </w:p>
        </w:tc>
        <w:tc>
          <w:tcPr>
            <w:tcW w:w="1143" w:type="dxa"/>
          </w:tcPr>
          <w:p w14:paraId="0263547D"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hint="eastAsia"/>
                <w:szCs w:val="21"/>
              </w:rPr>
              <w:t>7</w:t>
            </w:r>
          </w:p>
        </w:tc>
        <w:tc>
          <w:tcPr>
            <w:tcW w:w="1261" w:type="dxa"/>
            <w:vAlign w:val="center"/>
          </w:tcPr>
          <w:p w14:paraId="37ACF9B5"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合法输入成绩标准后统计</w:t>
            </w:r>
          </w:p>
        </w:tc>
        <w:tc>
          <w:tcPr>
            <w:tcW w:w="1201" w:type="dxa"/>
            <w:vAlign w:val="center"/>
          </w:tcPr>
          <w:p w14:paraId="01F45460"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合法输入类</w:t>
            </w:r>
          </w:p>
        </w:tc>
        <w:tc>
          <w:tcPr>
            <w:tcW w:w="2190" w:type="dxa"/>
            <w:vAlign w:val="center"/>
          </w:tcPr>
          <w:p w14:paraId="15559329"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及格：60，优良：80，优秀：90</w:t>
            </w:r>
          </w:p>
        </w:tc>
        <w:tc>
          <w:tcPr>
            <w:tcW w:w="1301" w:type="dxa"/>
            <w:vAlign w:val="center"/>
          </w:tcPr>
          <w:p w14:paraId="0EFB4CCA"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返回成绩分段统计结果。</w:t>
            </w:r>
          </w:p>
        </w:tc>
      </w:tr>
      <w:tr w:rsidR="000001BE" w:rsidRPr="003A1B66" w14:paraId="6D4DEB60" w14:textId="77777777" w:rsidTr="00B80A92">
        <w:tc>
          <w:tcPr>
            <w:tcW w:w="1200" w:type="dxa"/>
            <w:vAlign w:val="center"/>
          </w:tcPr>
          <w:p w14:paraId="5871F430"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成绩分段统计</w:t>
            </w:r>
          </w:p>
        </w:tc>
        <w:tc>
          <w:tcPr>
            <w:tcW w:w="1143" w:type="dxa"/>
          </w:tcPr>
          <w:p w14:paraId="26B1C130"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hint="eastAsia"/>
                <w:szCs w:val="21"/>
              </w:rPr>
              <w:t>8</w:t>
            </w:r>
          </w:p>
        </w:tc>
        <w:tc>
          <w:tcPr>
            <w:tcW w:w="1261" w:type="dxa"/>
            <w:vAlign w:val="center"/>
          </w:tcPr>
          <w:p w14:paraId="0C4D098F"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输入不合法的分段标准（顺序错误、超出范围等）</w:t>
            </w:r>
          </w:p>
        </w:tc>
        <w:tc>
          <w:tcPr>
            <w:tcW w:w="1201" w:type="dxa"/>
            <w:vAlign w:val="center"/>
          </w:tcPr>
          <w:p w14:paraId="0274727E"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非法输入类</w:t>
            </w:r>
          </w:p>
        </w:tc>
        <w:tc>
          <w:tcPr>
            <w:tcW w:w="2190" w:type="dxa"/>
            <w:vAlign w:val="center"/>
          </w:tcPr>
          <w:p w14:paraId="48590073"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及格：90，优良：60，优秀：50</w:t>
            </w:r>
          </w:p>
        </w:tc>
        <w:tc>
          <w:tcPr>
            <w:tcW w:w="1301" w:type="dxa"/>
            <w:vAlign w:val="center"/>
          </w:tcPr>
          <w:p w14:paraId="197309DC" w14:textId="77777777" w:rsidR="000001BE" w:rsidRPr="003A1B66" w:rsidRDefault="000001BE" w:rsidP="00B80A92">
            <w:pPr>
              <w:spacing w:line="360" w:lineRule="auto"/>
              <w:ind w:firstLineChars="0" w:firstLine="0"/>
              <w:jc w:val="center"/>
              <w:rPr>
                <w:rFonts w:ascii="微软雅黑" w:hAnsi="微软雅黑"/>
                <w:szCs w:val="21"/>
              </w:rPr>
            </w:pPr>
            <w:r w:rsidRPr="003A1B66">
              <w:rPr>
                <w:rFonts w:ascii="微软雅黑" w:hAnsi="微软雅黑"/>
                <w:szCs w:val="21"/>
              </w:rPr>
              <w:t>显示错误提示信息，不进行统计。</w:t>
            </w:r>
          </w:p>
        </w:tc>
      </w:tr>
    </w:tbl>
    <w:p w14:paraId="614BB364" w14:textId="77777777" w:rsidR="000001BE" w:rsidRPr="003A1B66" w:rsidRDefault="000001BE" w:rsidP="000001BE">
      <w:pPr>
        <w:spacing w:line="360" w:lineRule="auto"/>
        <w:rPr>
          <w:rFonts w:ascii="微软雅黑" w:hAnsi="微软雅黑"/>
        </w:rPr>
      </w:pPr>
    </w:p>
    <w:p w14:paraId="302DE45D" w14:textId="77777777" w:rsidR="000001BE" w:rsidRPr="003A1B66" w:rsidRDefault="000001BE" w:rsidP="000001BE">
      <w:pPr>
        <w:pStyle w:val="3"/>
        <w:numPr>
          <w:ilvl w:val="0"/>
          <w:numId w:val="0"/>
        </w:numPr>
        <w:snapToGrid w:val="0"/>
        <w:spacing w:line="360" w:lineRule="auto"/>
        <w:rPr>
          <w:rFonts w:ascii="微软雅黑" w:hAnsi="微软雅黑"/>
          <w:sz w:val="24"/>
          <w:szCs w:val="24"/>
        </w:rPr>
      </w:pPr>
      <w:bookmarkStart w:id="742" w:name="_Toc124506306"/>
      <w:bookmarkStart w:id="743" w:name="_Toc154578190"/>
      <w:r w:rsidRPr="003A1B66">
        <w:rPr>
          <w:rFonts w:ascii="微软雅黑" w:hAnsi="微软雅黑"/>
          <w:sz w:val="24"/>
          <w:szCs w:val="24"/>
        </w:rPr>
        <w:t xml:space="preserve">4.4.2 </w:t>
      </w:r>
      <w:r w:rsidRPr="003A1B66">
        <w:rPr>
          <w:rFonts w:ascii="微软雅黑" w:hAnsi="微软雅黑" w:hint="eastAsia"/>
          <w:sz w:val="24"/>
          <w:szCs w:val="24"/>
        </w:rPr>
        <w:t>边界值分析</w:t>
      </w:r>
      <w:bookmarkEnd w:id="742"/>
      <w:bookmarkEnd w:id="743"/>
    </w:p>
    <w:tbl>
      <w:tblPr>
        <w:tblStyle w:val="af0"/>
        <w:tblW w:w="8296" w:type="dxa"/>
        <w:tblLook w:val="04A0" w:firstRow="1" w:lastRow="0" w:firstColumn="1" w:lastColumn="0" w:noHBand="0" w:noVBand="1"/>
      </w:tblPr>
      <w:tblGrid>
        <w:gridCol w:w="1353"/>
        <w:gridCol w:w="1303"/>
        <w:gridCol w:w="1354"/>
        <w:gridCol w:w="1406"/>
        <w:gridCol w:w="1440"/>
        <w:gridCol w:w="1440"/>
      </w:tblGrid>
      <w:tr w:rsidR="000001BE" w:rsidRPr="003A1B66" w14:paraId="19F54713" w14:textId="77777777" w:rsidTr="00B80A92">
        <w:tc>
          <w:tcPr>
            <w:tcW w:w="1353" w:type="dxa"/>
            <w:vAlign w:val="center"/>
          </w:tcPr>
          <w:p w14:paraId="6B9E7FE0"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b/>
                <w:bCs/>
              </w:rPr>
              <w:t>功能模块</w:t>
            </w:r>
          </w:p>
        </w:tc>
        <w:tc>
          <w:tcPr>
            <w:tcW w:w="1303" w:type="dxa"/>
          </w:tcPr>
          <w:p w14:paraId="3A9CA824" w14:textId="77777777" w:rsidR="000001BE" w:rsidRPr="003A1B66" w:rsidRDefault="000001BE" w:rsidP="00B80A92">
            <w:pPr>
              <w:spacing w:line="360" w:lineRule="auto"/>
              <w:ind w:firstLineChars="0" w:firstLine="0"/>
              <w:jc w:val="center"/>
              <w:rPr>
                <w:rFonts w:ascii="微软雅黑" w:hAnsi="微软雅黑"/>
                <w:b/>
                <w:bCs/>
              </w:rPr>
            </w:pPr>
            <w:r w:rsidRPr="003A1B66">
              <w:rPr>
                <w:rFonts w:ascii="微软雅黑" w:hAnsi="微软雅黑" w:hint="eastAsia"/>
                <w:b/>
                <w:bCs/>
              </w:rPr>
              <w:t>用例编号</w:t>
            </w:r>
          </w:p>
        </w:tc>
        <w:tc>
          <w:tcPr>
            <w:tcW w:w="1354" w:type="dxa"/>
            <w:vAlign w:val="center"/>
          </w:tcPr>
          <w:p w14:paraId="26EB38FB"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b/>
                <w:bCs/>
              </w:rPr>
              <w:t>测试用例描述</w:t>
            </w:r>
          </w:p>
        </w:tc>
        <w:tc>
          <w:tcPr>
            <w:tcW w:w="1406" w:type="dxa"/>
            <w:vAlign w:val="center"/>
          </w:tcPr>
          <w:p w14:paraId="28F5CF19"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b/>
                <w:bCs/>
              </w:rPr>
              <w:t>边界值</w:t>
            </w:r>
          </w:p>
        </w:tc>
        <w:tc>
          <w:tcPr>
            <w:tcW w:w="1440" w:type="dxa"/>
            <w:vAlign w:val="center"/>
          </w:tcPr>
          <w:p w14:paraId="7916CAB8"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b/>
                <w:bCs/>
              </w:rPr>
              <w:t>输入数据</w:t>
            </w:r>
          </w:p>
        </w:tc>
        <w:tc>
          <w:tcPr>
            <w:tcW w:w="1440" w:type="dxa"/>
            <w:vAlign w:val="center"/>
          </w:tcPr>
          <w:p w14:paraId="7A6BF079"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b/>
                <w:bCs/>
              </w:rPr>
              <w:t>预期结果</w:t>
            </w:r>
          </w:p>
        </w:tc>
      </w:tr>
      <w:tr w:rsidR="000001BE" w:rsidRPr="003A1B66" w14:paraId="7831080A" w14:textId="77777777" w:rsidTr="00B80A92">
        <w:tc>
          <w:tcPr>
            <w:tcW w:w="1353" w:type="dxa"/>
            <w:vAlign w:val="center"/>
          </w:tcPr>
          <w:p w14:paraId="71B453C7"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rPr>
              <w:t>登记课程成绩</w:t>
            </w:r>
          </w:p>
        </w:tc>
        <w:tc>
          <w:tcPr>
            <w:tcW w:w="1303" w:type="dxa"/>
          </w:tcPr>
          <w:p w14:paraId="2DFEFC1F"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hint="eastAsia"/>
              </w:rPr>
              <w:t>1</w:t>
            </w:r>
          </w:p>
        </w:tc>
        <w:tc>
          <w:tcPr>
            <w:tcW w:w="1354" w:type="dxa"/>
            <w:vAlign w:val="center"/>
          </w:tcPr>
          <w:p w14:paraId="2A1AEA6F"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rPr>
              <w:t>登记最低分数成绩</w:t>
            </w:r>
          </w:p>
        </w:tc>
        <w:tc>
          <w:tcPr>
            <w:tcW w:w="1406" w:type="dxa"/>
            <w:vAlign w:val="center"/>
          </w:tcPr>
          <w:p w14:paraId="65A06E80"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rPr>
              <w:t>边界值（最小）</w:t>
            </w:r>
          </w:p>
        </w:tc>
        <w:tc>
          <w:tcPr>
            <w:tcW w:w="1440" w:type="dxa"/>
            <w:vAlign w:val="center"/>
          </w:tcPr>
          <w:p w14:paraId="56BC1DF5"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rPr>
              <w:t>学号：a1，课程号：1，成绩：0</w:t>
            </w:r>
          </w:p>
        </w:tc>
        <w:tc>
          <w:tcPr>
            <w:tcW w:w="1440" w:type="dxa"/>
            <w:vAlign w:val="center"/>
          </w:tcPr>
          <w:p w14:paraId="09D62AB5"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rPr>
              <w:t>登记成功，成绩记录显示为 0。</w:t>
            </w:r>
          </w:p>
        </w:tc>
      </w:tr>
      <w:tr w:rsidR="000001BE" w:rsidRPr="003A1B66" w14:paraId="6209C397" w14:textId="77777777" w:rsidTr="00B80A92">
        <w:tc>
          <w:tcPr>
            <w:tcW w:w="1353" w:type="dxa"/>
            <w:vAlign w:val="center"/>
          </w:tcPr>
          <w:p w14:paraId="0C0E60DF"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rPr>
              <w:t>登记课程成</w:t>
            </w:r>
            <w:r w:rsidRPr="003A1B66">
              <w:rPr>
                <w:rFonts w:ascii="微软雅黑" w:hAnsi="微软雅黑"/>
              </w:rPr>
              <w:lastRenderedPageBreak/>
              <w:t>绩</w:t>
            </w:r>
          </w:p>
        </w:tc>
        <w:tc>
          <w:tcPr>
            <w:tcW w:w="1303" w:type="dxa"/>
          </w:tcPr>
          <w:p w14:paraId="1EA6FA98"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hint="eastAsia"/>
              </w:rPr>
              <w:lastRenderedPageBreak/>
              <w:t>2</w:t>
            </w:r>
          </w:p>
        </w:tc>
        <w:tc>
          <w:tcPr>
            <w:tcW w:w="1354" w:type="dxa"/>
            <w:vAlign w:val="center"/>
          </w:tcPr>
          <w:p w14:paraId="06E859D0"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rPr>
              <w:t>登记最高分</w:t>
            </w:r>
            <w:r w:rsidRPr="003A1B66">
              <w:rPr>
                <w:rFonts w:ascii="微软雅黑" w:hAnsi="微软雅黑"/>
              </w:rPr>
              <w:lastRenderedPageBreak/>
              <w:t>数成绩</w:t>
            </w:r>
          </w:p>
        </w:tc>
        <w:tc>
          <w:tcPr>
            <w:tcW w:w="1406" w:type="dxa"/>
            <w:vAlign w:val="center"/>
          </w:tcPr>
          <w:p w14:paraId="1ACA23B5"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rPr>
              <w:lastRenderedPageBreak/>
              <w:t>边界值（最</w:t>
            </w:r>
            <w:r w:rsidRPr="003A1B66">
              <w:rPr>
                <w:rFonts w:ascii="微软雅黑" w:hAnsi="微软雅黑"/>
              </w:rPr>
              <w:lastRenderedPageBreak/>
              <w:t>大）</w:t>
            </w:r>
          </w:p>
        </w:tc>
        <w:tc>
          <w:tcPr>
            <w:tcW w:w="1440" w:type="dxa"/>
            <w:vAlign w:val="center"/>
          </w:tcPr>
          <w:p w14:paraId="57C8917F"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rPr>
              <w:lastRenderedPageBreak/>
              <w:t>学号：a1，</w:t>
            </w:r>
            <w:r w:rsidRPr="003A1B66">
              <w:rPr>
                <w:rFonts w:ascii="微软雅黑" w:hAnsi="微软雅黑"/>
              </w:rPr>
              <w:lastRenderedPageBreak/>
              <w:t>课程号：1，成绩：100</w:t>
            </w:r>
          </w:p>
        </w:tc>
        <w:tc>
          <w:tcPr>
            <w:tcW w:w="1440" w:type="dxa"/>
            <w:vAlign w:val="center"/>
          </w:tcPr>
          <w:p w14:paraId="44829E90"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rPr>
              <w:lastRenderedPageBreak/>
              <w:t>登记成功，</w:t>
            </w:r>
            <w:r w:rsidRPr="003A1B66">
              <w:rPr>
                <w:rFonts w:ascii="微软雅黑" w:hAnsi="微软雅黑"/>
              </w:rPr>
              <w:lastRenderedPageBreak/>
              <w:t>成绩记录显示为 100。</w:t>
            </w:r>
          </w:p>
        </w:tc>
      </w:tr>
      <w:tr w:rsidR="000001BE" w:rsidRPr="003A1B66" w14:paraId="732E5599" w14:textId="77777777" w:rsidTr="00B80A92">
        <w:tc>
          <w:tcPr>
            <w:tcW w:w="1353" w:type="dxa"/>
            <w:vAlign w:val="center"/>
          </w:tcPr>
          <w:p w14:paraId="2BA16A6C"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rPr>
              <w:t>成绩分段统计</w:t>
            </w:r>
          </w:p>
        </w:tc>
        <w:tc>
          <w:tcPr>
            <w:tcW w:w="1303" w:type="dxa"/>
          </w:tcPr>
          <w:p w14:paraId="6A7C80A8"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hint="eastAsia"/>
              </w:rPr>
              <w:t>3</w:t>
            </w:r>
          </w:p>
        </w:tc>
        <w:tc>
          <w:tcPr>
            <w:tcW w:w="1354" w:type="dxa"/>
            <w:vAlign w:val="center"/>
          </w:tcPr>
          <w:p w14:paraId="45609B8D"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rPr>
              <w:t>分段标准的边界值测试</w:t>
            </w:r>
          </w:p>
        </w:tc>
        <w:tc>
          <w:tcPr>
            <w:tcW w:w="1406" w:type="dxa"/>
            <w:vAlign w:val="center"/>
          </w:tcPr>
          <w:p w14:paraId="263C46FE"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rPr>
              <w:t>边界值（分段临界值）</w:t>
            </w:r>
          </w:p>
        </w:tc>
        <w:tc>
          <w:tcPr>
            <w:tcW w:w="1440" w:type="dxa"/>
            <w:vAlign w:val="center"/>
          </w:tcPr>
          <w:p w14:paraId="717C3EC9"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rPr>
              <w:t>及格：60，优良：80，优秀：100</w:t>
            </w:r>
          </w:p>
        </w:tc>
        <w:tc>
          <w:tcPr>
            <w:tcW w:w="1440" w:type="dxa"/>
            <w:vAlign w:val="center"/>
          </w:tcPr>
          <w:p w14:paraId="46818DEB"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rPr>
              <w:t>返回成绩分段统计结果。</w:t>
            </w:r>
          </w:p>
        </w:tc>
      </w:tr>
      <w:tr w:rsidR="000001BE" w:rsidRPr="003A1B66" w14:paraId="78BE1FF5" w14:textId="77777777" w:rsidTr="00B80A92">
        <w:tc>
          <w:tcPr>
            <w:tcW w:w="1353" w:type="dxa"/>
            <w:vAlign w:val="center"/>
          </w:tcPr>
          <w:p w14:paraId="5396B7A1"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rPr>
              <w:t>成绩分段统计</w:t>
            </w:r>
          </w:p>
        </w:tc>
        <w:tc>
          <w:tcPr>
            <w:tcW w:w="1303" w:type="dxa"/>
          </w:tcPr>
          <w:p w14:paraId="580F8ECD"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hint="eastAsia"/>
              </w:rPr>
              <w:t>4</w:t>
            </w:r>
          </w:p>
        </w:tc>
        <w:tc>
          <w:tcPr>
            <w:tcW w:w="1354" w:type="dxa"/>
            <w:vAlign w:val="center"/>
          </w:tcPr>
          <w:p w14:paraId="67E63D37"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rPr>
              <w:t>分段标准超出允许范围</w:t>
            </w:r>
          </w:p>
        </w:tc>
        <w:tc>
          <w:tcPr>
            <w:tcW w:w="1406" w:type="dxa"/>
            <w:vAlign w:val="center"/>
          </w:tcPr>
          <w:p w14:paraId="06C752A8"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rPr>
              <w:t>边界值（非法范围）</w:t>
            </w:r>
          </w:p>
        </w:tc>
        <w:tc>
          <w:tcPr>
            <w:tcW w:w="1440" w:type="dxa"/>
            <w:vAlign w:val="center"/>
          </w:tcPr>
          <w:p w14:paraId="27BAAB2F"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rPr>
              <w:t>及格：-10，优良：110，优秀：200</w:t>
            </w:r>
          </w:p>
        </w:tc>
        <w:tc>
          <w:tcPr>
            <w:tcW w:w="1440" w:type="dxa"/>
            <w:vAlign w:val="center"/>
          </w:tcPr>
          <w:p w14:paraId="3F45EDBC" w14:textId="77777777" w:rsidR="000001BE" w:rsidRPr="003A1B66" w:rsidRDefault="000001BE" w:rsidP="00B80A92">
            <w:pPr>
              <w:spacing w:line="360" w:lineRule="auto"/>
              <w:ind w:firstLineChars="0" w:firstLine="0"/>
              <w:jc w:val="center"/>
              <w:rPr>
                <w:rFonts w:ascii="微软雅黑" w:hAnsi="微软雅黑"/>
              </w:rPr>
            </w:pPr>
            <w:r w:rsidRPr="003A1B66">
              <w:rPr>
                <w:rFonts w:ascii="微软雅黑" w:hAnsi="微软雅黑"/>
              </w:rPr>
              <w:t>显示错误提示信息，不进行统计。</w:t>
            </w:r>
          </w:p>
        </w:tc>
      </w:tr>
    </w:tbl>
    <w:p w14:paraId="30DCF1F7" w14:textId="77777777" w:rsidR="000001BE" w:rsidRPr="003A1B66" w:rsidRDefault="000001BE" w:rsidP="000001BE">
      <w:pPr>
        <w:spacing w:line="360" w:lineRule="auto"/>
        <w:rPr>
          <w:rFonts w:ascii="微软雅黑" w:hAnsi="微软雅黑"/>
        </w:rPr>
      </w:pPr>
    </w:p>
    <w:p w14:paraId="273B633A" w14:textId="77777777" w:rsidR="000001BE" w:rsidRPr="003A1B66" w:rsidRDefault="000001BE" w:rsidP="000001BE">
      <w:pPr>
        <w:pStyle w:val="2"/>
        <w:numPr>
          <w:ilvl w:val="0"/>
          <w:numId w:val="0"/>
        </w:numPr>
        <w:snapToGrid w:val="0"/>
        <w:spacing w:before="0" w:after="0" w:line="360" w:lineRule="auto"/>
        <w:rPr>
          <w:rFonts w:ascii="微软雅黑" w:eastAsia="微软雅黑" w:hAnsi="微软雅黑" w:cs="Helvetica"/>
          <w:kern w:val="0"/>
        </w:rPr>
      </w:pPr>
      <w:bookmarkStart w:id="744" w:name="_Toc124506308"/>
      <w:bookmarkStart w:id="745" w:name="_Toc154578191"/>
      <w:r w:rsidRPr="003A1B66">
        <w:rPr>
          <w:rFonts w:ascii="微软雅黑" w:eastAsia="微软雅黑" w:hAnsi="微软雅黑" w:cs="Helvetica"/>
          <w:kern w:val="0"/>
        </w:rPr>
        <w:t xml:space="preserve">4.5 </w:t>
      </w:r>
      <w:r w:rsidRPr="003A1B66">
        <w:rPr>
          <w:rFonts w:ascii="微软雅黑" w:eastAsia="微软雅黑" w:hAnsi="微软雅黑" w:cs="Helvetica" w:hint="eastAsia"/>
          <w:kern w:val="0"/>
        </w:rPr>
        <w:t>测试截图记录</w:t>
      </w:r>
      <w:bookmarkEnd w:id="744"/>
      <w:bookmarkEnd w:id="745"/>
      <w:r w:rsidRPr="003A1B66">
        <w:rPr>
          <w:rFonts w:ascii="微软雅黑" w:eastAsia="微软雅黑" w:hAnsi="微软雅黑" w:cs="Helvetica" w:hint="eastAsia"/>
          <w:kern w:val="0"/>
        </w:rPr>
        <w:t>与分析</w:t>
      </w:r>
    </w:p>
    <w:p w14:paraId="2C5A8163" w14:textId="77777777" w:rsidR="000001BE" w:rsidRPr="003A1B66" w:rsidRDefault="000001BE" w:rsidP="000001BE">
      <w:pPr>
        <w:pStyle w:val="3"/>
        <w:numPr>
          <w:ilvl w:val="0"/>
          <w:numId w:val="0"/>
        </w:numPr>
        <w:snapToGrid w:val="0"/>
        <w:spacing w:line="360" w:lineRule="auto"/>
        <w:rPr>
          <w:rFonts w:ascii="微软雅黑" w:hAnsi="微软雅黑"/>
          <w:sz w:val="24"/>
          <w:szCs w:val="24"/>
        </w:rPr>
      </w:pPr>
      <w:r w:rsidRPr="003A1B66">
        <w:rPr>
          <w:rFonts w:ascii="微软雅黑" w:hAnsi="微软雅黑"/>
          <w:sz w:val="24"/>
          <w:szCs w:val="24"/>
        </w:rPr>
        <w:t>4.</w:t>
      </w:r>
      <w:r w:rsidRPr="003A1B66">
        <w:rPr>
          <w:rFonts w:ascii="微软雅黑" w:hAnsi="微软雅黑" w:hint="eastAsia"/>
          <w:sz w:val="24"/>
          <w:szCs w:val="24"/>
        </w:rPr>
        <w:t>5</w:t>
      </w:r>
      <w:r w:rsidRPr="003A1B66">
        <w:rPr>
          <w:rFonts w:ascii="微软雅黑" w:hAnsi="微软雅黑"/>
          <w:sz w:val="24"/>
          <w:szCs w:val="24"/>
        </w:rPr>
        <w:t xml:space="preserve">.1 </w:t>
      </w:r>
      <w:r w:rsidRPr="003A1B66">
        <w:rPr>
          <w:rFonts w:ascii="微软雅黑" w:hAnsi="微软雅黑" w:hint="eastAsia"/>
          <w:sz w:val="24"/>
          <w:szCs w:val="24"/>
        </w:rPr>
        <w:t>等价类划分</w:t>
      </w:r>
    </w:p>
    <w:p w14:paraId="27227A39" w14:textId="77777777" w:rsidR="000001BE" w:rsidRPr="003A1B66" w:rsidRDefault="000001BE" w:rsidP="000001BE">
      <w:pPr>
        <w:pStyle w:val="22"/>
        <w:spacing w:line="360" w:lineRule="auto"/>
        <w:ind w:leftChars="0" w:left="0" w:firstLineChars="0" w:firstLine="0"/>
        <w:rPr>
          <w:rFonts w:ascii="微软雅黑" w:hAnsi="微软雅黑"/>
          <w:szCs w:val="21"/>
        </w:rPr>
      </w:pPr>
      <w:r w:rsidRPr="003A1B66">
        <w:rPr>
          <w:rFonts w:ascii="微软雅黑" w:hAnsi="微软雅黑" w:hint="eastAsia"/>
        </w:rPr>
        <w:t>用例1：</w:t>
      </w:r>
      <w:r w:rsidRPr="003A1B66">
        <w:rPr>
          <w:rFonts w:ascii="微软雅黑" w:hAnsi="微软雅黑"/>
          <w:szCs w:val="21"/>
        </w:rPr>
        <w:t>修改合法的教师信息</w:t>
      </w:r>
    </w:p>
    <w:p w14:paraId="70B7AC94" w14:textId="77777777" w:rsidR="000001BE" w:rsidRPr="003A1B66" w:rsidRDefault="000001BE" w:rsidP="000001BE">
      <w:pPr>
        <w:pStyle w:val="22"/>
        <w:spacing w:line="360" w:lineRule="auto"/>
        <w:ind w:leftChars="0" w:left="0" w:firstLineChars="0" w:firstLine="0"/>
        <w:rPr>
          <w:rFonts w:ascii="微软雅黑" w:hAnsi="微软雅黑"/>
          <w:szCs w:val="21"/>
        </w:rPr>
      </w:pPr>
      <w:r w:rsidRPr="003A1B66">
        <w:rPr>
          <w:rFonts w:ascii="微软雅黑" w:hAnsi="微软雅黑"/>
          <w:noProof/>
        </w:rPr>
        <w:drawing>
          <wp:inline distT="0" distB="0" distL="0" distR="0" wp14:anchorId="0EC8F092" wp14:editId="4DC1BC32">
            <wp:extent cx="1104900" cy="2242657"/>
            <wp:effectExtent l="0" t="0" r="0" b="5715"/>
            <wp:docPr id="362966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66208" name=""/>
                    <pic:cNvPicPr/>
                  </pic:nvPicPr>
                  <pic:blipFill rotWithShape="1">
                    <a:blip r:embed="rId48"/>
                    <a:srcRect l="10033" t="4211"/>
                    <a:stretch/>
                  </pic:blipFill>
                  <pic:spPr bwMode="auto">
                    <a:xfrm>
                      <a:off x="0" y="0"/>
                      <a:ext cx="1124052" cy="2281530"/>
                    </a:xfrm>
                    <a:prstGeom prst="rect">
                      <a:avLst/>
                    </a:prstGeom>
                    <a:ln>
                      <a:noFill/>
                    </a:ln>
                    <a:extLst>
                      <a:ext uri="{53640926-AAD7-44D8-BBD7-CCE9431645EC}">
                        <a14:shadowObscured xmlns:a14="http://schemas.microsoft.com/office/drawing/2010/main"/>
                      </a:ext>
                    </a:extLst>
                  </pic:spPr>
                </pic:pic>
              </a:graphicData>
            </a:graphic>
          </wp:inline>
        </w:drawing>
      </w:r>
      <w:r w:rsidRPr="003A1B66">
        <w:rPr>
          <w:rFonts w:ascii="微软雅黑" w:hAnsi="微软雅黑"/>
          <w:noProof/>
        </w:rPr>
        <w:t xml:space="preserve"> </w:t>
      </w:r>
      <w:r w:rsidRPr="003A1B66">
        <w:rPr>
          <w:rFonts w:ascii="微软雅黑" w:hAnsi="微软雅黑" w:hint="eastAsia"/>
          <w:noProof/>
        </w:rPr>
        <w:t>检查：</w:t>
      </w:r>
      <w:r w:rsidRPr="003A1B66">
        <w:rPr>
          <w:rFonts w:ascii="微软雅黑" w:hAnsi="微软雅黑"/>
          <w:noProof/>
        </w:rPr>
        <w:drawing>
          <wp:inline distT="0" distB="0" distL="0" distR="0" wp14:anchorId="1C5DBBFC" wp14:editId="530162A6">
            <wp:extent cx="1691640" cy="1380023"/>
            <wp:effectExtent l="0" t="0" r="3810" b="0"/>
            <wp:docPr id="1390214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14788" name=""/>
                    <pic:cNvPicPr/>
                  </pic:nvPicPr>
                  <pic:blipFill>
                    <a:blip r:embed="rId49"/>
                    <a:stretch>
                      <a:fillRect/>
                    </a:stretch>
                  </pic:blipFill>
                  <pic:spPr>
                    <a:xfrm>
                      <a:off x="0" y="0"/>
                      <a:ext cx="1694672" cy="1382496"/>
                    </a:xfrm>
                    <a:prstGeom prst="rect">
                      <a:avLst/>
                    </a:prstGeom>
                  </pic:spPr>
                </pic:pic>
              </a:graphicData>
            </a:graphic>
          </wp:inline>
        </w:drawing>
      </w:r>
    </w:p>
    <w:p w14:paraId="51649BBB" w14:textId="77777777" w:rsidR="000001BE" w:rsidRPr="003A1B66" w:rsidRDefault="000001BE" w:rsidP="000001BE">
      <w:pPr>
        <w:pStyle w:val="22"/>
        <w:spacing w:line="360" w:lineRule="auto"/>
        <w:ind w:leftChars="0" w:left="0" w:firstLineChars="0" w:firstLine="0"/>
        <w:rPr>
          <w:rFonts w:ascii="微软雅黑" w:hAnsi="微软雅黑"/>
          <w:b/>
          <w:bCs/>
          <w:noProof/>
        </w:rPr>
      </w:pPr>
      <w:r w:rsidRPr="003A1B66">
        <w:rPr>
          <w:rFonts w:ascii="微软雅黑" w:hAnsi="微软雅黑" w:hint="eastAsia"/>
          <w:b/>
          <w:bCs/>
          <w:noProof/>
        </w:rPr>
        <w:t>结果符合预期，通过</w:t>
      </w:r>
    </w:p>
    <w:p w14:paraId="1BB7396A" w14:textId="77777777" w:rsidR="000001BE" w:rsidRPr="003A1B66" w:rsidRDefault="000001BE" w:rsidP="000001BE">
      <w:pPr>
        <w:pStyle w:val="22"/>
        <w:spacing w:line="360" w:lineRule="auto"/>
        <w:ind w:leftChars="0" w:left="0" w:firstLineChars="0" w:firstLine="0"/>
        <w:rPr>
          <w:rFonts w:ascii="微软雅黑" w:hAnsi="微软雅黑"/>
          <w:szCs w:val="21"/>
        </w:rPr>
      </w:pPr>
      <w:r w:rsidRPr="003A1B66">
        <w:rPr>
          <w:rFonts w:ascii="微软雅黑" w:hAnsi="微软雅黑" w:hint="eastAsia"/>
          <w:noProof/>
        </w:rPr>
        <w:t>用例2：</w:t>
      </w:r>
      <w:r w:rsidRPr="003A1B66">
        <w:rPr>
          <w:rFonts w:ascii="微软雅黑" w:hAnsi="微软雅黑"/>
          <w:szCs w:val="21"/>
        </w:rPr>
        <w:t>输入空信息</w:t>
      </w:r>
    </w:p>
    <w:p w14:paraId="5F22613C" w14:textId="77777777" w:rsidR="000001BE" w:rsidRPr="003A1B66" w:rsidRDefault="000001BE" w:rsidP="000001BE">
      <w:pPr>
        <w:pStyle w:val="22"/>
        <w:spacing w:line="360" w:lineRule="auto"/>
        <w:ind w:leftChars="0" w:left="0" w:firstLineChars="0" w:firstLine="0"/>
        <w:rPr>
          <w:rFonts w:ascii="微软雅黑" w:hAnsi="微软雅黑"/>
          <w:szCs w:val="21"/>
        </w:rPr>
      </w:pPr>
      <w:r w:rsidRPr="003A1B66">
        <w:rPr>
          <w:rFonts w:ascii="微软雅黑" w:hAnsi="微软雅黑"/>
          <w:noProof/>
        </w:rPr>
        <w:lastRenderedPageBreak/>
        <w:drawing>
          <wp:inline distT="0" distB="0" distL="0" distR="0" wp14:anchorId="77326BAB" wp14:editId="64597881">
            <wp:extent cx="1902988" cy="1805940"/>
            <wp:effectExtent l="0" t="0" r="2540" b="3810"/>
            <wp:docPr id="1093659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59999" name=""/>
                    <pic:cNvPicPr/>
                  </pic:nvPicPr>
                  <pic:blipFill rotWithShape="1">
                    <a:blip r:embed="rId50"/>
                    <a:srcRect l="4605" t="10020" r="21217" b="5893"/>
                    <a:stretch/>
                  </pic:blipFill>
                  <pic:spPr bwMode="auto">
                    <a:xfrm>
                      <a:off x="0" y="0"/>
                      <a:ext cx="1913043" cy="1815482"/>
                    </a:xfrm>
                    <a:prstGeom prst="rect">
                      <a:avLst/>
                    </a:prstGeom>
                    <a:ln>
                      <a:noFill/>
                    </a:ln>
                    <a:extLst>
                      <a:ext uri="{53640926-AAD7-44D8-BBD7-CCE9431645EC}">
                        <a14:shadowObscured xmlns:a14="http://schemas.microsoft.com/office/drawing/2010/main"/>
                      </a:ext>
                    </a:extLst>
                  </pic:spPr>
                </pic:pic>
              </a:graphicData>
            </a:graphic>
          </wp:inline>
        </w:drawing>
      </w:r>
    </w:p>
    <w:p w14:paraId="44F930CF" w14:textId="77777777" w:rsidR="000001BE" w:rsidRPr="003A1B66" w:rsidRDefault="000001BE" w:rsidP="000001BE">
      <w:pPr>
        <w:pStyle w:val="22"/>
        <w:spacing w:line="360" w:lineRule="auto"/>
        <w:ind w:leftChars="0" w:left="0" w:firstLineChars="0" w:firstLine="0"/>
        <w:rPr>
          <w:rFonts w:ascii="微软雅黑" w:hAnsi="微软雅黑"/>
          <w:b/>
          <w:bCs/>
          <w:noProof/>
        </w:rPr>
      </w:pPr>
      <w:r w:rsidRPr="003A1B66">
        <w:rPr>
          <w:rFonts w:ascii="微软雅黑" w:hAnsi="微软雅黑" w:hint="eastAsia"/>
          <w:b/>
          <w:bCs/>
          <w:noProof/>
        </w:rPr>
        <w:t>结果符合预期，通过</w:t>
      </w:r>
    </w:p>
    <w:p w14:paraId="26D25243" w14:textId="77777777" w:rsidR="000001BE" w:rsidRPr="003A1B66" w:rsidRDefault="000001BE" w:rsidP="000001BE">
      <w:pPr>
        <w:pStyle w:val="22"/>
        <w:spacing w:line="360" w:lineRule="auto"/>
        <w:ind w:leftChars="0" w:left="0" w:firstLineChars="0" w:firstLine="0"/>
        <w:rPr>
          <w:rFonts w:ascii="微软雅黑" w:hAnsi="微软雅黑"/>
          <w:szCs w:val="21"/>
        </w:rPr>
      </w:pPr>
      <w:r w:rsidRPr="003A1B66">
        <w:rPr>
          <w:rFonts w:ascii="微软雅黑" w:hAnsi="微软雅黑" w:hint="eastAsia"/>
        </w:rPr>
        <w:t>用例3：</w:t>
      </w:r>
      <w:r w:rsidRPr="003A1B66">
        <w:rPr>
          <w:rFonts w:ascii="微软雅黑" w:hAnsi="微软雅黑"/>
          <w:szCs w:val="21"/>
        </w:rPr>
        <w:t>添加新课程并指定教师</w:t>
      </w:r>
    </w:p>
    <w:p w14:paraId="6DAA9EBE"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5770D097" wp14:editId="1DFF27FE">
            <wp:extent cx="1585802" cy="1981200"/>
            <wp:effectExtent l="0" t="0" r="0" b="0"/>
            <wp:docPr id="938798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98455" name=""/>
                    <pic:cNvPicPr/>
                  </pic:nvPicPr>
                  <pic:blipFill>
                    <a:blip r:embed="rId51"/>
                    <a:stretch>
                      <a:fillRect/>
                    </a:stretch>
                  </pic:blipFill>
                  <pic:spPr>
                    <a:xfrm>
                      <a:off x="0" y="0"/>
                      <a:ext cx="1593808" cy="1991202"/>
                    </a:xfrm>
                    <a:prstGeom prst="rect">
                      <a:avLst/>
                    </a:prstGeom>
                  </pic:spPr>
                </pic:pic>
              </a:graphicData>
            </a:graphic>
          </wp:inline>
        </w:drawing>
      </w:r>
    </w:p>
    <w:p w14:paraId="4598C706" w14:textId="77777777" w:rsidR="000001BE" w:rsidRPr="003A1B66" w:rsidRDefault="000001BE" w:rsidP="000001BE">
      <w:pPr>
        <w:pStyle w:val="22"/>
        <w:spacing w:line="360" w:lineRule="auto"/>
        <w:ind w:leftChars="0" w:left="0" w:firstLineChars="0" w:firstLine="0"/>
        <w:rPr>
          <w:rFonts w:ascii="微软雅黑" w:hAnsi="微软雅黑"/>
          <w:b/>
          <w:bCs/>
          <w:noProof/>
        </w:rPr>
      </w:pPr>
      <w:r w:rsidRPr="003A1B66">
        <w:rPr>
          <w:rFonts w:ascii="微软雅黑" w:hAnsi="微软雅黑" w:hint="eastAsia"/>
          <w:b/>
          <w:bCs/>
          <w:noProof/>
        </w:rPr>
        <w:t>结果符合预期，通过</w:t>
      </w:r>
    </w:p>
    <w:p w14:paraId="11180F85"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hint="eastAsia"/>
        </w:rPr>
        <w:t>用例4：</w:t>
      </w:r>
      <w:r w:rsidRPr="003A1B66">
        <w:rPr>
          <w:rFonts w:ascii="微软雅黑" w:hAnsi="微软雅黑"/>
          <w:szCs w:val="21"/>
        </w:rPr>
        <w:t>添加已存在的课程</w:t>
      </w:r>
    </w:p>
    <w:p w14:paraId="631808BA"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60AE0DC5" wp14:editId="105317E2">
            <wp:extent cx="1668780" cy="1974976"/>
            <wp:effectExtent l="0" t="0" r="7620" b="6350"/>
            <wp:docPr id="98409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9846" name=""/>
                    <pic:cNvPicPr/>
                  </pic:nvPicPr>
                  <pic:blipFill>
                    <a:blip r:embed="rId52"/>
                    <a:stretch>
                      <a:fillRect/>
                    </a:stretch>
                  </pic:blipFill>
                  <pic:spPr>
                    <a:xfrm>
                      <a:off x="0" y="0"/>
                      <a:ext cx="1684400" cy="1993462"/>
                    </a:xfrm>
                    <a:prstGeom prst="rect">
                      <a:avLst/>
                    </a:prstGeom>
                  </pic:spPr>
                </pic:pic>
              </a:graphicData>
            </a:graphic>
          </wp:inline>
        </w:drawing>
      </w:r>
    </w:p>
    <w:p w14:paraId="2C13B63E" w14:textId="77777777" w:rsidR="000001BE" w:rsidRPr="003A1B66" w:rsidRDefault="000001BE" w:rsidP="000001BE">
      <w:pPr>
        <w:pStyle w:val="22"/>
        <w:spacing w:line="360" w:lineRule="auto"/>
        <w:ind w:leftChars="0" w:left="0" w:firstLineChars="0" w:firstLine="0"/>
        <w:rPr>
          <w:rFonts w:ascii="微软雅黑" w:hAnsi="微软雅黑"/>
          <w:b/>
          <w:bCs/>
        </w:rPr>
      </w:pPr>
      <w:r w:rsidRPr="003A1B66">
        <w:rPr>
          <w:rFonts w:ascii="微软雅黑" w:hAnsi="微软雅黑" w:hint="eastAsia"/>
          <w:b/>
          <w:bCs/>
        </w:rPr>
        <w:t>结果符合预期，通过</w:t>
      </w:r>
    </w:p>
    <w:p w14:paraId="0B4326DE" w14:textId="77777777" w:rsidR="000001BE" w:rsidRPr="003A1B66" w:rsidRDefault="000001BE" w:rsidP="000001BE">
      <w:pPr>
        <w:pStyle w:val="22"/>
        <w:spacing w:line="360" w:lineRule="auto"/>
        <w:ind w:leftChars="0" w:left="0" w:firstLineChars="0" w:firstLine="0"/>
        <w:rPr>
          <w:rFonts w:ascii="微软雅黑" w:hAnsi="微软雅黑"/>
          <w:szCs w:val="21"/>
        </w:rPr>
      </w:pPr>
      <w:r w:rsidRPr="003A1B66">
        <w:rPr>
          <w:rFonts w:ascii="微软雅黑" w:hAnsi="微软雅黑" w:hint="eastAsia"/>
        </w:rPr>
        <w:lastRenderedPageBreak/>
        <w:t>用例5：</w:t>
      </w:r>
      <w:r w:rsidRPr="003A1B66">
        <w:rPr>
          <w:rFonts w:ascii="微软雅黑" w:hAnsi="微软雅黑"/>
          <w:szCs w:val="21"/>
        </w:rPr>
        <w:t>登记合法的学生成绩</w:t>
      </w:r>
    </w:p>
    <w:p w14:paraId="2A36CAEC"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5EC8005B" wp14:editId="39C2994C">
            <wp:extent cx="2560320" cy="2058875"/>
            <wp:effectExtent l="0" t="0" r="0" b="0"/>
            <wp:docPr id="944210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10950" name=""/>
                    <pic:cNvPicPr/>
                  </pic:nvPicPr>
                  <pic:blipFill rotWithShape="1">
                    <a:blip r:embed="rId53"/>
                    <a:srcRect l="6061" t="19770"/>
                    <a:stretch/>
                  </pic:blipFill>
                  <pic:spPr bwMode="auto">
                    <a:xfrm>
                      <a:off x="0" y="0"/>
                      <a:ext cx="2570371" cy="2066958"/>
                    </a:xfrm>
                    <a:prstGeom prst="rect">
                      <a:avLst/>
                    </a:prstGeom>
                    <a:ln>
                      <a:noFill/>
                    </a:ln>
                    <a:extLst>
                      <a:ext uri="{53640926-AAD7-44D8-BBD7-CCE9431645EC}">
                        <a14:shadowObscured xmlns:a14="http://schemas.microsoft.com/office/drawing/2010/main"/>
                      </a:ext>
                    </a:extLst>
                  </pic:spPr>
                </pic:pic>
              </a:graphicData>
            </a:graphic>
          </wp:inline>
        </w:drawing>
      </w:r>
    </w:p>
    <w:p w14:paraId="13138306" w14:textId="77777777" w:rsidR="000001BE" w:rsidRPr="003A1B66" w:rsidRDefault="000001BE" w:rsidP="000001BE">
      <w:pPr>
        <w:pStyle w:val="22"/>
        <w:spacing w:line="360" w:lineRule="auto"/>
        <w:ind w:leftChars="0" w:left="0" w:firstLineChars="0" w:firstLine="0"/>
        <w:rPr>
          <w:rFonts w:ascii="微软雅黑" w:hAnsi="微软雅黑"/>
          <w:b/>
          <w:bCs/>
        </w:rPr>
      </w:pPr>
      <w:r w:rsidRPr="003A1B66">
        <w:rPr>
          <w:rFonts w:ascii="微软雅黑" w:hAnsi="微软雅黑" w:hint="eastAsia"/>
          <w:b/>
          <w:bCs/>
        </w:rPr>
        <w:t>结果符合预期，通过</w:t>
      </w:r>
    </w:p>
    <w:p w14:paraId="6E963500" w14:textId="77777777" w:rsidR="000001BE" w:rsidRPr="003A1B66" w:rsidRDefault="000001BE" w:rsidP="000001BE">
      <w:pPr>
        <w:pStyle w:val="22"/>
        <w:spacing w:line="360" w:lineRule="auto"/>
        <w:ind w:leftChars="0" w:left="0" w:firstLineChars="0" w:firstLine="0"/>
        <w:rPr>
          <w:rFonts w:ascii="微软雅黑" w:hAnsi="微软雅黑"/>
          <w:szCs w:val="21"/>
        </w:rPr>
      </w:pPr>
      <w:r w:rsidRPr="003A1B66">
        <w:rPr>
          <w:rFonts w:ascii="微软雅黑" w:hAnsi="微软雅黑" w:hint="eastAsia"/>
        </w:rPr>
        <w:t>用例6：</w:t>
      </w:r>
      <w:r w:rsidRPr="003A1B66">
        <w:rPr>
          <w:rFonts w:ascii="微软雅黑" w:hAnsi="微软雅黑"/>
          <w:szCs w:val="21"/>
        </w:rPr>
        <w:t>输入无效的成绩</w:t>
      </w:r>
    </w:p>
    <w:p w14:paraId="137C2735"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797FC435" wp14:editId="35973006">
            <wp:extent cx="2590800" cy="2139419"/>
            <wp:effectExtent l="0" t="0" r="0" b="0"/>
            <wp:docPr id="1704494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94688" name=""/>
                    <pic:cNvPicPr/>
                  </pic:nvPicPr>
                  <pic:blipFill>
                    <a:blip r:embed="rId54"/>
                    <a:stretch>
                      <a:fillRect/>
                    </a:stretch>
                  </pic:blipFill>
                  <pic:spPr>
                    <a:xfrm>
                      <a:off x="0" y="0"/>
                      <a:ext cx="2596640" cy="2144241"/>
                    </a:xfrm>
                    <a:prstGeom prst="rect">
                      <a:avLst/>
                    </a:prstGeom>
                  </pic:spPr>
                </pic:pic>
              </a:graphicData>
            </a:graphic>
          </wp:inline>
        </w:drawing>
      </w:r>
    </w:p>
    <w:p w14:paraId="1CF8C671" w14:textId="77777777" w:rsidR="000001BE" w:rsidRPr="003A1B66" w:rsidRDefault="000001BE" w:rsidP="000001BE">
      <w:pPr>
        <w:pStyle w:val="22"/>
        <w:spacing w:line="360" w:lineRule="auto"/>
        <w:ind w:leftChars="0" w:left="0" w:firstLineChars="0" w:firstLine="0"/>
        <w:rPr>
          <w:rFonts w:ascii="微软雅黑" w:hAnsi="微软雅黑"/>
          <w:b/>
          <w:bCs/>
        </w:rPr>
      </w:pPr>
      <w:r w:rsidRPr="003A1B66">
        <w:rPr>
          <w:rFonts w:ascii="微软雅黑" w:hAnsi="微软雅黑" w:hint="eastAsia"/>
          <w:b/>
          <w:bCs/>
        </w:rPr>
        <w:t>但是结果却不符合预期，不通过</w:t>
      </w:r>
    </w:p>
    <w:p w14:paraId="0EE19AA5" w14:textId="77777777" w:rsidR="000001BE" w:rsidRPr="003A1B66" w:rsidRDefault="000001BE" w:rsidP="000001BE">
      <w:pPr>
        <w:pStyle w:val="22"/>
        <w:spacing w:line="360" w:lineRule="auto"/>
        <w:ind w:leftChars="0" w:left="0" w:firstLineChars="0" w:firstLine="0"/>
        <w:rPr>
          <w:rFonts w:ascii="微软雅黑" w:hAnsi="微软雅黑"/>
          <w:szCs w:val="21"/>
        </w:rPr>
      </w:pPr>
      <w:r w:rsidRPr="003A1B66">
        <w:rPr>
          <w:rFonts w:ascii="微软雅黑" w:hAnsi="微软雅黑" w:hint="eastAsia"/>
        </w:rPr>
        <w:t>用例7：</w:t>
      </w:r>
      <w:r w:rsidRPr="003A1B66">
        <w:rPr>
          <w:rFonts w:ascii="微软雅黑" w:hAnsi="微软雅黑"/>
          <w:szCs w:val="21"/>
        </w:rPr>
        <w:t>合法输入成绩标准后统计</w:t>
      </w:r>
    </w:p>
    <w:p w14:paraId="7FF66B41"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041A18F2" wp14:editId="783BA951">
            <wp:extent cx="2804160" cy="1384073"/>
            <wp:effectExtent l="0" t="0" r="0" b="6985"/>
            <wp:docPr id="705872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72453" name=""/>
                    <pic:cNvPicPr/>
                  </pic:nvPicPr>
                  <pic:blipFill>
                    <a:blip r:embed="rId55"/>
                    <a:stretch>
                      <a:fillRect/>
                    </a:stretch>
                  </pic:blipFill>
                  <pic:spPr>
                    <a:xfrm>
                      <a:off x="0" y="0"/>
                      <a:ext cx="2821042" cy="1392405"/>
                    </a:xfrm>
                    <a:prstGeom prst="rect">
                      <a:avLst/>
                    </a:prstGeom>
                  </pic:spPr>
                </pic:pic>
              </a:graphicData>
            </a:graphic>
          </wp:inline>
        </w:drawing>
      </w:r>
    </w:p>
    <w:p w14:paraId="2B7D891C" w14:textId="77777777" w:rsidR="000001BE" w:rsidRPr="003A1B66" w:rsidRDefault="000001BE" w:rsidP="000001BE">
      <w:pPr>
        <w:pStyle w:val="22"/>
        <w:spacing w:line="360" w:lineRule="auto"/>
        <w:ind w:leftChars="0" w:left="0" w:firstLineChars="0" w:firstLine="0"/>
        <w:rPr>
          <w:rFonts w:ascii="微软雅黑" w:hAnsi="微软雅黑"/>
          <w:b/>
          <w:bCs/>
        </w:rPr>
      </w:pPr>
      <w:r w:rsidRPr="003A1B66">
        <w:rPr>
          <w:rFonts w:ascii="微软雅黑" w:hAnsi="微软雅黑" w:hint="eastAsia"/>
          <w:b/>
          <w:bCs/>
        </w:rPr>
        <w:t>结果符合预期，通过</w:t>
      </w:r>
    </w:p>
    <w:p w14:paraId="0A01D19D" w14:textId="77777777" w:rsidR="000001BE" w:rsidRPr="003A1B66" w:rsidRDefault="000001BE" w:rsidP="000001BE">
      <w:pPr>
        <w:pStyle w:val="22"/>
        <w:spacing w:line="360" w:lineRule="auto"/>
        <w:ind w:leftChars="0" w:left="0" w:firstLineChars="0" w:firstLine="0"/>
        <w:rPr>
          <w:rFonts w:ascii="微软雅黑" w:hAnsi="微软雅黑"/>
          <w:szCs w:val="21"/>
        </w:rPr>
      </w:pPr>
      <w:r w:rsidRPr="003A1B66">
        <w:rPr>
          <w:rFonts w:ascii="微软雅黑" w:hAnsi="微软雅黑" w:hint="eastAsia"/>
        </w:rPr>
        <w:lastRenderedPageBreak/>
        <w:t>用例8：</w:t>
      </w:r>
      <w:r w:rsidRPr="003A1B66">
        <w:rPr>
          <w:rFonts w:ascii="微软雅黑" w:hAnsi="微软雅黑"/>
          <w:szCs w:val="21"/>
        </w:rPr>
        <w:t>输入不合法的分段标准</w:t>
      </w:r>
    </w:p>
    <w:p w14:paraId="02D330BB"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23DB8B7A" wp14:editId="38829552">
            <wp:extent cx="2186940" cy="1595543"/>
            <wp:effectExtent l="0" t="0" r="3810" b="5080"/>
            <wp:docPr id="107948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8332" name=""/>
                    <pic:cNvPicPr/>
                  </pic:nvPicPr>
                  <pic:blipFill>
                    <a:blip r:embed="rId56"/>
                    <a:stretch>
                      <a:fillRect/>
                    </a:stretch>
                  </pic:blipFill>
                  <pic:spPr>
                    <a:xfrm>
                      <a:off x="0" y="0"/>
                      <a:ext cx="2195726" cy="1601953"/>
                    </a:xfrm>
                    <a:prstGeom prst="rect">
                      <a:avLst/>
                    </a:prstGeom>
                  </pic:spPr>
                </pic:pic>
              </a:graphicData>
            </a:graphic>
          </wp:inline>
        </w:drawing>
      </w:r>
    </w:p>
    <w:p w14:paraId="7B012E5A" w14:textId="77777777" w:rsidR="000001BE" w:rsidRPr="003A1B66" w:rsidRDefault="000001BE" w:rsidP="000001BE">
      <w:pPr>
        <w:pStyle w:val="22"/>
        <w:spacing w:line="360" w:lineRule="auto"/>
        <w:ind w:leftChars="0" w:left="0" w:firstLineChars="0" w:firstLine="0"/>
        <w:rPr>
          <w:rFonts w:ascii="微软雅黑" w:hAnsi="微软雅黑"/>
          <w:b/>
          <w:bCs/>
        </w:rPr>
      </w:pPr>
      <w:r w:rsidRPr="003A1B66">
        <w:rPr>
          <w:rFonts w:ascii="微软雅黑" w:hAnsi="微软雅黑" w:hint="eastAsia"/>
          <w:b/>
          <w:bCs/>
        </w:rPr>
        <w:t>结果符合预期，通过</w:t>
      </w:r>
    </w:p>
    <w:p w14:paraId="775C2A48" w14:textId="77777777" w:rsidR="000001BE" w:rsidRPr="003A1B66" w:rsidRDefault="000001BE" w:rsidP="000001BE">
      <w:pPr>
        <w:pStyle w:val="3"/>
        <w:numPr>
          <w:ilvl w:val="0"/>
          <w:numId w:val="0"/>
        </w:numPr>
        <w:snapToGrid w:val="0"/>
        <w:spacing w:line="360" w:lineRule="auto"/>
        <w:rPr>
          <w:rFonts w:ascii="微软雅黑" w:hAnsi="微软雅黑"/>
          <w:sz w:val="24"/>
          <w:szCs w:val="24"/>
        </w:rPr>
      </w:pPr>
      <w:r w:rsidRPr="003A1B66">
        <w:rPr>
          <w:rFonts w:ascii="微软雅黑" w:hAnsi="微软雅黑"/>
          <w:sz w:val="24"/>
          <w:szCs w:val="24"/>
        </w:rPr>
        <w:t>4.</w:t>
      </w:r>
      <w:r w:rsidRPr="003A1B66">
        <w:rPr>
          <w:rFonts w:ascii="微软雅黑" w:hAnsi="微软雅黑" w:hint="eastAsia"/>
          <w:sz w:val="24"/>
          <w:szCs w:val="24"/>
        </w:rPr>
        <w:t>5</w:t>
      </w:r>
      <w:r w:rsidRPr="003A1B66">
        <w:rPr>
          <w:rFonts w:ascii="微软雅黑" w:hAnsi="微软雅黑"/>
          <w:sz w:val="24"/>
          <w:szCs w:val="24"/>
        </w:rPr>
        <w:t xml:space="preserve">.2 </w:t>
      </w:r>
      <w:r w:rsidRPr="003A1B66">
        <w:rPr>
          <w:rFonts w:ascii="微软雅黑" w:hAnsi="微软雅黑" w:hint="eastAsia"/>
          <w:sz w:val="24"/>
          <w:szCs w:val="24"/>
        </w:rPr>
        <w:t>边界值分析</w:t>
      </w:r>
    </w:p>
    <w:p w14:paraId="25CEF92E" w14:textId="77777777" w:rsidR="000001BE" w:rsidRPr="003A1B66" w:rsidRDefault="000001BE" w:rsidP="000001BE">
      <w:pPr>
        <w:spacing w:line="360" w:lineRule="auto"/>
        <w:ind w:firstLineChars="0" w:firstLine="0"/>
        <w:rPr>
          <w:rFonts w:ascii="微软雅黑" w:hAnsi="微软雅黑"/>
        </w:rPr>
      </w:pPr>
      <w:r w:rsidRPr="003A1B66">
        <w:rPr>
          <w:rFonts w:ascii="微软雅黑" w:hAnsi="微软雅黑" w:hint="eastAsia"/>
        </w:rPr>
        <w:t>用例1：</w:t>
      </w:r>
      <w:r w:rsidRPr="003A1B66">
        <w:rPr>
          <w:rFonts w:ascii="微软雅黑" w:hAnsi="微软雅黑"/>
        </w:rPr>
        <w:t>登记最低分数成绩</w:t>
      </w:r>
    </w:p>
    <w:p w14:paraId="103A1848"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04A74801" wp14:editId="20820058">
            <wp:extent cx="2667000" cy="1765068"/>
            <wp:effectExtent l="0" t="0" r="0" b="6985"/>
            <wp:docPr id="1598069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69550" name=""/>
                    <pic:cNvPicPr/>
                  </pic:nvPicPr>
                  <pic:blipFill>
                    <a:blip r:embed="rId57"/>
                    <a:stretch>
                      <a:fillRect/>
                    </a:stretch>
                  </pic:blipFill>
                  <pic:spPr>
                    <a:xfrm>
                      <a:off x="0" y="0"/>
                      <a:ext cx="2675979" cy="1771010"/>
                    </a:xfrm>
                    <a:prstGeom prst="rect">
                      <a:avLst/>
                    </a:prstGeom>
                  </pic:spPr>
                </pic:pic>
              </a:graphicData>
            </a:graphic>
          </wp:inline>
        </w:drawing>
      </w:r>
      <w:r w:rsidRPr="003A1B66">
        <w:rPr>
          <w:rFonts w:ascii="微软雅黑" w:hAnsi="微软雅黑"/>
          <w:noProof/>
        </w:rPr>
        <w:drawing>
          <wp:inline distT="0" distB="0" distL="0" distR="0" wp14:anchorId="3653E95D" wp14:editId="4C2C73DE">
            <wp:extent cx="4305300" cy="1086200"/>
            <wp:effectExtent l="0" t="0" r="0" b="0"/>
            <wp:docPr id="245016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16915" name=""/>
                    <pic:cNvPicPr/>
                  </pic:nvPicPr>
                  <pic:blipFill>
                    <a:blip r:embed="rId58"/>
                    <a:stretch>
                      <a:fillRect/>
                    </a:stretch>
                  </pic:blipFill>
                  <pic:spPr>
                    <a:xfrm>
                      <a:off x="0" y="0"/>
                      <a:ext cx="4326548" cy="1091561"/>
                    </a:xfrm>
                    <a:prstGeom prst="rect">
                      <a:avLst/>
                    </a:prstGeom>
                  </pic:spPr>
                </pic:pic>
              </a:graphicData>
            </a:graphic>
          </wp:inline>
        </w:drawing>
      </w:r>
    </w:p>
    <w:p w14:paraId="1FC228F9" w14:textId="77777777" w:rsidR="000001BE" w:rsidRPr="003A1B66" w:rsidRDefault="000001BE" w:rsidP="000001BE">
      <w:pPr>
        <w:pStyle w:val="22"/>
        <w:spacing w:line="360" w:lineRule="auto"/>
        <w:ind w:leftChars="0" w:left="0" w:firstLineChars="0" w:firstLine="0"/>
        <w:rPr>
          <w:rFonts w:ascii="微软雅黑" w:hAnsi="微软雅黑"/>
          <w:b/>
          <w:bCs/>
        </w:rPr>
      </w:pPr>
      <w:r w:rsidRPr="003A1B66">
        <w:rPr>
          <w:rFonts w:ascii="微软雅黑" w:hAnsi="微软雅黑" w:hint="eastAsia"/>
          <w:b/>
          <w:bCs/>
        </w:rPr>
        <w:t>结果符合预期，通过</w:t>
      </w:r>
    </w:p>
    <w:p w14:paraId="76AA8F60"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hint="eastAsia"/>
        </w:rPr>
        <w:t>用例2：</w:t>
      </w:r>
      <w:r w:rsidRPr="003A1B66">
        <w:rPr>
          <w:rFonts w:ascii="微软雅黑" w:hAnsi="微软雅黑"/>
        </w:rPr>
        <w:t>登记最高分数成绩</w:t>
      </w:r>
    </w:p>
    <w:p w14:paraId="084B5B8D" w14:textId="77777777" w:rsidR="000001BE" w:rsidRPr="003A1B66" w:rsidRDefault="000001BE" w:rsidP="000001BE">
      <w:pPr>
        <w:pStyle w:val="22"/>
        <w:spacing w:line="360" w:lineRule="auto"/>
        <w:ind w:leftChars="0" w:left="0" w:firstLineChars="0" w:firstLine="0"/>
        <w:rPr>
          <w:rFonts w:ascii="微软雅黑" w:hAnsi="微软雅黑"/>
          <w:noProof/>
        </w:rPr>
      </w:pPr>
      <w:r w:rsidRPr="003A1B66">
        <w:rPr>
          <w:rFonts w:ascii="微软雅黑" w:hAnsi="微软雅黑"/>
          <w:noProof/>
        </w:rPr>
        <w:lastRenderedPageBreak/>
        <w:drawing>
          <wp:inline distT="0" distB="0" distL="0" distR="0" wp14:anchorId="6065F8BE" wp14:editId="0E6536B8">
            <wp:extent cx="2350879" cy="1584960"/>
            <wp:effectExtent l="0" t="0" r="0" b="0"/>
            <wp:docPr id="1127997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97337" name=""/>
                    <pic:cNvPicPr/>
                  </pic:nvPicPr>
                  <pic:blipFill>
                    <a:blip r:embed="rId59"/>
                    <a:stretch>
                      <a:fillRect/>
                    </a:stretch>
                  </pic:blipFill>
                  <pic:spPr>
                    <a:xfrm>
                      <a:off x="0" y="0"/>
                      <a:ext cx="2371847" cy="1599097"/>
                    </a:xfrm>
                    <a:prstGeom prst="rect">
                      <a:avLst/>
                    </a:prstGeom>
                  </pic:spPr>
                </pic:pic>
              </a:graphicData>
            </a:graphic>
          </wp:inline>
        </w:drawing>
      </w:r>
      <w:r w:rsidRPr="003A1B66">
        <w:rPr>
          <w:rFonts w:ascii="微软雅黑" w:hAnsi="微软雅黑"/>
          <w:noProof/>
        </w:rPr>
        <w:t xml:space="preserve"> </w:t>
      </w:r>
      <w:r w:rsidRPr="003A1B66">
        <w:rPr>
          <w:rFonts w:ascii="微软雅黑" w:hAnsi="微软雅黑"/>
          <w:noProof/>
        </w:rPr>
        <w:drawing>
          <wp:inline distT="0" distB="0" distL="0" distR="0" wp14:anchorId="1E3652EC" wp14:editId="21215568">
            <wp:extent cx="3939540" cy="1154068"/>
            <wp:effectExtent l="0" t="0" r="3810" b="8255"/>
            <wp:docPr id="2091300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00947" name=""/>
                    <pic:cNvPicPr/>
                  </pic:nvPicPr>
                  <pic:blipFill>
                    <a:blip r:embed="rId60"/>
                    <a:stretch>
                      <a:fillRect/>
                    </a:stretch>
                  </pic:blipFill>
                  <pic:spPr>
                    <a:xfrm>
                      <a:off x="0" y="0"/>
                      <a:ext cx="3949970" cy="1157123"/>
                    </a:xfrm>
                    <a:prstGeom prst="rect">
                      <a:avLst/>
                    </a:prstGeom>
                  </pic:spPr>
                </pic:pic>
              </a:graphicData>
            </a:graphic>
          </wp:inline>
        </w:drawing>
      </w:r>
    </w:p>
    <w:p w14:paraId="4E03E57F" w14:textId="77777777" w:rsidR="000001BE" w:rsidRPr="003A1B66" w:rsidRDefault="000001BE" w:rsidP="000001BE">
      <w:pPr>
        <w:pStyle w:val="22"/>
        <w:spacing w:line="360" w:lineRule="auto"/>
        <w:ind w:leftChars="0" w:left="0" w:firstLineChars="0" w:firstLine="0"/>
        <w:rPr>
          <w:rFonts w:ascii="微软雅黑" w:hAnsi="微软雅黑"/>
          <w:b/>
          <w:bCs/>
        </w:rPr>
      </w:pPr>
      <w:r w:rsidRPr="003A1B66">
        <w:rPr>
          <w:rFonts w:ascii="微软雅黑" w:hAnsi="微软雅黑" w:hint="eastAsia"/>
          <w:b/>
          <w:bCs/>
        </w:rPr>
        <w:t>结果符合预期，通过</w:t>
      </w:r>
    </w:p>
    <w:p w14:paraId="06881899" w14:textId="77777777" w:rsidR="000001BE" w:rsidRPr="003A1B66" w:rsidRDefault="000001BE" w:rsidP="000001BE">
      <w:pPr>
        <w:spacing w:line="360" w:lineRule="auto"/>
        <w:ind w:firstLineChars="0" w:firstLine="0"/>
        <w:rPr>
          <w:rFonts w:ascii="微软雅黑" w:hAnsi="微软雅黑"/>
        </w:rPr>
      </w:pPr>
      <w:r w:rsidRPr="003A1B66">
        <w:rPr>
          <w:rFonts w:ascii="微软雅黑" w:hAnsi="微软雅黑" w:hint="eastAsia"/>
          <w:noProof/>
        </w:rPr>
        <w:t>用例3：</w:t>
      </w:r>
      <w:r w:rsidRPr="003A1B66">
        <w:rPr>
          <w:rFonts w:ascii="微软雅黑" w:hAnsi="微软雅黑"/>
        </w:rPr>
        <w:t>分段标准的边界值测试</w:t>
      </w:r>
    </w:p>
    <w:p w14:paraId="2E2468CB"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20722A95" wp14:editId="56D860AE">
            <wp:extent cx="2651760" cy="1579500"/>
            <wp:effectExtent l="0" t="0" r="0" b="1905"/>
            <wp:docPr id="1887361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61495" name=""/>
                    <pic:cNvPicPr/>
                  </pic:nvPicPr>
                  <pic:blipFill rotWithShape="1">
                    <a:blip r:embed="rId61"/>
                    <a:srcRect l="6982" t="18273"/>
                    <a:stretch/>
                  </pic:blipFill>
                  <pic:spPr bwMode="auto">
                    <a:xfrm>
                      <a:off x="0" y="0"/>
                      <a:ext cx="2658240" cy="1583360"/>
                    </a:xfrm>
                    <a:prstGeom prst="rect">
                      <a:avLst/>
                    </a:prstGeom>
                    <a:ln>
                      <a:noFill/>
                    </a:ln>
                    <a:extLst>
                      <a:ext uri="{53640926-AAD7-44D8-BBD7-CCE9431645EC}">
                        <a14:shadowObscured xmlns:a14="http://schemas.microsoft.com/office/drawing/2010/main"/>
                      </a:ext>
                    </a:extLst>
                  </pic:spPr>
                </pic:pic>
              </a:graphicData>
            </a:graphic>
          </wp:inline>
        </w:drawing>
      </w:r>
    </w:p>
    <w:p w14:paraId="45D50AF6" w14:textId="77777777" w:rsidR="000001BE" w:rsidRPr="003A1B66" w:rsidRDefault="000001BE" w:rsidP="000001BE">
      <w:pPr>
        <w:pStyle w:val="22"/>
        <w:spacing w:line="360" w:lineRule="auto"/>
        <w:ind w:leftChars="0" w:left="0" w:firstLineChars="0" w:firstLine="0"/>
        <w:rPr>
          <w:rFonts w:ascii="微软雅黑" w:hAnsi="微软雅黑"/>
          <w:b/>
          <w:bCs/>
        </w:rPr>
      </w:pPr>
      <w:r w:rsidRPr="003A1B66">
        <w:rPr>
          <w:rFonts w:ascii="微软雅黑" w:hAnsi="微软雅黑" w:hint="eastAsia"/>
          <w:b/>
          <w:bCs/>
        </w:rPr>
        <w:t>结果符合预期，通过</w:t>
      </w:r>
    </w:p>
    <w:p w14:paraId="191269B1"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hint="eastAsia"/>
        </w:rPr>
        <w:t>用例4：</w:t>
      </w:r>
      <w:r w:rsidRPr="003A1B66">
        <w:rPr>
          <w:rFonts w:ascii="微软雅黑" w:hAnsi="微软雅黑"/>
        </w:rPr>
        <w:t>分段标准超出允许范围</w:t>
      </w:r>
    </w:p>
    <w:p w14:paraId="726D7B79"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noProof/>
        </w:rPr>
        <w:drawing>
          <wp:inline distT="0" distB="0" distL="0" distR="0" wp14:anchorId="4601E926" wp14:editId="525A2CE6">
            <wp:extent cx="2484120" cy="1630404"/>
            <wp:effectExtent l="0" t="0" r="0" b="8255"/>
            <wp:docPr id="70445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5618" name=""/>
                    <pic:cNvPicPr/>
                  </pic:nvPicPr>
                  <pic:blipFill>
                    <a:blip r:embed="rId62"/>
                    <a:stretch>
                      <a:fillRect/>
                    </a:stretch>
                  </pic:blipFill>
                  <pic:spPr>
                    <a:xfrm>
                      <a:off x="0" y="0"/>
                      <a:ext cx="2486933" cy="1632250"/>
                    </a:xfrm>
                    <a:prstGeom prst="rect">
                      <a:avLst/>
                    </a:prstGeom>
                  </pic:spPr>
                </pic:pic>
              </a:graphicData>
            </a:graphic>
          </wp:inline>
        </w:drawing>
      </w:r>
    </w:p>
    <w:p w14:paraId="6D26B86E" w14:textId="77777777" w:rsidR="000001BE" w:rsidRPr="003A1B66" w:rsidRDefault="000001BE" w:rsidP="000001BE">
      <w:pPr>
        <w:pStyle w:val="22"/>
        <w:spacing w:line="360" w:lineRule="auto"/>
        <w:ind w:leftChars="0" w:left="0" w:firstLineChars="0" w:firstLine="0"/>
        <w:rPr>
          <w:rFonts w:ascii="微软雅黑" w:hAnsi="微软雅黑"/>
          <w:b/>
          <w:bCs/>
        </w:rPr>
      </w:pPr>
      <w:r w:rsidRPr="003A1B66">
        <w:rPr>
          <w:rFonts w:ascii="微软雅黑" w:hAnsi="微软雅黑" w:hint="eastAsia"/>
          <w:b/>
          <w:bCs/>
        </w:rPr>
        <w:t>结果符合预期，通过</w:t>
      </w:r>
    </w:p>
    <w:p w14:paraId="017E4E53" w14:textId="77777777" w:rsidR="000001BE" w:rsidRPr="003A1B66" w:rsidRDefault="000001BE" w:rsidP="000001BE">
      <w:pPr>
        <w:pStyle w:val="22"/>
        <w:spacing w:line="360" w:lineRule="auto"/>
        <w:ind w:leftChars="0" w:left="0" w:firstLineChars="0" w:firstLine="0"/>
        <w:rPr>
          <w:rFonts w:ascii="微软雅黑" w:hAnsi="微软雅黑"/>
          <w:b/>
          <w:bCs/>
        </w:rPr>
      </w:pPr>
    </w:p>
    <w:p w14:paraId="658F6B17" w14:textId="77777777" w:rsidR="000001BE" w:rsidRPr="003A1B66" w:rsidRDefault="000001BE" w:rsidP="000001BE">
      <w:pPr>
        <w:pStyle w:val="2"/>
        <w:numPr>
          <w:ilvl w:val="0"/>
          <w:numId w:val="0"/>
        </w:numPr>
        <w:snapToGrid w:val="0"/>
        <w:spacing w:before="0" w:after="0" w:line="360" w:lineRule="auto"/>
        <w:rPr>
          <w:rFonts w:ascii="微软雅黑" w:eastAsia="微软雅黑" w:hAnsi="微软雅黑" w:cs="Helvetica"/>
          <w:kern w:val="0"/>
        </w:rPr>
      </w:pPr>
      <w:r w:rsidRPr="003A1B66">
        <w:rPr>
          <w:rFonts w:ascii="微软雅黑" w:eastAsia="微软雅黑" w:hAnsi="微软雅黑" w:cs="Helvetica" w:hint="eastAsia"/>
          <w:kern w:val="0"/>
        </w:rPr>
        <w:t>4</w:t>
      </w:r>
      <w:r w:rsidRPr="003A1B66">
        <w:rPr>
          <w:rFonts w:ascii="微软雅黑" w:eastAsia="微软雅黑" w:hAnsi="微软雅黑" w:cs="Helvetica"/>
          <w:kern w:val="0"/>
        </w:rPr>
        <w:t>.</w:t>
      </w:r>
      <w:r w:rsidRPr="003A1B66">
        <w:rPr>
          <w:rFonts w:ascii="微软雅黑" w:eastAsia="微软雅黑" w:hAnsi="微软雅黑" w:cs="Helvetica" w:hint="eastAsia"/>
          <w:kern w:val="0"/>
        </w:rPr>
        <w:t>7</w:t>
      </w:r>
      <w:r w:rsidRPr="003A1B66">
        <w:rPr>
          <w:rFonts w:ascii="微软雅黑" w:eastAsia="微软雅黑" w:hAnsi="微软雅黑" w:cs="Helvetica"/>
          <w:kern w:val="0"/>
        </w:rPr>
        <w:t xml:space="preserve"> </w:t>
      </w:r>
      <w:r w:rsidRPr="003A1B66">
        <w:rPr>
          <w:rFonts w:ascii="微软雅黑" w:eastAsia="微软雅黑" w:hAnsi="微软雅黑" w:cs="Helvetica" w:hint="eastAsia"/>
          <w:kern w:val="0"/>
        </w:rPr>
        <w:t>总结</w:t>
      </w:r>
    </w:p>
    <w:p w14:paraId="4A0C4040"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hint="eastAsia"/>
        </w:rPr>
        <w:t>等价类划分中用例6未能通过测试，其余各项测试均能通过</w:t>
      </w:r>
    </w:p>
    <w:p w14:paraId="5309B5F5" w14:textId="77777777" w:rsidR="000001BE" w:rsidRPr="003A1B66" w:rsidRDefault="000001BE" w:rsidP="000001BE">
      <w:pPr>
        <w:pStyle w:val="22"/>
        <w:spacing w:line="360" w:lineRule="auto"/>
        <w:ind w:leftChars="0" w:left="0" w:firstLineChars="0" w:firstLine="0"/>
        <w:rPr>
          <w:rFonts w:ascii="微软雅黑" w:hAnsi="微软雅黑"/>
        </w:rPr>
      </w:pPr>
    </w:p>
    <w:p w14:paraId="3696689F" w14:textId="77777777" w:rsidR="000001BE" w:rsidRPr="003A1B66" w:rsidRDefault="000001BE" w:rsidP="000001BE">
      <w:pPr>
        <w:keepNext/>
        <w:keepLines/>
        <w:snapToGrid w:val="0"/>
        <w:spacing w:line="360" w:lineRule="auto"/>
        <w:ind w:firstLineChars="0" w:firstLine="0"/>
        <w:jc w:val="left"/>
        <w:outlineLvl w:val="0"/>
        <w:rPr>
          <w:rFonts w:ascii="微软雅黑" w:hAnsi="微软雅黑"/>
          <w:b/>
          <w:bCs/>
          <w:kern w:val="44"/>
          <w:sz w:val="28"/>
          <w:szCs w:val="44"/>
        </w:rPr>
      </w:pPr>
      <w:r w:rsidRPr="003A1B66">
        <w:rPr>
          <w:rFonts w:ascii="微软雅黑" w:hAnsi="微软雅黑" w:hint="eastAsia"/>
          <w:b/>
          <w:bCs/>
          <w:kern w:val="44"/>
          <w:sz w:val="28"/>
          <w:szCs w:val="44"/>
        </w:rPr>
        <w:t>5</w:t>
      </w:r>
      <w:r w:rsidRPr="003A1B66">
        <w:rPr>
          <w:rFonts w:ascii="微软雅黑" w:hAnsi="微软雅黑"/>
          <w:b/>
          <w:bCs/>
          <w:kern w:val="44"/>
          <w:sz w:val="28"/>
          <w:szCs w:val="44"/>
        </w:rPr>
        <w:t xml:space="preserve">. </w:t>
      </w:r>
      <w:r w:rsidRPr="003A1B66">
        <w:rPr>
          <w:rFonts w:ascii="微软雅黑" w:hAnsi="微软雅黑" w:hint="eastAsia"/>
          <w:b/>
          <w:bCs/>
          <w:kern w:val="44"/>
          <w:sz w:val="28"/>
          <w:szCs w:val="44"/>
        </w:rPr>
        <w:t>总结</w:t>
      </w:r>
    </w:p>
    <w:p w14:paraId="433875D3"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rPr>
        <w:t>本次测试围绕系统核心功能，全面开展了单元测试、集成测试和验收测试，对系统的功能性、可靠性和稳定性进行了充分验证</w:t>
      </w:r>
      <w:r w:rsidRPr="003A1B66">
        <w:rPr>
          <w:rFonts w:ascii="微软雅黑" w:hAnsi="微软雅黑" w:hint="eastAsia"/>
        </w:rPr>
        <w:t>。</w:t>
      </w:r>
    </w:p>
    <w:p w14:paraId="680D063A" w14:textId="77777777" w:rsidR="000001BE" w:rsidRPr="003A1B66" w:rsidRDefault="000001BE" w:rsidP="000001BE">
      <w:pPr>
        <w:keepNext/>
        <w:keepLines/>
        <w:snapToGrid w:val="0"/>
        <w:spacing w:line="360" w:lineRule="auto"/>
        <w:ind w:firstLineChars="0" w:firstLine="0"/>
        <w:outlineLvl w:val="1"/>
        <w:rPr>
          <w:rFonts w:ascii="微软雅黑" w:hAnsi="微软雅黑"/>
          <w:b/>
          <w:bCs/>
          <w:sz w:val="28"/>
          <w:szCs w:val="28"/>
        </w:rPr>
      </w:pPr>
      <w:r w:rsidRPr="003A1B66">
        <w:rPr>
          <w:rFonts w:ascii="微软雅黑" w:hAnsi="微软雅黑" w:hint="eastAsia"/>
          <w:b/>
          <w:bCs/>
          <w:sz w:val="28"/>
          <w:szCs w:val="28"/>
        </w:rPr>
        <w:t>5</w:t>
      </w:r>
      <w:r w:rsidRPr="003A1B66">
        <w:rPr>
          <w:rFonts w:ascii="微软雅黑" w:hAnsi="微软雅黑"/>
          <w:b/>
          <w:bCs/>
          <w:sz w:val="28"/>
          <w:szCs w:val="28"/>
        </w:rPr>
        <w:t>.1 测试范围与方法</w:t>
      </w:r>
    </w:p>
    <w:p w14:paraId="56B4D275"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sz w:val="24"/>
        </w:rPr>
        <w:t>单元测试：</w:t>
      </w:r>
      <w:r w:rsidRPr="003A1B66">
        <w:rPr>
          <w:rFonts w:ascii="微软雅黑" w:hAnsi="微软雅黑" w:hint="eastAsia"/>
        </w:rPr>
        <w:t>采用白盒测试中的基本路测试发对controll包中的类进行测试</w:t>
      </w:r>
      <w:r w:rsidRPr="003A1B66">
        <w:rPr>
          <w:rFonts w:ascii="微软雅黑" w:hAnsi="微软雅黑"/>
        </w:rPr>
        <w:t xml:space="preserve"> </w:t>
      </w:r>
      <w:r w:rsidRPr="003A1B66">
        <w:rPr>
          <w:rFonts w:ascii="微软雅黑" w:hAnsi="微软雅黑" w:hint="eastAsia"/>
        </w:rPr>
        <w:t>，</w:t>
      </w:r>
      <w:r w:rsidRPr="003A1B66">
        <w:rPr>
          <w:rFonts w:ascii="微软雅黑" w:hAnsi="微软雅黑"/>
        </w:rPr>
        <w:t>确保功能的正确性</w:t>
      </w:r>
      <w:r w:rsidRPr="003A1B66">
        <w:rPr>
          <w:rFonts w:ascii="微软雅黑" w:hAnsi="微软雅黑" w:hint="eastAsia"/>
        </w:rPr>
        <w:t>与正常性</w:t>
      </w:r>
    </w:p>
    <w:p w14:paraId="71FAC837"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sz w:val="24"/>
        </w:rPr>
        <w:t>集成测试：</w:t>
      </w:r>
      <w:r w:rsidRPr="003A1B66">
        <w:rPr>
          <w:rFonts w:ascii="微软雅黑" w:hAnsi="微软雅黑" w:hint="eastAsia"/>
        </w:rPr>
        <w:t>对model包中的User类及其子类 Student Teacher Administrator还有Course类进行测试。</w:t>
      </w:r>
      <w:r w:rsidRPr="003A1B66">
        <w:rPr>
          <w:rFonts w:ascii="微软雅黑" w:hAnsi="微软雅黑"/>
        </w:rPr>
        <w:t>验证了 model 包内类之间的交互逻辑，如课程管理、用户角色操作的协作性</w:t>
      </w:r>
    </w:p>
    <w:p w14:paraId="3CDFCD88"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sz w:val="24"/>
        </w:rPr>
        <w:t>验收测试：</w:t>
      </w:r>
      <w:r w:rsidRPr="003A1B66">
        <w:rPr>
          <w:rFonts w:ascii="微软雅黑" w:hAnsi="微软雅黑"/>
        </w:rPr>
        <w:t>以“教师”角色为重点，采用黑盒测试方法</w:t>
      </w:r>
      <w:r w:rsidRPr="003A1B66">
        <w:rPr>
          <w:rFonts w:ascii="微软雅黑" w:hAnsi="微软雅黑" w:hint="eastAsia"/>
        </w:rPr>
        <w:t>中的等价类划分与边界值分析</w:t>
      </w:r>
      <w:r w:rsidRPr="003A1B66">
        <w:rPr>
          <w:rFonts w:ascii="微软雅黑" w:hAnsi="微软雅黑"/>
        </w:rPr>
        <w:t>，测试核心功能的完整性和用户操作的正确性。</w:t>
      </w:r>
    </w:p>
    <w:p w14:paraId="70DCB571" w14:textId="77777777" w:rsidR="000001BE" w:rsidRPr="003A1B66" w:rsidRDefault="000001BE" w:rsidP="000001BE">
      <w:pPr>
        <w:keepNext/>
        <w:keepLines/>
        <w:snapToGrid w:val="0"/>
        <w:spacing w:line="360" w:lineRule="auto"/>
        <w:ind w:firstLineChars="0" w:firstLine="0"/>
        <w:outlineLvl w:val="1"/>
        <w:rPr>
          <w:rFonts w:ascii="微软雅黑" w:hAnsi="微软雅黑"/>
          <w:b/>
          <w:bCs/>
          <w:sz w:val="28"/>
          <w:szCs w:val="28"/>
        </w:rPr>
      </w:pPr>
      <w:r w:rsidRPr="003A1B66">
        <w:rPr>
          <w:rFonts w:ascii="微软雅黑" w:hAnsi="微软雅黑" w:hint="eastAsia"/>
          <w:b/>
          <w:bCs/>
          <w:sz w:val="28"/>
          <w:szCs w:val="28"/>
        </w:rPr>
        <w:t>5</w:t>
      </w:r>
      <w:r w:rsidRPr="003A1B66">
        <w:rPr>
          <w:rFonts w:ascii="微软雅黑" w:hAnsi="微软雅黑"/>
          <w:b/>
          <w:bCs/>
          <w:sz w:val="28"/>
          <w:szCs w:val="28"/>
        </w:rPr>
        <w:t>.</w:t>
      </w:r>
      <w:r w:rsidRPr="003A1B66">
        <w:rPr>
          <w:rFonts w:ascii="微软雅黑" w:hAnsi="微软雅黑" w:hint="eastAsia"/>
          <w:b/>
          <w:bCs/>
          <w:sz w:val="28"/>
          <w:szCs w:val="28"/>
        </w:rPr>
        <w:t>2</w:t>
      </w:r>
      <w:r w:rsidRPr="003A1B66">
        <w:rPr>
          <w:rFonts w:ascii="微软雅黑" w:hAnsi="微软雅黑"/>
          <w:b/>
          <w:bCs/>
          <w:sz w:val="28"/>
          <w:szCs w:val="28"/>
        </w:rPr>
        <w:t xml:space="preserve"> </w:t>
      </w:r>
      <w:r w:rsidRPr="003A1B66">
        <w:rPr>
          <w:rFonts w:ascii="微软雅黑" w:hAnsi="微软雅黑" w:hint="eastAsia"/>
          <w:b/>
          <w:bCs/>
          <w:sz w:val="28"/>
          <w:szCs w:val="28"/>
        </w:rPr>
        <w:t>测试结果</w:t>
      </w:r>
    </w:p>
    <w:p w14:paraId="5E29A47D"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sz w:val="24"/>
        </w:rPr>
        <w:t>单元测试：</w:t>
      </w:r>
      <w:r w:rsidRPr="003A1B66">
        <w:rPr>
          <w:rFonts w:ascii="微软雅黑" w:hAnsi="微软雅黑" w:hint="eastAsia"/>
        </w:rPr>
        <w:t>完全通过 没有问题</w:t>
      </w:r>
    </w:p>
    <w:p w14:paraId="7E9833BC" w14:textId="77777777" w:rsidR="000001BE" w:rsidRPr="003A1B66" w:rsidRDefault="000001BE" w:rsidP="000001BE">
      <w:pPr>
        <w:spacing w:line="360" w:lineRule="auto"/>
        <w:ind w:firstLineChars="0"/>
        <w:rPr>
          <w:rFonts w:ascii="微软雅黑" w:hAnsi="微软雅黑"/>
        </w:rPr>
      </w:pPr>
      <w:r w:rsidRPr="003A1B66">
        <w:rPr>
          <w:rFonts w:ascii="微软雅黑" w:hAnsi="微软雅黑"/>
          <w:sz w:val="24"/>
        </w:rPr>
        <w:t>集成测试：</w:t>
      </w:r>
      <w:r w:rsidRPr="003A1B66">
        <w:rPr>
          <w:rFonts w:ascii="微软雅黑" w:hAnsi="微软雅黑" w:hint="eastAsia"/>
        </w:rPr>
        <w:t>完全通过 没有问题</w:t>
      </w:r>
    </w:p>
    <w:p w14:paraId="3005BBD1" w14:textId="77777777" w:rsidR="000001BE" w:rsidRPr="003A1B66" w:rsidRDefault="000001BE" w:rsidP="000001BE">
      <w:pPr>
        <w:spacing w:line="360" w:lineRule="auto"/>
        <w:ind w:firstLineChars="0"/>
        <w:rPr>
          <w:rFonts w:ascii="微软雅黑" w:hAnsi="微软雅黑"/>
          <w:szCs w:val="21"/>
        </w:rPr>
      </w:pPr>
      <w:r w:rsidRPr="003A1B66">
        <w:rPr>
          <w:rFonts w:ascii="微软雅黑" w:hAnsi="微软雅黑"/>
          <w:sz w:val="24"/>
        </w:rPr>
        <w:t>验收测试：</w:t>
      </w:r>
      <w:r w:rsidRPr="003A1B66">
        <w:rPr>
          <w:rFonts w:ascii="微软雅黑" w:hAnsi="微软雅黑" w:hint="eastAsia"/>
        </w:rPr>
        <w:t>在进行黑盒测试 等价类划分时的用例6“</w:t>
      </w:r>
      <w:r w:rsidRPr="003A1B66">
        <w:rPr>
          <w:rFonts w:ascii="微软雅黑" w:hAnsi="微软雅黑"/>
          <w:szCs w:val="21"/>
        </w:rPr>
        <w:t>登记课程成绩</w:t>
      </w:r>
      <w:r w:rsidRPr="003A1B66">
        <w:rPr>
          <w:rFonts w:ascii="微软雅黑" w:hAnsi="微软雅黑" w:hint="eastAsia"/>
          <w:szCs w:val="21"/>
        </w:rPr>
        <w:t xml:space="preserve"> 输入无效非法成绩</w:t>
      </w:r>
      <w:r w:rsidRPr="003A1B66">
        <w:rPr>
          <w:rFonts w:ascii="微软雅黑" w:hAnsi="微软雅黑" w:hint="eastAsia"/>
        </w:rPr>
        <w:t>”时返回值理应为</w:t>
      </w:r>
      <w:r w:rsidRPr="003A1B66">
        <w:rPr>
          <w:rFonts w:ascii="微软雅黑" w:hAnsi="微软雅黑"/>
        </w:rPr>
        <w:t xml:space="preserve"> </w:t>
      </w:r>
      <w:r w:rsidRPr="003A1B66">
        <w:rPr>
          <w:rFonts w:ascii="微软雅黑" w:hAnsi="微软雅黑" w:hint="eastAsia"/>
        </w:rPr>
        <w:t>“</w:t>
      </w:r>
      <w:r w:rsidRPr="003A1B66">
        <w:rPr>
          <w:rFonts w:ascii="微软雅黑" w:hAnsi="微软雅黑"/>
          <w:szCs w:val="21"/>
        </w:rPr>
        <w:t>显示错误提示信息，不更新成绩记录</w:t>
      </w:r>
      <w:r w:rsidRPr="003A1B66">
        <w:rPr>
          <w:rFonts w:ascii="微软雅黑" w:hAnsi="微软雅黑" w:hint="eastAsia"/>
          <w:szCs w:val="21"/>
        </w:rPr>
        <w:t>“，但是输入的错误信息却被保存，与预期不符。</w:t>
      </w:r>
    </w:p>
    <w:p w14:paraId="670318F7" w14:textId="77777777" w:rsidR="000001BE" w:rsidRPr="003A1B66" w:rsidRDefault="000001BE" w:rsidP="000001BE">
      <w:pPr>
        <w:pStyle w:val="22"/>
        <w:spacing w:line="360" w:lineRule="auto"/>
        <w:rPr>
          <w:rFonts w:ascii="微软雅黑" w:hAnsi="微软雅黑"/>
        </w:rPr>
      </w:pPr>
      <w:r w:rsidRPr="003A1B66">
        <w:rPr>
          <w:rFonts w:ascii="微软雅黑" w:hAnsi="微软雅黑" w:hint="eastAsia"/>
        </w:rPr>
        <w:lastRenderedPageBreak/>
        <w:t>其余各项测试均能完全通过 没有问题</w:t>
      </w:r>
    </w:p>
    <w:p w14:paraId="7CE1A5FA" w14:textId="77777777" w:rsidR="000001BE" w:rsidRPr="003A1B66" w:rsidRDefault="000001BE" w:rsidP="000001BE">
      <w:pPr>
        <w:pStyle w:val="22"/>
        <w:spacing w:line="360" w:lineRule="auto"/>
        <w:ind w:leftChars="0" w:left="0" w:firstLineChars="0" w:firstLine="0"/>
        <w:rPr>
          <w:rFonts w:ascii="微软雅黑" w:hAnsi="微软雅黑"/>
        </w:rPr>
      </w:pPr>
    </w:p>
    <w:p w14:paraId="77A95763" w14:textId="77777777" w:rsidR="000001BE" w:rsidRPr="003A1B66" w:rsidRDefault="000001BE" w:rsidP="000001BE">
      <w:pPr>
        <w:keepNext/>
        <w:keepLines/>
        <w:snapToGrid w:val="0"/>
        <w:spacing w:line="360" w:lineRule="auto"/>
        <w:ind w:firstLineChars="0" w:firstLine="0"/>
        <w:outlineLvl w:val="1"/>
        <w:rPr>
          <w:rFonts w:ascii="微软雅黑" w:hAnsi="微软雅黑"/>
          <w:b/>
          <w:bCs/>
          <w:sz w:val="28"/>
          <w:szCs w:val="28"/>
        </w:rPr>
      </w:pPr>
      <w:r w:rsidRPr="003A1B66">
        <w:rPr>
          <w:rFonts w:ascii="微软雅黑" w:hAnsi="微软雅黑" w:hint="eastAsia"/>
          <w:b/>
          <w:bCs/>
          <w:sz w:val="28"/>
          <w:szCs w:val="28"/>
        </w:rPr>
        <w:t>5</w:t>
      </w:r>
      <w:r w:rsidRPr="003A1B66">
        <w:rPr>
          <w:rFonts w:ascii="微软雅黑" w:hAnsi="微软雅黑"/>
          <w:b/>
          <w:bCs/>
          <w:sz w:val="28"/>
          <w:szCs w:val="28"/>
        </w:rPr>
        <w:t>.</w:t>
      </w:r>
      <w:r w:rsidRPr="003A1B66">
        <w:rPr>
          <w:rFonts w:ascii="微软雅黑" w:hAnsi="微软雅黑" w:hint="eastAsia"/>
          <w:b/>
          <w:bCs/>
          <w:sz w:val="28"/>
          <w:szCs w:val="28"/>
        </w:rPr>
        <w:t>3主要成果</w:t>
      </w:r>
    </w:p>
    <w:p w14:paraId="368A5CA3" w14:textId="77777777" w:rsidR="000001BE" w:rsidRPr="003A1B66" w:rsidRDefault="000001BE" w:rsidP="000001BE">
      <w:pPr>
        <w:spacing w:line="360" w:lineRule="auto"/>
        <w:ind w:firstLineChars="0" w:firstLine="0"/>
        <w:rPr>
          <w:rFonts w:ascii="微软雅黑" w:hAnsi="微软雅黑"/>
        </w:rPr>
      </w:pPr>
      <w:r w:rsidRPr="003A1B66">
        <w:rPr>
          <w:rFonts w:ascii="微软雅黑" w:hAnsi="微软雅黑"/>
          <w:sz w:val="24"/>
        </w:rPr>
        <w:t>功能验证：</w:t>
      </w:r>
      <w:r w:rsidRPr="003A1B66">
        <w:rPr>
          <w:rFonts w:ascii="微软雅黑" w:hAnsi="微软雅黑"/>
        </w:rPr>
        <w:t>系统主要功能全面通过测试，关键场景运行稳定。</w:t>
      </w:r>
    </w:p>
    <w:p w14:paraId="7510B3CD" w14:textId="77777777" w:rsidR="000001BE" w:rsidRPr="003A1B66" w:rsidRDefault="000001BE" w:rsidP="000001BE">
      <w:pPr>
        <w:spacing w:line="360" w:lineRule="auto"/>
        <w:ind w:firstLineChars="0" w:firstLine="0"/>
        <w:rPr>
          <w:rFonts w:ascii="微软雅黑" w:hAnsi="微软雅黑"/>
        </w:rPr>
      </w:pPr>
      <w:r w:rsidRPr="003A1B66">
        <w:rPr>
          <w:rFonts w:ascii="微软雅黑" w:hAnsi="微软雅黑"/>
          <w:sz w:val="24"/>
        </w:rPr>
        <w:t>测试价值：</w:t>
      </w:r>
      <w:r w:rsidRPr="003A1B66">
        <w:rPr>
          <w:rFonts w:ascii="微软雅黑" w:hAnsi="微软雅黑"/>
        </w:rPr>
        <w:t>综合运用黑盒与白盒测试方法，有效保障了系统的可靠性。</w:t>
      </w:r>
    </w:p>
    <w:p w14:paraId="1CCEB078" w14:textId="77777777" w:rsidR="000001BE" w:rsidRPr="003A1B66" w:rsidRDefault="000001BE" w:rsidP="000001BE">
      <w:pPr>
        <w:pStyle w:val="22"/>
        <w:spacing w:line="360" w:lineRule="auto"/>
        <w:ind w:leftChars="0" w:left="0" w:firstLineChars="0" w:firstLine="0"/>
        <w:rPr>
          <w:rFonts w:ascii="微软雅黑" w:hAnsi="微软雅黑"/>
        </w:rPr>
      </w:pPr>
    </w:p>
    <w:p w14:paraId="40549BC6" w14:textId="77777777" w:rsidR="000001BE" w:rsidRPr="003A1B66" w:rsidRDefault="000001BE" w:rsidP="000001BE">
      <w:pPr>
        <w:keepNext/>
        <w:keepLines/>
        <w:snapToGrid w:val="0"/>
        <w:spacing w:line="360" w:lineRule="auto"/>
        <w:ind w:firstLineChars="0" w:firstLine="0"/>
        <w:outlineLvl w:val="1"/>
        <w:rPr>
          <w:rFonts w:ascii="微软雅黑" w:hAnsi="微软雅黑"/>
          <w:b/>
          <w:bCs/>
          <w:sz w:val="28"/>
          <w:szCs w:val="28"/>
        </w:rPr>
      </w:pPr>
      <w:r w:rsidRPr="003A1B66">
        <w:rPr>
          <w:rFonts w:ascii="微软雅黑" w:hAnsi="微软雅黑" w:hint="eastAsia"/>
          <w:b/>
          <w:bCs/>
          <w:sz w:val="28"/>
          <w:szCs w:val="28"/>
        </w:rPr>
        <w:t>5</w:t>
      </w:r>
      <w:r w:rsidRPr="003A1B66">
        <w:rPr>
          <w:rFonts w:ascii="微软雅黑" w:hAnsi="微软雅黑"/>
          <w:b/>
          <w:bCs/>
          <w:sz w:val="28"/>
          <w:szCs w:val="28"/>
        </w:rPr>
        <w:t>.</w:t>
      </w:r>
      <w:r w:rsidRPr="003A1B66">
        <w:rPr>
          <w:rFonts w:ascii="微软雅黑" w:hAnsi="微软雅黑" w:hint="eastAsia"/>
          <w:b/>
          <w:bCs/>
          <w:sz w:val="28"/>
          <w:szCs w:val="28"/>
        </w:rPr>
        <w:t>4建议</w:t>
      </w:r>
    </w:p>
    <w:p w14:paraId="08E8CCE8"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hint="eastAsia"/>
        </w:rPr>
        <w:t>引入测试框架（JUnit）提升测试效率</w:t>
      </w:r>
    </w:p>
    <w:p w14:paraId="660988D1"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hint="eastAsia"/>
        </w:rPr>
        <w:t>根据已知的错误修改代码错误，弥补程序bug</w:t>
      </w:r>
    </w:p>
    <w:p w14:paraId="16D29E08" w14:textId="77777777" w:rsidR="000001BE" w:rsidRPr="003A1B66" w:rsidRDefault="000001BE" w:rsidP="000001BE">
      <w:pPr>
        <w:pStyle w:val="22"/>
        <w:spacing w:line="360" w:lineRule="auto"/>
        <w:ind w:leftChars="0" w:left="0" w:firstLineChars="0" w:firstLine="0"/>
        <w:rPr>
          <w:rFonts w:ascii="微软雅黑" w:hAnsi="微软雅黑"/>
        </w:rPr>
      </w:pPr>
      <w:r w:rsidRPr="003A1B66">
        <w:rPr>
          <w:rFonts w:ascii="微软雅黑" w:hAnsi="微软雅黑" w:hint="eastAsia"/>
        </w:rPr>
        <w:t>完善对异常情况的提示与处理，如文件缺失、数据格式不符等</w:t>
      </w:r>
    </w:p>
    <w:p w14:paraId="29056629" w14:textId="77777777" w:rsidR="000001BE" w:rsidRPr="003A1B66" w:rsidRDefault="000001BE" w:rsidP="000001BE">
      <w:pPr>
        <w:pStyle w:val="22"/>
        <w:spacing w:line="360" w:lineRule="auto"/>
        <w:ind w:leftChars="0" w:left="0" w:firstLineChars="0" w:firstLine="0"/>
        <w:rPr>
          <w:rFonts w:ascii="微软雅黑" w:hAnsi="微软雅黑"/>
          <w:b/>
          <w:bCs/>
        </w:rPr>
      </w:pPr>
    </w:p>
    <w:p w14:paraId="4F2CF0C9" w14:textId="77777777" w:rsidR="000001BE" w:rsidRPr="003A1B66" w:rsidRDefault="000001BE" w:rsidP="000001BE">
      <w:pPr>
        <w:spacing w:line="360" w:lineRule="auto"/>
        <w:ind w:firstLineChars="0" w:firstLine="0"/>
        <w:rPr>
          <w:rFonts w:ascii="微软雅黑" w:hAnsi="微软雅黑"/>
          <w:b/>
          <w:bCs/>
          <w:sz w:val="28"/>
          <w:szCs w:val="28"/>
        </w:rPr>
      </w:pPr>
      <w:r w:rsidRPr="003A1B66">
        <w:rPr>
          <w:rFonts w:ascii="微软雅黑" w:hAnsi="微软雅黑"/>
          <w:b/>
          <w:bCs/>
          <w:sz w:val="28"/>
          <w:szCs w:val="28"/>
        </w:rPr>
        <w:t>通过本次测试，系统已</w:t>
      </w:r>
      <w:r w:rsidRPr="003A1B66">
        <w:rPr>
          <w:rFonts w:ascii="微软雅黑" w:hAnsi="微软雅黑" w:hint="eastAsia"/>
          <w:b/>
          <w:bCs/>
          <w:sz w:val="28"/>
          <w:szCs w:val="28"/>
        </w:rPr>
        <w:t>基本</w:t>
      </w:r>
      <w:r w:rsidRPr="003A1B66">
        <w:rPr>
          <w:rFonts w:ascii="微软雅黑" w:hAnsi="微软雅黑"/>
          <w:b/>
          <w:bCs/>
          <w:sz w:val="28"/>
          <w:szCs w:val="28"/>
        </w:rPr>
        <w:t>具备良好的稳定性和可靠性，</w:t>
      </w:r>
      <w:r w:rsidRPr="003A1B66">
        <w:rPr>
          <w:rFonts w:ascii="微软雅黑" w:hAnsi="微软雅黑" w:hint="eastAsia"/>
          <w:b/>
          <w:bCs/>
          <w:sz w:val="28"/>
          <w:szCs w:val="28"/>
        </w:rPr>
        <w:t>在修改最后已知的问题后方可</w:t>
      </w:r>
      <w:r w:rsidRPr="003A1B66">
        <w:rPr>
          <w:rFonts w:ascii="微软雅黑" w:hAnsi="微软雅黑"/>
          <w:b/>
          <w:bCs/>
          <w:sz w:val="28"/>
          <w:szCs w:val="28"/>
        </w:rPr>
        <w:t>满足上线条件</w:t>
      </w:r>
    </w:p>
    <w:p w14:paraId="53876D02" w14:textId="0A1E2A36" w:rsidR="00A3445E" w:rsidRPr="000001BE" w:rsidRDefault="00A3445E" w:rsidP="000001BE">
      <w:pPr>
        <w:pStyle w:val="1"/>
        <w:numPr>
          <w:ilvl w:val="0"/>
          <w:numId w:val="0"/>
        </w:numPr>
        <w:snapToGrid w:val="0"/>
        <w:spacing w:before="0" w:after="0" w:line="288" w:lineRule="auto"/>
        <w:rPr>
          <w:rFonts w:cs="Helvetica"/>
          <w:kern w:val="0"/>
        </w:rPr>
      </w:pPr>
    </w:p>
    <w:sectPr w:rsidR="00A3445E" w:rsidRPr="000001BE">
      <w:headerReference w:type="default" r:id="rId6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CCE5AC" w14:textId="77777777" w:rsidR="00B210B4" w:rsidRDefault="00B210B4">
      <w:r>
        <w:separator/>
      </w:r>
    </w:p>
  </w:endnote>
  <w:endnote w:type="continuationSeparator" w:id="0">
    <w:p w14:paraId="7AAA1C24" w14:textId="77777777" w:rsidR="00B210B4" w:rsidRDefault="00B21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微软雅黑 Light">
    <w:panose1 w:val="020B0502040204020203"/>
    <w:charset w:val="86"/>
    <w:family w:val="swiss"/>
    <w:pitch w:val="variable"/>
    <w:sig w:usb0="80000287" w:usb1="2ACF001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EB9B9F" w14:textId="77777777" w:rsidR="00A3445E" w:rsidRDefault="00A3445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5BDA65" w14:textId="77777777" w:rsidR="00A3445E" w:rsidRDefault="00A3445E">
    <w:pPr>
      <w:pStyle w:val="ab"/>
      <w:ind w:firstLine="360"/>
      <w:jc w:val="center"/>
    </w:pPr>
  </w:p>
  <w:p w14:paraId="0FD6331B" w14:textId="77777777" w:rsidR="00A3445E" w:rsidRDefault="00A3445E">
    <w:pPr>
      <w:pStyle w:val="ab"/>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3C553D" w14:textId="77777777" w:rsidR="00A3445E" w:rsidRDefault="00A3445E">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6B89A0" w14:textId="77777777" w:rsidR="00A3445E" w:rsidRDefault="00000000">
    <w:pPr>
      <w:pStyle w:val="ab"/>
      <w:ind w:firstLine="360"/>
      <w:jc w:val="center"/>
    </w:pPr>
    <w:r>
      <w:fldChar w:fldCharType="begin"/>
    </w:r>
    <w:r>
      <w:instrText>PAGE   \* MERGEFORMAT</w:instrText>
    </w:r>
    <w:r>
      <w:fldChar w:fldCharType="separate"/>
    </w:r>
    <w:r>
      <w:rPr>
        <w:lang w:val="zh-CN"/>
      </w:rPr>
      <w:t>2</w:t>
    </w:r>
    <w:r>
      <w:fldChar w:fldCharType="end"/>
    </w:r>
  </w:p>
  <w:p w14:paraId="4E8B8615" w14:textId="77777777" w:rsidR="00A3445E" w:rsidRDefault="00A3445E">
    <w:pPr>
      <w:pStyle w:val="ab"/>
      <w:ind w:firstLineChars="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5341B7" w14:textId="77777777" w:rsidR="00A3445E" w:rsidRDefault="00000000">
    <w:pPr>
      <w:pStyle w:val="ab"/>
      <w:ind w:firstLine="360"/>
      <w:jc w:val="center"/>
    </w:pPr>
    <w:r>
      <w:fldChar w:fldCharType="begin"/>
    </w:r>
    <w:r>
      <w:instrText>PAGE   \* MERGEFORMAT</w:instrText>
    </w:r>
    <w:r>
      <w:fldChar w:fldCharType="separate"/>
    </w:r>
    <w:r>
      <w:rPr>
        <w:lang w:val="zh-CN"/>
      </w:rPr>
      <w:t>2</w:t>
    </w:r>
    <w:r>
      <w:fldChar w:fldCharType="end"/>
    </w:r>
  </w:p>
  <w:p w14:paraId="6D0CDDC6" w14:textId="77777777" w:rsidR="00A3445E" w:rsidRDefault="00A3445E">
    <w:pPr>
      <w:pStyle w:val="ab"/>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9A54CB" w14:textId="77777777" w:rsidR="00B210B4" w:rsidRDefault="00B210B4">
      <w:r>
        <w:separator/>
      </w:r>
    </w:p>
  </w:footnote>
  <w:footnote w:type="continuationSeparator" w:id="0">
    <w:p w14:paraId="252EC471" w14:textId="77777777" w:rsidR="00B210B4" w:rsidRDefault="00B210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6A1A73" w14:textId="77777777" w:rsidR="00A3445E" w:rsidRDefault="00A3445E">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E3C536" w14:textId="77777777" w:rsidR="00A3445E" w:rsidRDefault="00A3445E">
    <w:pPr>
      <w:pStyle w:val="ad"/>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98B8FD" w14:textId="77777777" w:rsidR="00A3445E" w:rsidRDefault="00A3445E">
    <w:pPr>
      <w:pStyle w:val="ad"/>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25DCF3" w14:textId="77777777" w:rsidR="00A3445E" w:rsidRDefault="00000000">
    <w:pPr>
      <w:pStyle w:val="ad"/>
      <w:ind w:firstLineChars="0" w:firstLine="0"/>
    </w:pPr>
    <w:r>
      <w:rPr>
        <w:rFonts w:hint="eastAsia"/>
      </w:rPr>
      <w:t>版本记录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56C55B" w14:textId="77777777" w:rsidR="00A3445E" w:rsidRDefault="00000000">
    <w:pPr>
      <w:pStyle w:val="ad"/>
      <w:ind w:firstLineChars="0" w:firstLine="0"/>
    </w:pPr>
    <w:r>
      <w:rPr>
        <w:rFonts w:hint="eastAsia"/>
      </w:rPr>
      <w:t>人员分工</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E3905D" w14:textId="77777777" w:rsidR="00A3445E" w:rsidRDefault="00000000">
    <w:pPr>
      <w:pStyle w:val="ad"/>
      <w:ind w:firstLineChars="0" w:firstLine="0"/>
    </w:pPr>
    <w:r>
      <w:rPr>
        <w:rFonts w:hint="eastAsia"/>
      </w:rPr>
      <w:t>目录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A38171" w14:textId="77777777" w:rsidR="00A3445E" w:rsidRDefault="00000000">
    <w:pPr>
      <w:pStyle w:val="ad"/>
      <w:ind w:firstLineChars="0" w:firstLine="0"/>
    </w:pPr>
    <w:r>
      <w:rPr>
        <w:rFonts w:hint="eastAsia"/>
      </w:rPr>
      <w:t>概要设计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99F659" w14:textId="77777777" w:rsidR="00A3445E" w:rsidRDefault="00000000">
    <w:pPr>
      <w:pStyle w:val="ad"/>
      <w:ind w:firstLineChars="0" w:firstLine="0"/>
    </w:pPr>
    <w:r>
      <w:rPr>
        <w:rFonts w:hint="eastAsia"/>
      </w:rPr>
      <w:t>详细设计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11A157" w14:textId="77777777" w:rsidR="00A3445E" w:rsidRDefault="00000000">
    <w:pPr>
      <w:pStyle w:val="ad"/>
      <w:ind w:firstLineChars="0" w:firstLine="0"/>
    </w:pPr>
    <w:r>
      <w:rPr>
        <w:rFonts w:hint="eastAsia"/>
      </w:rPr>
      <w:t>数据库</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624FD3" w14:textId="77777777" w:rsidR="00A3445E" w:rsidRDefault="00000000">
    <w:pPr>
      <w:pStyle w:val="ad"/>
      <w:ind w:firstLineChars="0" w:firstLine="0"/>
    </w:pPr>
    <w:r>
      <w:rPr>
        <w:rFonts w:hint="eastAsia"/>
      </w:rPr>
      <w:t>软件测试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0A78FC9"/>
    <w:multiLevelType w:val="multilevel"/>
    <w:tmpl w:val="80A78FC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84DF0FB6"/>
    <w:multiLevelType w:val="multilevel"/>
    <w:tmpl w:val="84DF0FB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8BFE8A6F"/>
    <w:multiLevelType w:val="multilevel"/>
    <w:tmpl w:val="8BFE8A6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 w15:restartNumberingAfterBreak="0">
    <w:nsid w:val="94F48EB5"/>
    <w:multiLevelType w:val="multilevel"/>
    <w:tmpl w:val="94F48EB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 w15:restartNumberingAfterBreak="0">
    <w:nsid w:val="A0E85140"/>
    <w:multiLevelType w:val="multilevel"/>
    <w:tmpl w:val="A0E85140"/>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 w15:restartNumberingAfterBreak="0">
    <w:nsid w:val="AC3A7993"/>
    <w:multiLevelType w:val="multilevel"/>
    <w:tmpl w:val="AC3A7993"/>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 w15:restartNumberingAfterBreak="0">
    <w:nsid w:val="EB02884F"/>
    <w:multiLevelType w:val="multilevel"/>
    <w:tmpl w:val="EB02884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7" w15:restartNumberingAfterBreak="0">
    <w:nsid w:val="ED3FF4B5"/>
    <w:multiLevelType w:val="multilevel"/>
    <w:tmpl w:val="ED3FF4B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8" w15:restartNumberingAfterBreak="0">
    <w:nsid w:val="F3350781"/>
    <w:multiLevelType w:val="multilevel"/>
    <w:tmpl w:val="F335078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9" w15:restartNumberingAfterBreak="0">
    <w:nsid w:val="00000007"/>
    <w:multiLevelType w:val="multilevel"/>
    <w:tmpl w:val="00000007"/>
    <w:lvl w:ilvl="0">
      <w:start w:val="1"/>
      <w:numFmt w:val="decimal"/>
      <w:pStyle w:val="1"/>
      <w:suff w:val="nothing"/>
      <w:lvlText w:val="%1. "/>
      <w:lvlJc w:val="left"/>
      <w:pPr>
        <w:ind w:left="0" w:firstLine="0"/>
      </w:pPr>
      <w:rPr>
        <w:rFonts w:hint="default"/>
        <w:color w:val="000000" w:themeColor="text1"/>
      </w:rPr>
    </w:lvl>
    <w:lvl w:ilvl="1">
      <w:start w:val="1"/>
      <w:numFmt w:val="decimal"/>
      <w:pStyle w:val="2"/>
      <w:suff w:val="nothing"/>
      <w:lvlText w:val="%1.%2 "/>
      <w:lvlJc w:val="left"/>
      <w:pPr>
        <w:ind w:left="1134" w:firstLine="0"/>
      </w:pPr>
      <w:rPr>
        <w:rFonts w:hint="eastAsia"/>
      </w:rPr>
    </w:lvl>
    <w:lvl w:ilvl="2">
      <w:start w:val="1"/>
      <w:numFmt w:val="decimal"/>
      <w:pStyle w:val="3"/>
      <w:suff w:val="nothing"/>
      <w:lvlText w:val="%1.%2.%3 "/>
      <w:lvlJc w:val="left"/>
      <w:pPr>
        <w:ind w:left="0" w:firstLine="57"/>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10" w15:restartNumberingAfterBreak="0">
    <w:nsid w:val="00000009"/>
    <w:multiLevelType w:val="multilevel"/>
    <w:tmpl w:val="00000009"/>
    <w:lvl w:ilvl="0">
      <w:start w:val="1"/>
      <w:numFmt w:val="bullet"/>
      <w:lvlText w:val=""/>
      <w:lvlJc w:val="left"/>
      <w:pPr>
        <w:tabs>
          <w:tab w:val="left" w:pos="567"/>
        </w:tabs>
        <w:ind w:left="567" w:hanging="193"/>
      </w:pPr>
      <w:rPr>
        <w:rFonts w:ascii="Wingdings" w:hAnsi="Wingdings" w:hint="default"/>
      </w:rPr>
    </w:lvl>
    <w:lvl w:ilvl="1">
      <w:start w:val="1"/>
      <w:numFmt w:val="bullet"/>
      <w:lvlText w:val=""/>
      <w:lvlJc w:val="left"/>
      <w:pPr>
        <w:tabs>
          <w:tab w:val="left" w:pos="987"/>
        </w:tabs>
        <w:ind w:left="987" w:hanging="420"/>
      </w:pPr>
      <w:rPr>
        <w:rFonts w:ascii="Wingdings" w:hAnsi="Wingdings" w:hint="default"/>
      </w:rPr>
    </w:lvl>
    <w:lvl w:ilvl="2">
      <w:start w:val="1"/>
      <w:numFmt w:val="bullet"/>
      <w:lvlText w:val=""/>
      <w:lvlJc w:val="left"/>
      <w:pPr>
        <w:tabs>
          <w:tab w:val="left" w:pos="1407"/>
        </w:tabs>
        <w:ind w:left="1407" w:hanging="420"/>
      </w:pPr>
      <w:rPr>
        <w:rFonts w:ascii="Wingdings" w:hAnsi="Wingdings" w:hint="default"/>
      </w:rPr>
    </w:lvl>
    <w:lvl w:ilvl="3">
      <w:start w:val="1"/>
      <w:numFmt w:val="bullet"/>
      <w:lvlText w:val=""/>
      <w:lvlJc w:val="left"/>
      <w:pPr>
        <w:tabs>
          <w:tab w:val="left" w:pos="1827"/>
        </w:tabs>
        <w:ind w:left="1827" w:hanging="420"/>
      </w:pPr>
      <w:rPr>
        <w:rFonts w:ascii="Wingdings" w:hAnsi="Wingdings" w:hint="default"/>
      </w:rPr>
    </w:lvl>
    <w:lvl w:ilvl="4">
      <w:start w:val="1"/>
      <w:numFmt w:val="bullet"/>
      <w:lvlText w:val=""/>
      <w:lvlJc w:val="left"/>
      <w:pPr>
        <w:tabs>
          <w:tab w:val="left" w:pos="2247"/>
        </w:tabs>
        <w:ind w:left="2247" w:hanging="420"/>
      </w:pPr>
      <w:rPr>
        <w:rFonts w:ascii="Wingdings" w:hAnsi="Wingdings" w:hint="default"/>
      </w:rPr>
    </w:lvl>
    <w:lvl w:ilvl="5">
      <w:start w:val="1"/>
      <w:numFmt w:val="bullet"/>
      <w:lvlText w:val=""/>
      <w:lvlJc w:val="left"/>
      <w:pPr>
        <w:tabs>
          <w:tab w:val="left" w:pos="2667"/>
        </w:tabs>
        <w:ind w:left="2667" w:hanging="420"/>
      </w:pPr>
      <w:rPr>
        <w:rFonts w:ascii="Wingdings" w:hAnsi="Wingdings" w:hint="default"/>
      </w:rPr>
    </w:lvl>
    <w:lvl w:ilvl="6">
      <w:start w:val="1"/>
      <w:numFmt w:val="bullet"/>
      <w:lvlText w:val=""/>
      <w:lvlJc w:val="left"/>
      <w:pPr>
        <w:tabs>
          <w:tab w:val="left" w:pos="3087"/>
        </w:tabs>
        <w:ind w:left="3087" w:hanging="420"/>
      </w:pPr>
      <w:rPr>
        <w:rFonts w:ascii="Wingdings" w:hAnsi="Wingdings" w:hint="default"/>
      </w:rPr>
    </w:lvl>
    <w:lvl w:ilvl="7">
      <w:start w:val="1"/>
      <w:numFmt w:val="bullet"/>
      <w:lvlText w:val=""/>
      <w:lvlJc w:val="left"/>
      <w:pPr>
        <w:tabs>
          <w:tab w:val="left" w:pos="3507"/>
        </w:tabs>
        <w:ind w:left="3507" w:hanging="420"/>
      </w:pPr>
      <w:rPr>
        <w:rFonts w:ascii="Wingdings" w:hAnsi="Wingdings" w:hint="default"/>
      </w:rPr>
    </w:lvl>
    <w:lvl w:ilvl="8">
      <w:start w:val="1"/>
      <w:numFmt w:val="bullet"/>
      <w:lvlText w:val=""/>
      <w:lvlJc w:val="left"/>
      <w:pPr>
        <w:tabs>
          <w:tab w:val="left" w:pos="3927"/>
        </w:tabs>
        <w:ind w:left="3927" w:hanging="420"/>
      </w:pPr>
      <w:rPr>
        <w:rFonts w:ascii="Wingdings" w:hAnsi="Wingdings" w:hint="default"/>
      </w:rPr>
    </w:lvl>
  </w:abstractNum>
  <w:abstractNum w:abstractNumId="11" w15:restartNumberingAfterBreak="0">
    <w:nsid w:val="0000000B"/>
    <w:multiLevelType w:val="multilevel"/>
    <w:tmpl w:val="0000000B"/>
    <w:lvl w:ilvl="0">
      <w:start w:val="1"/>
      <w:numFmt w:val="bullet"/>
      <w:lvlText w:val=""/>
      <w:lvlJc w:val="left"/>
      <w:pPr>
        <w:tabs>
          <w:tab w:val="left" w:pos="567"/>
        </w:tabs>
        <w:ind w:left="567" w:hanging="193"/>
      </w:pPr>
      <w:rPr>
        <w:rFonts w:ascii="Wingdings" w:hAnsi="Wingdings" w:hint="default"/>
      </w:rPr>
    </w:lvl>
    <w:lvl w:ilvl="1">
      <w:start w:val="1"/>
      <w:numFmt w:val="bullet"/>
      <w:lvlText w:val=""/>
      <w:lvlJc w:val="left"/>
      <w:pPr>
        <w:tabs>
          <w:tab w:val="left" w:pos="987"/>
        </w:tabs>
        <w:ind w:left="987" w:hanging="420"/>
      </w:pPr>
      <w:rPr>
        <w:rFonts w:ascii="Wingdings" w:hAnsi="Wingdings" w:hint="default"/>
      </w:rPr>
    </w:lvl>
    <w:lvl w:ilvl="2">
      <w:start w:val="1"/>
      <w:numFmt w:val="bullet"/>
      <w:lvlText w:val=""/>
      <w:lvlJc w:val="left"/>
      <w:pPr>
        <w:tabs>
          <w:tab w:val="left" w:pos="1407"/>
        </w:tabs>
        <w:ind w:left="1407" w:hanging="420"/>
      </w:pPr>
      <w:rPr>
        <w:rFonts w:ascii="Wingdings" w:hAnsi="Wingdings" w:hint="default"/>
      </w:rPr>
    </w:lvl>
    <w:lvl w:ilvl="3">
      <w:start w:val="1"/>
      <w:numFmt w:val="bullet"/>
      <w:lvlText w:val=""/>
      <w:lvlJc w:val="left"/>
      <w:pPr>
        <w:tabs>
          <w:tab w:val="left" w:pos="1827"/>
        </w:tabs>
        <w:ind w:left="1827" w:hanging="420"/>
      </w:pPr>
      <w:rPr>
        <w:rFonts w:ascii="Wingdings" w:hAnsi="Wingdings" w:hint="default"/>
      </w:rPr>
    </w:lvl>
    <w:lvl w:ilvl="4">
      <w:start w:val="1"/>
      <w:numFmt w:val="bullet"/>
      <w:lvlText w:val=""/>
      <w:lvlJc w:val="left"/>
      <w:pPr>
        <w:tabs>
          <w:tab w:val="left" w:pos="2247"/>
        </w:tabs>
        <w:ind w:left="2247" w:hanging="420"/>
      </w:pPr>
      <w:rPr>
        <w:rFonts w:ascii="Wingdings" w:hAnsi="Wingdings" w:hint="default"/>
      </w:rPr>
    </w:lvl>
    <w:lvl w:ilvl="5">
      <w:start w:val="1"/>
      <w:numFmt w:val="bullet"/>
      <w:lvlText w:val=""/>
      <w:lvlJc w:val="left"/>
      <w:pPr>
        <w:tabs>
          <w:tab w:val="left" w:pos="2667"/>
        </w:tabs>
        <w:ind w:left="2667" w:hanging="420"/>
      </w:pPr>
      <w:rPr>
        <w:rFonts w:ascii="Wingdings" w:hAnsi="Wingdings" w:hint="default"/>
      </w:rPr>
    </w:lvl>
    <w:lvl w:ilvl="6">
      <w:start w:val="1"/>
      <w:numFmt w:val="bullet"/>
      <w:lvlText w:val=""/>
      <w:lvlJc w:val="left"/>
      <w:pPr>
        <w:tabs>
          <w:tab w:val="left" w:pos="3087"/>
        </w:tabs>
        <w:ind w:left="3087" w:hanging="420"/>
      </w:pPr>
      <w:rPr>
        <w:rFonts w:ascii="Wingdings" w:hAnsi="Wingdings" w:hint="default"/>
      </w:rPr>
    </w:lvl>
    <w:lvl w:ilvl="7">
      <w:start w:val="1"/>
      <w:numFmt w:val="bullet"/>
      <w:lvlText w:val=""/>
      <w:lvlJc w:val="left"/>
      <w:pPr>
        <w:tabs>
          <w:tab w:val="left" w:pos="3507"/>
        </w:tabs>
        <w:ind w:left="3507" w:hanging="420"/>
      </w:pPr>
      <w:rPr>
        <w:rFonts w:ascii="Wingdings" w:hAnsi="Wingdings" w:hint="default"/>
      </w:rPr>
    </w:lvl>
    <w:lvl w:ilvl="8">
      <w:start w:val="1"/>
      <w:numFmt w:val="bullet"/>
      <w:lvlText w:val=""/>
      <w:lvlJc w:val="left"/>
      <w:pPr>
        <w:tabs>
          <w:tab w:val="left" w:pos="3927"/>
        </w:tabs>
        <w:ind w:left="3927" w:hanging="420"/>
      </w:pPr>
      <w:rPr>
        <w:rFonts w:ascii="Wingdings" w:hAnsi="Wingdings" w:hint="default"/>
      </w:rPr>
    </w:lvl>
  </w:abstractNum>
  <w:abstractNum w:abstractNumId="12" w15:restartNumberingAfterBreak="0">
    <w:nsid w:val="0000000D"/>
    <w:multiLevelType w:val="multilevel"/>
    <w:tmpl w:val="0000000D"/>
    <w:lvl w:ilvl="0">
      <w:start w:val="3"/>
      <w:numFmt w:val="bullet"/>
      <w:pStyle w:val="a"/>
      <w:lvlText w:val="●"/>
      <w:lvlJc w:val="left"/>
      <w:pPr>
        <w:tabs>
          <w:tab w:val="left" w:pos="927"/>
        </w:tabs>
        <w:ind w:left="927"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3" w15:restartNumberingAfterBreak="0">
    <w:nsid w:val="0000000F"/>
    <w:multiLevelType w:val="multilevel"/>
    <w:tmpl w:val="0000000F"/>
    <w:lvl w:ilvl="0">
      <w:start w:val="1"/>
      <w:numFmt w:val="chineseCountingThousand"/>
      <w:pStyle w:val="074"/>
      <w:lvlText w:val="（%1）"/>
      <w:lvlJc w:val="right"/>
      <w:pPr>
        <w:tabs>
          <w:tab w:val="left" w:pos="1080"/>
        </w:tabs>
        <w:ind w:left="513" w:firstLine="567"/>
      </w:pPr>
      <w:rPr>
        <w:rFonts w:hint="eastAsia"/>
        <w:lang w:val="en-US"/>
      </w:rPr>
    </w:lvl>
    <w:lvl w:ilvl="1">
      <w:start w:val="1"/>
      <w:numFmt w:val="bullet"/>
      <w:lvlText w:val=""/>
      <w:lvlJc w:val="left"/>
      <w:pPr>
        <w:tabs>
          <w:tab w:val="left" w:pos="1260"/>
        </w:tabs>
        <w:ind w:left="1260" w:hanging="420"/>
      </w:pPr>
      <w:rPr>
        <w:rFonts w:ascii="Wingdings" w:hAnsi="Wingdings" w:hint="default"/>
        <w:lang w:val="en-US"/>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4" w15:restartNumberingAfterBreak="0">
    <w:nsid w:val="039D5BF7"/>
    <w:multiLevelType w:val="multilevel"/>
    <w:tmpl w:val="039D5BF7"/>
    <w:lvl w:ilvl="0">
      <w:start w:val="1"/>
      <w:numFmt w:val="bullet"/>
      <w:lvlText w:val=""/>
      <w:lvlJc w:val="left"/>
      <w:pPr>
        <w:ind w:left="1300" w:hanging="440"/>
      </w:pPr>
      <w:rPr>
        <w:rFonts w:ascii="Wingdings" w:hAnsi="Wingdings" w:hint="default"/>
      </w:rPr>
    </w:lvl>
    <w:lvl w:ilvl="1">
      <w:start w:val="1"/>
      <w:numFmt w:val="bullet"/>
      <w:lvlText w:val=""/>
      <w:lvlJc w:val="left"/>
      <w:pPr>
        <w:ind w:left="1740" w:hanging="440"/>
      </w:pPr>
      <w:rPr>
        <w:rFonts w:ascii="Wingdings" w:hAnsi="Wingdings" w:hint="default"/>
      </w:rPr>
    </w:lvl>
    <w:lvl w:ilvl="2">
      <w:start w:val="1"/>
      <w:numFmt w:val="bullet"/>
      <w:lvlText w:val=""/>
      <w:lvlJc w:val="left"/>
      <w:pPr>
        <w:ind w:left="2180" w:hanging="440"/>
      </w:pPr>
      <w:rPr>
        <w:rFonts w:ascii="Wingdings" w:hAnsi="Wingdings" w:hint="default"/>
      </w:rPr>
    </w:lvl>
    <w:lvl w:ilvl="3">
      <w:start w:val="1"/>
      <w:numFmt w:val="bullet"/>
      <w:lvlText w:val=""/>
      <w:lvlJc w:val="left"/>
      <w:pPr>
        <w:ind w:left="2620" w:hanging="440"/>
      </w:pPr>
      <w:rPr>
        <w:rFonts w:ascii="Wingdings" w:hAnsi="Wingdings" w:hint="default"/>
      </w:rPr>
    </w:lvl>
    <w:lvl w:ilvl="4">
      <w:start w:val="1"/>
      <w:numFmt w:val="bullet"/>
      <w:lvlText w:val=""/>
      <w:lvlJc w:val="left"/>
      <w:pPr>
        <w:ind w:left="3060" w:hanging="440"/>
      </w:pPr>
      <w:rPr>
        <w:rFonts w:ascii="Wingdings" w:hAnsi="Wingdings" w:hint="default"/>
      </w:rPr>
    </w:lvl>
    <w:lvl w:ilvl="5">
      <w:start w:val="1"/>
      <w:numFmt w:val="bullet"/>
      <w:lvlText w:val=""/>
      <w:lvlJc w:val="left"/>
      <w:pPr>
        <w:ind w:left="3500" w:hanging="440"/>
      </w:pPr>
      <w:rPr>
        <w:rFonts w:ascii="Wingdings" w:hAnsi="Wingdings" w:hint="default"/>
      </w:rPr>
    </w:lvl>
    <w:lvl w:ilvl="6">
      <w:start w:val="1"/>
      <w:numFmt w:val="bullet"/>
      <w:lvlText w:val=""/>
      <w:lvlJc w:val="left"/>
      <w:pPr>
        <w:ind w:left="3940" w:hanging="440"/>
      </w:pPr>
      <w:rPr>
        <w:rFonts w:ascii="Wingdings" w:hAnsi="Wingdings" w:hint="default"/>
      </w:rPr>
    </w:lvl>
    <w:lvl w:ilvl="7">
      <w:start w:val="1"/>
      <w:numFmt w:val="bullet"/>
      <w:lvlText w:val=""/>
      <w:lvlJc w:val="left"/>
      <w:pPr>
        <w:ind w:left="4380" w:hanging="440"/>
      </w:pPr>
      <w:rPr>
        <w:rFonts w:ascii="Wingdings" w:hAnsi="Wingdings" w:hint="default"/>
      </w:rPr>
    </w:lvl>
    <w:lvl w:ilvl="8">
      <w:start w:val="1"/>
      <w:numFmt w:val="bullet"/>
      <w:lvlText w:val=""/>
      <w:lvlJc w:val="left"/>
      <w:pPr>
        <w:ind w:left="4820" w:hanging="440"/>
      </w:pPr>
      <w:rPr>
        <w:rFonts w:ascii="Wingdings" w:hAnsi="Wingdings" w:hint="default"/>
      </w:rPr>
    </w:lvl>
  </w:abstractNum>
  <w:abstractNum w:abstractNumId="15" w15:restartNumberingAfterBreak="0">
    <w:nsid w:val="048C1616"/>
    <w:multiLevelType w:val="multilevel"/>
    <w:tmpl w:val="F1F8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C25F85"/>
    <w:multiLevelType w:val="multilevel"/>
    <w:tmpl w:val="0AC25F85"/>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0B671427"/>
    <w:multiLevelType w:val="multilevel"/>
    <w:tmpl w:val="0B671427"/>
    <w:lvl w:ilvl="0">
      <w:start w:val="1"/>
      <w:numFmt w:val="bullet"/>
      <w:lvlText w:val=""/>
      <w:lvlJc w:val="left"/>
      <w:pPr>
        <w:ind w:left="1300" w:hanging="440"/>
      </w:pPr>
      <w:rPr>
        <w:rFonts w:ascii="Wingdings" w:hAnsi="Wingdings" w:hint="default"/>
      </w:rPr>
    </w:lvl>
    <w:lvl w:ilvl="1">
      <w:start w:val="1"/>
      <w:numFmt w:val="bullet"/>
      <w:lvlText w:val=""/>
      <w:lvlJc w:val="left"/>
      <w:pPr>
        <w:ind w:left="1740" w:hanging="440"/>
      </w:pPr>
      <w:rPr>
        <w:rFonts w:ascii="Wingdings" w:hAnsi="Wingdings" w:hint="default"/>
      </w:rPr>
    </w:lvl>
    <w:lvl w:ilvl="2">
      <w:start w:val="1"/>
      <w:numFmt w:val="bullet"/>
      <w:lvlText w:val=""/>
      <w:lvlJc w:val="left"/>
      <w:pPr>
        <w:ind w:left="2180" w:hanging="440"/>
      </w:pPr>
      <w:rPr>
        <w:rFonts w:ascii="Wingdings" w:hAnsi="Wingdings" w:hint="default"/>
      </w:rPr>
    </w:lvl>
    <w:lvl w:ilvl="3">
      <w:start w:val="1"/>
      <w:numFmt w:val="bullet"/>
      <w:lvlText w:val=""/>
      <w:lvlJc w:val="left"/>
      <w:pPr>
        <w:ind w:left="2620" w:hanging="440"/>
      </w:pPr>
      <w:rPr>
        <w:rFonts w:ascii="Wingdings" w:hAnsi="Wingdings" w:hint="default"/>
      </w:rPr>
    </w:lvl>
    <w:lvl w:ilvl="4">
      <w:start w:val="1"/>
      <w:numFmt w:val="bullet"/>
      <w:lvlText w:val=""/>
      <w:lvlJc w:val="left"/>
      <w:pPr>
        <w:ind w:left="3060" w:hanging="440"/>
      </w:pPr>
      <w:rPr>
        <w:rFonts w:ascii="Wingdings" w:hAnsi="Wingdings" w:hint="default"/>
      </w:rPr>
    </w:lvl>
    <w:lvl w:ilvl="5">
      <w:start w:val="1"/>
      <w:numFmt w:val="bullet"/>
      <w:lvlText w:val=""/>
      <w:lvlJc w:val="left"/>
      <w:pPr>
        <w:ind w:left="3500" w:hanging="440"/>
      </w:pPr>
      <w:rPr>
        <w:rFonts w:ascii="Wingdings" w:hAnsi="Wingdings" w:hint="default"/>
      </w:rPr>
    </w:lvl>
    <w:lvl w:ilvl="6">
      <w:start w:val="1"/>
      <w:numFmt w:val="bullet"/>
      <w:lvlText w:val=""/>
      <w:lvlJc w:val="left"/>
      <w:pPr>
        <w:ind w:left="3940" w:hanging="440"/>
      </w:pPr>
      <w:rPr>
        <w:rFonts w:ascii="Wingdings" w:hAnsi="Wingdings" w:hint="default"/>
      </w:rPr>
    </w:lvl>
    <w:lvl w:ilvl="7">
      <w:start w:val="1"/>
      <w:numFmt w:val="bullet"/>
      <w:lvlText w:val=""/>
      <w:lvlJc w:val="left"/>
      <w:pPr>
        <w:ind w:left="4380" w:hanging="440"/>
      </w:pPr>
      <w:rPr>
        <w:rFonts w:ascii="Wingdings" w:hAnsi="Wingdings" w:hint="default"/>
      </w:rPr>
    </w:lvl>
    <w:lvl w:ilvl="8">
      <w:start w:val="1"/>
      <w:numFmt w:val="bullet"/>
      <w:lvlText w:val=""/>
      <w:lvlJc w:val="left"/>
      <w:pPr>
        <w:ind w:left="4820" w:hanging="440"/>
      </w:pPr>
      <w:rPr>
        <w:rFonts w:ascii="Wingdings" w:hAnsi="Wingdings" w:hint="default"/>
      </w:rPr>
    </w:lvl>
  </w:abstractNum>
  <w:abstractNum w:abstractNumId="18" w15:restartNumberingAfterBreak="0">
    <w:nsid w:val="0B9876BE"/>
    <w:multiLevelType w:val="multilevel"/>
    <w:tmpl w:val="0B9876BE"/>
    <w:lvl w:ilvl="0">
      <w:start w:val="1"/>
      <w:numFmt w:val="bullet"/>
      <w:lvlText w:val=""/>
      <w:lvlJc w:val="left"/>
      <w:pPr>
        <w:ind w:left="880" w:hanging="440"/>
      </w:pPr>
      <w:rPr>
        <w:rFonts w:ascii="Wingdings" w:hAnsi="Wingdings" w:hint="default"/>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19" w15:restartNumberingAfterBreak="0">
    <w:nsid w:val="0C0C5300"/>
    <w:multiLevelType w:val="multilevel"/>
    <w:tmpl w:val="0C0C5300"/>
    <w:lvl w:ilvl="0">
      <w:start w:val="1"/>
      <w:numFmt w:val="bullet"/>
      <w:lvlText w:val=""/>
      <w:lvlJc w:val="left"/>
      <w:pPr>
        <w:ind w:left="2160" w:hanging="440"/>
      </w:pPr>
      <w:rPr>
        <w:rFonts w:ascii="Wingdings" w:hAnsi="Wingdings" w:hint="default"/>
      </w:rPr>
    </w:lvl>
    <w:lvl w:ilvl="1">
      <w:start w:val="1"/>
      <w:numFmt w:val="bullet"/>
      <w:lvlText w:val=""/>
      <w:lvlJc w:val="left"/>
      <w:pPr>
        <w:ind w:left="2600" w:hanging="440"/>
      </w:pPr>
      <w:rPr>
        <w:rFonts w:ascii="Wingdings" w:hAnsi="Wingdings" w:hint="default"/>
      </w:rPr>
    </w:lvl>
    <w:lvl w:ilvl="2">
      <w:start w:val="1"/>
      <w:numFmt w:val="bullet"/>
      <w:lvlText w:val=""/>
      <w:lvlJc w:val="left"/>
      <w:pPr>
        <w:ind w:left="3040" w:hanging="440"/>
      </w:pPr>
      <w:rPr>
        <w:rFonts w:ascii="Wingdings" w:hAnsi="Wingdings" w:hint="default"/>
      </w:rPr>
    </w:lvl>
    <w:lvl w:ilvl="3">
      <w:start w:val="1"/>
      <w:numFmt w:val="bullet"/>
      <w:lvlText w:val=""/>
      <w:lvlJc w:val="left"/>
      <w:pPr>
        <w:ind w:left="3480" w:hanging="440"/>
      </w:pPr>
      <w:rPr>
        <w:rFonts w:ascii="Wingdings" w:hAnsi="Wingdings" w:hint="default"/>
      </w:rPr>
    </w:lvl>
    <w:lvl w:ilvl="4">
      <w:start w:val="1"/>
      <w:numFmt w:val="bullet"/>
      <w:lvlText w:val=""/>
      <w:lvlJc w:val="left"/>
      <w:pPr>
        <w:ind w:left="3920" w:hanging="440"/>
      </w:pPr>
      <w:rPr>
        <w:rFonts w:ascii="Wingdings" w:hAnsi="Wingdings" w:hint="default"/>
      </w:rPr>
    </w:lvl>
    <w:lvl w:ilvl="5">
      <w:start w:val="1"/>
      <w:numFmt w:val="bullet"/>
      <w:lvlText w:val=""/>
      <w:lvlJc w:val="left"/>
      <w:pPr>
        <w:ind w:left="4360" w:hanging="440"/>
      </w:pPr>
      <w:rPr>
        <w:rFonts w:ascii="Wingdings" w:hAnsi="Wingdings" w:hint="default"/>
      </w:rPr>
    </w:lvl>
    <w:lvl w:ilvl="6">
      <w:start w:val="1"/>
      <w:numFmt w:val="bullet"/>
      <w:lvlText w:val=""/>
      <w:lvlJc w:val="left"/>
      <w:pPr>
        <w:ind w:left="4800" w:hanging="440"/>
      </w:pPr>
      <w:rPr>
        <w:rFonts w:ascii="Wingdings" w:hAnsi="Wingdings" w:hint="default"/>
      </w:rPr>
    </w:lvl>
    <w:lvl w:ilvl="7">
      <w:start w:val="1"/>
      <w:numFmt w:val="bullet"/>
      <w:lvlText w:val=""/>
      <w:lvlJc w:val="left"/>
      <w:pPr>
        <w:ind w:left="5240" w:hanging="440"/>
      </w:pPr>
      <w:rPr>
        <w:rFonts w:ascii="Wingdings" w:hAnsi="Wingdings" w:hint="default"/>
      </w:rPr>
    </w:lvl>
    <w:lvl w:ilvl="8">
      <w:start w:val="1"/>
      <w:numFmt w:val="bullet"/>
      <w:lvlText w:val=""/>
      <w:lvlJc w:val="left"/>
      <w:pPr>
        <w:ind w:left="5680" w:hanging="440"/>
      </w:pPr>
      <w:rPr>
        <w:rFonts w:ascii="Wingdings" w:hAnsi="Wingdings" w:hint="default"/>
      </w:rPr>
    </w:lvl>
  </w:abstractNum>
  <w:abstractNum w:abstractNumId="20" w15:restartNumberingAfterBreak="0">
    <w:nsid w:val="0C3B64BF"/>
    <w:multiLevelType w:val="multilevel"/>
    <w:tmpl w:val="0C3B64BF"/>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0D522209"/>
    <w:multiLevelType w:val="multilevel"/>
    <w:tmpl w:val="0D522209"/>
    <w:lvl w:ilvl="0">
      <w:start w:val="1"/>
      <w:numFmt w:val="bullet"/>
      <w:lvlText w:val=""/>
      <w:lvlJc w:val="left"/>
      <w:pPr>
        <w:ind w:left="880" w:hanging="440"/>
      </w:pPr>
      <w:rPr>
        <w:rFonts w:ascii="Wingdings" w:hAnsi="Wingdings" w:hint="default"/>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22" w15:restartNumberingAfterBreak="0">
    <w:nsid w:val="0E6F6842"/>
    <w:multiLevelType w:val="multilevel"/>
    <w:tmpl w:val="0E6F6842"/>
    <w:lvl w:ilvl="0">
      <w:start w:val="1"/>
      <w:numFmt w:val="bullet"/>
      <w:lvlText w:val=""/>
      <w:lvlJc w:val="left"/>
      <w:pPr>
        <w:ind w:left="1705" w:hanging="440"/>
      </w:pPr>
      <w:rPr>
        <w:rFonts w:ascii="Wingdings" w:hAnsi="Wingdings" w:hint="default"/>
      </w:rPr>
    </w:lvl>
    <w:lvl w:ilvl="1">
      <w:start w:val="1"/>
      <w:numFmt w:val="bullet"/>
      <w:lvlText w:val=""/>
      <w:lvlJc w:val="left"/>
      <w:pPr>
        <w:ind w:left="2145" w:hanging="440"/>
      </w:pPr>
      <w:rPr>
        <w:rFonts w:ascii="Wingdings" w:hAnsi="Wingdings" w:hint="default"/>
      </w:rPr>
    </w:lvl>
    <w:lvl w:ilvl="2">
      <w:start w:val="1"/>
      <w:numFmt w:val="bullet"/>
      <w:lvlText w:val=""/>
      <w:lvlJc w:val="left"/>
      <w:pPr>
        <w:ind w:left="2585" w:hanging="440"/>
      </w:pPr>
      <w:rPr>
        <w:rFonts w:ascii="Wingdings" w:hAnsi="Wingdings" w:hint="default"/>
      </w:rPr>
    </w:lvl>
    <w:lvl w:ilvl="3">
      <w:start w:val="1"/>
      <w:numFmt w:val="bullet"/>
      <w:lvlText w:val=""/>
      <w:lvlJc w:val="left"/>
      <w:pPr>
        <w:ind w:left="3025" w:hanging="440"/>
      </w:pPr>
      <w:rPr>
        <w:rFonts w:ascii="Wingdings" w:hAnsi="Wingdings" w:hint="default"/>
      </w:rPr>
    </w:lvl>
    <w:lvl w:ilvl="4">
      <w:start w:val="1"/>
      <w:numFmt w:val="bullet"/>
      <w:lvlText w:val=""/>
      <w:lvlJc w:val="left"/>
      <w:pPr>
        <w:ind w:left="3465" w:hanging="440"/>
      </w:pPr>
      <w:rPr>
        <w:rFonts w:ascii="Wingdings" w:hAnsi="Wingdings" w:hint="default"/>
      </w:rPr>
    </w:lvl>
    <w:lvl w:ilvl="5">
      <w:start w:val="1"/>
      <w:numFmt w:val="bullet"/>
      <w:lvlText w:val=""/>
      <w:lvlJc w:val="left"/>
      <w:pPr>
        <w:ind w:left="3905" w:hanging="440"/>
      </w:pPr>
      <w:rPr>
        <w:rFonts w:ascii="Wingdings" w:hAnsi="Wingdings" w:hint="default"/>
      </w:rPr>
    </w:lvl>
    <w:lvl w:ilvl="6">
      <w:start w:val="1"/>
      <w:numFmt w:val="bullet"/>
      <w:lvlText w:val=""/>
      <w:lvlJc w:val="left"/>
      <w:pPr>
        <w:ind w:left="4345" w:hanging="440"/>
      </w:pPr>
      <w:rPr>
        <w:rFonts w:ascii="Wingdings" w:hAnsi="Wingdings" w:hint="default"/>
      </w:rPr>
    </w:lvl>
    <w:lvl w:ilvl="7">
      <w:start w:val="1"/>
      <w:numFmt w:val="bullet"/>
      <w:lvlText w:val=""/>
      <w:lvlJc w:val="left"/>
      <w:pPr>
        <w:ind w:left="4785" w:hanging="440"/>
      </w:pPr>
      <w:rPr>
        <w:rFonts w:ascii="Wingdings" w:hAnsi="Wingdings" w:hint="default"/>
      </w:rPr>
    </w:lvl>
    <w:lvl w:ilvl="8">
      <w:start w:val="1"/>
      <w:numFmt w:val="bullet"/>
      <w:lvlText w:val=""/>
      <w:lvlJc w:val="left"/>
      <w:pPr>
        <w:ind w:left="5225" w:hanging="440"/>
      </w:pPr>
      <w:rPr>
        <w:rFonts w:ascii="Wingdings" w:hAnsi="Wingdings" w:hint="default"/>
      </w:rPr>
    </w:lvl>
  </w:abstractNum>
  <w:abstractNum w:abstractNumId="23" w15:restartNumberingAfterBreak="0">
    <w:nsid w:val="0F7D67BE"/>
    <w:multiLevelType w:val="multilevel"/>
    <w:tmpl w:val="0F7D67BE"/>
    <w:lvl w:ilvl="0">
      <w:start w:val="1"/>
      <w:numFmt w:val="bullet"/>
      <w:lvlText w:val=""/>
      <w:lvlJc w:val="left"/>
      <w:pPr>
        <w:ind w:left="1720" w:hanging="440"/>
      </w:pPr>
      <w:rPr>
        <w:rFonts w:ascii="Wingdings" w:hAnsi="Wingdings" w:hint="default"/>
      </w:rPr>
    </w:lvl>
    <w:lvl w:ilvl="1">
      <w:start w:val="1"/>
      <w:numFmt w:val="bullet"/>
      <w:lvlText w:val=""/>
      <w:lvlJc w:val="left"/>
      <w:pPr>
        <w:ind w:left="2160" w:hanging="440"/>
      </w:pPr>
      <w:rPr>
        <w:rFonts w:ascii="Wingdings" w:hAnsi="Wingdings" w:hint="default"/>
      </w:rPr>
    </w:lvl>
    <w:lvl w:ilvl="2">
      <w:start w:val="1"/>
      <w:numFmt w:val="bullet"/>
      <w:lvlText w:val=""/>
      <w:lvlJc w:val="left"/>
      <w:pPr>
        <w:ind w:left="2600" w:hanging="440"/>
      </w:pPr>
      <w:rPr>
        <w:rFonts w:ascii="Wingdings" w:hAnsi="Wingdings" w:hint="default"/>
      </w:rPr>
    </w:lvl>
    <w:lvl w:ilvl="3">
      <w:start w:val="1"/>
      <w:numFmt w:val="bullet"/>
      <w:lvlText w:val=""/>
      <w:lvlJc w:val="left"/>
      <w:pPr>
        <w:ind w:left="3040" w:hanging="440"/>
      </w:pPr>
      <w:rPr>
        <w:rFonts w:ascii="Wingdings" w:hAnsi="Wingdings" w:hint="default"/>
      </w:rPr>
    </w:lvl>
    <w:lvl w:ilvl="4">
      <w:start w:val="1"/>
      <w:numFmt w:val="bullet"/>
      <w:lvlText w:val=""/>
      <w:lvlJc w:val="left"/>
      <w:pPr>
        <w:ind w:left="3480" w:hanging="440"/>
      </w:pPr>
      <w:rPr>
        <w:rFonts w:ascii="Wingdings" w:hAnsi="Wingdings" w:hint="default"/>
      </w:rPr>
    </w:lvl>
    <w:lvl w:ilvl="5">
      <w:start w:val="1"/>
      <w:numFmt w:val="bullet"/>
      <w:lvlText w:val=""/>
      <w:lvlJc w:val="left"/>
      <w:pPr>
        <w:ind w:left="3920" w:hanging="440"/>
      </w:pPr>
      <w:rPr>
        <w:rFonts w:ascii="Wingdings" w:hAnsi="Wingdings" w:hint="default"/>
      </w:rPr>
    </w:lvl>
    <w:lvl w:ilvl="6">
      <w:start w:val="1"/>
      <w:numFmt w:val="bullet"/>
      <w:lvlText w:val=""/>
      <w:lvlJc w:val="left"/>
      <w:pPr>
        <w:ind w:left="4360" w:hanging="440"/>
      </w:pPr>
      <w:rPr>
        <w:rFonts w:ascii="Wingdings" w:hAnsi="Wingdings" w:hint="default"/>
      </w:rPr>
    </w:lvl>
    <w:lvl w:ilvl="7">
      <w:start w:val="1"/>
      <w:numFmt w:val="bullet"/>
      <w:lvlText w:val=""/>
      <w:lvlJc w:val="left"/>
      <w:pPr>
        <w:ind w:left="4800" w:hanging="440"/>
      </w:pPr>
      <w:rPr>
        <w:rFonts w:ascii="Wingdings" w:hAnsi="Wingdings" w:hint="default"/>
      </w:rPr>
    </w:lvl>
    <w:lvl w:ilvl="8">
      <w:start w:val="1"/>
      <w:numFmt w:val="bullet"/>
      <w:lvlText w:val=""/>
      <w:lvlJc w:val="left"/>
      <w:pPr>
        <w:ind w:left="5240" w:hanging="440"/>
      </w:pPr>
      <w:rPr>
        <w:rFonts w:ascii="Wingdings" w:hAnsi="Wingdings" w:hint="default"/>
      </w:rPr>
    </w:lvl>
  </w:abstractNum>
  <w:abstractNum w:abstractNumId="24" w15:restartNumberingAfterBreak="0">
    <w:nsid w:val="0F804C6C"/>
    <w:multiLevelType w:val="multilevel"/>
    <w:tmpl w:val="0F804C6C"/>
    <w:lvl w:ilvl="0">
      <w:start w:val="1"/>
      <w:numFmt w:val="bullet"/>
      <w:lvlText w:val=""/>
      <w:lvlJc w:val="left"/>
      <w:pPr>
        <w:ind w:left="1300" w:hanging="440"/>
      </w:pPr>
      <w:rPr>
        <w:rFonts w:ascii="Wingdings" w:hAnsi="Wingdings" w:hint="default"/>
      </w:rPr>
    </w:lvl>
    <w:lvl w:ilvl="1">
      <w:start w:val="1"/>
      <w:numFmt w:val="bullet"/>
      <w:lvlText w:val=""/>
      <w:lvlJc w:val="left"/>
      <w:pPr>
        <w:ind w:left="1740" w:hanging="440"/>
      </w:pPr>
      <w:rPr>
        <w:rFonts w:ascii="Wingdings" w:hAnsi="Wingdings" w:hint="default"/>
      </w:rPr>
    </w:lvl>
    <w:lvl w:ilvl="2">
      <w:start w:val="1"/>
      <w:numFmt w:val="bullet"/>
      <w:lvlText w:val=""/>
      <w:lvlJc w:val="left"/>
      <w:pPr>
        <w:ind w:left="2180" w:hanging="440"/>
      </w:pPr>
      <w:rPr>
        <w:rFonts w:ascii="Wingdings" w:hAnsi="Wingdings" w:hint="default"/>
      </w:rPr>
    </w:lvl>
    <w:lvl w:ilvl="3">
      <w:start w:val="1"/>
      <w:numFmt w:val="bullet"/>
      <w:lvlText w:val=""/>
      <w:lvlJc w:val="left"/>
      <w:pPr>
        <w:ind w:left="2620" w:hanging="440"/>
      </w:pPr>
      <w:rPr>
        <w:rFonts w:ascii="Wingdings" w:hAnsi="Wingdings" w:hint="default"/>
      </w:rPr>
    </w:lvl>
    <w:lvl w:ilvl="4">
      <w:start w:val="1"/>
      <w:numFmt w:val="bullet"/>
      <w:lvlText w:val=""/>
      <w:lvlJc w:val="left"/>
      <w:pPr>
        <w:ind w:left="3060" w:hanging="440"/>
      </w:pPr>
      <w:rPr>
        <w:rFonts w:ascii="Wingdings" w:hAnsi="Wingdings" w:hint="default"/>
      </w:rPr>
    </w:lvl>
    <w:lvl w:ilvl="5">
      <w:start w:val="1"/>
      <w:numFmt w:val="bullet"/>
      <w:lvlText w:val=""/>
      <w:lvlJc w:val="left"/>
      <w:pPr>
        <w:ind w:left="3500" w:hanging="440"/>
      </w:pPr>
      <w:rPr>
        <w:rFonts w:ascii="Wingdings" w:hAnsi="Wingdings" w:hint="default"/>
      </w:rPr>
    </w:lvl>
    <w:lvl w:ilvl="6">
      <w:start w:val="1"/>
      <w:numFmt w:val="bullet"/>
      <w:lvlText w:val=""/>
      <w:lvlJc w:val="left"/>
      <w:pPr>
        <w:ind w:left="3940" w:hanging="440"/>
      </w:pPr>
      <w:rPr>
        <w:rFonts w:ascii="Wingdings" w:hAnsi="Wingdings" w:hint="default"/>
      </w:rPr>
    </w:lvl>
    <w:lvl w:ilvl="7">
      <w:start w:val="1"/>
      <w:numFmt w:val="bullet"/>
      <w:lvlText w:val=""/>
      <w:lvlJc w:val="left"/>
      <w:pPr>
        <w:ind w:left="4380" w:hanging="440"/>
      </w:pPr>
      <w:rPr>
        <w:rFonts w:ascii="Wingdings" w:hAnsi="Wingdings" w:hint="default"/>
      </w:rPr>
    </w:lvl>
    <w:lvl w:ilvl="8">
      <w:start w:val="1"/>
      <w:numFmt w:val="bullet"/>
      <w:lvlText w:val=""/>
      <w:lvlJc w:val="left"/>
      <w:pPr>
        <w:ind w:left="4820" w:hanging="440"/>
      </w:pPr>
      <w:rPr>
        <w:rFonts w:ascii="Wingdings" w:hAnsi="Wingdings" w:hint="default"/>
      </w:rPr>
    </w:lvl>
  </w:abstractNum>
  <w:abstractNum w:abstractNumId="25" w15:restartNumberingAfterBreak="0">
    <w:nsid w:val="11467541"/>
    <w:multiLevelType w:val="multilevel"/>
    <w:tmpl w:val="1146754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6" w15:restartNumberingAfterBreak="0">
    <w:nsid w:val="133A4669"/>
    <w:multiLevelType w:val="multilevel"/>
    <w:tmpl w:val="133A4669"/>
    <w:lvl w:ilvl="0">
      <w:start w:val="1"/>
      <w:numFmt w:val="bullet"/>
      <w:lvlText w:val=""/>
      <w:lvlJc w:val="left"/>
      <w:pPr>
        <w:ind w:left="1740" w:hanging="440"/>
      </w:pPr>
      <w:rPr>
        <w:rFonts w:ascii="Wingdings" w:hAnsi="Wingdings" w:hint="default"/>
      </w:rPr>
    </w:lvl>
    <w:lvl w:ilvl="1">
      <w:start w:val="1"/>
      <w:numFmt w:val="bullet"/>
      <w:lvlText w:val=""/>
      <w:lvlJc w:val="left"/>
      <w:pPr>
        <w:ind w:left="2180" w:hanging="440"/>
      </w:pPr>
      <w:rPr>
        <w:rFonts w:ascii="Wingdings" w:hAnsi="Wingdings" w:hint="default"/>
      </w:rPr>
    </w:lvl>
    <w:lvl w:ilvl="2">
      <w:start w:val="1"/>
      <w:numFmt w:val="bullet"/>
      <w:lvlText w:val=""/>
      <w:lvlJc w:val="left"/>
      <w:pPr>
        <w:ind w:left="2620" w:hanging="440"/>
      </w:pPr>
      <w:rPr>
        <w:rFonts w:ascii="Wingdings" w:hAnsi="Wingdings" w:hint="default"/>
      </w:rPr>
    </w:lvl>
    <w:lvl w:ilvl="3">
      <w:start w:val="1"/>
      <w:numFmt w:val="bullet"/>
      <w:lvlText w:val=""/>
      <w:lvlJc w:val="left"/>
      <w:pPr>
        <w:ind w:left="3060" w:hanging="440"/>
      </w:pPr>
      <w:rPr>
        <w:rFonts w:ascii="Wingdings" w:hAnsi="Wingdings" w:hint="default"/>
      </w:rPr>
    </w:lvl>
    <w:lvl w:ilvl="4">
      <w:start w:val="1"/>
      <w:numFmt w:val="bullet"/>
      <w:lvlText w:val=""/>
      <w:lvlJc w:val="left"/>
      <w:pPr>
        <w:ind w:left="3500" w:hanging="440"/>
      </w:pPr>
      <w:rPr>
        <w:rFonts w:ascii="Wingdings" w:hAnsi="Wingdings" w:hint="default"/>
      </w:rPr>
    </w:lvl>
    <w:lvl w:ilvl="5">
      <w:start w:val="1"/>
      <w:numFmt w:val="bullet"/>
      <w:lvlText w:val=""/>
      <w:lvlJc w:val="left"/>
      <w:pPr>
        <w:ind w:left="3940" w:hanging="440"/>
      </w:pPr>
      <w:rPr>
        <w:rFonts w:ascii="Wingdings" w:hAnsi="Wingdings" w:hint="default"/>
      </w:rPr>
    </w:lvl>
    <w:lvl w:ilvl="6">
      <w:start w:val="1"/>
      <w:numFmt w:val="bullet"/>
      <w:lvlText w:val=""/>
      <w:lvlJc w:val="left"/>
      <w:pPr>
        <w:ind w:left="4380" w:hanging="440"/>
      </w:pPr>
      <w:rPr>
        <w:rFonts w:ascii="Wingdings" w:hAnsi="Wingdings" w:hint="default"/>
      </w:rPr>
    </w:lvl>
    <w:lvl w:ilvl="7">
      <w:start w:val="1"/>
      <w:numFmt w:val="bullet"/>
      <w:lvlText w:val=""/>
      <w:lvlJc w:val="left"/>
      <w:pPr>
        <w:ind w:left="4820" w:hanging="440"/>
      </w:pPr>
      <w:rPr>
        <w:rFonts w:ascii="Wingdings" w:hAnsi="Wingdings" w:hint="default"/>
      </w:rPr>
    </w:lvl>
    <w:lvl w:ilvl="8">
      <w:start w:val="1"/>
      <w:numFmt w:val="bullet"/>
      <w:lvlText w:val=""/>
      <w:lvlJc w:val="left"/>
      <w:pPr>
        <w:ind w:left="5260" w:hanging="440"/>
      </w:pPr>
      <w:rPr>
        <w:rFonts w:ascii="Wingdings" w:hAnsi="Wingdings" w:hint="default"/>
      </w:rPr>
    </w:lvl>
  </w:abstractNum>
  <w:abstractNum w:abstractNumId="27" w15:restartNumberingAfterBreak="0">
    <w:nsid w:val="13846D81"/>
    <w:multiLevelType w:val="multilevel"/>
    <w:tmpl w:val="13846D81"/>
    <w:lvl w:ilvl="0">
      <w:start w:val="1"/>
      <w:numFmt w:val="bullet"/>
      <w:lvlText w:val=""/>
      <w:lvlJc w:val="left"/>
      <w:pPr>
        <w:ind w:left="1720" w:hanging="440"/>
      </w:pPr>
      <w:rPr>
        <w:rFonts w:ascii="Wingdings" w:hAnsi="Wingdings" w:hint="default"/>
      </w:rPr>
    </w:lvl>
    <w:lvl w:ilvl="1">
      <w:start w:val="1"/>
      <w:numFmt w:val="bullet"/>
      <w:lvlText w:val=""/>
      <w:lvlJc w:val="left"/>
      <w:pPr>
        <w:ind w:left="2160" w:hanging="440"/>
      </w:pPr>
      <w:rPr>
        <w:rFonts w:ascii="Wingdings" w:hAnsi="Wingdings" w:hint="default"/>
      </w:rPr>
    </w:lvl>
    <w:lvl w:ilvl="2">
      <w:start w:val="1"/>
      <w:numFmt w:val="bullet"/>
      <w:lvlText w:val=""/>
      <w:lvlJc w:val="left"/>
      <w:pPr>
        <w:ind w:left="2600" w:hanging="440"/>
      </w:pPr>
      <w:rPr>
        <w:rFonts w:ascii="Wingdings" w:hAnsi="Wingdings" w:hint="default"/>
      </w:rPr>
    </w:lvl>
    <w:lvl w:ilvl="3">
      <w:start w:val="1"/>
      <w:numFmt w:val="bullet"/>
      <w:lvlText w:val=""/>
      <w:lvlJc w:val="left"/>
      <w:pPr>
        <w:ind w:left="3040" w:hanging="440"/>
      </w:pPr>
      <w:rPr>
        <w:rFonts w:ascii="Wingdings" w:hAnsi="Wingdings" w:hint="default"/>
      </w:rPr>
    </w:lvl>
    <w:lvl w:ilvl="4">
      <w:start w:val="1"/>
      <w:numFmt w:val="bullet"/>
      <w:lvlText w:val=""/>
      <w:lvlJc w:val="left"/>
      <w:pPr>
        <w:ind w:left="3480" w:hanging="440"/>
      </w:pPr>
      <w:rPr>
        <w:rFonts w:ascii="Wingdings" w:hAnsi="Wingdings" w:hint="default"/>
      </w:rPr>
    </w:lvl>
    <w:lvl w:ilvl="5">
      <w:start w:val="1"/>
      <w:numFmt w:val="bullet"/>
      <w:lvlText w:val=""/>
      <w:lvlJc w:val="left"/>
      <w:pPr>
        <w:ind w:left="3920" w:hanging="440"/>
      </w:pPr>
      <w:rPr>
        <w:rFonts w:ascii="Wingdings" w:hAnsi="Wingdings" w:hint="default"/>
      </w:rPr>
    </w:lvl>
    <w:lvl w:ilvl="6">
      <w:start w:val="1"/>
      <w:numFmt w:val="bullet"/>
      <w:lvlText w:val=""/>
      <w:lvlJc w:val="left"/>
      <w:pPr>
        <w:ind w:left="4360" w:hanging="440"/>
      </w:pPr>
      <w:rPr>
        <w:rFonts w:ascii="Wingdings" w:hAnsi="Wingdings" w:hint="default"/>
      </w:rPr>
    </w:lvl>
    <w:lvl w:ilvl="7">
      <w:start w:val="1"/>
      <w:numFmt w:val="bullet"/>
      <w:lvlText w:val=""/>
      <w:lvlJc w:val="left"/>
      <w:pPr>
        <w:ind w:left="4800" w:hanging="440"/>
      </w:pPr>
      <w:rPr>
        <w:rFonts w:ascii="Wingdings" w:hAnsi="Wingdings" w:hint="default"/>
      </w:rPr>
    </w:lvl>
    <w:lvl w:ilvl="8">
      <w:start w:val="1"/>
      <w:numFmt w:val="bullet"/>
      <w:lvlText w:val=""/>
      <w:lvlJc w:val="left"/>
      <w:pPr>
        <w:ind w:left="5240" w:hanging="440"/>
      </w:pPr>
      <w:rPr>
        <w:rFonts w:ascii="Wingdings" w:hAnsi="Wingdings" w:hint="default"/>
      </w:rPr>
    </w:lvl>
  </w:abstractNum>
  <w:abstractNum w:abstractNumId="28" w15:restartNumberingAfterBreak="0">
    <w:nsid w:val="14175EA5"/>
    <w:multiLevelType w:val="multilevel"/>
    <w:tmpl w:val="14175EA5"/>
    <w:lvl w:ilvl="0">
      <w:start w:val="1"/>
      <w:numFmt w:val="bullet"/>
      <w:lvlText w:val=""/>
      <w:lvlJc w:val="left"/>
      <w:pPr>
        <w:ind w:left="1720" w:hanging="440"/>
      </w:pPr>
      <w:rPr>
        <w:rFonts w:ascii="Wingdings" w:hAnsi="Wingdings" w:hint="default"/>
      </w:rPr>
    </w:lvl>
    <w:lvl w:ilvl="1">
      <w:start w:val="1"/>
      <w:numFmt w:val="bullet"/>
      <w:lvlText w:val=""/>
      <w:lvlJc w:val="left"/>
      <w:pPr>
        <w:ind w:left="2160" w:hanging="440"/>
      </w:pPr>
      <w:rPr>
        <w:rFonts w:ascii="Wingdings" w:hAnsi="Wingdings" w:hint="default"/>
      </w:rPr>
    </w:lvl>
    <w:lvl w:ilvl="2">
      <w:start w:val="1"/>
      <w:numFmt w:val="bullet"/>
      <w:lvlText w:val=""/>
      <w:lvlJc w:val="left"/>
      <w:pPr>
        <w:ind w:left="2600" w:hanging="440"/>
      </w:pPr>
      <w:rPr>
        <w:rFonts w:ascii="Wingdings" w:hAnsi="Wingdings" w:hint="default"/>
      </w:rPr>
    </w:lvl>
    <w:lvl w:ilvl="3">
      <w:start w:val="1"/>
      <w:numFmt w:val="bullet"/>
      <w:lvlText w:val=""/>
      <w:lvlJc w:val="left"/>
      <w:pPr>
        <w:ind w:left="3040" w:hanging="440"/>
      </w:pPr>
      <w:rPr>
        <w:rFonts w:ascii="Wingdings" w:hAnsi="Wingdings" w:hint="default"/>
      </w:rPr>
    </w:lvl>
    <w:lvl w:ilvl="4">
      <w:start w:val="1"/>
      <w:numFmt w:val="bullet"/>
      <w:lvlText w:val=""/>
      <w:lvlJc w:val="left"/>
      <w:pPr>
        <w:ind w:left="3480" w:hanging="440"/>
      </w:pPr>
      <w:rPr>
        <w:rFonts w:ascii="Wingdings" w:hAnsi="Wingdings" w:hint="default"/>
      </w:rPr>
    </w:lvl>
    <w:lvl w:ilvl="5">
      <w:start w:val="1"/>
      <w:numFmt w:val="bullet"/>
      <w:lvlText w:val=""/>
      <w:lvlJc w:val="left"/>
      <w:pPr>
        <w:ind w:left="3920" w:hanging="440"/>
      </w:pPr>
      <w:rPr>
        <w:rFonts w:ascii="Wingdings" w:hAnsi="Wingdings" w:hint="default"/>
      </w:rPr>
    </w:lvl>
    <w:lvl w:ilvl="6">
      <w:start w:val="1"/>
      <w:numFmt w:val="bullet"/>
      <w:lvlText w:val=""/>
      <w:lvlJc w:val="left"/>
      <w:pPr>
        <w:ind w:left="4360" w:hanging="440"/>
      </w:pPr>
      <w:rPr>
        <w:rFonts w:ascii="Wingdings" w:hAnsi="Wingdings" w:hint="default"/>
      </w:rPr>
    </w:lvl>
    <w:lvl w:ilvl="7">
      <w:start w:val="1"/>
      <w:numFmt w:val="bullet"/>
      <w:lvlText w:val=""/>
      <w:lvlJc w:val="left"/>
      <w:pPr>
        <w:ind w:left="4800" w:hanging="440"/>
      </w:pPr>
      <w:rPr>
        <w:rFonts w:ascii="Wingdings" w:hAnsi="Wingdings" w:hint="default"/>
      </w:rPr>
    </w:lvl>
    <w:lvl w:ilvl="8">
      <w:start w:val="1"/>
      <w:numFmt w:val="bullet"/>
      <w:lvlText w:val=""/>
      <w:lvlJc w:val="left"/>
      <w:pPr>
        <w:ind w:left="5240" w:hanging="440"/>
      </w:pPr>
      <w:rPr>
        <w:rFonts w:ascii="Wingdings" w:hAnsi="Wingdings" w:hint="default"/>
      </w:rPr>
    </w:lvl>
  </w:abstractNum>
  <w:abstractNum w:abstractNumId="29" w15:restartNumberingAfterBreak="0">
    <w:nsid w:val="14455620"/>
    <w:multiLevelType w:val="multilevel"/>
    <w:tmpl w:val="14455620"/>
    <w:lvl w:ilvl="0">
      <w:start w:val="1"/>
      <w:numFmt w:val="bullet"/>
      <w:lvlText w:val=""/>
      <w:lvlJc w:val="left"/>
      <w:pPr>
        <w:ind w:left="1300" w:hanging="440"/>
      </w:pPr>
      <w:rPr>
        <w:rFonts w:ascii="Wingdings" w:hAnsi="Wingdings" w:hint="default"/>
      </w:rPr>
    </w:lvl>
    <w:lvl w:ilvl="1">
      <w:start w:val="1"/>
      <w:numFmt w:val="bullet"/>
      <w:lvlText w:val=""/>
      <w:lvlJc w:val="left"/>
      <w:pPr>
        <w:ind w:left="1740" w:hanging="440"/>
      </w:pPr>
      <w:rPr>
        <w:rFonts w:ascii="Wingdings" w:hAnsi="Wingdings" w:hint="default"/>
      </w:rPr>
    </w:lvl>
    <w:lvl w:ilvl="2">
      <w:start w:val="1"/>
      <w:numFmt w:val="bullet"/>
      <w:lvlText w:val=""/>
      <w:lvlJc w:val="left"/>
      <w:pPr>
        <w:ind w:left="2180" w:hanging="440"/>
      </w:pPr>
      <w:rPr>
        <w:rFonts w:ascii="Wingdings" w:hAnsi="Wingdings" w:hint="default"/>
      </w:rPr>
    </w:lvl>
    <w:lvl w:ilvl="3">
      <w:start w:val="1"/>
      <w:numFmt w:val="bullet"/>
      <w:lvlText w:val=""/>
      <w:lvlJc w:val="left"/>
      <w:pPr>
        <w:ind w:left="2620" w:hanging="440"/>
      </w:pPr>
      <w:rPr>
        <w:rFonts w:ascii="Wingdings" w:hAnsi="Wingdings" w:hint="default"/>
      </w:rPr>
    </w:lvl>
    <w:lvl w:ilvl="4">
      <w:start w:val="1"/>
      <w:numFmt w:val="bullet"/>
      <w:lvlText w:val=""/>
      <w:lvlJc w:val="left"/>
      <w:pPr>
        <w:ind w:left="3060" w:hanging="440"/>
      </w:pPr>
      <w:rPr>
        <w:rFonts w:ascii="Wingdings" w:hAnsi="Wingdings" w:hint="default"/>
      </w:rPr>
    </w:lvl>
    <w:lvl w:ilvl="5">
      <w:start w:val="1"/>
      <w:numFmt w:val="bullet"/>
      <w:lvlText w:val=""/>
      <w:lvlJc w:val="left"/>
      <w:pPr>
        <w:ind w:left="3500" w:hanging="440"/>
      </w:pPr>
      <w:rPr>
        <w:rFonts w:ascii="Wingdings" w:hAnsi="Wingdings" w:hint="default"/>
      </w:rPr>
    </w:lvl>
    <w:lvl w:ilvl="6">
      <w:start w:val="1"/>
      <w:numFmt w:val="bullet"/>
      <w:lvlText w:val=""/>
      <w:lvlJc w:val="left"/>
      <w:pPr>
        <w:ind w:left="3940" w:hanging="440"/>
      </w:pPr>
      <w:rPr>
        <w:rFonts w:ascii="Wingdings" w:hAnsi="Wingdings" w:hint="default"/>
      </w:rPr>
    </w:lvl>
    <w:lvl w:ilvl="7">
      <w:start w:val="1"/>
      <w:numFmt w:val="bullet"/>
      <w:lvlText w:val=""/>
      <w:lvlJc w:val="left"/>
      <w:pPr>
        <w:ind w:left="4380" w:hanging="440"/>
      </w:pPr>
      <w:rPr>
        <w:rFonts w:ascii="Wingdings" w:hAnsi="Wingdings" w:hint="default"/>
      </w:rPr>
    </w:lvl>
    <w:lvl w:ilvl="8">
      <w:start w:val="1"/>
      <w:numFmt w:val="bullet"/>
      <w:lvlText w:val=""/>
      <w:lvlJc w:val="left"/>
      <w:pPr>
        <w:ind w:left="4820" w:hanging="440"/>
      </w:pPr>
      <w:rPr>
        <w:rFonts w:ascii="Wingdings" w:hAnsi="Wingdings" w:hint="default"/>
      </w:rPr>
    </w:lvl>
  </w:abstractNum>
  <w:abstractNum w:abstractNumId="30" w15:restartNumberingAfterBreak="0">
    <w:nsid w:val="14942B12"/>
    <w:multiLevelType w:val="multilevel"/>
    <w:tmpl w:val="F992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53ABE5"/>
    <w:multiLevelType w:val="multilevel"/>
    <w:tmpl w:val="1753ABE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2" w15:restartNumberingAfterBreak="0">
    <w:nsid w:val="185705B1"/>
    <w:multiLevelType w:val="multilevel"/>
    <w:tmpl w:val="185705B1"/>
    <w:lvl w:ilvl="0">
      <w:start w:val="1"/>
      <w:numFmt w:val="bullet"/>
      <w:lvlText w:val=""/>
      <w:lvlJc w:val="left"/>
      <w:pPr>
        <w:ind w:left="880" w:hanging="440"/>
      </w:pPr>
      <w:rPr>
        <w:rFonts w:ascii="Wingdings" w:hAnsi="Wingdings" w:hint="default"/>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33" w15:restartNumberingAfterBreak="0">
    <w:nsid w:val="187F0574"/>
    <w:multiLevelType w:val="multilevel"/>
    <w:tmpl w:val="187F0574"/>
    <w:lvl w:ilvl="0">
      <w:start w:val="1"/>
      <w:numFmt w:val="bullet"/>
      <w:lvlText w:val=""/>
      <w:lvlJc w:val="left"/>
      <w:pPr>
        <w:ind w:left="1280" w:hanging="440"/>
      </w:pPr>
      <w:rPr>
        <w:rFonts w:ascii="Wingdings" w:hAnsi="Wingdings" w:hint="default"/>
      </w:rPr>
    </w:lvl>
    <w:lvl w:ilvl="1">
      <w:start w:val="1"/>
      <w:numFmt w:val="bullet"/>
      <w:lvlText w:val=""/>
      <w:lvlJc w:val="left"/>
      <w:pPr>
        <w:ind w:left="1720" w:hanging="440"/>
      </w:pPr>
      <w:rPr>
        <w:rFonts w:ascii="Wingdings" w:hAnsi="Wingdings" w:hint="default"/>
      </w:rPr>
    </w:lvl>
    <w:lvl w:ilvl="2">
      <w:start w:val="1"/>
      <w:numFmt w:val="bullet"/>
      <w:lvlText w:val=""/>
      <w:lvlJc w:val="left"/>
      <w:pPr>
        <w:ind w:left="2160" w:hanging="440"/>
      </w:pPr>
      <w:rPr>
        <w:rFonts w:ascii="Wingdings" w:hAnsi="Wingdings" w:hint="default"/>
      </w:rPr>
    </w:lvl>
    <w:lvl w:ilvl="3">
      <w:start w:val="1"/>
      <w:numFmt w:val="bullet"/>
      <w:lvlText w:val=""/>
      <w:lvlJc w:val="left"/>
      <w:pPr>
        <w:ind w:left="2600" w:hanging="440"/>
      </w:pPr>
      <w:rPr>
        <w:rFonts w:ascii="Wingdings" w:hAnsi="Wingdings" w:hint="default"/>
      </w:rPr>
    </w:lvl>
    <w:lvl w:ilvl="4">
      <w:start w:val="1"/>
      <w:numFmt w:val="bullet"/>
      <w:lvlText w:val=""/>
      <w:lvlJc w:val="left"/>
      <w:pPr>
        <w:ind w:left="3040" w:hanging="440"/>
      </w:pPr>
      <w:rPr>
        <w:rFonts w:ascii="Wingdings" w:hAnsi="Wingdings" w:hint="default"/>
      </w:rPr>
    </w:lvl>
    <w:lvl w:ilvl="5">
      <w:start w:val="1"/>
      <w:numFmt w:val="bullet"/>
      <w:lvlText w:val=""/>
      <w:lvlJc w:val="left"/>
      <w:pPr>
        <w:ind w:left="3480" w:hanging="440"/>
      </w:pPr>
      <w:rPr>
        <w:rFonts w:ascii="Wingdings" w:hAnsi="Wingdings" w:hint="default"/>
      </w:rPr>
    </w:lvl>
    <w:lvl w:ilvl="6">
      <w:start w:val="1"/>
      <w:numFmt w:val="bullet"/>
      <w:lvlText w:val=""/>
      <w:lvlJc w:val="left"/>
      <w:pPr>
        <w:ind w:left="3920" w:hanging="440"/>
      </w:pPr>
      <w:rPr>
        <w:rFonts w:ascii="Wingdings" w:hAnsi="Wingdings" w:hint="default"/>
      </w:rPr>
    </w:lvl>
    <w:lvl w:ilvl="7">
      <w:start w:val="1"/>
      <w:numFmt w:val="bullet"/>
      <w:lvlText w:val=""/>
      <w:lvlJc w:val="left"/>
      <w:pPr>
        <w:ind w:left="4360" w:hanging="440"/>
      </w:pPr>
      <w:rPr>
        <w:rFonts w:ascii="Wingdings" w:hAnsi="Wingdings" w:hint="default"/>
      </w:rPr>
    </w:lvl>
    <w:lvl w:ilvl="8">
      <w:start w:val="1"/>
      <w:numFmt w:val="bullet"/>
      <w:lvlText w:val=""/>
      <w:lvlJc w:val="left"/>
      <w:pPr>
        <w:ind w:left="4800" w:hanging="440"/>
      </w:pPr>
      <w:rPr>
        <w:rFonts w:ascii="Wingdings" w:hAnsi="Wingdings" w:hint="default"/>
      </w:rPr>
    </w:lvl>
  </w:abstractNum>
  <w:abstractNum w:abstractNumId="34" w15:restartNumberingAfterBreak="0">
    <w:nsid w:val="244E70C0"/>
    <w:multiLevelType w:val="multilevel"/>
    <w:tmpl w:val="244E70C0"/>
    <w:lvl w:ilvl="0">
      <w:start w:val="1"/>
      <w:numFmt w:val="bullet"/>
      <w:lvlText w:val=""/>
      <w:lvlJc w:val="left"/>
      <w:pPr>
        <w:ind w:left="1705" w:hanging="440"/>
      </w:pPr>
      <w:rPr>
        <w:rFonts w:ascii="Wingdings" w:hAnsi="Wingdings" w:hint="default"/>
      </w:rPr>
    </w:lvl>
    <w:lvl w:ilvl="1">
      <w:start w:val="1"/>
      <w:numFmt w:val="bullet"/>
      <w:lvlText w:val=""/>
      <w:lvlJc w:val="left"/>
      <w:pPr>
        <w:ind w:left="2145" w:hanging="440"/>
      </w:pPr>
      <w:rPr>
        <w:rFonts w:ascii="Wingdings" w:hAnsi="Wingdings" w:hint="default"/>
      </w:rPr>
    </w:lvl>
    <w:lvl w:ilvl="2">
      <w:start w:val="1"/>
      <w:numFmt w:val="bullet"/>
      <w:lvlText w:val=""/>
      <w:lvlJc w:val="left"/>
      <w:pPr>
        <w:ind w:left="2585" w:hanging="440"/>
      </w:pPr>
      <w:rPr>
        <w:rFonts w:ascii="Wingdings" w:hAnsi="Wingdings" w:hint="default"/>
      </w:rPr>
    </w:lvl>
    <w:lvl w:ilvl="3">
      <w:start w:val="1"/>
      <w:numFmt w:val="bullet"/>
      <w:lvlText w:val=""/>
      <w:lvlJc w:val="left"/>
      <w:pPr>
        <w:ind w:left="3025" w:hanging="440"/>
      </w:pPr>
      <w:rPr>
        <w:rFonts w:ascii="Wingdings" w:hAnsi="Wingdings" w:hint="default"/>
      </w:rPr>
    </w:lvl>
    <w:lvl w:ilvl="4">
      <w:start w:val="1"/>
      <w:numFmt w:val="bullet"/>
      <w:lvlText w:val=""/>
      <w:lvlJc w:val="left"/>
      <w:pPr>
        <w:ind w:left="3465" w:hanging="440"/>
      </w:pPr>
      <w:rPr>
        <w:rFonts w:ascii="Wingdings" w:hAnsi="Wingdings" w:hint="default"/>
      </w:rPr>
    </w:lvl>
    <w:lvl w:ilvl="5">
      <w:start w:val="1"/>
      <w:numFmt w:val="bullet"/>
      <w:lvlText w:val=""/>
      <w:lvlJc w:val="left"/>
      <w:pPr>
        <w:ind w:left="3905" w:hanging="440"/>
      </w:pPr>
      <w:rPr>
        <w:rFonts w:ascii="Wingdings" w:hAnsi="Wingdings" w:hint="default"/>
      </w:rPr>
    </w:lvl>
    <w:lvl w:ilvl="6">
      <w:start w:val="1"/>
      <w:numFmt w:val="bullet"/>
      <w:lvlText w:val=""/>
      <w:lvlJc w:val="left"/>
      <w:pPr>
        <w:ind w:left="4345" w:hanging="440"/>
      </w:pPr>
      <w:rPr>
        <w:rFonts w:ascii="Wingdings" w:hAnsi="Wingdings" w:hint="default"/>
      </w:rPr>
    </w:lvl>
    <w:lvl w:ilvl="7">
      <w:start w:val="1"/>
      <w:numFmt w:val="bullet"/>
      <w:lvlText w:val=""/>
      <w:lvlJc w:val="left"/>
      <w:pPr>
        <w:ind w:left="4785" w:hanging="440"/>
      </w:pPr>
      <w:rPr>
        <w:rFonts w:ascii="Wingdings" w:hAnsi="Wingdings" w:hint="default"/>
      </w:rPr>
    </w:lvl>
    <w:lvl w:ilvl="8">
      <w:start w:val="1"/>
      <w:numFmt w:val="bullet"/>
      <w:lvlText w:val=""/>
      <w:lvlJc w:val="left"/>
      <w:pPr>
        <w:ind w:left="5225" w:hanging="440"/>
      </w:pPr>
      <w:rPr>
        <w:rFonts w:ascii="Wingdings" w:hAnsi="Wingdings" w:hint="default"/>
      </w:rPr>
    </w:lvl>
  </w:abstractNum>
  <w:abstractNum w:abstractNumId="35" w15:restartNumberingAfterBreak="0">
    <w:nsid w:val="27B46194"/>
    <w:multiLevelType w:val="multilevel"/>
    <w:tmpl w:val="27B46194"/>
    <w:lvl w:ilvl="0">
      <w:start w:val="1"/>
      <w:numFmt w:val="bullet"/>
      <w:lvlText w:val=""/>
      <w:lvlJc w:val="left"/>
      <w:pPr>
        <w:ind w:left="1720" w:hanging="440"/>
      </w:pPr>
      <w:rPr>
        <w:rFonts w:ascii="Wingdings" w:hAnsi="Wingdings" w:hint="default"/>
      </w:rPr>
    </w:lvl>
    <w:lvl w:ilvl="1">
      <w:start w:val="1"/>
      <w:numFmt w:val="bullet"/>
      <w:lvlText w:val=""/>
      <w:lvlJc w:val="left"/>
      <w:pPr>
        <w:ind w:left="2160" w:hanging="440"/>
      </w:pPr>
      <w:rPr>
        <w:rFonts w:ascii="Wingdings" w:hAnsi="Wingdings" w:hint="default"/>
      </w:rPr>
    </w:lvl>
    <w:lvl w:ilvl="2">
      <w:start w:val="1"/>
      <w:numFmt w:val="bullet"/>
      <w:lvlText w:val=""/>
      <w:lvlJc w:val="left"/>
      <w:pPr>
        <w:ind w:left="2600" w:hanging="440"/>
      </w:pPr>
      <w:rPr>
        <w:rFonts w:ascii="Wingdings" w:hAnsi="Wingdings" w:hint="default"/>
      </w:rPr>
    </w:lvl>
    <w:lvl w:ilvl="3">
      <w:start w:val="1"/>
      <w:numFmt w:val="bullet"/>
      <w:lvlText w:val=""/>
      <w:lvlJc w:val="left"/>
      <w:pPr>
        <w:ind w:left="3040" w:hanging="440"/>
      </w:pPr>
      <w:rPr>
        <w:rFonts w:ascii="Wingdings" w:hAnsi="Wingdings" w:hint="default"/>
      </w:rPr>
    </w:lvl>
    <w:lvl w:ilvl="4">
      <w:start w:val="1"/>
      <w:numFmt w:val="bullet"/>
      <w:lvlText w:val=""/>
      <w:lvlJc w:val="left"/>
      <w:pPr>
        <w:ind w:left="3480" w:hanging="440"/>
      </w:pPr>
      <w:rPr>
        <w:rFonts w:ascii="Wingdings" w:hAnsi="Wingdings" w:hint="default"/>
      </w:rPr>
    </w:lvl>
    <w:lvl w:ilvl="5">
      <w:start w:val="1"/>
      <w:numFmt w:val="bullet"/>
      <w:lvlText w:val=""/>
      <w:lvlJc w:val="left"/>
      <w:pPr>
        <w:ind w:left="3920" w:hanging="440"/>
      </w:pPr>
      <w:rPr>
        <w:rFonts w:ascii="Wingdings" w:hAnsi="Wingdings" w:hint="default"/>
      </w:rPr>
    </w:lvl>
    <w:lvl w:ilvl="6">
      <w:start w:val="1"/>
      <w:numFmt w:val="bullet"/>
      <w:lvlText w:val=""/>
      <w:lvlJc w:val="left"/>
      <w:pPr>
        <w:ind w:left="4360" w:hanging="440"/>
      </w:pPr>
      <w:rPr>
        <w:rFonts w:ascii="Wingdings" w:hAnsi="Wingdings" w:hint="default"/>
      </w:rPr>
    </w:lvl>
    <w:lvl w:ilvl="7">
      <w:start w:val="1"/>
      <w:numFmt w:val="bullet"/>
      <w:lvlText w:val=""/>
      <w:lvlJc w:val="left"/>
      <w:pPr>
        <w:ind w:left="4800" w:hanging="440"/>
      </w:pPr>
      <w:rPr>
        <w:rFonts w:ascii="Wingdings" w:hAnsi="Wingdings" w:hint="default"/>
      </w:rPr>
    </w:lvl>
    <w:lvl w:ilvl="8">
      <w:start w:val="1"/>
      <w:numFmt w:val="bullet"/>
      <w:lvlText w:val=""/>
      <w:lvlJc w:val="left"/>
      <w:pPr>
        <w:ind w:left="5240" w:hanging="440"/>
      </w:pPr>
      <w:rPr>
        <w:rFonts w:ascii="Wingdings" w:hAnsi="Wingdings" w:hint="default"/>
      </w:rPr>
    </w:lvl>
  </w:abstractNum>
  <w:abstractNum w:abstractNumId="36" w15:restartNumberingAfterBreak="0">
    <w:nsid w:val="2872589C"/>
    <w:multiLevelType w:val="multilevel"/>
    <w:tmpl w:val="2872589C"/>
    <w:lvl w:ilvl="0">
      <w:start w:val="1"/>
      <w:numFmt w:val="bullet"/>
      <w:lvlText w:val=""/>
      <w:lvlJc w:val="left"/>
      <w:pPr>
        <w:ind w:left="2160" w:hanging="440"/>
      </w:pPr>
      <w:rPr>
        <w:rFonts w:ascii="Wingdings" w:hAnsi="Wingdings" w:hint="default"/>
      </w:rPr>
    </w:lvl>
    <w:lvl w:ilvl="1">
      <w:start w:val="1"/>
      <w:numFmt w:val="bullet"/>
      <w:lvlText w:val=""/>
      <w:lvlJc w:val="left"/>
      <w:pPr>
        <w:ind w:left="2600" w:hanging="440"/>
      </w:pPr>
      <w:rPr>
        <w:rFonts w:ascii="Wingdings" w:hAnsi="Wingdings" w:hint="default"/>
      </w:rPr>
    </w:lvl>
    <w:lvl w:ilvl="2">
      <w:start w:val="1"/>
      <w:numFmt w:val="bullet"/>
      <w:lvlText w:val=""/>
      <w:lvlJc w:val="left"/>
      <w:pPr>
        <w:ind w:left="3040" w:hanging="440"/>
      </w:pPr>
      <w:rPr>
        <w:rFonts w:ascii="Wingdings" w:hAnsi="Wingdings" w:hint="default"/>
      </w:rPr>
    </w:lvl>
    <w:lvl w:ilvl="3">
      <w:start w:val="1"/>
      <w:numFmt w:val="bullet"/>
      <w:lvlText w:val=""/>
      <w:lvlJc w:val="left"/>
      <w:pPr>
        <w:ind w:left="3480" w:hanging="440"/>
      </w:pPr>
      <w:rPr>
        <w:rFonts w:ascii="Wingdings" w:hAnsi="Wingdings" w:hint="default"/>
      </w:rPr>
    </w:lvl>
    <w:lvl w:ilvl="4">
      <w:start w:val="1"/>
      <w:numFmt w:val="bullet"/>
      <w:lvlText w:val=""/>
      <w:lvlJc w:val="left"/>
      <w:pPr>
        <w:ind w:left="3920" w:hanging="440"/>
      </w:pPr>
      <w:rPr>
        <w:rFonts w:ascii="Wingdings" w:hAnsi="Wingdings" w:hint="default"/>
      </w:rPr>
    </w:lvl>
    <w:lvl w:ilvl="5">
      <w:start w:val="1"/>
      <w:numFmt w:val="bullet"/>
      <w:lvlText w:val=""/>
      <w:lvlJc w:val="left"/>
      <w:pPr>
        <w:ind w:left="4360" w:hanging="440"/>
      </w:pPr>
      <w:rPr>
        <w:rFonts w:ascii="Wingdings" w:hAnsi="Wingdings" w:hint="default"/>
      </w:rPr>
    </w:lvl>
    <w:lvl w:ilvl="6">
      <w:start w:val="1"/>
      <w:numFmt w:val="bullet"/>
      <w:lvlText w:val=""/>
      <w:lvlJc w:val="left"/>
      <w:pPr>
        <w:ind w:left="4800" w:hanging="440"/>
      </w:pPr>
      <w:rPr>
        <w:rFonts w:ascii="Wingdings" w:hAnsi="Wingdings" w:hint="default"/>
      </w:rPr>
    </w:lvl>
    <w:lvl w:ilvl="7">
      <w:start w:val="1"/>
      <w:numFmt w:val="bullet"/>
      <w:lvlText w:val=""/>
      <w:lvlJc w:val="left"/>
      <w:pPr>
        <w:ind w:left="5240" w:hanging="440"/>
      </w:pPr>
      <w:rPr>
        <w:rFonts w:ascii="Wingdings" w:hAnsi="Wingdings" w:hint="default"/>
      </w:rPr>
    </w:lvl>
    <w:lvl w:ilvl="8">
      <w:start w:val="1"/>
      <w:numFmt w:val="bullet"/>
      <w:lvlText w:val=""/>
      <w:lvlJc w:val="left"/>
      <w:pPr>
        <w:ind w:left="5680" w:hanging="440"/>
      </w:pPr>
      <w:rPr>
        <w:rFonts w:ascii="Wingdings" w:hAnsi="Wingdings" w:hint="default"/>
      </w:rPr>
    </w:lvl>
  </w:abstractNum>
  <w:abstractNum w:abstractNumId="37" w15:restartNumberingAfterBreak="0">
    <w:nsid w:val="29294EFC"/>
    <w:multiLevelType w:val="multilevel"/>
    <w:tmpl w:val="29294EFC"/>
    <w:lvl w:ilvl="0">
      <w:start w:val="1"/>
      <w:numFmt w:val="bullet"/>
      <w:lvlText w:val=""/>
      <w:lvlJc w:val="left"/>
      <w:pPr>
        <w:ind w:left="880" w:hanging="440"/>
      </w:pPr>
      <w:rPr>
        <w:rFonts w:ascii="Wingdings" w:hAnsi="Wingdings" w:hint="default"/>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38" w15:restartNumberingAfterBreak="0">
    <w:nsid w:val="29F01CD7"/>
    <w:multiLevelType w:val="multilevel"/>
    <w:tmpl w:val="29F01CD7"/>
    <w:lvl w:ilvl="0">
      <w:start w:val="1"/>
      <w:numFmt w:val="bullet"/>
      <w:lvlText w:val=""/>
      <w:lvlJc w:val="left"/>
      <w:pPr>
        <w:ind w:left="1300" w:hanging="440"/>
      </w:pPr>
      <w:rPr>
        <w:rFonts w:ascii="Wingdings" w:hAnsi="Wingdings" w:hint="default"/>
      </w:rPr>
    </w:lvl>
    <w:lvl w:ilvl="1">
      <w:start w:val="1"/>
      <w:numFmt w:val="bullet"/>
      <w:lvlText w:val=""/>
      <w:lvlJc w:val="left"/>
      <w:pPr>
        <w:ind w:left="1740" w:hanging="440"/>
      </w:pPr>
      <w:rPr>
        <w:rFonts w:ascii="Wingdings" w:hAnsi="Wingdings" w:hint="default"/>
      </w:rPr>
    </w:lvl>
    <w:lvl w:ilvl="2">
      <w:start w:val="1"/>
      <w:numFmt w:val="bullet"/>
      <w:lvlText w:val=""/>
      <w:lvlJc w:val="left"/>
      <w:pPr>
        <w:ind w:left="2180" w:hanging="440"/>
      </w:pPr>
      <w:rPr>
        <w:rFonts w:ascii="Wingdings" w:hAnsi="Wingdings" w:hint="default"/>
      </w:rPr>
    </w:lvl>
    <w:lvl w:ilvl="3">
      <w:start w:val="1"/>
      <w:numFmt w:val="bullet"/>
      <w:lvlText w:val=""/>
      <w:lvlJc w:val="left"/>
      <w:pPr>
        <w:ind w:left="2620" w:hanging="440"/>
      </w:pPr>
      <w:rPr>
        <w:rFonts w:ascii="Wingdings" w:hAnsi="Wingdings" w:hint="default"/>
      </w:rPr>
    </w:lvl>
    <w:lvl w:ilvl="4">
      <w:start w:val="1"/>
      <w:numFmt w:val="bullet"/>
      <w:lvlText w:val=""/>
      <w:lvlJc w:val="left"/>
      <w:pPr>
        <w:ind w:left="3060" w:hanging="440"/>
      </w:pPr>
      <w:rPr>
        <w:rFonts w:ascii="Wingdings" w:hAnsi="Wingdings" w:hint="default"/>
      </w:rPr>
    </w:lvl>
    <w:lvl w:ilvl="5">
      <w:start w:val="1"/>
      <w:numFmt w:val="bullet"/>
      <w:lvlText w:val=""/>
      <w:lvlJc w:val="left"/>
      <w:pPr>
        <w:ind w:left="3500" w:hanging="440"/>
      </w:pPr>
      <w:rPr>
        <w:rFonts w:ascii="Wingdings" w:hAnsi="Wingdings" w:hint="default"/>
      </w:rPr>
    </w:lvl>
    <w:lvl w:ilvl="6">
      <w:start w:val="1"/>
      <w:numFmt w:val="bullet"/>
      <w:lvlText w:val=""/>
      <w:lvlJc w:val="left"/>
      <w:pPr>
        <w:ind w:left="3940" w:hanging="440"/>
      </w:pPr>
      <w:rPr>
        <w:rFonts w:ascii="Wingdings" w:hAnsi="Wingdings" w:hint="default"/>
      </w:rPr>
    </w:lvl>
    <w:lvl w:ilvl="7">
      <w:start w:val="1"/>
      <w:numFmt w:val="bullet"/>
      <w:lvlText w:val=""/>
      <w:lvlJc w:val="left"/>
      <w:pPr>
        <w:ind w:left="4380" w:hanging="440"/>
      </w:pPr>
      <w:rPr>
        <w:rFonts w:ascii="Wingdings" w:hAnsi="Wingdings" w:hint="default"/>
      </w:rPr>
    </w:lvl>
    <w:lvl w:ilvl="8">
      <w:start w:val="1"/>
      <w:numFmt w:val="bullet"/>
      <w:lvlText w:val=""/>
      <w:lvlJc w:val="left"/>
      <w:pPr>
        <w:ind w:left="4820" w:hanging="440"/>
      </w:pPr>
      <w:rPr>
        <w:rFonts w:ascii="Wingdings" w:hAnsi="Wingdings" w:hint="default"/>
      </w:rPr>
    </w:lvl>
  </w:abstractNum>
  <w:abstractNum w:abstractNumId="39" w15:restartNumberingAfterBreak="0">
    <w:nsid w:val="2B8844EB"/>
    <w:multiLevelType w:val="hybridMultilevel"/>
    <w:tmpl w:val="DFB81D64"/>
    <w:lvl w:ilvl="0" w:tplc="6FB4DB12">
      <w:start w:val="1"/>
      <w:numFmt w:val="decimal"/>
      <w:lvlText w:val="%1."/>
      <w:lvlJc w:val="left"/>
      <w:pPr>
        <w:ind w:left="456" w:hanging="45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2B947740"/>
    <w:multiLevelType w:val="multilevel"/>
    <w:tmpl w:val="2B947740"/>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41" w15:restartNumberingAfterBreak="0">
    <w:nsid w:val="2C81042E"/>
    <w:multiLevelType w:val="multilevel"/>
    <w:tmpl w:val="2C81042E"/>
    <w:lvl w:ilvl="0">
      <w:start w:val="1"/>
      <w:numFmt w:val="bullet"/>
      <w:lvlText w:val=""/>
      <w:lvlJc w:val="left"/>
      <w:pPr>
        <w:ind w:left="1300" w:hanging="440"/>
      </w:pPr>
      <w:rPr>
        <w:rFonts w:ascii="Wingdings" w:hAnsi="Wingdings" w:hint="default"/>
      </w:rPr>
    </w:lvl>
    <w:lvl w:ilvl="1">
      <w:start w:val="1"/>
      <w:numFmt w:val="bullet"/>
      <w:lvlText w:val=""/>
      <w:lvlJc w:val="left"/>
      <w:pPr>
        <w:ind w:left="1740" w:hanging="440"/>
      </w:pPr>
      <w:rPr>
        <w:rFonts w:ascii="Wingdings" w:hAnsi="Wingdings" w:hint="default"/>
      </w:rPr>
    </w:lvl>
    <w:lvl w:ilvl="2">
      <w:start w:val="1"/>
      <w:numFmt w:val="bullet"/>
      <w:lvlText w:val=""/>
      <w:lvlJc w:val="left"/>
      <w:pPr>
        <w:ind w:left="2180" w:hanging="440"/>
      </w:pPr>
      <w:rPr>
        <w:rFonts w:ascii="Wingdings" w:hAnsi="Wingdings" w:hint="default"/>
      </w:rPr>
    </w:lvl>
    <w:lvl w:ilvl="3">
      <w:start w:val="1"/>
      <w:numFmt w:val="bullet"/>
      <w:lvlText w:val=""/>
      <w:lvlJc w:val="left"/>
      <w:pPr>
        <w:ind w:left="2620" w:hanging="440"/>
      </w:pPr>
      <w:rPr>
        <w:rFonts w:ascii="Wingdings" w:hAnsi="Wingdings" w:hint="default"/>
      </w:rPr>
    </w:lvl>
    <w:lvl w:ilvl="4">
      <w:start w:val="1"/>
      <w:numFmt w:val="bullet"/>
      <w:lvlText w:val=""/>
      <w:lvlJc w:val="left"/>
      <w:pPr>
        <w:ind w:left="3060" w:hanging="440"/>
      </w:pPr>
      <w:rPr>
        <w:rFonts w:ascii="Wingdings" w:hAnsi="Wingdings" w:hint="default"/>
      </w:rPr>
    </w:lvl>
    <w:lvl w:ilvl="5">
      <w:start w:val="1"/>
      <w:numFmt w:val="bullet"/>
      <w:lvlText w:val=""/>
      <w:lvlJc w:val="left"/>
      <w:pPr>
        <w:ind w:left="3500" w:hanging="440"/>
      </w:pPr>
      <w:rPr>
        <w:rFonts w:ascii="Wingdings" w:hAnsi="Wingdings" w:hint="default"/>
      </w:rPr>
    </w:lvl>
    <w:lvl w:ilvl="6">
      <w:start w:val="1"/>
      <w:numFmt w:val="bullet"/>
      <w:lvlText w:val=""/>
      <w:lvlJc w:val="left"/>
      <w:pPr>
        <w:ind w:left="3940" w:hanging="440"/>
      </w:pPr>
      <w:rPr>
        <w:rFonts w:ascii="Wingdings" w:hAnsi="Wingdings" w:hint="default"/>
      </w:rPr>
    </w:lvl>
    <w:lvl w:ilvl="7">
      <w:start w:val="1"/>
      <w:numFmt w:val="bullet"/>
      <w:lvlText w:val=""/>
      <w:lvlJc w:val="left"/>
      <w:pPr>
        <w:ind w:left="4380" w:hanging="440"/>
      </w:pPr>
      <w:rPr>
        <w:rFonts w:ascii="Wingdings" w:hAnsi="Wingdings" w:hint="default"/>
      </w:rPr>
    </w:lvl>
    <w:lvl w:ilvl="8">
      <w:start w:val="1"/>
      <w:numFmt w:val="bullet"/>
      <w:lvlText w:val=""/>
      <w:lvlJc w:val="left"/>
      <w:pPr>
        <w:ind w:left="4820" w:hanging="440"/>
      </w:pPr>
      <w:rPr>
        <w:rFonts w:ascii="Wingdings" w:hAnsi="Wingdings" w:hint="default"/>
      </w:rPr>
    </w:lvl>
  </w:abstractNum>
  <w:abstractNum w:abstractNumId="42" w15:restartNumberingAfterBreak="0">
    <w:nsid w:val="2EF8FDE1"/>
    <w:multiLevelType w:val="multilevel"/>
    <w:tmpl w:val="2EF8FDE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3" w15:restartNumberingAfterBreak="0">
    <w:nsid w:val="304633F6"/>
    <w:multiLevelType w:val="multilevel"/>
    <w:tmpl w:val="304633F6"/>
    <w:lvl w:ilvl="0">
      <w:start w:val="1"/>
      <w:numFmt w:val="bullet"/>
      <w:lvlText w:val=""/>
      <w:lvlJc w:val="left"/>
      <w:pPr>
        <w:ind w:left="1720" w:hanging="440"/>
      </w:pPr>
      <w:rPr>
        <w:rFonts w:ascii="Wingdings" w:hAnsi="Wingdings" w:hint="default"/>
      </w:rPr>
    </w:lvl>
    <w:lvl w:ilvl="1">
      <w:start w:val="1"/>
      <w:numFmt w:val="bullet"/>
      <w:lvlText w:val=""/>
      <w:lvlJc w:val="left"/>
      <w:pPr>
        <w:ind w:left="2160" w:hanging="440"/>
      </w:pPr>
      <w:rPr>
        <w:rFonts w:ascii="Wingdings" w:hAnsi="Wingdings" w:hint="default"/>
      </w:rPr>
    </w:lvl>
    <w:lvl w:ilvl="2">
      <w:start w:val="1"/>
      <w:numFmt w:val="bullet"/>
      <w:lvlText w:val=""/>
      <w:lvlJc w:val="left"/>
      <w:pPr>
        <w:ind w:left="2600" w:hanging="440"/>
      </w:pPr>
      <w:rPr>
        <w:rFonts w:ascii="Wingdings" w:hAnsi="Wingdings" w:hint="default"/>
      </w:rPr>
    </w:lvl>
    <w:lvl w:ilvl="3">
      <w:start w:val="1"/>
      <w:numFmt w:val="bullet"/>
      <w:lvlText w:val=""/>
      <w:lvlJc w:val="left"/>
      <w:pPr>
        <w:ind w:left="3040" w:hanging="440"/>
      </w:pPr>
      <w:rPr>
        <w:rFonts w:ascii="Wingdings" w:hAnsi="Wingdings" w:hint="default"/>
      </w:rPr>
    </w:lvl>
    <w:lvl w:ilvl="4">
      <w:start w:val="1"/>
      <w:numFmt w:val="bullet"/>
      <w:lvlText w:val=""/>
      <w:lvlJc w:val="left"/>
      <w:pPr>
        <w:ind w:left="3480" w:hanging="440"/>
      </w:pPr>
      <w:rPr>
        <w:rFonts w:ascii="Wingdings" w:hAnsi="Wingdings" w:hint="default"/>
      </w:rPr>
    </w:lvl>
    <w:lvl w:ilvl="5">
      <w:start w:val="1"/>
      <w:numFmt w:val="bullet"/>
      <w:lvlText w:val=""/>
      <w:lvlJc w:val="left"/>
      <w:pPr>
        <w:ind w:left="3920" w:hanging="440"/>
      </w:pPr>
      <w:rPr>
        <w:rFonts w:ascii="Wingdings" w:hAnsi="Wingdings" w:hint="default"/>
      </w:rPr>
    </w:lvl>
    <w:lvl w:ilvl="6">
      <w:start w:val="1"/>
      <w:numFmt w:val="bullet"/>
      <w:lvlText w:val=""/>
      <w:lvlJc w:val="left"/>
      <w:pPr>
        <w:ind w:left="4360" w:hanging="440"/>
      </w:pPr>
      <w:rPr>
        <w:rFonts w:ascii="Wingdings" w:hAnsi="Wingdings" w:hint="default"/>
      </w:rPr>
    </w:lvl>
    <w:lvl w:ilvl="7">
      <w:start w:val="1"/>
      <w:numFmt w:val="bullet"/>
      <w:lvlText w:val=""/>
      <w:lvlJc w:val="left"/>
      <w:pPr>
        <w:ind w:left="4800" w:hanging="440"/>
      </w:pPr>
      <w:rPr>
        <w:rFonts w:ascii="Wingdings" w:hAnsi="Wingdings" w:hint="default"/>
      </w:rPr>
    </w:lvl>
    <w:lvl w:ilvl="8">
      <w:start w:val="1"/>
      <w:numFmt w:val="bullet"/>
      <w:lvlText w:val=""/>
      <w:lvlJc w:val="left"/>
      <w:pPr>
        <w:ind w:left="5240" w:hanging="440"/>
      </w:pPr>
      <w:rPr>
        <w:rFonts w:ascii="Wingdings" w:hAnsi="Wingdings" w:hint="default"/>
      </w:rPr>
    </w:lvl>
  </w:abstractNum>
  <w:abstractNum w:abstractNumId="44" w15:restartNumberingAfterBreak="0">
    <w:nsid w:val="30C36079"/>
    <w:multiLevelType w:val="multilevel"/>
    <w:tmpl w:val="30C36079"/>
    <w:lvl w:ilvl="0">
      <w:start w:val="1"/>
      <w:numFmt w:val="bullet"/>
      <w:lvlText w:val=""/>
      <w:lvlJc w:val="left"/>
      <w:pPr>
        <w:ind w:left="1705" w:hanging="440"/>
      </w:pPr>
      <w:rPr>
        <w:rFonts w:ascii="Wingdings" w:hAnsi="Wingdings" w:hint="default"/>
      </w:rPr>
    </w:lvl>
    <w:lvl w:ilvl="1">
      <w:start w:val="1"/>
      <w:numFmt w:val="bullet"/>
      <w:lvlText w:val=""/>
      <w:lvlJc w:val="left"/>
      <w:pPr>
        <w:ind w:left="2145" w:hanging="440"/>
      </w:pPr>
      <w:rPr>
        <w:rFonts w:ascii="Wingdings" w:hAnsi="Wingdings" w:hint="default"/>
      </w:rPr>
    </w:lvl>
    <w:lvl w:ilvl="2">
      <w:start w:val="1"/>
      <w:numFmt w:val="bullet"/>
      <w:lvlText w:val=""/>
      <w:lvlJc w:val="left"/>
      <w:pPr>
        <w:ind w:left="2585" w:hanging="440"/>
      </w:pPr>
      <w:rPr>
        <w:rFonts w:ascii="Wingdings" w:hAnsi="Wingdings" w:hint="default"/>
      </w:rPr>
    </w:lvl>
    <w:lvl w:ilvl="3">
      <w:start w:val="1"/>
      <w:numFmt w:val="bullet"/>
      <w:lvlText w:val=""/>
      <w:lvlJc w:val="left"/>
      <w:pPr>
        <w:ind w:left="3025" w:hanging="440"/>
      </w:pPr>
      <w:rPr>
        <w:rFonts w:ascii="Wingdings" w:hAnsi="Wingdings" w:hint="default"/>
      </w:rPr>
    </w:lvl>
    <w:lvl w:ilvl="4">
      <w:start w:val="1"/>
      <w:numFmt w:val="bullet"/>
      <w:lvlText w:val=""/>
      <w:lvlJc w:val="left"/>
      <w:pPr>
        <w:ind w:left="3465" w:hanging="440"/>
      </w:pPr>
      <w:rPr>
        <w:rFonts w:ascii="Wingdings" w:hAnsi="Wingdings" w:hint="default"/>
      </w:rPr>
    </w:lvl>
    <w:lvl w:ilvl="5">
      <w:start w:val="1"/>
      <w:numFmt w:val="bullet"/>
      <w:lvlText w:val=""/>
      <w:lvlJc w:val="left"/>
      <w:pPr>
        <w:ind w:left="3905" w:hanging="440"/>
      </w:pPr>
      <w:rPr>
        <w:rFonts w:ascii="Wingdings" w:hAnsi="Wingdings" w:hint="default"/>
      </w:rPr>
    </w:lvl>
    <w:lvl w:ilvl="6">
      <w:start w:val="1"/>
      <w:numFmt w:val="bullet"/>
      <w:lvlText w:val=""/>
      <w:lvlJc w:val="left"/>
      <w:pPr>
        <w:ind w:left="4345" w:hanging="440"/>
      </w:pPr>
      <w:rPr>
        <w:rFonts w:ascii="Wingdings" w:hAnsi="Wingdings" w:hint="default"/>
      </w:rPr>
    </w:lvl>
    <w:lvl w:ilvl="7">
      <w:start w:val="1"/>
      <w:numFmt w:val="bullet"/>
      <w:lvlText w:val=""/>
      <w:lvlJc w:val="left"/>
      <w:pPr>
        <w:ind w:left="4785" w:hanging="440"/>
      </w:pPr>
      <w:rPr>
        <w:rFonts w:ascii="Wingdings" w:hAnsi="Wingdings" w:hint="default"/>
      </w:rPr>
    </w:lvl>
    <w:lvl w:ilvl="8">
      <w:start w:val="1"/>
      <w:numFmt w:val="bullet"/>
      <w:lvlText w:val=""/>
      <w:lvlJc w:val="left"/>
      <w:pPr>
        <w:ind w:left="5225" w:hanging="440"/>
      </w:pPr>
      <w:rPr>
        <w:rFonts w:ascii="Wingdings" w:hAnsi="Wingdings" w:hint="default"/>
      </w:rPr>
    </w:lvl>
  </w:abstractNum>
  <w:abstractNum w:abstractNumId="45" w15:restartNumberingAfterBreak="0">
    <w:nsid w:val="31571C3B"/>
    <w:multiLevelType w:val="multilevel"/>
    <w:tmpl w:val="31571C3B"/>
    <w:lvl w:ilvl="0">
      <w:start w:val="1"/>
      <w:numFmt w:val="bullet"/>
      <w:lvlText w:val=""/>
      <w:lvlJc w:val="left"/>
      <w:pPr>
        <w:ind w:left="2180" w:hanging="440"/>
      </w:pPr>
      <w:rPr>
        <w:rFonts w:ascii="Wingdings" w:hAnsi="Wingdings" w:hint="default"/>
      </w:rPr>
    </w:lvl>
    <w:lvl w:ilvl="1">
      <w:start w:val="1"/>
      <w:numFmt w:val="bullet"/>
      <w:lvlText w:val=""/>
      <w:lvlJc w:val="left"/>
      <w:pPr>
        <w:ind w:left="2620" w:hanging="440"/>
      </w:pPr>
      <w:rPr>
        <w:rFonts w:ascii="Wingdings" w:hAnsi="Wingdings" w:hint="default"/>
      </w:rPr>
    </w:lvl>
    <w:lvl w:ilvl="2">
      <w:start w:val="1"/>
      <w:numFmt w:val="bullet"/>
      <w:lvlText w:val=""/>
      <w:lvlJc w:val="left"/>
      <w:pPr>
        <w:ind w:left="3060" w:hanging="440"/>
      </w:pPr>
      <w:rPr>
        <w:rFonts w:ascii="Wingdings" w:hAnsi="Wingdings" w:hint="default"/>
      </w:rPr>
    </w:lvl>
    <w:lvl w:ilvl="3">
      <w:start w:val="1"/>
      <w:numFmt w:val="bullet"/>
      <w:lvlText w:val=""/>
      <w:lvlJc w:val="left"/>
      <w:pPr>
        <w:ind w:left="3500" w:hanging="440"/>
      </w:pPr>
      <w:rPr>
        <w:rFonts w:ascii="Wingdings" w:hAnsi="Wingdings" w:hint="default"/>
      </w:rPr>
    </w:lvl>
    <w:lvl w:ilvl="4">
      <w:start w:val="1"/>
      <w:numFmt w:val="bullet"/>
      <w:lvlText w:val=""/>
      <w:lvlJc w:val="left"/>
      <w:pPr>
        <w:ind w:left="3940" w:hanging="440"/>
      </w:pPr>
      <w:rPr>
        <w:rFonts w:ascii="Wingdings" w:hAnsi="Wingdings" w:hint="default"/>
      </w:rPr>
    </w:lvl>
    <w:lvl w:ilvl="5">
      <w:start w:val="1"/>
      <w:numFmt w:val="bullet"/>
      <w:lvlText w:val=""/>
      <w:lvlJc w:val="left"/>
      <w:pPr>
        <w:ind w:left="4380" w:hanging="440"/>
      </w:pPr>
      <w:rPr>
        <w:rFonts w:ascii="Wingdings" w:hAnsi="Wingdings" w:hint="default"/>
      </w:rPr>
    </w:lvl>
    <w:lvl w:ilvl="6">
      <w:start w:val="1"/>
      <w:numFmt w:val="bullet"/>
      <w:lvlText w:val=""/>
      <w:lvlJc w:val="left"/>
      <w:pPr>
        <w:ind w:left="4820" w:hanging="440"/>
      </w:pPr>
      <w:rPr>
        <w:rFonts w:ascii="Wingdings" w:hAnsi="Wingdings" w:hint="default"/>
      </w:rPr>
    </w:lvl>
    <w:lvl w:ilvl="7">
      <w:start w:val="1"/>
      <w:numFmt w:val="bullet"/>
      <w:lvlText w:val=""/>
      <w:lvlJc w:val="left"/>
      <w:pPr>
        <w:ind w:left="5260" w:hanging="440"/>
      </w:pPr>
      <w:rPr>
        <w:rFonts w:ascii="Wingdings" w:hAnsi="Wingdings" w:hint="default"/>
      </w:rPr>
    </w:lvl>
    <w:lvl w:ilvl="8">
      <w:start w:val="1"/>
      <w:numFmt w:val="bullet"/>
      <w:lvlText w:val=""/>
      <w:lvlJc w:val="left"/>
      <w:pPr>
        <w:ind w:left="5700" w:hanging="440"/>
      </w:pPr>
      <w:rPr>
        <w:rFonts w:ascii="Wingdings" w:hAnsi="Wingdings" w:hint="default"/>
      </w:rPr>
    </w:lvl>
  </w:abstractNum>
  <w:abstractNum w:abstractNumId="46" w15:restartNumberingAfterBreak="0">
    <w:nsid w:val="34607855"/>
    <w:multiLevelType w:val="multilevel"/>
    <w:tmpl w:val="34607855"/>
    <w:lvl w:ilvl="0">
      <w:start w:val="1"/>
      <w:numFmt w:val="bullet"/>
      <w:lvlText w:val=""/>
      <w:lvlJc w:val="left"/>
      <w:pPr>
        <w:ind w:left="1720" w:hanging="440"/>
      </w:pPr>
      <w:rPr>
        <w:rFonts w:ascii="Wingdings" w:hAnsi="Wingdings" w:hint="default"/>
      </w:rPr>
    </w:lvl>
    <w:lvl w:ilvl="1">
      <w:start w:val="1"/>
      <w:numFmt w:val="bullet"/>
      <w:lvlText w:val=""/>
      <w:lvlJc w:val="left"/>
      <w:pPr>
        <w:ind w:left="2160" w:hanging="440"/>
      </w:pPr>
      <w:rPr>
        <w:rFonts w:ascii="Wingdings" w:hAnsi="Wingdings" w:hint="default"/>
      </w:rPr>
    </w:lvl>
    <w:lvl w:ilvl="2">
      <w:start w:val="1"/>
      <w:numFmt w:val="bullet"/>
      <w:lvlText w:val=""/>
      <w:lvlJc w:val="left"/>
      <w:pPr>
        <w:ind w:left="2600" w:hanging="440"/>
      </w:pPr>
      <w:rPr>
        <w:rFonts w:ascii="Wingdings" w:hAnsi="Wingdings" w:hint="default"/>
      </w:rPr>
    </w:lvl>
    <w:lvl w:ilvl="3">
      <w:start w:val="1"/>
      <w:numFmt w:val="bullet"/>
      <w:lvlText w:val=""/>
      <w:lvlJc w:val="left"/>
      <w:pPr>
        <w:ind w:left="3040" w:hanging="440"/>
      </w:pPr>
      <w:rPr>
        <w:rFonts w:ascii="Wingdings" w:hAnsi="Wingdings" w:hint="default"/>
      </w:rPr>
    </w:lvl>
    <w:lvl w:ilvl="4">
      <w:start w:val="1"/>
      <w:numFmt w:val="bullet"/>
      <w:lvlText w:val=""/>
      <w:lvlJc w:val="left"/>
      <w:pPr>
        <w:ind w:left="3480" w:hanging="440"/>
      </w:pPr>
      <w:rPr>
        <w:rFonts w:ascii="Wingdings" w:hAnsi="Wingdings" w:hint="default"/>
      </w:rPr>
    </w:lvl>
    <w:lvl w:ilvl="5">
      <w:start w:val="1"/>
      <w:numFmt w:val="bullet"/>
      <w:lvlText w:val=""/>
      <w:lvlJc w:val="left"/>
      <w:pPr>
        <w:ind w:left="3920" w:hanging="440"/>
      </w:pPr>
      <w:rPr>
        <w:rFonts w:ascii="Wingdings" w:hAnsi="Wingdings" w:hint="default"/>
      </w:rPr>
    </w:lvl>
    <w:lvl w:ilvl="6">
      <w:start w:val="1"/>
      <w:numFmt w:val="bullet"/>
      <w:lvlText w:val=""/>
      <w:lvlJc w:val="left"/>
      <w:pPr>
        <w:ind w:left="4360" w:hanging="440"/>
      </w:pPr>
      <w:rPr>
        <w:rFonts w:ascii="Wingdings" w:hAnsi="Wingdings" w:hint="default"/>
      </w:rPr>
    </w:lvl>
    <w:lvl w:ilvl="7">
      <w:start w:val="1"/>
      <w:numFmt w:val="bullet"/>
      <w:lvlText w:val=""/>
      <w:lvlJc w:val="left"/>
      <w:pPr>
        <w:ind w:left="4800" w:hanging="440"/>
      </w:pPr>
      <w:rPr>
        <w:rFonts w:ascii="Wingdings" w:hAnsi="Wingdings" w:hint="default"/>
      </w:rPr>
    </w:lvl>
    <w:lvl w:ilvl="8">
      <w:start w:val="1"/>
      <w:numFmt w:val="bullet"/>
      <w:lvlText w:val=""/>
      <w:lvlJc w:val="left"/>
      <w:pPr>
        <w:ind w:left="5240" w:hanging="440"/>
      </w:pPr>
      <w:rPr>
        <w:rFonts w:ascii="Wingdings" w:hAnsi="Wingdings" w:hint="default"/>
      </w:rPr>
    </w:lvl>
  </w:abstractNum>
  <w:abstractNum w:abstractNumId="47" w15:restartNumberingAfterBreak="0">
    <w:nsid w:val="363709CB"/>
    <w:multiLevelType w:val="multilevel"/>
    <w:tmpl w:val="363709CB"/>
    <w:lvl w:ilvl="0">
      <w:start w:val="1"/>
      <w:numFmt w:val="bullet"/>
      <w:lvlText w:val=""/>
      <w:lvlJc w:val="left"/>
      <w:pPr>
        <w:ind w:left="1740" w:hanging="440"/>
      </w:pPr>
      <w:rPr>
        <w:rFonts w:ascii="Wingdings" w:hAnsi="Wingdings" w:hint="default"/>
      </w:rPr>
    </w:lvl>
    <w:lvl w:ilvl="1">
      <w:start w:val="1"/>
      <w:numFmt w:val="bullet"/>
      <w:lvlText w:val=""/>
      <w:lvlJc w:val="left"/>
      <w:pPr>
        <w:ind w:left="2180" w:hanging="440"/>
      </w:pPr>
      <w:rPr>
        <w:rFonts w:ascii="Wingdings" w:hAnsi="Wingdings" w:hint="default"/>
      </w:rPr>
    </w:lvl>
    <w:lvl w:ilvl="2">
      <w:start w:val="1"/>
      <w:numFmt w:val="bullet"/>
      <w:lvlText w:val=""/>
      <w:lvlJc w:val="left"/>
      <w:pPr>
        <w:ind w:left="2620" w:hanging="440"/>
      </w:pPr>
      <w:rPr>
        <w:rFonts w:ascii="Wingdings" w:hAnsi="Wingdings" w:hint="default"/>
      </w:rPr>
    </w:lvl>
    <w:lvl w:ilvl="3">
      <w:start w:val="1"/>
      <w:numFmt w:val="bullet"/>
      <w:lvlText w:val=""/>
      <w:lvlJc w:val="left"/>
      <w:pPr>
        <w:ind w:left="3060" w:hanging="440"/>
      </w:pPr>
      <w:rPr>
        <w:rFonts w:ascii="Wingdings" w:hAnsi="Wingdings" w:hint="default"/>
      </w:rPr>
    </w:lvl>
    <w:lvl w:ilvl="4">
      <w:start w:val="1"/>
      <w:numFmt w:val="bullet"/>
      <w:lvlText w:val=""/>
      <w:lvlJc w:val="left"/>
      <w:pPr>
        <w:ind w:left="3500" w:hanging="440"/>
      </w:pPr>
      <w:rPr>
        <w:rFonts w:ascii="Wingdings" w:hAnsi="Wingdings" w:hint="default"/>
      </w:rPr>
    </w:lvl>
    <w:lvl w:ilvl="5">
      <w:start w:val="1"/>
      <w:numFmt w:val="bullet"/>
      <w:lvlText w:val=""/>
      <w:lvlJc w:val="left"/>
      <w:pPr>
        <w:ind w:left="3940" w:hanging="440"/>
      </w:pPr>
      <w:rPr>
        <w:rFonts w:ascii="Wingdings" w:hAnsi="Wingdings" w:hint="default"/>
      </w:rPr>
    </w:lvl>
    <w:lvl w:ilvl="6">
      <w:start w:val="1"/>
      <w:numFmt w:val="bullet"/>
      <w:lvlText w:val=""/>
      <w:lvlJc w:val="left"/>
      <w:pPr>
        <w:ind w:left="4380" w:hanging="440"/>
      </w:pPr>
      <w:rPr>
        <w:rFonts w:ascii="Wingdings" w:hAnsi="Wingdings" w:hint="default"/>
      </w:rPr>
    </w:lvl>
    <w:lvl w:ilvl="7">
      <w:start w:val="1"/>
      <w:numFmt w:val="bullet"/>
      <w:lvlText w:val=""/>
      <w:lvlJc w:val="left"/>
      <w:pPr>
        <w:ind w:left="4820" w:hanging="440"/>
      </w:pPr>
      <w:rPr>
        <w:rFonts w:ascii="Wingdings" w:hAnsi="Wingdings" w:hint="default"/>
      </w:rPr>
    </w:lvl>
    <w:lvl w:ilvl="8">
      <w:start w:val="1"/>
      <w:numFmt w:val="bullet"/>
      <w:lvlText w:val=""/>
      <w:lvlJc w:val="left"/>
      <w:pPr>
        <w:ind w:left="5260" w:hanging="440"/>
      </w:pPr>
      <w:rPr>
        <w:rFonts w:ascii="Wingdings" w:hAnsi="Wingdings" w:hint="default"/>
      </w:rPr>
    </w:lvl>
  </w:abstractNum>
  <w:abstractNum w:abstractNumId="48" w15:restartNumberingAfterBreak="0">
    <w:nsid w:val="3E5F0530"/>
    <w:multiLevelType w:val="multilevel"/>
    <w:tmpl w:val="3E5F0530"/>
    <w:lvl w:ilvl="0">
      <w:start w:val="1"/>
      <w:numFmt w:val="decimal"/>
      <w:lvlText w:val="%1."/>
      <w:lvlJc w:val="left"/>
      <w:pPr>
        <w:ind w:left="1280" w:hanging="440"/>
      </w:pPr>
    </w:lvl>
    <w:lvl w:ilvl="1">
      <w:start w:val="1"/>
      <w:numFmt w:val="lowerLetter"/>
      <w:lvlText w:val="%2)"/>
      <w:lvlJc w:val="left"/>
      <w:pPr>
        <w:ind w:left="1720" w:hanging="440"/>
      </w:pPr>
    </w:lvl>
    <w:lvl w:ilvl="2">
      <w:start w:val="1"/>
      <w:numFmt w:val="lowerRoman"/>
      <w:lvlText w:val="%3."/>
      <w:lvlJc w:val="right"/>
      <w:pPr>
        <w:ind w:left="2160" w:hanging="440"/>
      </w:pPr>
    </w:lvl>
    <w:lvl w:ilvl="3">
      <w:start w:val="1"/>
      <w:numFmt w:val="decimal"/>
      <w:lvlText w:val="%4."/>
      <w:lvlJc w:val="left"/>
      <w:pPr>
        <w:ind w:left="2600" w:hanging="440"/>
      </w:pPr>
    </w:lvl>
    <w:lvl w:ilvl="4">
      <w:start w:val="1"/>
      <w:numFmt w:val="lowerLetter"/>
      <w:lvlText w:val="%5)"/>
      <w:lvlJc w:val="left"/>
      <w:pPr>
        <w:ind w:left="3040" w:hanging="440"/>
      </w:pPr>
    </w:lvl>
    <w:lvl w:ilvl="5">
      <w:start w:val="1"/>
      <w:numFmt w:val="lowerRoman"/>
      <w:lvlText w:val="%6."/>
      <w:lvlJc w:val="right"/>
      <w:pPr>
        <w:ind w:left="3480" w:hanging="440"/>
      </w:pPr>
    </w:lvl>
    <w:lvl w:ilvl="6">
      <w:start w:val="1"/>
      <w:numFmt w:val="decimal"/>
      <w:lvlText w:val="%7."/>
      <w:lvlJc w:val="left"/>
      <w:pPr>
        <w:ind w:left="3920" w:hanging="440"/>
      </w:pPr>
    </w:lvl>
    <w:lvl w:ilvl="7">
      <w:start w:val="1"/>
      <w:numFmt w:val="lowerLetter"/>
      <w:lvlText w:val="%8)"/>
      <w:lvlJc w:val="left"/>
      <w:pPr>
        <w:ind w:left="4360" w:hanging="440"/>
      </w:pPr>
    </w:lvl>
    <w:lvl w:ilvl="8">
      <w:start w:val="1"/>
      <w:numFmt w:val="lowerRoman"/>
      <w:lvlText w:val="%9."/>
      <w:lvlJc w:val="right"/>
      <w:pPr>
        <w:ind w:left="4800" w:hanging="440"/>
      </w:pPr>
    </w:lvl>
  </w:abstractNum>
  <w:abstractNum w:abstractNumId="49" w15:restartNumberingAfterBreak="0">
    <w:nsid w:val="415401AA"/>
    <w:multiLevelType w:val="multilevel"/>
    <w:tmpl w:val="415401AA"/>
    <w:lvl w:ilvl="0">
      <w:start w:val="1"/>
      <w:numFmt w:val="bullet"/>
      <w:lvlText w:val=""/>
      <w:lvlJc w:val="left"/>
      <w:pPr>
        <w:ind w:left="1705" w:hanging="440"/>
      </w:pPr>
      <w:rPr>
        <w:rFonts w:ascii="Wingdings" w:hAnsi="Wingdings" w:hint="default"/>
      </w:rPr>
    </w:lvl>
    <w:lvl w:ilvl="1">
      <w:start w:val="1"/>
      <w:numFmt w:val="bullet"/>
      <w:lvlText w:val=""/>
      <w:lvlJc w:val="left"/>
      <w:pPr>
        <w:ind w:left="2145" w:hanging="440"/>
      </w:pPr>
      <w:rPr>
        <w:rFonts w:ascii="Wingdings" w:hAnsi="Wingdings" w:hint="default"/>
      </w:rPr>
    </w:lvl>
    <w:lvl w:ilvl="2">
      <w:start w:val="1"/>
      <w:numFmt w:val="bullet"/>
      <w:lvlText w:val=""/>
      <w:lvlJc w:val="left"/>
      <w:pPr>
        <w:ind w:left="2585" w:hanging="440"/>
      </w:pPr>
      <w:rPr>
        <w:rFonts w:ascii="Wingdings" w:hAnsi="Wingdings" w:hint="default"/>
      </w:rPr>
    </w:lvl>
    <w:lvl w:ilvl="3">
      <w:start w:val="1"/>
      <w:numFmt w:val="bullet"/>
      <w:lvlText w:val=""/>
      <w:lvlJc w:val="left"/>
      <w:pPr>
        <w:ind w:left="3025" w:hanging="440"/>
      </w:pPr>
      <w:rPr>
        <w:rFonts w:ascii="Wingdings" w:hAnsi="Wingdings" w:hint="default"/>
      </w:rPr>
    </w:lvl>
    <w:lvl w:ilvl="4">
      <w:start w:val="1"/>
      <w:numFmt w:val="bullet"/>
      <w:lvlText w:val=""/>
      <w:lvlJc w:val="left"/>
      <w:pPr>
        <w:ind w:left="3465" w:hanging="440"/>
      </w:pPr>
      <w:rPr>
        <w:rFonts w:ascii="Wingdings" w:hAnsi="Wingdings" w:hint="default"/>
      </w:rPr>
    </w:lvl>
    <w:lvl w:ilvl="5">
      <w:start w:val="1"/>
      <w:numFmt w:val="bullet"/>
      <w:lvlText w:val=""/>
      <w:lvlJc w:val="left"/>
      <w:pPr>
        <w:ind w:left="3905" w:hanging="440"/>
      </w:pPr>
      <w:rPr>
        <w:rFonts w:ascii="Wingdings" w:hAnsi="Wingdings" w:hint="default"/>
      </w:rPr>
    </w:lvl>
    <w:lvl w:ilvl="6">
      <w:start w:val="1"/>
      <w:numFmt w:val="bullet"/>
      <w:lvlText w:val=""/>
      <w:lvlJc w:val="left"/>
      <w:pPr>
        <w:ind w:left="4345" w:hanging="440"/>
      </w:pPr>
      <w:rPr>
        <w:rFonts w:ascii="Wingdings" w:hAnsi="Wingdings" w:hint="default"/>
      </w:rPr>
    </w:lvl>
    <w:lvl w:ilvl="7">
      <w:start w:val="1"/>
      <w:numFmt w:val="bullet"/>
      <w:lvlText w:val=""/>
      <w:lvlJc w:val="left"/>
      <w:pPr>
        <w:ind w:left="4785" w:hanging="440"/>
      </w:pPr>
      <w:rPr>
        <w:rFonts w:ascii="Wingdings" w:hAnsi="Wingdings" w:hint="default"/>
      </w:rPr>
    </w:lvl>
    <w:lvl w:ilvl="8">
      <w:start w:val="1"/>
      <w:numFmt w:val="bullet"/>
      <w:lvlText w:val=""/>
      <w:lvlJc w:val="left"/>
      <w:pPr>
        <w:ind w:left="5225" w:hanging="440"/>
      </w:pPr>
      <w:rPr>
        <w:rFonts w:ascii="Wingdings" w:hAnsi="Wingdings" w:hint="default"/>
      </w:rPr>
    </w:lvl>
  </w:abstractNum>
  <w:abstractNum w:abstractNumId="50" w15:restartNumberingAfterBreak="0">
    <w:nsid w:val="424F24DE"/>
    <w:multiLevelType w:val="multilevel"/>
    <w:tmpl w:val="424F24DE"/>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51" w15:restartNumberingAfterBreak="0">
    <w:nsid w:val="425745B7"/>
    <w:multiLevelType w:val="multilevel"/>
    <w:tmpl w:val="425745B7"/>
    <w:lvl w:ilvl="0">
      <w:start w:val="1"/>
      <w:numFmt w:val="bullet"/>
      <w:lvlText w:val=""/>
      <w:lvlJc w:val="left"/>
      <w:pPr>
        <w:ind w:left="1300" w:hanging="440"/>
      </w:pPr>
      <w:rPr>
        <w:rFonts w:ascii="Wingdings" w:hAnsi="Wingdings" w:hint="default"/>
      </w:rPr>
    </w:lvl>
    <w:lvl w:ilvl="1">
      <w:start w:val="1"/>
      <w:numFmt w:val="bullet"/>
      <w:lvlText w:val=""/>
      <w:lvlJc w:val="left"/>
      <w:pPr>
        <w:ind w:left="1740" w:hanging="440"/>
      </w:pPr>
      <w:rPr>
        <w:rFonts w:ascii="Wingdings" w:hAnsi="Wingdings" w:hint="default"/>
      </w:rPr>
    </w:lvl>
    <w:lvl w:ilvl="2">
      <w:start w:val="1"/>
      <w:numFmt w:val="bullet"/>
      <w:lvlText w:val=""/>
      <w:lvlJc w:val="left"/>
      <w:pPr>
        <w:ind w:left="2180" w:hanging="440"/>
      </w:pPr>
      <w:rPr>
        <w:rFonts w:ascii="Wingdings" w:hAnsi="Wingdings" w:hint="default"/>
      </w:rPr>
    </w:lvl>
    <w:lvl w:ilvl="3">
      <w:start w:val="1"/>
      <w:numFmt w:val="bullet"/>
      <w:lvlText w:val=""/>
      <w:lvlJc w:val="left"/>
      <w:pPr>
        <w:ind w:left="2620" w:hanging="440"/>
      </w:pPr>
      <w:rPr>
        <w:rFonts w:ascii="Wingdings" w:hAnsi="Wingdings" w:hint="default"/>
      </w:rPr>
    </w:lvl>
    <w:lvl w:ilvl="4">
      <w:start w:val="1"/>
      <w:numFmt w:val="bullet"/>
      <w:lvlText w:val=""/>
      <w:lvlJc w:val="left"/>
      <w:pPr>
        <w:ind w:left="3060" w:hanging="440"/>
      </w:pPr>
      <w:rPr>
        <w:rFonts w:ascii="Wingdings" w:hAnsi="Wingdings" w:hint="default"/>
      </w:rPr>
    </w:lvl>
    <w:lvl w:ilvl="5">
      <w:start w:val="1"/>
      <w:numFmt w:val="bullet"/>
      <w:lvlText w:val=""/>
      <w:lvlJc w:val="left"/>
      <w:pPr>
        <w:ind w:left="3500" w:hanging="440"/>
      </w:pPr>
      <w:rPr>
        <w:rFonts w:ascii="Wingdings" w:hAnsi="Wingdings" w:hint="default"/>
      </w:rPr>
    </w:lvl>
    <w:lvl w:ilvl="6">
      <w:start w:val="1"/>
      <w:numFmt w:val="bullet"/>
      <w:lvlText w:val=""/>
      <w:lvlJc w:val="left"/>
      <w:pPr>
        <w:ind w:left="3940" w:hanging="440"/>
      </w:pPr>
      <w:rPr>
        <w:rFonts w:ascii="Wingdings" w:hAnsi="Wingdings" w:hint="default"/>
      </w:rPr>
    </w:lvl>
    <w:lvl w:ilvl="7">
      <w:start w:val="1"/>
      <w:numFmt w:val="bullet"/>
      <w:lvlText w:val=""/>
      <w:lvlJc w:val="left"/>
      <w:pPr>
        <w:ind w:left="4380" w:hanging="440"/>
      </w:pPr>
      <w:rPr>
        <w:rFonts w:ascii="Wingdings" w:hAnsi="Wingdings" w:hint="default"/>
      </w:rPr>
    </w:lvl>
    <w:lvl w:ilvl="8">
      <w:start w:val="1"/>
      <w:numFmt w:val="bullet"/>
      <w:lvlText w:val=""/>
      <w:lvlJc w:val="left"/>
      <w:pPr>
        <w:ind w:left="4820" w:hanging="440"/>
      </w:pPr>
      <w:rPr>
        <w:rFonts w:ascii="Wingdings" w:hAnsi="Wingdings" w:hint="default"/>
      </w:rPr>
    </w:lvl>
  </w:abstractNum>
  <w:abstractNum w:abstractNumId="52" w15:restartNumberingAfterBreak="0">
    <w:nsid w:val="44AB0D34"/>
    <w:multiLevelType w:val="multilevel"/>
    <w:tmpl w:val="44AB0D34"/>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53" w15:restartNumberingAfterBreak="0">
    <w:nsid w:val="45482189"/>
    <w:multiLevelType w:val="multilevel"/>
    <w:tmpl w:val="45482189"/>
    <w:lvl w:ilvl="0">
      <w:start w:val="1"/>
      <w:numFmt w:val="bullet"/>
      <w:lvlText w:val=""/>
      <w:lvlJc w:val="left"/>
      <w:pPr>
        <w:ind w:left="1740" w:hanging="440"/>
      </w:pPr>
      <w:rPr>
        <w:rFonts w:ascii="Wingdings" w:hAnsi="Wingdings" w:hint="default"/>
      </w:rPr>
    </w:lvl>
    <w:lvl w:ilvl="1">
      <w:start w:val="1"/>
      <w:numFmt w:val="bullet"/>
      <w:lvlText w:val=""/>
      <w:lvlJc w:val="left"/>
      <w:pPr>
        <w:ind w:left="2180" w:hanging="440"/>
      </w:pPr>
      <w:rPr>
        <w:rFonts w:ascii="Wingdings" w:hAnsi="Wingdings" w:hint="default"/>
      </w:rPr>
    </w:lvl>
    <w:lvl w:ilvl="2">
      <w:start w:val="1"/>
      <w:numFmt w:val="bullet"/>
      <w:lvlText w:val=""/>
      <w:lvlJc w:val="left"/>
      <w:pPr>
        <w:ind w:left="2620" w:hanging="440"/>
      </w:pPr>
      <w:rPr>
        <w:rFonts w:ascii="Wingdings" w:hAnsi="Wingdings" w:hint="default"/>
      </w:rPr>
    </w:lvl>
    <w:lvl w:ilvl="3">
      <w:start w:val="1"/>
      <w:numFmt w:val="bullet"/>
      <w:lvlText w:val=""/>
      <w:lvlJc w:val="left"/>
      <w:pPr>
        <w:ind w:left="3060" w:hanging="440"/>
      </w:pPr>
      <w:rPr>
        <w:rFonts w:ascii="Wingdings" w:hAnsi="Wingdings" w:hint="default"/>
      </w:rPr>
    </w:lvl>
    <w:lvl w:ilvl="4">
      <w:start w:val="1"/>
      <w:numFmt w:val="bullet"/>
      <w:lvlText w:val=""/>
      <w:lvlJc w:val="left"/>
      <w:pPr>
        <w:ind w:left="3500" w:hanging="440"/>
      </w:pPr>
      <w:rPr>
        <w:rFonts w:ascii="Wingdings" w:hAnsi="Wingdings" w:hint="default"/>
      </w:rPr>
    </w:lvl>
    <w:lvl w:ilvl="5">
      <w:start w:val="1"/>
      <w:numFmt w:val="bullet"/>
      <w:lvlText w:val=""/>
      <w:lvlJc w:val="left"/>
      <w:pPr>
        <w:ind w:left="3940" w:hanging="440"/>
      </w:pPr>
      <w:rPr>
        <w:rFonts w:ascii="Wingdings" w:hAnsi="Wingdings" w:hint="default"/>
      </w:rPr>
    </w:lvl>
    <w:lvl w:ilvl="6">
      <w:start w:val="1"/>
      <w:numFmt w:val="bullet"/>
      <w:lvlText w:val=""/>
      <w:lvlJc w:val="left"/>
      <w:pPr>
        <w:ind w:left="4380" w:hanging="440"/>
      </w:pPr>
      <w:rPr>
        <w:rFonts w:ascii="Wingdings" w:hAnsi="Wingdings" w:hint="default"/>
      </w:rPr>
    </w:lvl>
    <w:lvl w:ilvl="7">
      <w:start w:val="1"/>
      <w:numFmt w:val="bullet"/>
      <w:lvlText w:val=""/>
      <w:lvlJc w:val="left"/>
      <w:pPr>
        <w:ind w:left="4820" w:hanging="440"/>
      </w:pPr>
      <w:rPr>
        <w:rFonts w:ascii="Wingdings" w:hAnsi="Wingdings" w:hint="default"/>
      </w:rPr>
    </w:lvl>
    <w:lvl w:ilvl="8">
      <w:start w:val="1"/>
      <w:numFmt w:val="bullet"/>
      <w:lvlText w:val=""/>
      <w:lvlJc w:val="left"/>
      <w:pPr>
        <w:ind w:left="5260" w:hanging="440"/>
      </w:pPr>
      <w:rPr>
        <w:rFonts w:ascii="Wingdings" w:hAnsi="Wingdings" w:hint="default"/>
      </w:rPr>
    </w:lvl>
  </w:abstractNum>
  <w:abstractNum w:abstractNumId="54" w15:restartNumberingAfterBreak="0">
    <w:nsid w:val="4B1C2CD5"/>
    <w:multiLevelType w:val="multilevel"/>
    <w:tmpl w:val="4B1C2CD5"/>
    <w:lvl w:ilvl="0">
      <w:start w:val="1"/>
      <w:numFmt w:val="decimal"/>
      <w:lvlText w:val="%1."/>
      <w:lvlJc w:val="left"/>
      <w:pPr>
        <w:ind w:left="1280" w:hanging="440"/>
      </w:pPr>
    </w:lvl>
    <w:lvl w:ilvl="1">
      <w:start w:val="1"/>
      <w:numFmt w:val="lowerLetter"/>
      <w:lvlText w:val="%2)"/>
      <w:lvlJc w:val="left"/>
      <w:pPr>
        <w:ind w:left="1720" w:hanging="440"/>
      </w:pPr>
    </w:lvl>
    <w:lvl w:ilvl="2">
      <w:start w:val="1"/>
      <w:numFmt w:val="lowerRoman"/>
      <w:lvlText w:val="%3."/>
      <w:lvlJc w:val="right"/>
      <w:pPr>
        <w:ind w:left="2160" w:hanging="440"/>
      </w:pPr>
    </w:lvl>
    <w:lvl w:ilvl="3">
      <w:start w:val="1"/>
      <w:numFmt w:val="decimal"/>
      <w:lvlText w:val="%4."/>
      <w:lvlJc w:val="left"/>
      <w:pPr>
        <w:ind w:left="2600" w:hanging="440"/>
      </w:pPr>
    </w:lvl>
    <w:lvl w:ilvl="4">
      <w:start w:val="1"/>
      <w:numFmt w:val="lowerLetter"/>
      <w:lvlText w:val="%5)"/>
      <w:lvlJc w:val="left"/>
      <w:pPr>
        <w:ind w:left="3040" w:hanging="440"/>
      </w:pPr>
    </w:lvl>
    <w:lvl w:ilvl="5">
      <w:start w:val="1"/>
      <w:numFmt w:val="lowerRoman"/>
      <w:lvlText w:val="%6."/>
      <w:lvlJc w:val="right"/>
      <w:pPr>
        <w:ind w:left="3480" w:hanging="440"/>
      </w:pPr>
    </w:lvl>
    <w:lvl w:ilvl="6">
      <w:start w:val="1"/>
      <w:numFmt w:val="decimal"/>
      <w:lvlText w:val="%7."/>
      <w:lvlJc w:val="left"/>
      <w:pPr>
        <w:ind w:left="3920" w:hanging="440"/>
      </w:pPr>
    </w:lvl>
    <w:lvl w:ilvl="7">
      <w:start w:val="1"/>
      <w:numFmt w:val="lowerLetter"/>
      <w:lvlText w:val="%8)"/>
      <w:lvlJc w:val="left"/>
      <w:pPr>
        <w:ind w:left="4360" w:hanging="440"/>
      </w:pPr>
    </w:lvl>
    <w:lvl w:ilvl="8">
      <w:start w:val="1"/>
      <w:numFmt w:val="lowerRoman"/>
      <w:lvlText w:val="%9."/>
      <w:lvlJc w:val="right"/>
      <w:pPr>
        <w:ind w:left="4800" w:hanging="440"/>
      </w:pPr>
    </w:lvl>
  </w:abstractNum>
  <w:abstractNum w:abstractNumId="55" w15:restartNumberingAfterBreak="0">
    <w:nsid w:val="4F331791"/>
    <w:multiLevelType w:val="multilevel"/>
    <w:tmpl w:val="4F331791"/>
    <w:lvl w:ilvl="0">
      <w:start w:val="1"/>
      <w:numFmt w:val="bullet"/>
      <w:lvlText w:val=""/>
      <w:lvlJc w:val="left"/>
      <w:pPr>
        <w:ind w:left="1720" w:hanging="440"/>
      </w:pPr>
      <w:rPr>
        <w:rFonts w:ascii="Wingdings" w:hAnsi="Wingdings" w:hint="default"/>
      </w:rPr>
    </w:lvl>
    <w:lvl w:ilvl="1">
      <w:start w:val="1"/>
      <w:numFmt w:val="bullet"/>
      <w:lvlText w:val=""/>
      <w:lvlJc w:val="left"/>
      <w:pPr>
        <w:ind w:left="2160" w:hanging="440"/>
      </w:pPr>
      <w:rPr>
        <w:rFonts w:ascii="Wingdings" w:hAnsi="Wingdings" w:hint="default"/>
      </w:rPr>
    </w:lvl>
    <w:lvl w:ilvl="2">
      <w:start w:val="1"/>
      <w:numFmt w:val="bullet"/>
      <w:lvlText w:val=""/>
      <w:lvlJc w:val="left"/>
      <w:pPr>
        <w:ind w:left="2600" w:hanging="440"/>
      </w:pPr>
      <w:rPr>
        <w:rFonts w:ascii="Wingdings" w:hAnsi="Wingdings" w:hint="default"/>
      </w:rPr>
    </w:lvl>
    <w:lvl w:ilvl="3">
      <w:start w:val="1"/>
      <w:numFmt w:val="bullet"/>
      <w:lvlText w:val=""/>
      <w:lvlJc w:val="left"/>
      <w:pPr>
        <w:ind w:left="3040" w:hanging="440"/>
      </w:pPr>
      <w:rPr>
        <w:rFonts w:ascii="Wingdings" w:hAnsi="Wingdings" w:hint="default"/>
      </w:rPr>
    </w:lvl>
    <w:lvl w:ilvl="4">
      <w:start w:val="1"/>
      <w:numFmt w:val="bullet"/>
      <w:lvlText w:val=""/>
      <w:lvlJc w:val="left"/>
      <w:pPr>
        <w:ind w:left="3480" w:hanging="440"/>
      </w:pPr>
      <w:rPr>
        <w:rFonts w:ascii="Wingdings" w:hAnsi="Wingdings" w:hint="default"/>
      </w:rPr>
    </w:lvl>
    <w:lvl w:ilvl="5">
      <w:start w:val="1"/>
      <w:numFmt w:val="bullet"/>
      <w:lvlText w:val=""/>
      <w:lvlJc w:val="left"/>
      <w:pPr>
        <w:ind w:left="3920" w:hanging="440"/>
      </w:pPr>
      <w:rPr>
        <w:rFonts w:ascii="Wingdings" w:hAnsi="Wingdings" w:hint="default"/>
      </w:rPr>
    </w:lvl>
    <w:lvl w:ilvl="6">
      <w:start w:val="1"/>
      <w:numFmt w:val="bullet"/>
      <w:lvlText w:val=""/>
      <w:lvlJc w:val="left"/>
      <w:pPr>
        <w:ind w:left="4360" w:hanging="440"/>
      </w:pPr>
      <w:rPr>
        <w:rFonts w:ascii="Wingdings" w:hAnsi="Wingdings" w:hint="default"/>
      </w:rPr>
    </w:lvl>
    <w:lvl w:ilvl="7">
      <w:start w:val="1"/>
      <w:numFmt w:val="bullet"/>
      <w:lvlText w:val=""/>
      <w:lvlJc w:val="left"/>
      <w:pPr>
        <w:ind w:left="4800" w:hanging="440"/>
      </w:pPr>
      <w:rPr>
        <w:rFonts w:ascii="Wingdings" w:hAnsi="Wingdings" w:hint="default"/>
      </w:rPr>
    </w:lvl>
    <w:lvl w:ilvl="8">
      <w:start w:val="1"/>
      <w:numFmt w:val="bullet"/>
      <w:lvlText w:val=""/>
      <w:lvlJc w:val="left"/>
      <w:pPr>
        <w:ind w:left="5240" w:hanging="440"/>
      </w:pPr>
      <w:rPr>
        <w:rFonts w:ascii="Wingdings" w:hAnsi="Wingdings" w:hint="default"/>
      </w:rPr>
    </w:lvl>
  </w:abstractNum>
  <w:abstractNum w:abstractNumId="56" w15:restartNumberingAfterBreak="0">
    <w:nsid w:val="51B67302"/>
    <w:multiLevelType w:val="multilevel"/>
    <w:tmpl w:val="51B67302"/>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57" w15:restartNumberingAfterBreak="0">
    <w:nsid w:val="53E1315D"/>
    <w:multiLevelType w:val="multilevel"/>
    <w:tmpl w:val="53E1315D"/>
    <w:lvl w:ilvl="0">
      <w:start w:val="1"/>
      <w:numFmt w:val="bullet"/>
      <w:lvlText w:val=""/>
      <w:lvlJc w:val="left"/>
      <w:pPr>
        <w:ind w:left="880" w:hanging="440"/>
      </w:pPr>
      <w:rPr>
        <w:rFonts w:ascii="Wingdings" w:hAnsi="Wingdings" w:hint="default"/>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58" w15:restartNumberingAfterBreak="0">
    <w:nsid w:val="560E16A2"/>
    <w:multiLevelType w:val="multilevel"/>
    <w:tmpl w:val="560E16A2"/>
    <w:lvl w:ilvl="0">
      <w:start w:val="1"/>
      <w:numFmt w:val="bullet"/>
      <w:lvlText w:val=""/>
      <w:lvlJc w:val="left"/>
      <w:pPr>
        <w:ind w:left="1300" w:hanging="440"/>
      </w:pPr>
      <w:rPr>
        <w:rFonts w:ascii="Wingdings" w:hAnsi="Wingdings" w:hint="default"/>
      </w:rPr>
    </w:lvl>
    <w:lvl w:ilvl="1">
      <w:start w:val="1"/>
      <w:numFmt w:val="bullet"/>
      <w:lvlText w:val=""/>
      <w:lvlJc w:val="left"/>
      <w:pPr>
        <w:ind w:left="1740" w:hanging="440"/>
      </w:pPr>
      <w:rPr>
        <w:rFonts w:ascii="Wingdings" w:hAnsi="Wingdings" w:hint="default"/>
      </w:rPr>
    </w:lvl>
    <w:lvl w:ilvl="2">
      <w:start w:val="1"/>
      <w:numFmt w:val="bullet"/>
      <w:lvlText w:val=""/>
      <w:lvlJc w:val="left"/>
      <w:pPr>
        <w:ind w:left="2180" w:hanging="440"/>
      </w:pPr>
      <w:rPr>
        <w:rFonts w:ascii="Wingdings" w:hAnsi="Wingdings" w:hint="default"/>
      </w:rPr>
    </w:lvl>
    <w:lvl w:ilvl="3">
      <w:start w:val="1"/>
      <w:numFmt w:val="bullet"/>
      <w:lvlText w:val=""/>
      <w:lvlJc w:val="left"/>
      <w:pPr>
        <w:ind w:left="2620" w:hanging="440"/>
      </w:pPr>
      <w:rPr>
        <w:rFonts w:ascii="Wingdings" w:hAnsi="Wingdings" w:hint="default"/>
      </w:rPr>
    </w:lvl>
    <w:lvl w:ilvl="4">
      <w:start w:val="1"/>
      <w:numFmt w:val="bullet"/>
      <w:lvlText w:val=""/>
      <w:lvlJc w:val="left"/>
      <w:pPr>
        <w:ind w:left="3060" w:hanging="440"/>
      </w:pPr>
      <w:rPr>
        <w:rFonts w:ascii="Wingdings" w:hAnsi="Wingdings" w:hint="default"/>
      </w:rPr>
    </w:lvl>
    <w:lvl w:ilvl="5">
      <w:start w:val="1"/>
      <w:numFmt w:val="bullet"/>
      <w:lvlText w:val=""/>
      <w:lvlJc w:val="left"/>
      <w:pPr>
        <w:ind w:left="3500" w:hanging="440"/>
      </w:pPr>
      <w:rPr>
        <w:rFonts w:ascii="Wingdings" w:hAnsi="Wingdings" w:hint="default"/>
      </w:rPr>
    </w:lvl>
    <w:lvl w:ilvl="6">
      <w:start w:val="1"/>
      <w:numFmt w:val="bullet"/>
      <w:lvlText w:val=""/>
      <w:lvlJc w:val="left"/>
      <w:pPr>
        <w:ind w:left="3940" w:hanging="440"/>
      </w:pPr>
      <w:rPr>
        <w:rFonts w:ascii="Wingdings" w:hAnsi="Wingdings" w:hint="default"/>
      </w:rPr>
    </w:lvl>
    <w:lvl w:ilvl="7">
      <w:start w:val="1"/>
      <w:numFmt w:val="bullet"/>
      <w:lvlText w:val=""/>
      <w:lvlJc w:val="left"/>
      <w:pPr>
        <w:ind w:left="4380" w:hanging="440"/>
      </w:pPr>
      <w:rPr>
        <w:rFonts w:ascii="Wingdings" w:hAnsi="Wingdings" w:hint="default"/>
      </w:rPr>
    </w:lvl>
    <w:lvl w:ilvl="8">
      <w:start w:val="1"/>
      <w:numFmt w:val="bullet"/>
      <w:lvlText w:val=""/>
      <w:lvlJc w:val="left"/>
      <w:pPr>
        <w:ind w:left="4820" w:hanging="440"/>
      </w:pPr>
      <w:rPr>
        <w:rFonts w:ascii="Wingdings" w:hAnsi="Wingdings" w:hint="default"/>
      </w:rPr>
    </w:lvl>
  </w:abstractNum>
  <w:abstractNum w:abstractNumId="59" w15:restartNumberingAfterBreak="0">
    <w:nsid w:val="56512602"/>
    <w:multiLevelType w:val="multilevel"/>
    <w:tmpl w:val="56512602"/>
    <w:lvl w:ilvl="0">
      <w:start w:val="1"/>
      <w:numFmt w:val="bullet"/>
      <w:lvlText w:val=""/>
      <w:lvlJc w:val="left"/>
      <w:pPr>
        <w:ind w:left="1300" w:hanging="440"/>
      </w:pPr>
      <w:rPr>
        <w:rFonts w:ascii="Wingdings" w:hAnsi="Wingdings" w:hint="default"/>
      </w:rPr>
    </w:lvl>
    <w:lvl w:ilvl="1">
      <w:start w:val="1"/>
      <w:numFmt w:val="bullet"/>
      <w:lvlText w:val=""/>
      <w:lvlJc w:val="left"/>
      <w:pPr>
        <w:ind w:left="1740" w:hanging="440"/>
      </w:pPr>
      <w:rPr>
        <w:rFonts w:ascii="Wingdings" w:hAnsi="Wingdings" w:hint="default"/>
      </w:rPr>
    </w:lvl>
    <w:lvl w:ilvl="2">
      <w:start w:val="1"/>
      <w:numFmt w:val="bullet"/>
      <w:lvlText w:val=""/>
      <w:lvlJc w:val="left"/>
      <w:pPr>
        <w:ind w:left="2180" w:hanging="440"/>
      </w:pPr>
      <w:rPr>
        <w:rFonts w:ascii="Wingdings" w:hAnsi="Wingdings" w:hint="default"/>
      </w:rPr>
    </w:lvl>
    <w:lvl w:ilvl="3">
      <w:start w:val="1"/>
      <w:numFmt w:val="bullet"/>
      <w:lvlText w:val=""/>
      <w:lvlJc w:val="left"/>
      <w:pPr>
        <w:ind w:left="2620" w:hanging="440"/>
      </w:pPr>
      <w:rPr>
        <w:rFonts w:ascii="Wingdings" w:hAnsi="Wingdings" w:hint="default"/>
      </w:rPr>
    </w:lvl>
    <w:lvl w:ilvl="4">
      <w:start w:val="1"/>
      <w:numFmt w:val="bullet"/>
      <w:lvlText w:val=""/>
      <w:lvlJc w:val="left"/>
      <w:pPr>
        <w:ind w:left="3060" w:hanging="440"/>
      </w:pPr>
      <w:rPr>
        <w:rFonts w:ascii="Wingdings" w:hAnsi="Wingdings" w:hint="default"/>
      </w:rPr>
    </w:lvl>
    <w:lvl w:ilvl="5">
      <w:start w:val="1"/>
      <w:numFmt w:val="bullet"/>
      <w:lvlText w:val=""/>
      <w:lvlJc w:val="left"/>
      <w:pPr>
        <w:ind w:left="3500" w:hanging="440"/>
      </w:pPr>
      <w:rPr>
        <w:rFonts w:ascii="Wingdings" w:hAnsi="Wingdings" w:hint="default"/>
      </w:rPr>
    </w:lvl>
    <w:lvl w:ilvl="6">
      <w:start w:val="1"/>
      <w:numFmt w:val="bullet"/>
      <w:lvlText w:val=""/>
      <w:lvlJc w:val="left"/>
      <w:pPr>
        <w:ind w:left="3940" w:hanging="440"/>
      </w:pPr>
      <w:rPr>
        <w:rFonts w:ascii="Wingdings" w:hAnsi="Wingdings" w:hint="default"/>
      </w:rPr>
    </w:lvl>
    <w:lvl w:ilvl="7">
      <w:start w:val="1"/>
      <w:numFmt w:val="bullet"/>
      <w:lvlText w:val=""/>
      <w:lvlJc w:val="left"/>
      <w:pPr>
        <w:ind w:left="4380" w:hanging="440"/>
      </w:pPr>
      <w:rPr>
        <w:rFonts w:ascii="Wingdings" w:hAnsi="Wingdings" w:hint="default"/>
      </w:rPr>
    </w:lvl>
    <w:lvl w:ilvl="8">
      <w:start w:val="1"/>
      <w:numFmt w:val="bullet"/>
      <w:lvlText w:val=""/>
      <w:lvlJc w:val="left"/>
      <w:pPr>
        <w:ind w:left="4820" w:hanging="440"/>
      </w:pPr>
      <w:rPr>
        <w:rFonts w:ascii="Wingdings" w:hAnsi="Wingdings" w:hint="default"/>
      </w:rPr>
    </w:lvl>
  </w:abstractNum>
  <w:abstractNum w:abstractNumId="60" w15:restartNumberingAfterBreak="0">
    <w:nsid w:val="599C6DF4"/>
    <w:multiLevelType w:val="multilevel"/>
    <w:tmpl w:val="599C6DF4"/>
    <w:lvl w:ilvl="0">
      <w:start w:val="1"/>
      <w:numFmt w:val="bullet"/>
      <w:lvlText w:val=""/>
      <w:lvlJc w:val="left"/>
      <w:pPr>
        <w:ind w:left="1740" w:hanging="440"/>
      </w:pPr>
      <w:rPr>
        <w:rFonts w:ascii="Wingdings" w:hAnsi="Wingdings" w:hint="default"/>
      </w:rPr>
    </w:lvl>
    <w:lvl w:ilvl="1">
      <w:start w:val="1"/>
      <w:numFmt w:val="bullet"/>
      <w:lvlText w:val=""/>
      <w:lvlJc w:val="left"/>
      <w:pPr>
        <w:ind w:left="2180" w:hanging="440"/>
      </w:pPr>
      <w:rPr>
        <w:rFonts w:ascii="Wingdings" w:hAnsi="Wingdings" w:hint="default"/>
      </w:rPr>
    </w:lvl>
    <w:lvl w:ilvl="2">
      <w:start w:val="1"/>
      <w:numFmt w:val="bullet"/>
      <w:lvlText w:val=""/>
      <w:lvlJc w:val="left"/>
      <w:pPr>
        <w:ind w:left="2620" w:hanging="440"/>
      </w:pPr>
      <w:rPr>
        <w:rFonts w:ascii="Wingdings" w:hAnsi="Wingdings" w:hint="default"/>
      </w:rPr>
    </w:lvl>
    <w:lvl w:ilvl="3">
      <w:start w:val="1"/>
      <w:numFmt w:val="bullet"/>
      <w:lvlText w:val=""/>
      <w:lvlJc w:val="left"/>
      <w:pPr>
        <w:ind w:left="3060" w:hanging="440"/>
      </w:pPr>
      <w:rPr>
        <w:rFonts w:ascii="Wingdings" w:hAnsi="Wingdings" w:hint="default"/>
      </w:rPr>
    </w:lvl>
    <w:lvl w:ilvl="4">
      <w:start w:val="1"/>
      <w:numFmt w:val="bullet"/>
      <w:lvlText w:val=""/>
      <w:lvlJc w:val="left"/>
      <w:pPr>
        <w:ind w:left="3500" w:hanging="440"/>
      </w:pPr>
      <w:rPr>
        <w:rFonts w:ascii="Wingdings" w:hAnsi="Wingdings" w:hint="default"/>
      </w:rPr>
    </w:lvl>
    <w:lvl w:ilvl="5">
      <w:start w:val="1"/>
      <w:numFmt w:val="bullet"/>
      <w:lvlText w:val=""/>
      <w:lvlJc w:val="left"/>
      <w:pPr>
        <w:ind w:left="3940" w:hanging="440"/>
      </w:pPr>
      <w:rPr>
        <w:rFonts w:ascii="Wingdings" w:hAnsi="Wingdings" w:hint="default"/>
      </w:rPr>
    </w:lvl>
    <w:lvl w:ilvl="6">
      <w:start w:val="1"/>
      <w:numFmt w:val="bullet"/>
      <w:lvlText w:val=""/>
      <w:lvlJc w:val="left"/>
      <w:pPr>
        <w:ind w:left="4380" w:hanging="440"/>
      </w:pPr>
      <w:rPr>
        <w:rFonts w:ascii="Wingdings" w:hAnsi="Wingdings" w:hint="default"/>
      </w:rPr>
    </w:lvl>
    <w:lvl w:ilvl="7">
      <w:start w:val="1"/>
      <w:numFmt w:val="bullet"/>
      <w:lvlText w:val=""/>
      <w:lvlJc w:val="left"/>
      <w:pPr>
        <w:ind w:left="4820" w:hanging="440"/>
      </w:pPr>
      <w:rPr>
        <w:rFonts w:ascii="Wingdings" w:hAnsi="Wingdings" w:hint="default"/>
      </w:rPr>
    </w:lvl>
    <w:lvl w:ilvl="8">
      <w:start w:val="1"/>
      <w:numFmt w:val="bullet"/>
      <w:lvlText w:val=""/>
      <w:lvlJc w:val="left"/>
      <w:pPr>
        <w:ind w:left="5260" w:hanging="440"/>
      </w:pPr>
      <w:rPr>
        <w:rFonts w:ascii="Wingdings" w:hAnsi="Wingdings" w:hint="default"/>
      </w:rPr>
    </w:lvl>
  </w:abstractNum>
  <w:abstractNum w:abstractNumId="61" w15:restartNumberingAfterBreak="0">
    <w:nsid w:val="5F714D8E"/>
    <w:multiLevelType w:val="multilevel"/>
    <w:tmpl w:val="5F714D8E"/>
    <w:lvl w:ilvl="0">
      <w:start w:val="1"/>
      <w:numFmt w:val="bullet"/>
      <w:lvlText w:val=""/>
      <w:lvlJc w:val="left"/>
      <w:pPr>
        <w:ind w:left="1740" w:hanging="440"/>
      </w:pPr>
      <w:rPr>
        <w:rFonts w:ascii="Wingdings" w:hAnsi="Wingdings" w:hint="default"/>
      </w:rPr>
    </w:lvl>
    <w:lvl w:ilvl="1">
      <w:start w:val="1"/>
      <w:numFmt w:val="bullet"/>
      <w:lvlText w:val=""/>
      <w:lvlJc w:val="left"/>
      <w:pPr>
        <w:ind w:left="2180" w:hanging="440"/>
      </w:pPr>
      <w:rPr>
        <w:rFonts w:ascii="Wingdings" w:hAnsi="Wingdings" w:hint="default"/>
      </w:rPr>
    </w:lvl>
    <w:lvl w:ilvl="2">
      <w:start w:val="1"/>
      <w:numFmt w:val="bullet"/>
      <w:lvlText w:val=""/>
      <w:lvlJc w:val="left"/>
      <w:pPr>
        <w:ind w:left="2620" w:hanging="440"/>
      </w:pPr>
      <w:rPr>
        <w:rFonts w:ascii="Wingdings" w:hAnsi="Wingdings" w:hint="default"/>
      </w:rPr>
    </w:lvl>
    <w:lvl w:ilvl="3">
      <w:start w:val="1"/>
      <w:numFmt w:val="bullet"/>
      <w:lvlText w:val=""/>
      <w:lvlJc w:val="left"/>
      <w:pPr>
        <w:ind w:left="3060" w:hanging="440"/>
      </w:pPr>
      <w:rPr>
        <w:rFonts w:ascii="Wingdings" w:hAnsi="Wingdings" w:hint="default"/>
      </w:rPr>
    </w:lvl>
    <w:lvl w:ilvl="4">
      <w:start w:val="1"/>
      <w:numFmt w:val="bullet"/>
      <w:lvlText w:val=""/>
      <w:lvlJc w:val="left"/>
      <w:pPr>
        <w:ind w:left="3500" w:hanging="440"/>
      </w:pPr>
      <w:rPr>
        <w:rFonts w:ascii="Wingdings" w:hAnsi="Wingdings" w:hint="default"/>
      </w:rPr>
    </w:lvl>
    <w:lvl w:ilvl="5">
      <w:start w:val="1"/>
      <w:numFmt w:val="bullet"/>
      <w:lvlText w:val=""/>
      <w:lvlJc w:val="left"/>
      <w:pPr>
        <w:ind w:left="3940" w:hanging="440"/>
      </w:pPr>
      <w:rPr>
        <w:rFonts w:ascii="Wingdings" w:hAnsi="Wingdings" w:hint="default"/>
      </w:rPr>
    </w:lvl>
    <w:lvl w:ilvl="6">
      <w:start w:val="1"/>
      <w:numFmt w:val="bullet"/>
      <w:lvlText w:val=""/>
      <w:lvlJc w:val="left"/>
      <w:pPr>
        <w:ind w:left="4380" w:hanging="440"/>
      </w:pPr>
      <w:rPr>
        <w:rFonts w:ascii="Wingdings" w:hAnsi="Wingdings" w:hint="default"/>
      </w:rPr>
    </w:lvl>
    <w:lvl w:ilvl="7">
      <w:start w:val="1"/>
      <w:numFmt w:val="bullet"/>
      <w:lvlText w:val=""/>
      <w:lvlJc w:val="left"/>
      <w:pPr>
        <w:ind w:left="4820" w:hanging="440"/>
      </w:pPr>
      <w:rPr>
        <w:rFonts w:ascii="Wingdings" w:hAnsi="Wingdings" w:hint="default"/>
      </w:rPr>
    </w:lvl>
    <w:lvl w:ilvl="8">
      <w:start w:val="1"/>
      <w:numFmt w:val="bullet"/>
      <w:lvlText w:val=""/>
      <w:lvlJc w:val="left"/>
      <w:pPr>
        <w:ind w:left="5260" w:hanging="440"/>
      </w:pPr>
      <w:rPr>
        <w:rFonts w:ascii="Wingdings" w:hAnsi="Wingdings" w:hint="default"/>
      </w:rPr>
    </w:lvl>
  </w:abstractNum>
  <w:abstractNum w:abstractNumId="62" w15:restartNumberingAfterBreak="0">
    <w:nsid w:val="603232EC"/>
    <w:multiLevelType w:val="multilevel"/>
    <w:tmpl w:val="603232EC"/>
    <w:lvl w:ilvl="0">
      <w:start w:val="1"/>
      <w:numFmt w:val="bullet"/>
      <w:lvlText w:val=""/>
      <w:lvlJc w:val="left"/>
      <w:pPr>
        <w:ind w:left="1300" w:hanging="440"/>
      </w:pPr>
      <w:rPr>
        <w:rFonts w:ascii="Wingdings" w:hAnsi="Wingdings" w:hint="default"/>
      </w:rPr>
    </w:lvl>
    <w:lvl w:ilvl="1">
      <w:start w:val="1"/>
      <w:numFmt w:val="bullet"/>
      <w:lvlText w:val=""/>
      <w:lvlJc w:val="left"/>
      <w:pPr>
        <w:ind w:left="1740" w:hanging="440"/>
      </w:pPr>
      <w:rPr>
        <w:rFonts w:ascii="Wingdings" w:hAnsi="Wingdings" w:hint="default"/>
      </w:rPr>
    </w:lvl>
    <w:lvl w:ilvl="2">
      <w:start w:val="1"/>
      <w:numFmt w:val="bullet"/>
      <w:lvlText w:val=""/>
      <w:lvlJc w:val="left"/>
      <w:pPr>
        <w:ind w:left="2180" w:hanging="440"/>
      </w:pPr>
      <w:rPr>
        <w:rFonts w:ascii="Wingdings" w:hAnsi="Wingdings" w:hint="default"/>
      </w:rPr>
    </w:lvl>
    <w:lvl w:ilvl="3">
      <w:start w:val="1"/>
      <w:numFmt w:val="bullet"/>
      <w:lvlText w:val=""/>
      <w:lvlJc w:val="left"/>
      <w:pPr>
        <w:ind w:left="2620" w:hanging="440"/>
      </w:pPr>
      <w:rPr>
        <w:rFonts w:ascii="Wingdings" w:hAnsi="Wingdings" w:hint="default"/>
      </w:rPr>
    </w:lvl>
    <w:lvl w:ilvl="4">
      <w:start w:val="1"/>
      <w:numFmt w:val="bullet"/>
      <w:lvlText w:val=""/>
      <w:lvlJc w:val="left"/>
      <w:pPr>
        <w:ind w:left="3060" w:hanging="440"/>
      </w:pPr>
      <w:rPr>
        <w:rFonts w:ascii="Wingdings" w:hAnsi="Wingdings" w:hint="default"/>
      </w:rPr>
    </w:lvl>
    <w:lvl w:ilvl="5">
      <w:start w:val="1"/>
      <w:numFmt w:val="bullet"/>
      <w:lvlText w:val=""/>
      <w:lvlJc w:val="left"/>
      <w:pPr>
        <w:ind w:left="3500" w:hanging="440"/>
      </w:pPr>
      <w:rPr>
        <w:rFonts w:ascii="Wingdings" w:hAnsi="Wingdings" w:hint="default"/>
      </w:rPr>
    </w:lvl>
    <w:lvl w:ilvl="6">
      <w:start w:val="1"/>
      <w:numFmt w:val="bullet"/>
      <w:lvlText w:val=""/>
      <w:lvlJc w:val="left"/>
      <w:pPr>
        <w:ind w:left="3940" w:hanging="440"/>
      </w:pPr>
      <w:rPr>
        <w:rFonts w:ascii="Wingdings" w:hAnsi="Wingdings" w:hint="default"/>
      </w:rPr>
    </w:lvl>
    <w:lvl w:ilvl="7">
      <w:start w:val="1"/>
      <w:numFmt w:val="bullet"/>
      <w:lvlText w:val=""/>
      <w:lvlJc w:val="left"/>
      <w:pPr>
        <w:ind w:left="4380" w:hanging="440"/>
      </w:pPr>
      <w:rPr>
        <w:rFonts w:ascii="Wingdings" w:hAnsi="Wingdings" w:hint="default"/>
      </w:rPr>
    </w:lvl>
    <w:lvl w:ilvl="8">
      <w:start w:val="1"/>
      <w:numFmt w:val="bullet"/>
      <w:lvlText w:val=""/>
      <w:lvlJc w:val="left"/>
      <w:pPr>
        <w:ind w:left="4820" w:hanging="440"/>
      </w:pPr>
      <w:rPr>
        <w:rFonts w:ascii="Wingdings" w:hAnsi="Wingdings" w:hint="default"/>
      </w:rPr>
    </w:lvl>
  </w:abstractNum>
  <w:abstractNum w:abstractNumId="63" w15:restartNumberingAfterBreak="0">
    <w:nsid w:val="657E6E76"/>
    <w:multiLevelType w:val="multilevel"/>
    <w:tmpl w:val="657E6E76"/>
    <w:lvl w:ilvl="0">
      <w:start w:val="1"/>
      <w:numFmt w:val="bullet"/>
      <w:lvlText w:val=""/>
      <w:lvlJc w:val="left"/>
      <w:pPr>
        <w:ind w:left="1740" w:hanging="440"/>
      </w:pPr>
      <w:rPr>
        <w:rFonts w:ascii="Wingdings" w:hAnsi="Wingdings" w:hint="default"/>
      </w:rPr>
    </w:lvl>
    <w:lvl w:ilvl="1">
      <w:start w:val="1"/>
      <w:numFmt w:val="bullet"/>
      <w:lvlText w:val=""/>
      <w:lvlJc w:val="left"/>
      <w:pPr>
        <w:ind w:left="2180" w:hanging="440"/>
      </w:pPr>
      <w:rPr>
        <w:rFonts w:ascii="Wingdings" w:hAnsi="Wingdings" w:hint="default"/>
      </w:rPr>
    </w:lvl>
    <w:lvl w:ilvl="2">
      <w:start w:val="1"/>
      <w:numFmt w:val="bullet"/>
      <w:lvlText w:val=""/>
      <w:lvlJc w:val="left"/>
      <w:pPr>
        <w:ind w:left="2620" w:hanging="440"/>
      </w:pPr>
      <w:rPr>
        <w:rFonts w:ascii="Wingdings" w:hAnsi="Wingdings" w:hint="default"/>
      </w:rPr>
    </w:lvl>
    <w:lvl w:ilvl="3">
      <w:start w:val="1"/>
      <w:numFmt w:val="bullet"/>
      <w:lvlText w:val=""/>
      <w:lvlJc w:val="left"/>
      <w:pPr>
        <w:ind w:left="3060" w:hanging="440"/>
      </w:pPr>
      <w:rPr>
        <w:rFonts w:ascii="Wingdings" w:hAnsi="Wingdings" w:hint="default"/>
      </w:rPr>
    </w:lvl>
    <w:lvl w:ilvl="4">
      <w:start w:val="1"/>
      <w:numFmt w:val="bullet"/>
      <w:lvlText w:val=""/>
      <w:lvlJc w:val="left"/>
      <w:pPr>
        <w:ind w:left="3500" w:hanging="440"/>
      </w:pPr>
      <w:rPr>
        <w:rFonts w:ascii="Wingdings" w:hAnsi="Wingdings" w:hint="default"/>
      </w:rPr>
    </w:lvl>
    <w:lvl w:ilvl="5">
      <w:start w:val="1"/>
      <w:numFmt w:val="bullet"/>
      <w:lvlText w:val=""/>
      <w:lvlJc w:val="left"/>
      <w:pPr>
        <w:ind w:left="3940" w:hanging="440"/>
      </w:pPr>
      <w:rPr>
        <w:rFonts w:ascii="Wingdings" w:hAnsi="Wingdings" w:hint="default"/>
      </w:rPr>
    </w:lvl>
    <w:lvl w:ilvl="6">
      <w:start w:val="1"/>
      <w:numFmt w:val="bullet"/>
      <w:lvlText w:val=""/>
      <w:lvlJc w:val="left"/>
      <w:pPr>
        <w:ind w:left="4380" w:hanging="440"/>
      </w:pPr>
      <w:rPr>
        <w:rFonts w:ascii="Wingdings" w:hAnsi="Wingdings" w:hint="default"/>
      </w:rPr>
    </w:lvl>
    <w:lvl w:ilvl="7">
      <w:start w:val="1"/>
      <w:numFmt w:val="bullet"/>
      <w:lvlText w:val=""/>
      <w:lvlJc w:val="left"/>
      <w:pPr>
        <w:ind w:left="4820" w:hanging="440"/>
      </w:pPr>
      <w:rPr>
        <w:rFonts w:ascii="Wingdings" w:hAnsi="Wingdings" w:hint="default"/>
      </w:rPr>
    </w:lvl>
    <w:lvl w:ilvl="8">
      <w:start w:val="1"/>
      <w:numFmt w:val="bullet"/>
      <w:lvlText w:val=""/>
      <w:lvlJc w:val="left"/>
      <w:pPr>
        <w:ind w:left="5260" w:hanging="440"/>
      </w:pPr>
      <w:rPr>
        <w:rFonts w:ascii="Wingdings" w:hAnsi="Wingdings" w:hint="default"/>
      </w:rPr>
    </w:lvl>
  </w:abstractNum>
  <w:abstractNum w:abstractNumId="64" w15:restartNumberingAfterBreak="0">
    <w:nsid w:val="66121495"/>
    <w:multiLevelType w:val="multilevel"/>
    <w:tmpl w:val="66121495"/>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65" w15:restartNumberingAfterBreak="0">
    <w:nsid w:val="682A702F"/>
    <w:multiLevelType w:val="multilevel"/>
    <w:tmpl w:val="682A702F"/>
    <w:lvl w:ilvl="0">
      <w:start w:val="1"/>
      <w:numFmt w:val="bullet"/>
      <w:lvlText w:val=""/>
      <w:lvlJc w:val="left"/>
      <w:pPr>
        <w:ind w:left="1705" w:hanging="440"/>
      </w:pPr>
      <w:rPr>
        <w:rFonts w:ascii="Wingdings" w:hAnsi="Wingdings" w:hint="default"/>
      </w:rPr>
    </w:lvl>
    <w:lvl w:ilvl="1">
      <w:start w:val="1"/>
      <w:numFmt w:val="bullet"/>
      <w:lvlText w:val=""/>
      <w:lvlJc w:val="left"/>
      <w:pPr>
        <w:ind w:left="2145" w:hanging="440"/>
      </w:pPr>
      <w:rPr>
        <w:rFonts w:ascii="Wingdings" w:hAnsi="Wingdings" w:hint="default"/>
      </w:rPr>
    </w:lvl>
    <w:lvl w:ilvl="2">
      <w:start w:val="1"/>
      <w:numFmt w:val="bullet"/>
      <w:lvlText w:val=""/>
      <w:lvlJc w:val="left"/>
      <w:pPr>
        <w:ind w:left="2585" w:hanging="440"/>
      </w:pPr>
      <w:rPr>
        <w:rFonts w:ascii="Wingdings" w:hAnsi="Wingdings" w:hint="default"/>
      </w:rPr>
    </w:lvl>
    <w:lvl w:ilvl="3">
      <w:start w:val="1"/>
      <w:numFmt w:val="bullet"/>
      <w:lvlText w:val=""/>
      <w:lvlJc w:val="left"/>
      <w:pPr>
        <w:ind w:left="3025" w:hanging="440"/>
      </w:pPr>
      <w:rPr>
        <w:rFonts w:ascii="Wingdings" w:hAnsi="Wingdings" w:hint="default"/>
      </w:rPr>
    </w:lvl>
    <w:lvl w:ilvl="4">
      <w:start w:val="1"/>
      <w:numFmt w:val="bullet"/>
      <w:lvlText w:val=""/>
      <w:lvlJc w:val="left"/>
      <w:pPr>
        <w:ind w:left="3465" w:hanging="440"/>
      </w:pPr>
      <w:rPr>
        <w:rFonts w:ascii="Wingdings" w:hAnsi="Wingdings" w:hint="default"/>
      </w:rPr>
    </w:lvl>
    <w:lvl w:ilvl="5">
      <w:start w:val="1"/>
      <w:numFmt w:val="bullet"/>
      <w:lvlText w:val=""/>
      <w:lvlJc w:val="left"/>
      <w:pPr>
        <w:ind w:left="3905" w:hanging="440"/>
      </w:pPr>
      <w:rPr>
        <w:rFonts w:ascii="Wingdings" w:hAnsi="Wingdings" w:hint="default"/>
      </w:rPr>
    </w:lvl>
    <w:lvl w:ilvl="6">
      <w:start w:val="1"/>
      <w:numFmt w:val="bullet"/>
      <w:lvlText w:val=""/>
      <w:lvlJc w:val="left"/>
      <w:pPr>
        <w:ind w:left="4345" w:hanging="440"/>
      </w:pPr>
      <w:rPr>
        <w:rFonts w:ascii="Wingdings" w:hAnsi="Wingdings" w:hint="default"/>
      </w:rPr>
    </w:lvl>
    <w:lvl w:ilvl="7">
      <w:start w:val="1"/>
      <w:numFmt w:val="bullet"/>
      <w:lvlText w:val=""/>
      <w:lvlJc w:val="left"/>
      <w:pPr>
        <w:ind w:left="4785" w:hanging="440"/>
      </w:pPr>
      <w:rPr>
        <w:rFonts w:ascii="Wingdings" w:hAnsi="Wingdings" w:hint="default"/>
      </w:rPr>
    </w:lvl>
    <w:lvl w:ilvl="8">
      <w:start w:val="1"/>
      <w:numFmt w:val="bullet"/>
      <w:lvlText w:val=""/>
      <w:lvlJc w:val="left"/>
      <w:pPr>
        <w:ind w:left="5225" w:hanging="440"/>
      </w:pPr>
      <w:rPr>
        <w:rFonts w:ascii="Wingdings" w:hAnsi="Wingdings" w:hint="default"/>
      </w:rPr>
    </w:lvl>
  </w:abstractNum>
  <w:abstractNum w:abstractNumId="66" w15:restartNumberingAfterBreak="0">
    <w:nsid w:val="6E9F13D7"/>
    <w:multiLevelType w:val="multilevel"/>
    <w:tmpl w:val="6E9F13D7"/>
    <w:lvl w:ilvl="0">
      <w:start w:val="1"/>
      <w:numFmt w:val="bullet"/>
      <w:suff w:val="space"/>
      <w:lvlText w:val=""/>
      <w:lvlJc w:val="left"/>
      <w:pPr>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7" w15:restartNumberingAfterBreak="0">
    <w:nsid w:val="6F3A4610"/>
    <w:multiLevelType w:val="multilevel"/>
    <w:tmpl w:val="6F3A4610"/>
    <w:lvl w:ilvl="0">
      <w:start w:val="1"/>
      <w:numFmt w:val="decimal"/>
      <w:lvlText w:val="%1."/>
      <w:lvlJc w:val="left"/>
      <w:pPr>
        <w:ind w:left="1280" w:hanging="440"/>
      </w:pPr>
    </w:lvl>
    <w:lvl w:ilvl="1">
      <w:start w:val="1"/>
      <w:numFmt w:val="lowerLetter"/>
      <w:lvlText w:val="%2)"/>
      <w:lvlJc w:val="left"/>
      <w:pPr>
        <w:ind w:left="1720" w:hanging="440"/>
      </w:pPr>
    </w:lvl>
    <w:lvl w:ilvl="2">
      <w:start w:val="1"/>
      <w:numFmt w:val="lowerRoman"/>
      <w:lvlText w:val="%3."/>
      <w:lvlJc w:val="right"/>
      <w:pPr>
        <w:ind w:left="2160" w:hanging="440"/>
      </w:pPr>
    </w:lvl>
    <w:lvl w:ilvl="3">
      <w:start w:val="1"/>
      <w:numFmt w:val="decimal"/>
      <w:lvlText w:val="%4."/>
      <w:lvlJc w:val="left"/>
      <w:pPr>
        <w:ind w:left="2600" w:hanging="440"/>
      </w:pPr>
    </w:lvl>
    <w:lvl w:ilvl="4">
      <w:start w:val="1"/>
      <w:numFmt w:val="lowerLetter"/>
      <w:lvlText w:val="%5)"/>
      <w:lvlJc w:val="left"/>
      <w:pPr>
        <w:ind w:left="3040" w:hanging="440"/>
      </w:pPr>
    </w:lvl>
    <w:lvl w:ilvl="5">
      <w:start w:val="1"/>
      <w:numFmt w:val="lowerRoman"/>
      <w:lvlText w:val="%6."/>
      <w:lvlJc w:val="right"/>
      <w:pPr>
        <w:ind w:left="3480" w:hanging="440"/>
      </w:pPr>
    </w:lvl>
    <w:lvl w:ilvl="6">
      <w:start w:val="1"/>
      <w:numFmt w:val="decimal"/>
      <w:lvlText w:val="%7."/>
      <w:lvlJc w:val="left"/>
      <w:pPr>
        <w:ind w:left="3920" w:hanging="440"/>
      </w:pPr>
    </w:lvl>
    <w:lvl w:ilvl="7">
      <w:start w:val="1"/>
      <w:numFmt w:val="lowerLetter"/>
      <w:lvlText w:val="%8)"/>
      <w:lvlJc w:val="left"/>
      <w:pPr>
        <w:ind w:left="4360" w:hanging="440"/>
      </w:pPr>
    </w:lvl>
    <w:lvl w:ilvl="8">
      <w:start w:val="1"/>
      <w:numFmt w:val="lowerRoman"/>
      <w:lvlText w:val="%9."/>
      <w:lvlJc w:val="right"/>
      <w:pPr>
        <w:ind w:left="4800" w:hanging="440"/>
      </w:pPr>
    </w:lvl>
  </w:abstractNum>
  <w:abstractNum w:abstractNumId="68" w15:restartNumberingAfterBreak="0">
    <w:nsid w:val="70717542"/>
    <w:multiLevelType w:val="multilevel"/>
    <w:tmpl w:val="70717542"/>
    <w:lvl w:ilvl="0">
      <w:start w:val="1"/>
      <w:numFmt w:val="bullet"/>
      <w:lvlText w:val=""/>
      <w:lvlJc w:val="left"/>
      <w:pPr>
        <w:ind w:left="1740" w:hanging="440"/>
      </w:pPr>
      <w:rPr>
        <w:rFonts w:ascii="Wingdings" w:hAnsi="Wingdings" w:hint="default"/>
      </w:rPr>
    </w:lvl>
    <w:lvl w:ilvl="1">
      <w:start w:val="1"/>
      <w:numFmt w:val="bullet"/>
      <w:lvlText w:val=""/>
      <w:lvlJc w:val="left"/>
      <w:pPr>
        <w:ind w:left="2180" w:hanging="440"/>
      </w:pPr>
      <w:rPr>
        <w:rFonts w:ascii="Wingdings" w:hAnsi="Wingdings" w:hint="default"/>
      </w:rPr>
    </w:lvl>
    <w:lvl w:ilvl="2">
      <w:start w:val="1"/>
      <w:numFmt w:val="bullet"/>
      <w:lvlText w:val=""/>
      <w:lvlJc w:val="left"/>
      <w:pPr>
        <w:ind w:left="2620" w:hanging="440"/>
      </w:pPr>
      <w:rPr>
        <w:rFonts w:ascii="Wingdings" w:hAnsi="Wingdings" w:hint="default"/>
      </w:rPr>
    </w:lvl>
    <w:lvl w:ilvl="3">
      <w:start w:val="1"/>
      <w:numFmt w:val="bullet"/>
      <w:lvlText w:val=""/>
      <w:lvlJc w:val="left"/>
      <w:pPr>
        <w:ind w:left="3060" w:hanging="440"/>
      </w:pPr>
      <w:rPr>
        <w:rFonts w:ascii="Wingdings" w:hAnsi="Wingdings" w:hint="default"/>
      </w:rPr>
    </w:lvl>
    <w:lvl w:ilvl="4">
      <w:start w:val="1"/>
      <w:numFmt w:val="bullet"/>
      <w:lvlText w:val=""/>
      <w:lvlJc w:val="left"/>
      <w:pPr>
        <w:ind w:left="3500" w:hanging="440"/>
      </w:pPr>
      <w:rPr>
        <w:rFonts w:ascii="Wingdings" w:hAnsi="Wingdings" w:hint="default"/>
      </w:rPr>
    </w:lvl>
    <w:lvl w:ilvl="5">
      <w:start w:val="1"/>
      <w:numFmt w:val="bullet"/>
      <w:lvlText w:val=""/>
      <w:lvlJc w:val="left"/>
      <w:pPr>
        <w:ind w:left="3940" w:hanging="440"/>
      </w:pPr>
      <w:rPr>
        <w:rFonts w:ascii="Wingdings" w:hAnsi="Wingdings" w:hint="default"/>
      </w:rPr>
    </w:lvl>
    <w:lvl w:ilvl="6">
      <w:start w:val="1"/>
      <w:numFmt w:val="bullet"/>
      <w:lvlText w:val=""/>
      <w:lvlJc w:val="left"/>
      <w:pPr>
        <w:ind w:left="4380" w:hanging="440"/>
      </w:pPr>
      <w:rPr>
        <w:rFonts w:ascii="Wingdings" w:hAnsi="Wingdings" w:hint="default"/>
      </w:rPr>
    </w:lvl>
    <w:lvl w:ilvl="7">
      <w:start w:val="1"/>
      <w:numFmt w:val="bullet"/>
      <w:lvlText w:val=""/>
      <w:lvlJc w:val="left"/>
      <w:pPr>
        <w:ind w:left="4820" w:hanging="440"/>
      </w:pPr>
      <w:rPr>
        <w:rFonts w:ascii="Wingdings" w:hAnsi="Wingdings" w:hint="default"/>
      </w:rPr>
    </w:lvl>
    <w:lvl w:ilvl="8">
      <w:start w:val="1"/>
      <w:numFmt w:val="bullet"/>
      <w:lvlText w:val=""/>
      <w:lvlJc w:val="left"/>
      <w:pPr>
        <w:ind w:left="5260" w:hanging="440"/>
      </w:pPr>
      <w:rPr>
        <w:rFonts w:ascii="Wingdings" w:hAnsi="Wingdings" w:hint="default"/>
      </w:rPr>
    </w:lvl>
  </w:abstractNum>
  <w:abstractNum w:abstractNumId="69" w15:restartNumberingAfterBreak="0">
    <w:nsid w:val="726718CF"/>
    <w:multiLevelType w:val="multilevel"/>
    <w:tmpl w:val="726718CF"/>
    <w:lvl w:ilvl="0">
      <w:start w:val="1"/>
      <w:numFmt w:val="bullet"/>
      <w:lvlText w:val=""/>
      <w:lvlJc w:val="left"/>
      <w:pPr>
        <w:ind w:left="1705" w:hanging="440"/>
      </w:pPr>
      <w:rPr>
        <w:rFonts w:ascii="Wingdings" w:hAnsi="Wingdings" w:hint="default"/>
      </w:rPr>
    </w:lvl>
    <w:lvl w:ilvl="1">
      <w:start w:val="1"/>
      <w:numFmt w:val="bullet"/>
      <w:lvlText w:val=""/>
      <w:lvlJc w:val="left"/>
      <w:pPr>
        <w:ind w:left="2145" w:hanging="440"/>
      </w:pPr>
      <w:rPr>
        <w:rFonts w:ascii="Wingdings" w:hAnsi="Wingdings" w:hint="default"/>
      </w:rPr>
    </w:lvl>
    <w:lvl w:ilvl="2">
      <w:start w:val="1"/>
      <w:numFmt w:val="bullet"/>
      <w:lvlText w:val=""/>
      <w:lvlJc w:val="left"/>
      <w:pPr>
        <w:ind w:left="2585" w:hanging="440"/>
      </w:pPr>
      <w:rPr>
        <w:rFonts w:ascii="Wingdings" w:hAnsi="Wingdings" w:hint="default"/>
      </w:rPr>
    </w:lvl>
    <w:lvl w:ilvl="3">
      <w:start w:val="1"/>
      <w:numFmt w:val="bullet"/>
      <w:lvlText w:val=""/>
      <w:lvlJc w:val="left"/>
      <w:pPr>
        <w:ind w:left="3025" w:hanging="440"/>
      </w:pPr>
      <w:rPr>
        <w:rFonts w:ascii="Wingdings" w:hAnsi="Wingdings" w:hint="default"/>
      </w:rPr>
    </w:lvl>
    <w:lvl w:ilvl="4">
      <w:start w:val="1"/>
      <w:numFmt w:val="bullet"/>
      <w:lvlText w:val=""/>
      <w:lvlJc w:val="left"/>
      <w:pPr>
        <w:ind w:left="3465" w:hanging="440"/>
      </w:pPr>
      <w:rPr>
        <w:rFonts w:ascii="Wingdings" w:hAnsi="Wingdings" w:hint="default"/>
      </w:rPr>
    </w:lvl>
    <w:lvl w:ilvl="5">
      <w:start w:val="1"/>
      <w:numFmt w:val="bullet"/>
      <w:lvlText w:val=""/>
      <w:lvlJc w:val="left"/>
      <w:pPr>
        <w:ind w:left="3905" w:hanging="440"/>
      </w:pPr>
      <w:rPr>
        <w:rFonts w:ascii="Wingdings" w:hAnsi="Wingdings" w:hint="default"/>
      </w:rPr>
    </w:lvl>
    <w:lvl w:ilvl="6">
      <w:start w:val="1"/>
      <w:numFmt w:val="bullet"/>
      <w:lvlText w:val=""/>
      <w:lvlJc w:val="left"/>
      <w:pPr>
        <w:ind w:left="4345" w:hanging="440"/>
      </w:pPr>
      <w:rPr>
        <w:rFonts w:ascii="Wingdings" w:hAnsi="Wingdings" w:hint="default"/>
      </w:rPr>
    </w:lvl>
    <w:lvl w:ilvl="7">
      <w:start w:val="1"/>
      <w:numFmt w:val="bullet"/>
      <w:lvlText w:val=""/>
      <w:lvlJc w:val="left"/>
      <w:pPr>
        <w:ind w:left="4785" w:hanging="440"/>
      </w:pPr>
      <w:rPr>
        <w:rFonts w:ascii="Wingdings" w:hAnsi="Wingdings" w:hint="default"/>
      </w:rPr>
    </w:lvl>
    <w:lvl w:ilvl="8">
      <w:start w:val="1"/>
      <w:numFmt w:val="bullet"/>
      <w:lvlText w:val=""/>
      <w:lvlJc w:val="left"/>
      <w:pPr>
        <w:ind w:left="5225" w:hanging="440"/>
      </w:pPr>
      <w:rPr>
        <w:rFonts w:ascii="Wingdings" w:hAnsi="Wingdings" w:hint="default"/>
      </w:rPr>
    </w:lvl>
  </w:abstractNum>
  <w:abstractNum w:abstractNumId="70" w15:restartNumberingAfterBreak="0">
    <w:nsid w:val="72D351EA"/>
    <w:multiLevelType w:val="multilevel"/>
    <w:tmpl w:val="72D351EA"/>
    <w:lvl w:ilvl="0">
      <w:start w:val="1"/>
      <w:numFmt w:val="bullet"/>
      <w:lvlText w:val=""/>
      <w:lvlJc w:val="left"/>
      <w:pPr>
        <w:ind w:left="1300" w:hanging="440"/>
      </w:pPr>
      <w:rPr>
        <w:rFonts w:ascii="Wingdings" w:hAnsi="Wingdings" w:hint="default"/>
      </w:rPr>
    </w:lvl>
    <w:lvl w:ilvl="1">
      <w:start w:val="1"/>
      <w:numFmt w:val="bullet"/>
      <w:lvlText w:val=""/>
      <w:lvlJc w:val="left"/>
      <w:pPr>
        <w:ind w:left="1740" w:hanging="440"/>
      </w:pPr>
      <w:rPr>
        <w:rFonts w:ascii="Wingdings" w:hAnsi="Wingdings" w:hint="default"/>
      </w:rPr>
    </w:lvl>
    <w:lvl w:ilvl="2">
      <w:start w:val="1"/>
      <w:numFmt w:val="bullet"/>
      <w:lvlText w:val=""/>
      <w:lvlJc w:val="left"/>
      <w:pPr>
        <w:ind w:left="2180" w:hanging="440"/>
      </w:pPr>
      <w:rPr>
        <w:rFonts w:ascii="Wingdings" w:hAnsi="Wingdings" w:hint="default"/>
      </w:rPr>
    </w:lvl>
    <w:lvl w:ilvl="3">
      <w:start w:val="1"/>
      <w:numFmt w:val="bullet"/>
      <w:lvlText w:val=""/>
      <w:lvlJc w:val="left"/>
      <w:pPr>
        <w:ind w:left="2620" w:hanging="440"/>
      </w:pPr>
      <w:rPr>
        <w:rFonts w:ascii="Wingdings" w:hAnsi="Wingdings" w:hint="default"/>
      </w:rPr>
    </w:lvl>
    <w:lvl w:ilvl="4">
      <w:start w:val="1"/>
      <w:numFmt w:val="bullet"/>
      <w:lvlText w:val=""/>
      <w:lvlJc w:val="left"/>
      <w:pPr>
        <w:ind w:left="3060" w:hanging="440"/>
      </w:pPr>
      <w:rPr>
        <w:rFonts w:ascii="Wingdings" w:hAnsi="Wingdings" w:hint="default"/>
      </w:rPr>
    </w:lvl>
    <w:lvl w:ilvl="5">
      <w:start w:val="1"/>
      <w:numFmt w:val="bullet"/>
      <w:lvlText w:val=""/>
      <w:lvlJc w:val="left"/>
      <w:pPr>
        <w:ind w:left="3500" w:hanging="440"/>
      </w:pPr>
      <w:rPr>
        <w:rFonts w:ascii="Wingdings" w:hAnsi="Wingdings" w:hint="default"/>
      </w:rPr>
    </w:lvl>
    <w:lvl w:ilvl="6">
      <w:start w:val="1"/>
      <w:numFmt w:val="bullet"/>
      <w:lvlText w:val=""/>
      <w:lvlJc w:val="left"/>
      <w:pPr>
        <w:ind w:left="3940" w:hanging="440"/>
      </w:pPr>
      <w:rPr>
        <w:rFonts w:ascii="Wingdings" w:hAnsi="Wingdings" w:hint="default"/>
      </w:rPr>
    </w:lvl>
    <w:lvl w:ilvl="7">
      <w:start w:val="1"/>
      <w:numFmt w:val="bullet"/>
      <w:lvlText w:val=""/>
      <w:lvlJc w:val="left"/>
      <w:pPr>
        <w:ind w:left="4380" w:hanging="440"/>
      </w:pPr>
      <w:rPr>
        <w:rFonts w:ascii="Wingdings" w:hAnsi="Wingdings" w:hint="default"/>
      </w:rPr>
    </w:lvl>
    <w:lvl w:ilvl="8">
      <w:start w:val="1"/>
      <w:numFmt w:val="bullet"/>
      <w:lvlText w:val=""/>
      <w:lvlJc w:val="left"/>
      <w:pPr>
        <w:ind w:left="4820" w:hanging="440"/>
      </w:pPr>
      <w:rPr>
        <w:rFonts w:ascii="Wingdings" w:hAnsi="Wingdings" w:hint="default"/>
      </w:rPr>
    </w:lvl>
  </w:abstractNum>
  <w:abstractNum w:abstractNumId="71" w15:restartNumberingAfterBreak="0">
    <w:nsid w:val="761964B0"/>
    <w:multiLevelType w:val="multilevel"/>
    <w:tmpl w:val="761964B0"/>
    <w:lvl w:ilvl="0">
      <w:start w:val="1"/>
      <w:numFmt w:val="bullet"/>
      <w:lvlText w:val=""/>
      <w:lvlJc w:val="left"/>
      <w:pPr>
        <w:ind w:left="1300" w:hanging="440"/>
      </w:pPr>
      <w:rPr>
        <w:rFonts w:ascii="Wingdings" w:hAnsi="Wingdings" w:hint="default"/>
      </w:rPr>
    </w:lvl>
    <w:lvl w:ilvl="1">
      <w:start w:val="1"/>
      <w:numFmt w:val="bullet"/>
      <w:lvlText w:val=""/>
      <w:lvlJc w:val="left"/>
      <w:pPr>
        <w:ind w:left="1740" w:hanging="440"/>
      </w:pPr>
      <w:rPr>
        <w:rFonts w:ascii="Wingdings" w:hAnsi="Wingdings" w:hint="default"/>
      </w:rPr>
    </w:lvl>
    <w:lvl w:ilvl="2">
      <w:start w:val="1"/>
      <w:numFmt w:val="bullet"/>
      <w:lvlText w:val=""/>
      <w:lvlJc w:val="left"/>
      <w:pPr>
        <w:ind w:left="2180" w:hanging="440"/>
      </w:pPr>
      <w:rPr>
        <w:rFonts w:ascii="Wingdings" w:hAnsi="Wingdings" w:hint="default"/>
      </w:rPr>
    </w:lvl>
    <w:lvl w:ilvl="3">
      <w:start w:val="1"/>
      <w:numFmt w:val="bullet"/>
      <w:lvlText w:val=""/>
      <w:lvlJc w:val="left"/>
      <w:pPr>
        <w:ind w:left="2620" w:hanging="440"/>
      </w:pPr>
      <w:rPr>
        <w:rFonts w:ascii="Wingdings" w:hAnsi="Wingdings" w:hint="default"/>
      </w:rPr>
    </w:lvl>
    <w:lvl w:ilvl="4">
      <w:start w:val="1"/>
      <w:numFmt w:val="bullet"/>
      <w:lvlText w:val=""/>
      <w:lvlJc w:val="left"/>
      <w:pPr>
        <w:ind w:left="3060" w:hanging="440"/>
      </w:pPr>
      <w:rPr>
        <w:rFonts w:ascii="Wingdings" w:hAnsi="Wingdings" w:hint="default"/>
      </w:rPr>
    </w:lvl>
    <w:lvl w:ilvl="5">
      <w:start w:val="1"/>
      <w:numFmt w:val="bullet"/>
      <w:lvlText w:val=""/>
      <w:lvlJc w:val="left"/>
      <w:pPr>
        <w:ind w:left="3500" w:hanging="440"/>
      </w:pPr>
      <w:rPr>
        <w:rFonts w:ascii="Wingdings" w:hAnsi="Wingdings" w:hint="default"/>
      </w:rPr>
    </w:lvl>
    <w:lvl w:ilvl="6">
      <w:start w:val="1"/>
      <w:numFmt w:val="bullet"/>
      <w:lvlText w:val=""/>
      <w:lvlJc w:val="left"/>
      <w:pPr>
        <w:ind w:left="3940" w:hanging="440"/>
      </w:pPr>
      <w:rPr>
        <w:rFonts w:ascii="Wingdings" w:hAnsi="Wingdings" w:hint="default"/>
      </w:rPr>
    </w:lvl>
    <w:lvl w:ilvl="7">
      <w:start w:val="1"/>
      <w:numFmt w:val="bullet"/>
      <w:lvlText w:val=""/>
      <w:lvlJc w:val="left"/>
      <w:pPr>
        <w:ind w:left="4380" w:hanging="440"/>
      </w:pPr>
      <w:rPr>
        <w:rFonts w:ascii="Wingdings" w:hAnsi="Wingdings" w:hint="default"/>
      </w:rPr>
    </w:lvl>
    <w:lvl w:ilvl="8">
      <w:start w:val="1"/>
      <w:numFmt w:val="bullet"/>
      <w:lvlText w:val=""/>
      <w:lvlJc w:val="left"/>
      <w:pPr>
        <w:ind w:left="4820" w:hanging="440"/>
      </w:pPr>
      <w:rPr>
        <w:rFonts w:ascii="Wingdings" w:hAnsi="Wingdings" w:hint="default"/>
      </w:rPr>
    </w:lvl>
  </w:abstractNum>
  <w:abstractNum w:abstractNumId="72" w15:restartNumberingAfterBreak="0">
    <w:nsid w:val="76DE7100"/>
    <w:multiLevelType w:val="multilevel"/>
    <w:tmpl w:val="76DE7100"/>
    <w:lvl w:ilvl="0">
      <w:start w:val="1"/>
      <w:numFmt w:val="decimal"/>
      <w:lvlText w:val="%1."/>
      <w:lvlJc w:val="left"/>
      <w:pPr>
        <w:ind w:left="1280" w:hanging="440"/>
      </w:pPr>
    </w:lvl>
    <w:lvl w:ilvl="1">
      <w:start w:val="1"/>
      <w:numFmt w:val="lowerLetter"/>
      <w:lvlText w:val="%2)"/>
      <w:lvlJc w:val="left"/>
      <w:pPr>
        <w:ind w:left="1720" w:hanging="440"/>
      </w:pPr>
    </w:lvl>
    <w:lvl w:ilvl="2">
      <w:start w:val="1"/>
      <w:numFmt w:val="lowerRoman"/>
      <w:lvlText w:val="%3."/>
      <w:lvlJc w:val="right"/>
      <w:pPr>
        <w:ind w:left="2160" w:hanging="440"/>
      </w:pPr>
    </w:lvl>
    <w:lvl w:ilvl="3">
      <w:start w:val="1"/>
      <w:numFmt w:val="decimal"/>
      <w:lvlText w:val="%4."/>
      <w:lvlJc w:val="left"/>
      <w:pPr>
        <w:ind w:left="2600" w:hanging="440"/>
      </w:pPr>
    </w:lvl>
    <w:lvl w:ilvl="4">
      <w:start w:val="1"/>
      <w:numFmt w:val="lowerLetter"/>
      <w:lvlText w:val="%5)"/>
      <w:lvlJc w:val="left"/>
      <w:pPr>
        <w:ind w:left="3040" w:hanging="440"/>
      </w:pPr>
    </w:lvl>
    <w:lvl w:ilvl="5">
      <w:start w:val="1"/>
      <w:numFmt w:val="lowerRoman"/>
      <w:lvlText w:val="%6."/>
      <w:lvlJc w:val="right"/>
      <w:pPr>
        <w:ind w:left="3480" w:hanging="440"/>
      </w:pPr>
    </w:lvl>
    <w:lvl w:ilvl="6">
      <w:start w:val="1"/>
      <w:numFmt w:val="decimal"/>
      <w:lvlText w:val="%7."/>
      <w:lvlJc w:val="left"/>
      <w:pPr>
        <w:ind w:left="3920" w:hanging="440"/>
      </w:pPr>
    </w:lvl>
    <w:lvl w:ilvl="7">
      <w:start w:val="1"/>
      <w:numFmt w:val="lowerLetter"/>
      <w:lvlText w:val="%8)"/>
      <w:lvlJc w:val="left"/>
      <w:pPr>
        <w:ind w:left="4360" w:hanging="440"/>
      </w:pPr>
    </w:lvl>
    <w:lvl w:ilvl="8">
      <w:start w:val="1"/>
      <w:numFmt w:val="lowerRoman"/>
      <w:lvlText w:val="%9."/>
      <w:lvlJc w:val="right"/>
      <w:pPr>
        <w:ind w:left="4800" w:hanging="440"/>
      </w:pPr>
    </w:lvl>
  </w:abstractNum>
  <w:abstractNum w:abstractNumId="73" w15:restartNumberingAfterBreak="0">
    <w:nsid w:val="78D25928"/>
    <w:multiLevelType w:val="multilevel"/>
    <w:tmpl w:val="78D25928"/>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74" w15:restartNumberingAfterBreak="0">
    <w:nsid w:val="7A8B030B"/>
    <w:multiLevelType w:val="multilevel"/>
    <w:tmpl w:val="7A8B030B"/>
    <w:lvl w:ilvl="0">
      <w:start w:val="1"/>
      <w:numFmt w:val="bullet"/>
      <w:lvlText w:val=""/>
      <w:lvlJc w:val="left"/>
      <w:pPr>
        <w:ind w:left="1720" w:hanging="440"/>
      </w:pPr>
      <w:rPr>
        <w:rFonts w:ascii="Wingdings" w:hAnsi="Wingdings" w:hint="default"/>
      </w:rPr>
    </w:lvl>
    <w:lvl w:ilvl="1">
      <w:start w:val="1"/>
      <w:numFmt w:val="bullet"/>
      <w:lvlText w:val=""/>
      <w:lvlJc w:val="left"/>
      <w:pPr>
        <w:ind w:left="2160" w:hanging="440"/>
      </w:pPr>
      <w:rPr>
        <w:rFonts w:ascii="Wingdings" w:hAnsi="Wingdings" w:hint="default"/>
      </w:rPr>
    </w:lvl>
    <w:lvl w:ilvl="2">
      <w:start w:val="1"/>
      <w:numFmt w:val="bullet"/>
      <w:lvlText w:val=""/>
      <w:lvlJc w:val="left"/>
      <w:pPr>
        <w:ind w:left="2600" w:hanging="440"/>
      </w:pPr>
      <w:rPr>
        <w:rFonts w:ascii="Wingdings" w:hAnsi="Wingdings" w:hint="default"/>
      </w:rPr>
    </w:lvl>
    <w:lvl w:ilvl="3">
      <w:start w:val="1"/>
      <w:numFmt w:val="bullet"/>
      <w:lvlText w:val=""/>
      <w:lvlJc w:val="left"/>
      <w:pPr>
        <w:ind w:left="3040" w:hanging="440"/>
      </w:pPr>
      <w:rPr>
        <w:rFonts w:ascii="Wingdings" w:hAnsi="Wingdings" w:hint="default"/>
      </w:rPr>
    </w:lvl>
    <w:lvl w:ilvl="4">
      <w:start w:val="1"/>
      <w:numFmt w:val="bullet"/>
      <w:lvlText w:val=""/>
      <w:lvlJc w:val="left"/>
      <w:pPr>
        <w:ind w:left="3480" w:hanging="440"/>
      </w:pPr>
      <w:rPr>
        <w:rFonts w:ascii="Wingdings" w:hAnsi="Wingdings" w:hint="default"/>
      </w:rPr>
    </w:lvl>
    <w:lvl w:ilvl="5">
      <w:start w:val="1"/>
      <w:numFmt w:val="bullet"/>
      <w:lvlText w:val=""/>
      <w:lvlJc w:val="left"/>
      <w:pPr>
        <w:ind w:left="3920" w:hanging="440"/>
      </w:pPr>
      <w:rPr>
        <w:rFonts w:ascii="Wingdings" w:hAnsi="Wingdings" w:hint="default"/>
      </w:rPr>
    </w:lvl>
    <w:lvl w:ilvl="6">
      <w:start w:val="1"/>
      <w:numFmt w:val="bullet"/>
      <w:lvlText w:val=""/>
      <w:lvlJc w:val="left"/>
      <w:pPr>
        <w:ind w:left="4360" w:hanging="440"/>
      </w:pPr>
      <w:rPr>
        <w:rFonts w:ascii="Wingdings" w:hAnsi="Wingdings" w:hint="default"/>
      </w:rPr>
    </w:lvl>
    <w:lvl w:ilvl="7">
      <w:start w:val="1"/>
      <w:numFmt w:val="bullet"/>
      <w:lvlText w:val=""/>
      <w:lvlJc w:val="left"/>
      <w:pPr>
        <w:ind w:left="4800" w:hanging="440"/>
      </w:pPr>
      <w:rPr>
        <w:rFonts w:ascii="Wingdings" w:hAnsi="Wingdings" w:hint="default"/>
      </w:rPr>
    </w:lvl>
    <w:lvl w:ilvl="8">
      <w:start w:val="1"/>
      <w:numFmt w:val="bullet"/>
      <w:lvlText w:val=""/>
      <w:lvlJc w:val="left"/>
      <w:pPr>
        <w:ind w:left="5240" w:hanging="440"/>
      </w:pPr>
      <w:rPr>
        <w:rFonts w:ascii="Wingdings" w:hAnsi="Wingdings" w:hint="default"/>
      </w:rPr>
    </w:lvl>
  </w:abstractNum>
  <w:abstractNum w:abstractNumId="75" w15:restartNumberingAfterBreak="0">
    <w:nsid w:val="7BC74656"/>
    <w:multiLevelType w:val="multilevel"/>
    <w:tmpl w:val="7BC74656"/>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6" w15:restartNumberingAfterBreak="0">
    <w:nsid w:val="7DB84CEC"/>
    <w:multiLevelType w:val="multilevel"/>
    <w:tmpl w:val="7DB84CEC"/>
    <w:lvl w:ilvl="0">
      <w:start w:val="1"/>
      <w:numFmt w:val="bullet"/>
      <w:lvlText w:val=""/>
      <w:lvlJc w:val="left"/>
      <w:pPr>
        <w:ind w:left="1280" w:hanging="440"/>
      </w:pPr>
      <w:rPr>
        <w:rFonts w:ascii="Wingdings" w:hAnsi="Wingdings" w:hint="default"/>
      </w:rPr>
    </w:lvl>
    <w:lvl w:ilvl="1">
      <w:start w:val="1"/>
      <w:numFmt w:val="bullet"/>
      <w:lvlText w:val=""/>
      <w:lvlJc w:val="left"/>
      <w:pPr>
        <w:ind w:left="1720" w:hanging="440"/>
      </w:pPr>
      <w:rPr>
        <w:rFonts w:ascii="Wingdings" w:hAnsi="Wingdings" w:hint="default"/>
      </w:rPr>
    </w:lvl>
    <w:lvl w:ilvl="2">
      <w:start w:val="1"/>
      <w:numFmt w:val="bullet"/>
      <w:lvlText w:val=""/>
      <w:lvlJc w:val="left"/>
      <w:pPr>
        <w:ind w:left="2160" w:hanging="440"/>
      </w:pPr>
      <w:rPr>
        <w:rFonts w:ascii="Wingdings" w:hAnsi="Wingdings" w:hint="default"/>
      </w:rPr>
    </w:lvl>
    <w:lvl w:ilvl="3">
      <w:start w:val="1"/>
      <w:numFmt w:val="bullet"/>
      <w:lvlText w:val=""/>
      <w:lvlJc w:val="left"/>
      <w:pPr>
        <w:ind w:left="2600" w:hanging="440"/>
      </w:pPr>
      <w:rPr>
        <w:rFonts w:ascii="Wingdings" w:hAnsi="Wingdings" w:hint="default"/>
      </w:rPr>
    </w:lvl>
    <w:lvl w:ilvl="4">
      <w:start w:val="1"/>
      <w:numFmt w:val="bullet"/>
      <w:lvlText w:val=""/>
      <w:lvlJc w:val="left"/>
      <w:pPr>
        <w:ind w:left="3040" w:hanging="440"/>
      </w:pPr>
      <w:rPr>
        <w:rFonts w:ascii="Wingdings" w:hAnsi="Wingdings" w:hint="default"/>
      </w:rPr>
    </w:lvl>
    <w:lvl w:ilvl="5">
      <w:start w:val="1"/>
      <w:numFmt w:val="bullet"/>
      <w:lvlText w:val=""/>
      <w:lvlJc w:val="left"/>
      <w:pPr>
        <w:ind w:left="3480" w:hanging="440"/>
      </w:pPr>
      <w:rPr>
        <w:rFonts w:ascii="Wingdings" w:hAnsi="Wingdings" w:hint="default"/>
      </w:rPr>
    </w:lvl>
    <w:lvl w:ilvl="6">
      <w:start w:val="1"/>
      <w:numFmt w:val="bullet"/>
      <w:lvlText w:val=""/>
      <w:lvlJc w:val="left"/>
      <w:pPr>
        <w:ind w:left="3920" w:hanging="440"/>
      </w:pPr>
      <w:rPr>
        <w:rFonts w:ascii="Wingdings" w:hAnsi="Wingdings" w:hint="default"/>
      </w:rPr>
    </w:lvl>
    <w:lvl w:ilvl="7">
      <w:start w:val="1"/>
      <w:numFmt w:val="bullet"/>
      <w:lvlText w:val=""/>
      <w:lvlJc w:val="left"/>
      <w:pPr>
        <w:ind w:left="4360" w:hanging="440"/>
      </w:pPr>
      <w:rPr>
        <w:rFonts w:ascii="Wingdings" w:hAnsi="Wingdings" w:hint="default"/>
      </w:rPr>
    </w:lvl>
    <w:lvl w:ilvl="8">
      <w:start w:val="1"/>
      <w:numFmt w:val="bullet"/>
      <w:lvlText w:val=""/>
      <w:lvlJc w:val="left"/>
      <w:pPr>
        <w:ind w:left="4800" w:hanging="440"/>
      </w:pPr>
      <w:rPr>
        <w:rFonts w:ascii="Wingdings" w:hAnsi="Wingdings" w:hint="default"/>
      </w:rPr>
    </w:lvl>
  </w:abstractNum>
  <w:abstractNum w:abstractNumId="77" w15:restartNumberingAfterBreak="0">
    <w:nsid w:val="7E2C270F"/>
    <w:multiLevelType w:val="multilevel"/>
    <w:tmpl w:val="7E2C270F"/>
    <w:lvl w:ilvl="0">
      <w:start w:val="1"/>
      <w:numFmt w:val="bullet"/>
      <w:lvlText w:val=""/>
      <w:lvlJc w:val="left"/>
      <w:pPr>
        <w:ind w:left="1300" w:hanging="440"/>
      </w:pPr>
      <w:rPr>
        <w:rFonts w:ascii="Wingdings" w:hAnsi="Wingdings" w:hint="default"/>
      </w:rPr>
    </w:lvl>
    <w:lvl w:ilvl="1">
      <w:start w:val="1"/>
      <w:numFmt w:val="bullet"/>
      <w:lvlText w:val=""/>
      <w:lvlJc w:val="left"/>
      <w:pPr>
        <w:ind w:left="1740" w:hanging="440"/>
      </w:pPr>
      <w:rPr>
        <w:rFonts w:ascii="Wingdings" w:hAnsi="Wingdings" w:hint="default"/>
      </w:rPr>
    </w:lvl>
    <w:lvl w:ilvl="2">
      <w:start w:val="1"/>
      <w:numFmt w:val="bullet"/>
      <w:lvlText w:val=""/>
      <w:lvlJc w:val="left"/>
      <w:pPr>
        <w:ind w:left="2180" w:hanging="440"/>
      </w:pPr>
      <w:rPr>
        <w:rFonts w:ascii="Wingdings" w:hAnsi="Wingdings" w:hint="default"/>
      </w:rPr>
    </w:lvl>
    <w:lvl w:ilvl="3">
      <w:start w:val="1"/>
      <w:numFmt w:val="bullet"/>
      <w:lvlText w:val=""/>
      <w:lvlJc w:val="left"/>
      <w:pPr>
        <w:ind w:left="2620" w:hanging="440"/>
      </w:pPr>
      <w:rPr>
        <w:rFonts w:ascii="Wingdings" w:hAnsi="Wingdings" w:hint="default"/>
      </w:rPr>
    </w:lvl>
    <w:lvl w:ilvl="4">
      <w:start w:val="1"/>
      <w:numFmt w:val="bullet"/>
      <w:lvlText w:val=""/>
      <w:lvlJc w:val="left"/>
      <w:pPr>
        <w:ind w:left="3060" w:hanging="440"/>
      </w:pPr>
      <w:rPr>
        <w:rFonts w:ascii="Wingdings" w:hAnsi="Wingdings" w:hint="default"/>
      </w:rPr>
    </w:lvl>
    <w:lvl w:ilvl="5">
      <w:start w:val="1"/>
      <w:numFmt w:val="bullet"/>
      <w:lvlText w:val=""/>
      <w:lvlJc w:val="left"/>
      <w:pPr>
        <w:ind w:left="3500" w:hanging="440"/>
      </w:pPr>
      <w:rPr>
        <w:rFonts w:ascii="Wingdings" w:hAnsi="Wingdings" w:hint="default"/>
      </w:rPr>
    </w:lvl>
    <w:lvl w:ilvl="6">
      <w:start w:val="1"/>
      <w:numFmt w:val="bullet"/>
      <w:lvlText w:val=""/>
      <w:lvlJc w:val="left"/>
      <w:pPr>
        <w:ind w:left="3940" w:hanging="440"/>
      </w:pPr>
      <w:rPr>
        <w:rFonts w:ascii="Wingdings" w:hAnsi="Wingdings" w:hint="default"/>
      </w:rPr>
    </w:lvl>
    <w:lvl w:ilvl="7">
      <w:start w:val="1"/>
      <w:numFmt w:val="bullet"/>
      <w:lvlText w:val=""/>
      <w:lvlJc w:val="left"/>
      <w:pPr>
        <w:ind w:left="4380" w:hanging="440"/>
      </w:pPr>
      <w:rPr>
        <w:rFonts w:ascii="Wingdings" w:hAnsi="Wingdings" w:hint="default"/>
      </w:rPr>
    </w:lvl>
    <w:lvl w:ilvl="8">
      <w:start w:val="1"/>
      <w:numFmt w:val="bullet"/>
      <w:lvlText w:val=""/>
      <w:lvlJc w:val="left"/>
      <w:pPr>
        <w:ind w:left="4820" w:hanging="440"/>
      </w:pPr>
      <w:rPr>
        <w:rFonts w:ascii="Wingdings" w:hAnsi="Wingdings" w:hint="default"/>
      </w:rPr>
    </w:lvl>
  </w:abstractNum>
  <w:abstractNum w:abstractNumId="78" w15:restartNumberingAfterBreak="0">
    <w:nsid w:val="7EC05AE4"/>
    <w:multiLevelType w:val="multilevel"/>
    <w:tmpl w:val="7EC05AE4"/>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num w:numId="1" w16cid:durableId="200213183">
    <w:abstractNumId w:val="9"/>
  </w:num>
  <w:num w:numId="2" w16cid:durableId="1584337032">
    <w:abstractNumId w:val="12"/>
  </w:num>
  <w:num w:numId="3" w16cid:durableId="1624077811">
    <w:abstractNumId w:val="13"/>
  </w:num>
  <w:num w:numId="4" w16cid:durableId="6785776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1179839">
    <w:abstractNumId w:val="4"/>
  </w:num>
  <w:num w:numId="6" w16cid:durableId="853685764">
    <w:abstractNumId w:val="31"/>
  </w:num>
  <w:num w:numId="7" w16cid:durableId="244150855">
    <w:abstractNumId w:val="66"/>
  </w:num>
  <w:num w:numId="8" w16cid:durableId="817235182">
    <w:abstractNumId w:val="2"/>
  </w:num>
  <w:num w:numId="9" w16cid:durableId="2096508938">
    <w:abstractNumId w:val="0"/>
  </w:num>
  <w:num w:numId="10" w16cid:durableId="68699309">
    <w:abstractNumId w:val="3"/>
  </w:num>
  <w:num w:numId="11" w16cid:durableId="269750924">
    <w:abstractNumId w:val="5"/>
  </w:num>
  <w:num w:numId="12" w16cid:durableId="1445659089">
    <w:abstractNumId w:val="8"/>
  </w:num>
  <w:num w:numId="13" w16cid:durableId="1869097988">
    <w:abstractNumId w:val="1"/>
  </w:num>
  <w:num w:numId="14" w16cid:durableId="389115767">
    <w:abstractNumId w:val="42"/>
  </w:num>
  <w:num w:numId="15" w16cid:durableId="783227231">
    <w:abstractNumId w:val="7"/>
  </w:num>
  <w:num w:numId="16" w16cid:durableId="344599403">
    <w:abstractNumId w:val="6"/>
  </w:num>
  <w:num w:numId="17" w16cid:durableId="1503818502">
    <w:abstractNumId w:val="25"/>
  </w:num>
  <w:num w:numId="18" w16cid:durableId="931084458">
    <w:abstractNumId w:val="9"/>
    <w:lvlOverride w:ilvl="0">
      <w:startOverride w:val="1"/>
    </w:lvlOverride>
  </w:num>
  <w:num w:numId="19" w16cid:durableId="1370062432">
    <w:abstractNumId w:val="52"/>
  </w:num>
  <w:num w:numId="20" w16cid:durableId="902258609">
    <w:abstractNumId w:val="50"/>
  </w:num>
  <w:num w:numId="21" w16cid:durableId="984428398">
    <w:abstractNumId w:val="20"/>
  </w:num>
  <w:num w:numId="22" w16cid:durableId="452864209">
    <w:abstractNumId w:val="32"/>
  </w:num>
  <w:num w:numId="23" w16cid:durableId="92895212">
    <w:abstractNumId w:val="49"/>
  </w:num>
  <w:num w:numId="24" w16cid:durableId="1822621873">
    <w:abstractNumId w:val="73"/>
  </w:num>
  <w:num w:numId="25" w16cid:durableId="804468257">
    <w:abstractNumId w:val="75"/>
  </w:num>
  <w:num w:numId="26" w16cid:durableId="2017413398">
    <w:abstractNumId w:val="40"/>
  </w:num>
  <w:num w:numId="27" w16cid:durableId="1180697668">
    <w:abstractNumId w:val="78"/>
  </w:num>
  <w:num w:numId="28" w16cid:durableId="879584474">
    <w:abstractNumId w:val="16"/>
  </w:num>
  <w:num w:numId="29" w16cid:durableId="396512992">
    <w:abstractNumId w:val="18"/>
  </w:num>
  <w:num w:numId="30" w16cid:durableId="1885167300">
    <w:abstractNumId w:val="57"/>
  </w:num>
  <w:num w:numId="31" w16cid:durableId="204873313">
    <w:abstractNumId w:val="21"/>
  </w:num>
  <w:num w:numId="32" w16cid:durableId="1763990911">
    <w:abstractNumId w:val="37"/>
  </w:num>
  <w:num w:numId="33" w16cid:durableId="2128235559">
    <w:abstractNumId w:val="56"/>
  </w:num>
  <w:num w:numId="34" w16cid:durableId="582564164">
    <w:abstractNumId w:val="76"/>
  </w:num>
  <w:num w:numId="35" w16cid:durableId="278224017">
    <w:abstractNumId w:val="58"/>
  </w:num>
  <w:num w:numId="36" w16cid:durableId="114714895">
    <w:abstractNumId w:val="67"/>
  </w:num>
  <w:num w:numId="37" w16cid:durableId="1004941437">
    <w:abstractNumId w:val="44"/>
  </w:num>
  <w:num w:numId="38" w16cid:durableId="1067609815">
    <w:abstractNumId w:val="27"/>
  </w:num>
  <w:num w:numId="39" w16cid:durableId="1709992557">
    <w:abstractNumId w:val="43"/>
  </w:num>
  <w:num w:numId="40" w16cid:durableId="1249387375">
    <w:abstractNumId w:val="48"/>
  </w:num>
  <w:num w:numId="41" w16cid:durableId="1696076437">
    <w:abstractNumId w:val="22"/>
  </w:num>
  <w:num w:numId="42" w16cid:durableId="1090539444">
    <w:abstractNumId w:val="34"/>
  </w:num>
  <w:num w:numId="43" w16cid:durableId="1500541653">
    <w:abstractNumId w:val="65"/>
  </w:num>
  <w:num w:numId="44" w16cid:durableId="651451812">
    <w:abstractNumId w:val="72"/>
  </w:num>
  <w:num w:numId="45" w16cid:durableId="374160333">
    <w:abstractNumId w:val="46"/>
  </w:num>
  <w:num w:numId="46" w16cid:durableId="1818495341">
    <w:abstractNumId w:val="36"/>
  </w:num>
  <w:num w:numId="47" w16cid:durableId="141430268">
    <w:abstractNumId w:val="23"/>
  </w:num>
  <w:num w:numId="48" w16cid:durableId="1319572030">
    <w:abstractNumId w:val="74"/>
  </w:num>
  <w:num w:numId="49" w16cid:durableId="1262225381">
    <w:abstractNumId w:val="54"/>
  </w:num>
  <w:num w:numId="50" w16cid:durableId="1041899314">
    <w:abstractNumId w:val="55"/>
  </w:num>
  <w:num w:numId="51" w16cid:durableId="1801916181">
    <w:abstractNumId w:val="28"/>
  </w:num>
  <w:num w:numId="52" w16cid:durableId="630287955">
    <w:abstractNumId w:val="19"/>
  </w:num>
  <w:num w:numId="53" w16cid:durableId="1183781097">
    <w:abstractNumId w:val="64"/>
  </w:num>
  <w:num w:numId="54" w16cid:durableId="1153449324">
    <w:abstractNumId w:val="14"/>
  </w:num>
  <w:num w:numId="55" w16cid:durableId="677200322">
    <w:abstractNumId w:val="77"/>
  </w:num>
  <w:num w:numId="56" w16cid:durableId="1778132740">
    <w:abstractNumId w:val="33"/>
  </w:num>
  <w:num w:numId="57" w16cid:durableId="1401752798">
    <w:abstractNumId w:val="35"/>
  </w:num>
  <w:num w:numId="58" w16cid:durableId="1518041423">
    <w:abstractNumId w:val="41"/>
  </w:num>
  <w:num w:numId="59" w16cid:durableId="2087528172">
    <w:abstractNumId w:val="53"/>
  </w:num>
  <w:num w:numId="60" w16cid:durableId="1887133675">
    <w:abstractNumId w:val="71"/>
  </w:num>
  <w:num w:numId="61" w16cid:durableId="1105341407">
    <w:abstractNumId w:val="24"/>
  </w:num>
  <w:num w:numId="62" w16cid:durableId="413550371">
    <w:abstractNumId w:val="29"/>
  </w:num>
  <w:num w:numId="63" w16cid:durableId="1629821427">
    <w:abstractNumId w:val="68"/>
  </w:num>
  <w:num w:numId="64" w16cid:durableId="1255437982">
    <w:abstractNumId w:val="70"/>
  </w:num>
  <w:num w:numId="65" w16cid:durableId="460422631">
    <w:abstractNumId w:val="63"/>
  </w:num>
  <w:num w:numId="66" w16cid:durableId="1590844330">
    <w:abstractNumId w:val="51"/>
  </w:num>
  <w:num w:numId="67" w16cid:durableId="163588648">
    <w:abstractNumId w:val="26"/>
  </w:num>
  <w:num w:numId="68" w16cid:durableId="673847171">
    <w:abstractNumId w:val="62"/>
  </w:num>
  <w:num w:numId="69" w16cid:durableId="1708917293">
    <w:abstractNumId w:val="60"/>
  </w:num>
  <w:num w:numId="70" w16cid:durableId="556015004">
    <w:abstractNumId w:val="45"/>
  </w:num>
  <w:num w:numId="71" w16cid:durableId="2045789617">
    <w:abstractNumId w:val="59"/>
  </w:num>
  <w:num w:numId="72" w16cid:durableId="1542012478">
    <w:abstractNumId w:val="47"/>
  </w:num>
  <w:num w:numId="73" w16cid:durableId="398527830">
    <w:abstractNumId w:val="17"/>
  </w:num>
  <w:num w:numId="74" w16cid:durableId="1968047242">
    <w:abstractNumId w:val="61"/>
  </w:num>
  <w:num w:numId="75" w16cid:durableId="468864284">
    <w:abstractNumId w:val="38"/>
  </w:num>
  <w:num w:numId="76" w16cid:durableId="1063603763">
    <w:abstractNumId w:val="69"/>
  </w:num>
  <w:num w:numId="77" w16cid:durableId="1246920196">
    <w:abstractNumId w:val="9"/>
    <w:lvlOverride w:ilvl="0">
      <w:startOverride w:val="1"/>
    </w:lvlOverride>
  </w:num>
  <w:num w:numId="78" w16cid:durableId="1958876882">
    <w:abstractNumId w:val="11"/>
  </w:num>
  <w:num w:numId="79" w16cid:durableId="1104808284">
    <w:abstractNumId w:val="10"/>
  </w:num>
  <w:num w:numId="80" w16cid:durableId="225727354">
    <w:abstractNumId w:val="39"/>
  </w:num>
  <w:num w:numId="81" w16cid:durableId="783885414">
    <w:abstractNumId w:val="30"/>
  </w:num>
  <w:num w:numId="82" w16cid:durableId="8477167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1BE"/>
    <w:rsid w:val="0000050B"/>
    <w:rsid w:val="0000121D"/>
    <w:rsid w:val="00006F52"/>
    <w:rsid w:val="00012859"/>
    <w:rsid w:val="0002310C"/>
    <w:rsid w:val="00035BE1"/>
    <w:rsid w:val="00043CC6"/>
    <w:rsid w:val="00051BDA"/>
    <w:rsid w:val="00055D89"/>
    <w:rsid w:val="000A3A48"/>
    <w:rsid w:val="000A540C"/>
    <w:rsid w:val="000A74DF"/>
    <w:rsid w:val="000C686C"/>
    <w:rsid w:val="000D002F"/>
    <w:rsid w:val="000D24DC"/>
    <w:rsid w:val="000E183C"/>
    <w:rsid w:val="000E7A38"/>
    <w:rsid w:val="000F25AC"/>
    <w:rsid w:val="000F6428"/>
    <w:rsid w:val="001176A4"/>
    <w:rsid w:val="0011773B"/>
    <w:rsid w:val="00120D57"/>
    <w:rsid w:val="001269EB"/>
    <w:rsid w:val="00135FCA"/>
    <w:rsid w:val="001362D1"/>
    <w:rsid w:val="00141871"/>
    <w:rsid w:val="0014628B"/>
    <w:rsid w:val="0015365F"/>
    <w:rsid w:val="001716B6"/>
    <w:rsid w:val="00172A27"/>
    <w:rsid w:val="00175355"/>
    <w:rsid w:val="00196572"/>
    <w:rsid w:val="001C2368"/>
    <w:rsid w:val="001E3C2C"/>
    <w:rsid w:val="00231533"/>
    <w:rsid w:val="002459A7"/>
    <w:rsid w:val="00261476"/>
    <w:rsid w:val="00285B19"/>
    <w:rsid w:val="00294C00"/>
    <w:rsid w:val="002950BC"/>
    <w:rsid w:val="002F7059"/>
    <w:rsid w:val="0031090D"/>
    <w:rsid w:val="00330DFC"/>
    <w:rsid w:val="00332DB2"/>
    <w:rsid w:val="00344FC0"/>
    <w:rsid w:val="0035462E"/>
    <w:rsid w:val="0035615A"/>
    <w:rsid w:val="00366F8A"/>
    <w:rsid w:val="003B41FB"/>
    <w:rsid w:val="003B4F42"/>
    <w:rsid w:val="003B5DF1"/>
    <w:rsid w:val="003B773D"/>
    <w:rsid w:val="003C2C78"/>
    <w:rsid w:val="003D038E"/>
    <w:rsid w:val="00425617"/>
    <w:rsid w:val="00426FA6"/>
    <w:rsid w:val="00435760"/>
    <w:rsid w:val="0044388A"/>
    <w:rsid w:val="00475A49"/>
    <w:rsid w:val="0048212A"/>
    <w:rsid w:val="004A081D"/>
    <w:rsid w:val="004F0607"/>
    <w:rsid w:val="004F6127"/>
    <w:rsid w:val="00500A63"/>
    <w:rsid w:val="0051274B"/>
    <w:rsid w:val="00525216"/>
    <w:rsid w:val="00534867"/>
    <w:rsid w:val="00535491"/>
    <w:rsid w:val="00547E07"/>
    <w:rsid w:val="005625C9"/>
    <w:rsid w:val="00574821"/>
    <w:rsid w:val="005927EE"/>
    <w:rsid w:val="00594285"/>
    <w:rsid w:val="005C11B8"/>
    <w:rsid w:val="005E7FF7"/>
    <w:rsid w:val="005F2866"/>
    <w:rsid w:val="00622509"/>
    <w:rsid w:val="00641C7D"/>
    <w:rsid w:val="00644965"/>
    <w:rsid w:val="006816B7"/>
    <w:rsid w:val="00686063"/>
    <w:rsid w:val="00697A48"/>
    <w:rsid w:val="006A2BEC"/>
    <w:rsid w:val="006A6844"/>
    <w:rsid w:val="006A797F"/>
    <w:rsid w:val="006B6586"/>
    <w:rsid w:val="00700916"/>
    <w:rsid w:val="0070103E"/>
    <w:rsid w:val="007032BE"/>
    <w:rsid w:val="00703328"/>
    <w:rsid w:val="00715BBA"/>
    <w:rsid w:val="007207C5"/>
    <w:rsid w:val="007429CC"/>
    <w:rsid w:val="00782159"/>
    <w:rsid w:val="00787890"/>
    <w:rsid w:val="00790A90"/>
    <w:rsid w:val="007A0314"/>
    <w:rsid w:val="007A34ED"/>
    <w:rsid w:val="007B1164"/>
    <w:rsid w:val="007B723A"/>
    <w:rsid w:val="008256B0"/>
    <w:rsid w:val="00855F7D"/>
    <w:rsid w:val="00862D1A"/>
    <w:rsid w:val="00867BCD"/>
    <w:rsid w:val="008A299C"/>
    <w:rsid w:val="008B079B"/>
    <w:rsid w:val="008B508C"/>
    <w:rsid w:val="008C7F96"/>
    <w:rsid w:val="00902A53"/>
    <w:rsid w:val="00912CDF"/>
    <w:rsid w:val="009209F7"/>
    <w:rsid w:val="00954251"/>
    <w:rsid w:val="009820B5"/>
    <w:rsid w:val="009861A6"/>
    <w:rsid w:val="009874DF"/>
    <w:rsid w:val="00996BD1"/>
    <w:rsid w:val="009C38C6"/>
    <w:rsid w:val="009C5D9D"/>
    <w:rsid w:val="009C642E"/>
    <w:rsid w:val="009E2724"/>
    <w:rsid w:val="009F4EBC"/>
    <w:rsid w:val="00A325E4"/>
    <w:rsid w:val="00A3445E"/>
    <w:rsid w:val="00A4077D"/>
    <w:rsid w:val="00A56799"/>
    <w:rsid w:val="00AD2646"/>
    <w:rsid w:val="00B03BF9"/>
    <w:rsid w:val="00B11425"/>
    <w:rsid w:val="00B2079F"/>
    <w:rsid w:val="00B210B4"/>
    <w:rsid w:val="00B26AE0"/>
    <w:rsid w:val="00B27FCD"/>
    <w:rsid w:val="00B31820"/>
    <w:rsid w:val="00B36C05"/>
    <w:rsid w:val="00B63C4F"/>
    <w:rsid w:val="00B66F65"/>
    <w:rsid w:val="00B67183"/>
    <w:rsid w:val="00B75C73"/>
    <w:rsid w:val="00B81843"/>
    <w:rsid w:val="00B94BDA"/>
    <w:rsid w:val="00BB21E2"/>
    <w:rsid w:val="00C3167C"/>
    <w:rsid w:val="00C757DE"/>
    <w:rsid w:val="00C76BF7"/>
    <w:rsid w:val="00CB25FE"/>
    <w:rsid w:val="00CB6DAF"/>
    <w:rsid w:val="00CF703A"/>
    <w:rsid w:val="00D02DAF"/>
    <w:rsid w:val="00D10832"/>
    <w:rsid w:val="00D15FAC"/>
    <w:rsid w:val="00D34359"/>
    <w:rsid w:val="00D45BE4"/>
    <w:rsid w:val="00D46A97"/>
    <w:rsid w:val="00D64D17"/>
    <w:rsid w:val="00D77C2B"/>
    <w:rsid w:val="00D84038"/>
    <w:rsid w:val="00D857B6"/>
    <w:rsid w:val="00DA025E"/>
    <w:rsid w:val="00DA15D9"/>
    <w:rsid w:val="00DF59E1"/>
    <w:rsid w:val="00E15266"/>
    <w:rsid w:val="00E3261C"/>
    <w:rsid w:val="00E53463"/>
    <w:rsid w:val="00E62EB1"/>
    <w:rsid w:val="00E6758A"/>
    <w:rsid w:val="00E72AB0"/>
    <w:rsid w:val="00E7592F"/>
    <w:rsid w:val="00E84DD1"/>
    <w:rsid w:val="00E9121A"/>
    <w:rsid w:val="00EA628C"/>
    <w:rsid w:val="00EB5BE3"/>
    <w:rsid w:val="00F357DE"/>
    <w:rsid w:val="00F450A4"/>
    <w:rsid w:val="00F60569"/>
    <w:rsid w:val="00F71DBD"/>
    <w:rsid w:val="00F939B7"/>
    <w:rsid w:val="00FB3AFB"/>
    <w:rsid w:val="00FF78A1"/>
    <w:rsid w:val="26494535"/>
    <w:rsid w:val="65F02BC2"/>
    <w:rsid w:val="668A271B"/>
    <w:rsid w:val="6A9F2E89"/>
    <w:rsid w:val="6B606A34"/>
    <w:rsid w:val="6D3D702E"/>
    <w:rsid w:val="7B1A10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BA305"/>
  <w15:docId w15:val="{B45FF8C6-56E6-49CB-AE57-5576CAE13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iPriority="0"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ind w:firstLineChars="200" w:firstLine="420"/>
      <w:jc w:val="both"/>
    </w:pPr>
    <w:rPr>
      <w:rFonts w:ascii="Consolas" w:eastAsia="微软雅黑" w:hAnsi="Consolas"/>
      <w:kern w:val="2"/>
      <w:sz w:val="21"/>
      <w:szCs w:val="24"/>
    </w:rPr>
  </w:style>
  <w:style w:type="paragraph" w:styleId="1">
    <w:name w:val="heading 1"/>
    <w:basedOn w:val="a0"/>
    <w:next w:val="a0"/>
    <w:link w:val="10"/>
    <w:qFormat/>
    <w:pPr>
      <w:keepNext/>
      <w:keepLines/>
      <w:numPr>
        <w:numId w:val="1"/>
      </w:numPr>
      <w:spacing w:before="340" w:after="330" w:line="576" w:lineRule="auto"/>
      <w:ind w:firstLineChars="0"/>
      <w:jc w:val="left"/>
      <w:outlineLvl w:val="0"/>
    </w:pPr>
    <w:rPr>
      <w:b/>
      <w:bCs/>
      <w:kern w:val="44"/>
      <w:sz w:val="28"/>
      <w:szCs w:val="44"/>
    </w:rPr>
  </w:style>
  <w:style w:type="paragraph" w:styleId="2">
    <w:name w:val="heading 2"/>
    <w:basedOn w:val="a0"/>
    <w:next w:val="a0"/>
    <w:link w:val="20"/>
    <w:qFormat/>
    <w:pPr>
      <w:keepNext/>
      <w:keepLines/>
      <w:numPr>
        <w:ilvl w:val="1"/>
        <w:numId w:val="1"/>
      </w:numPr>
      <w:spacing w:before="260" w:after="260" w:line="415" w:lineRule="auto"/>
      <w:ind w:left="0" w:firstLineChars="0"/>
      <w:outlineLvl w:val="1"/>
    </w:pPr>
    <w:rPr>
      <w:rFonts w:ascii="Arial" w:eastAsia="黑体" w:hAnsi="Arial"/>
      <w:b/>
      <w:bCs/>
      <w:sz w:val="24"/>
      <w:szCs w:val="32"/>
    </w:rPr>
  </w:style>
  <w:style w:type="paragraph" w:styleId="3">
    <w:name w:val="heading 3"/>
    <w:basedOn w:val="a0"/>
    <w:next w:val="a0"/>
    <w:link w:val="30"/>
    <w:qFormat/>
    <w:pPr>
      <w:keepNext/>
      <w:keepLines/>
      <w:numPr>
        <w:ilvl w:val="2"/>
        <w:numId w:val="1"/>
      </w:numPr>
      <w:ind w:firstLineChars="0" w:firstLine="0"/>
      <w:outlineLvl w:val="2"/>
    </w:pPr>
    <w:rPr>
      <w:bCs/>
      <w:szCs w:val="32"/>
    </w:rPr>
  </w:style>
  <w:style w:type="paragraph" w:styleId="4">
    <w:name w:val="heading 4"/>
    <w:basedOn w:val="a0"/>
    <w:next w:val="a0"/>
    <w:qFormat/>
    <w:pPr>
      <w:keepNext/>
      <w:keepLines/>
      <w:numPr>
        <w:ilvl w:val="3"/>
        <w:numId w:val="1"/>
      </w:numPr>
      <w:spacing w:before="280" w:after="290" w:line="374" w:lineRule="auto"/>
      <w:ind w:firstLineChars="0"/>
      <w:outlineLvl w:val="3"/>
    </w:pPr>
    <w:rPr>
      <w:rFonts w:ascii="Arial" w:eastAsia="黑体" w:hAnsi="Arial"/>
      <w:b/>
      <w:bCs/>
      <w:sz w:val="28"/>
      <w:szCs w:val="28"/>
    </w:rPr>
  </w:style>
  <w:style w:type="paragraph" w:styleId="5">
    <w:name w:val="heading 5"/>
    <w:basedOn w:val="a0"/>
    <w:next w:val="a0"/>
    <w:qFormat/>
    <w:pPr>
      <w:keepNext/>
      <w:keepLines/>
      <w:numPr>
        <w:ilvl w:val="4"/>
        <w:numId w:val="1"/>
      </w:numPr>
      <w:spacing w:before="280" w:after="290" w:line="374" w:lineRule="auto"/>
      <w:ind w:firstLineChars="0"/>
      <w:outlineLvl w:val="4"/>
    </w:pPr>
    <w:rPr>
      <w:b/>
      <w:bCs/>
      <w:sz w:val="28"/>
      <w:szCs w:val="28"/>
    </w:rPr>
  </w:style>
  <w:style w:type="paragraph" w:styleId="6">
    <w:name w:val="heading 6"/>
    <w:basedOn w:val="a0"/>
    <w:next w:val="a0"/>
    <w:qFormat/>
    <w:pPr>
      <w:keepNext/>
      <w:keepLines/>
      <w:numPr>
        <w:ilvl w:val="5"/>
        <w:numId w:val="1"/>
      </w:numPr>
      <w:spacing w:before="240" w:after="64" w:line="319" w:lineRule="auto"/>
      <w:ind w:firstLineChars="0"/>
      <w:outlineLvl w:val="5"/>
    </w:pPr>
    <w:rPr>
      <w:rFonts w:ascii="Arial" w:eastAsia="黑体" w:hAnsi="Arial"/>
      <w:b/>
      <w:bCs/>
      <w:sz w:val="24"/>
    </w:rPr>
  </w:style>
  <w:style w:type="paragraph" w:styleId="7">
    <w:name w:val="heading 7"/>
    <w:basedOn w:val="a0"/>
    <w:next w:val="a0"/>
    <w:qFormat/>
    <w:pPr>
      <w:keepNext/>
      <w:keepLines/>
      <w:numPr>
        <w:ilvl w:val="6"/>
        <w:numId w:val="1"/>
      </w:numPr>
      <w:spacing w:before="240" w:after="64" w:line="319" w:lineRule="auto"/>
      <w:ind w:firstLineChars="0"/>
      <w:outlineLvl w:val="6"/>
    </w:pPr>
    <w:rPr>
      <w:b/>
      <w:bCs/>
      <w:sz w:val="24"/>
    </w:rPr>
  </w:style>
  <w:style w:type="paragraph" w:styleId="8">
    <w:name w:val="heading 8"/>
    <w:basedOn w:val="a0"/>
    <w:next w:val="a0"/>
    <w:qFormat/>
    <w:pPr>
      <w:keepNext/>
      <w:keepLines/>
      <w:numPr>
        <w:ilvl w:val="7"/>
        <w:numId w:val="1"/>
      </w:numPr>
      <w:spacing w:before="240" w:after="64" w:line="319" w:lineRule="auto"/>
      <w:ind w:firstLineChars="0"/>
      <w:outlineLvl w:val="7"/>
    </w:pPr>
    <w:rPr>
      <w:rFonts w:ascii="Arial" w:eastAsia="黑体" w:hAnsi="Arial"/>
      <w:sz w:val="24"/>
    </w:rPr>
  </w:style>
  <w:style w:type="paragraph" w:styleId="9">
    <w:name w:val="heading 9"/>
    <w:basedOn w:val="a0"/>
    <w:next w:val="a0"/>
    <w:qFormat/>
    <w:pPr>
      <w:keepNext/>
      <w:keepLines/>
      <w:numPr>
        <w:ilvl w:val="8"/>
        <w:numId w:val="1"/>
      </w:numPr>
      <w:spacing w:before="240" w:after="64" w:line="319" w:lineRule="auto"/>
      <w:ind w:firstLineChars="0"/>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autoRedefine/>
    <w:uiPriority w:val="39"/>
    <w:unhideWhenUsed/>
    <w:qFormat/>
    <w:pPr>
      <w:ind w:leftChars="1200" w:left="2520" w:firstLineChars="0" w:firstLine="0"/>
    </w:pPr>
    <w:rPr>
      <w:rFonts w:ascii="等线" w:eastAsia="等线" w:hAnsi="等线"/>
      <w:szCs w:val="22"/>
    </w:rPr>
  </w:style>
  <w:style w:type="paragraph" w:styleId="a4">
    <w:name w:val="Document Map"/>
    <w:basedOn w:val="a0"/>
    <w:qFormat/>
    <w:pPr>
      <w:shd w:val="clear" w:color="auto" w:fill="000080"/>
    </w:pPr>
  </w:style>
  <w:style w:type="paragraph" w:styleId="a5">
    <w:name w:val="annotation text"/>
    <w:basedOn w:val="a0"/>
    <w:qFormat/>
    <w:pPr>
      <w:jc w:val="left"/>
    </w:pPr>
  </w:style>
  <w:style w:type="paragraph" w:styleId="a6">
    <w:name w:val="Body Text"/>
    <w:basedOn w:val="a0"/>
    <w:qFormat/>
    <w:pPr>
      <w:spacing w:line="380" w:lineRule="atLeast"/>
    </w:pPr>
    <w:rPr>
      <w:sz w:val="24"/>
    </w:rPr>
  </w:style>
  <w:style w:type="paragraph" w:styleId="a7">
    <w:name w:val="Body Text Indent"/>
    <w:basedOn w:val="a0"/>
    <w:qFormat/>
    <w:pPr>
      <w:spacing w:after="120"/>
      <w:ind w:leftChars="200" w:left="420"/>
    </w:pPr>
  </w:style>
  <w:style w:type="paragraph" w:styleId="TOC5">
    <w:name w:val="toc 5"/>
    <w:basedOn w:val="a0"/>
    <w:next w:val="a0"/>
    <w:autoRedefine/>
    <w:uiPriority w:val="39"/>
    <w:unhideWhenUsed/>
    <w:qFormat/>
    <w:pPr>
      <w:ind w:leftChars="800" w:left="1680" w:firstLineChars="0" w:firstLine="0"/>
    </w:pPr>
    <w:rPr>
      <w:rFonts w:ascii="等线" w:eastAsia="等线" w:hAnsi="等线"/>
      <w:szCs w:val="22"/>
    </w:rPr>
  </w:style>
  <w:style w:type="paragraph" w:styleId="TOC3">
    <w:name w:val="toc 3"/>
    <w:basedOn w:val="a0"/>
    <w:next w:val="a0"/>
    <w:uiPriority w:val="39"/>
    <w:qFormat/>
    <w:pPr>
      <w:ind w:left="420"/>
      <w:jc w:val="left"/>
    </w:pPr>
    <w:rPr>
      <w:i/>
      <w:iCs/>
      <w:sz w:val="20"/>
      <w:szCs w:val="20"/>
    </w:rPr>
  </w:style>
  <w:style w:type="paragraph" w:styleId="TOC8">
    <w:name w:val="toc 8"/>
    <w:basedOn w:val="a0"/>
    <w:next w:val="a0"/>
    <w:autoRedefine/>
    <w:uiPriority w:val="39"/>
    <w:unhideWhenUsed/>
    <w:qFormat/>
    <w:pPr>
      <w:ind w:leftChars="1400" w:left="2940" w:firstLineChars="0" w:firstLine="0"/>
    </w:pPr>
    <w:rPr>
      <w:rFonts w:ascii="等线" w:eastAsia="等线" w:hAnsi="等线"/>
      <w:szCs w:val="22"/>
    </w:rPr>
  </w:style>
  <w:style w:type="paragraph" w:styleId="a8">
    <w:name w:val="Date"/>
    <w:basedOn w:val="a0"/>
    <w:next w:val="a0"/>
    <w:link w:val="a9"/>
    <w:uiPriority w:val="99"/>
    <w:semiHidden/>
    <w:unhideWhenUsed/>
    <w:qFormat/>
    <w:pPr>
      <w:ind w:leftChars="2500" w:left="100"/>
    </w:pPr>
  </w:style>
  <w:style w:type="paragraph" w:styleId="21">
    <w:name w:val="Body Text Indent 2"/>
    <w:basedOn w:val="a0"/>
    <w:qFormat/>
    <w:pPr>
      <w:spacing w:after="120" w:line="480" w:lineRule="auto"/>
      <w:ind w:leftChars="200" w:left="420"/>
    </w:pPr>
  </w:style>
  <w:style w:type="paragraph" w:styleId="aa">
    <w:name w:val="Balloon Text"/>
    <w:basedOn w:val="a0"/>
    <w:qFormat/>
    <w:rPr>
      <w:sz w:val="18"/>
      <w:szCs w:val="18"/>
    </w:rPr>
  </w:style>
  <w:style w:type="paragraph" w:styleId="ab">
    <w:name w:val="footer"/>
    <w:basedOn w:val="a0"/>
    <w:link w:val="ac"/>
    <w:uiPriority w:val="99"/>
    <w:qFormat/>
    <w:pPr>
      <w:tabs>
        <w:tab w:val="center" w:pos="4153"/>
        <w:tab w:val="right" w:pos="8306"/>
      </w:tabs>
      <w:snapToGrid w:val="0"/>
      <w:jc w:val="left"/>
    </w:pPr>
    <w:rPr>
      <w:sz w:val="18"/>
      <w:szCs w:val="18"/>
    </w:rPr>
  </w:style>
  <w:style w:type="paragraph" w:styleId="ad">
    <w:name w:val="header"/>
    <w:basedOn w:val="a0"/>
    <w:link w:val="a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after="120"/>
      <w:jc w:val="left"/>
    </w:pPr>
    <w:rPr>
      <w:b/>
      <w:bCs/>
      <w:caps/>
      <w:sz w:val="20"/>
      <w:szCs w:val="20"/>
    </w:rPr>
  </w:style>
  <w:style w:type="paragraph" w:styleId="TOC4">
    <w:name w:val="toc 4"/>
    <w:basedOn w:val="a0"/>
    <w:next w:val="a0"/>
    <w:autoRedefine/>
    <w:uiPriority w:val="39"/>
    <w:unhideWhenUsed/>
    <w:qFormat/>
    <w:pPr>
      <w:ind w:leftChars="600" w:left="1260" w:firstLineChars="0" w:firstLine="0"/>
    </w:pPr>
    <w:rPr>
      <w:rFonts w:ascii="等线" w:eastAsia="等线" w:hAnsi="等线"/>
      <w:szCs w:val="22"/>
    </w:rPr>
  </w:style>
  <w:style w:type="paragraph" w:styleId="TOC6">
    <w:name w:val="toc 6"/>
    <w:basedOn w:val="a0"/>
    <w:next w:val="a0"/>
    <w:autoRedefine/>
    <w:uiPriority w:val="39"/>
    <w:unhideWhenUsed/>
    <w:qFormat/>
    <w:pPr>
      <w:ind w:leftChars="1000" w:left="2100" w:firstLineChars="0" w:firstLine="0"/>
    </w:pPr>
    <w:rPr>
      <w:rFonts w:ascii="等线" w:eastAsia="等线" w:hAnsi="等线"/>
      <w:szCs w:val="22"/>
    </w:rPr>
  </w:style>
  <w:style w:type="paragraph" w:styleId="TOC2">
    <w:name w:val="toc 2"/>
    <w:basedOn w:val="a0"/>
    <w:next w:val="a0"/>
    <w:uiPriority w:val="39"/>
    <w:qFormat/>
    <w:pPr>
      <w:ind w:left="210"/>
      <w:jc w:val="left"/>
    </w:pPr>
    <w:rPr>
      <w:smallCaps/>
      <w:sz w:val="20"/>
      <w:szCs w:val="20"/>
    </w:rPr>
  </w:style>
  <w:style w:type="paragraph" w:styleId="TOC9">
    <w:name w:val="toc 9"/>
    <w:basedOn w:val="a0"/>
    <w:next w:val="a0"/>
    <w:autoRedefine/>
    <w:uiPriority w:val="39"/>
    <w:unhideWhenUsed/>
    <w:qFormat/>
    <w:pPr>
      <w:ind w:leftChars="1600" w:left="3360" w:firstLineChars="0" w:firstLine="0"/>
    </w:pPr>
    <w:rPr>
      <w:rFonts w:ascii="等线" w:eastAsia="等线" w:hAnsi="等线"/>
      <w:szCs w:val="22"/>
    </w:rPr>
  </w:style>
  <w:style w:type="paragraph" w:styleId="af">
    <w:name w:val="Normal (Web)"/>
    <w:basedOn w:val="a0"/>
    <w:uiPriority w:val="99"/>
    <w:semiHidden/>
    <w:unhideWhenUsed/>
    <w:qFormat/>
    <w:pPr>
      <w:widowControl/>
      <w:spacing w:before="100" w:beforeAutospacing="1" w:after="100" w:afterAutospacing="1"/>
      <w:ind w:firstLineChars="0" w:firstLine="0"/>
      <w:jc w:val="left"/>
    </w:pPr>
    <w:rPr>
      <w:rFonts w:ascii="宋体" w:hAnsi="宋体" w:cs="宋体"/>
      <w:kern w:val="0"/>
      <w:sz w:val="24"/>
    </w:rPr>
  </w:style>
  <w:style w:type="paragraph" w:styleId="22">
    <w:name w:val="Body Text First Indent 2"/>
    <w:basedOn w:val="a7"/>
    <w:link w:val="23"/>
    <w:qFormat/>
  </w:style>
  <w:style w:type="table" w:styleId="af0">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page number"/>
    <w:basedOn w:val="a1"/>
    <w:qFormat/>
  </w:style>
  <w:style w:type="character" w:styleId="af3">
    <w:name w:val="FollowedHyperlink"/>
    <w:qFormat/>
    <w:rPr>
      <w:color w:val="800080"/>
      <w:u w:val="single"/>
    </w:rPr>
  </w:style>
  <w:style w:type="character" w:styleId="af4">
    <w:name w:val="Emphasis"/>
    <w:uiPriority w:val="20"/>
    <w:qFormat/>
    <w:rPr>
      <w:i/>
      <w:iCs/>
    </w:rPr>
  </w:style>
  <w:style w:type="character" w:styleId="af5">
    <w:name w:val="Hyperlink"/>
    <w:uiPriority w:val="99"/>
    <w:qFormat/>
    <w:rPr>
      <w:color w:val="0000FF"/>
      <w:u w:val="single"/>
    </w:rPr>
  </w:style>
  <w:style w:type="character" w:styleId="af6">
    <w:name w:val="annotation reference"/>
    <w:qFormat/>
    <w:rPr>
      <w:sz w:val="21"/>
      <w:szCs w:val="21"/>
    </w:rPr>
  </w:style>
  <w:style w:type="character" w:customStyle="1" w:styleId="CharChar1">
    <w:name w:val="Char Char1"/>
    <w:qFormat/>
    <w:rPr>
      <w:rFonts w:eastAsia="宋体"/>
      <w:b/>
      <w:bCs/>
      <w:kern w:val="44"/>
      <w:sz w:val="28"/>
      <w:szCs w:val="44"/>
      <w:lang w:val="en-US" w:eastAsia="zh-CN" w:bidi="ar-SA"/>
    </w:rPr>
  </w:style>
  <w:style w:type="character" w:customStyle="1" w:styleId="1Char">
    <w:name w:val="标题 1 Char"/>
    <w:qFormat/>
    <w:rPr>
      <w:rFonts w:eastAsia="宋体"/>
      <w:b/>
      <w:bCs/>
      <w:kern w:val="44"/>
      <w:sz w:val="28"/>
      <w:szCs w:val="44"/>
      <w:lang w:val="en-US" w:eastAsia="zh-CN" w:bidi="ar-SA"/>
    </w:rPr>
  </w:style>
  <w:style w:type="character" w:customStyle="1" w:styleId="10">
    <w:name w:val="标题 1 字符"/>
    <w:link w:val="1"/>
    <w:qFormat/>
    <w:rPr>
      <w:rFonts w:eastAsia="宋体"/>
      <w:b/>
      <w:bCs/>
      <w:kern w:val="44"/>
      <w:sz w:val="28"/>
      <w:szCs w:val="44"/>
      <w:lang w:val="en-US" w:eastAsia="zh-CN" w:bidi="ar-SA"/>
    </w:rPr>
  </w:style>
  <w:style w:type="character" w:customStyle="1" w:styleId="CharChar2">
    <w:name w:val="Char Char2"/>
    <w:qFormat/>
    <w:rPr>
      <w:rFonts w:eastAsia="宋体"/>
      <w:b/>
      <w:bCs/>
      <w:kern w:val="44"/>
      <w:sz w:val="28"/>
      <w:szCs w:val="44"/>
      <w:lang w:val="en-US" w:eastAsia="zh-CN" w:bidi="ar-SA"/>
    </w:rPr>
  </w:style>
  <w:style w:type="character" w:customStyle="1" w:styleId="Char">
    <w:name w:val="原点第二行 Char"/>
    <w:basedOn w:val="Char0"/>
    <w:link w:val="af7"/>
    <w:qFormat/>
    <w:rPr>
      <w:rFonts w:eastAsia="宋体"/>
      <w:kern w:val="2"/>
      <w:sz w:val="21"/>
      <w:szCs w:val="24"/>
      <w:lang w:val="en-US" w:eastAsia="zh-CN" w:bidi="ar-SA"/>
    </w:rPr>
  </w:style>
  <w:style w:type="character" w:customStyle="1" w:styleId="Char0">
    <w:name w:val="原点 Char"/>
    <w:link w:val="a"/>
    <w:qFormat/>
    <w:rPr>
      <w:rFonts w:eastAsia="宋体"/>
      <w:kern w:val="2"/>
      <w:sz w:val="21"/>
      <w:szCs w:val="24"/>
      <w:lang w:val="en-US" w:eastAsia="zh-CN" w:bidi="ar-SA"/>
    </w:rPr>
  </w:style>
  <w:style w:type="paragraph" w:customStyle="1" w:styleId="a">
    <w:name w:val="原点"/>
    <w:basedOn w:val="a0"/>
    <w:link w:val="Char0"/>
    <w:qFormat/>
    <w:pPr>
      <w:numPr>
        <w:numId w:val="2"/>
      </w:numPr>
      <w:ind w:firstLineChars="0" w:firstLine="0"/>
    </w:pPr>
  </w:style>
  <w:style w:type="paragraph" w:customStyle="1" w:styleId="af7">
    <w:name w:val="原点第二行"/>
    <w:basedOn w:val="a"/>
    <w:link w:val="Char"/>
    <w:qFormat/>
    <w:pPr>
      <w:numPr>
        <w:numId w:val="0"/>
      </w:numPr>
      <w:ind w:leftChars="270" w:left="567" w:firstLineChars="200" w:firstLine="420"/>
    </w:pPr>
  </w:style>
  <w:style w:type="paragraph" w:customStyle="1" w:styleId="074">
    <w:name w:val="样式 左侧:  0.74 厘米"/>
    <w:basedOn w:val="a0"/>
    <w:qFormat/>
    <w:pPr>
      <w:numPr>
        <w:numId w:val="3"/>
      </w:numPr>
      <w:ind w:firstLineChars="0" w:firstLine="0"/>
    </w:pPr>
    <w:rPr>
      <w:rFonts w:cs="宋体"/>
      <w:szCs w:val="20"/>
    </w:rPr>
  </w:style>
  <w:style w:type="character" w:customStyle="1" w:styleId="11">
    <w:name w:val="未处理的提及1"/>
    <w:uiPriority w:val="99"/>
    <w:semiHidden/>
    <w:unhideWhenUsed/>
    <w:qFormat/>
    <w:rPr>
      <w:color w:val="605E5C"/>
      <w:shd w:val="clear" w:color="auto" w:fill="E1DFDD"/>
    </w:rPr>
  </w:style>
  <w:style w:type="paragraph" w:customStyle="1" w:styleId="TOC10">
    <w:name w:val="TOC 标题1"/>
    <w:basedOn w:val="1"/>
    <w:next w:val="a0"/>
    <w:uiPriority w:val="39"/>
    <w:unhideWhenUsed/>
    <w:qFormat/>
    <w:pPr>
      <w:numPr>
        <w:numId w:val="0"/>
      </w:numPr>
      <w:spacing w:line="578" w:lineRule="auto"/>
      <w:ind w:firstLineChars="200" w:firstLine="420"/>
      <w:jc w:val="both"/>
      <w:outlineLvl w:val="9"/>
    </w:pPr>
    <w:rPr>
      <w:sz w:val="44"/>
    </w:rPr>
  </w:style>
  <w:style w:type="character" w:customStyle="1" w:styleId="20">
    <w:name w:val="标题 2 字符"/>
    <w:link w:val="2"/>
    <w:qFormat/>
    <w:rPr>
      <w:rFonts w:ascii="Arial" w:eastAsia="黑体" w:hAnsi="Arial"/>
      <w:b/>
      <w:bCs/>
      <w:kern w:val="2"/>
      <w:sz w:val="24"/>
      <w:szCs w:val="32"/>
    </w:rPr>
  </w:style>
  <w:style w:type="paragraph" w:customStyle="1" w:styleId="msonormal0">
    <w:name w:val="msonormal"/>
    <w:basedOn w:val="a0"/>
    <w:qFormat/>
    <w:pPr>
      <w:widowControl/>
      <w:spacing w:before="100" w:beforeAutospacing="1" w:after="100" w:afterAutospacing="1"/>
      <w:ind w:firstLineChars="0" w:firstLine="0"/>
      <w:jc w:val="left"/>
    </w:pPr>
    <w:rPr>
      <w:rFonts w:ascii="宋体" w:hAnsi="宋体" w:cs="宋体"/>
      <w:kern w:val="0"/>
      <w:sz w:val="24"/>
    </w:rPr>
  </w:style>
  <w:style w:type="character" w:customStyle="1" w:styleId="ae">
    <w:name w:val="页眉 字符"/>
    <w:link w:val="ad"/>
    <w:uiPriority w:val="99"/>
    <w:qFormat/>
    <w:rPr>
      <w:kern w:val="2"/>
      <w:sz w:val="18"/>
      <w:szCs w:val="18"/>
    </w:rPr>
  </w:style>
  <w:style w:type="character" w:customStyle="1" w:styleId="ac">
    <w:name w:val="页脚 字符"/>
    <w:link w:val="ab"/>
    <w:uiPriority w:val="99"/>
    <w:qFormat/>
    <w:rPr>
      <w:kern w:val="2"/>
      <w:sz w:val="18"/>
      <w:szCs w:val="18"/>
    </w:rPr>
  </w:style>
  <w:style w:type="character" w:customStyle="1" w:styleId="fontstyle01">
    <w:name w:val="fontstyle01"/>
    <w:qFormat/>
    <w:rPr>
      <w:rFonts w:ascii="宋体" w:eastAsia="宋体" w:hAnsi="宋体" w:hint="eastAsia"/>
      <w:color w:val="000000"/>
      <w:sz w:val="22"/>
      <w:szCs w:val="22"/>
    </w:rPr>
  </w:style>
  <w:style w:type="character" w:customStyle="1" w:styleId="fontstyle21">
    <w:name w:val="fontstyle21"/>
    <w:qFormat/>
    <w:rPr>
      <w:rFonts w:ascii="Arial" w:hAnsi="Arial" w:cs="Arial" w:hint="default"/>
      <w:color w:val="000000"/>
      <w:sz w:val="22"/>
      <w:szCs w:val="22"/>
    </w:rPr>
  </w:style>
  <w:style w:type="character" w:customStyle="1" w:styleId="fontstyle31">
    <w:name w:val="fontstyle31"/>
    <w:qFormat/>
    <w:rPr>
      <w:rFonts w:ascii="Times New Roman" w:hAnsi="Times New Roman" w:cs="Times New Roman" w:hint="default"/>
      <w:b/>
      <w:bCs/>
      <w:color w:val="000000"/>
      <w:sz w:val="22"/>
      <w:szCs w:val="22"/>
    </w:rPr>
  </w:style>
  <w:style w:type="character" w:customStyle="1" w:styleId="fontstyle41">
    <w:name w:val="fontstyle41"/>
    <w:qFormat/>
    <w:rPr>
      <w:rFonts w:ascii="Times New Roman" w:hAnsi="Times New Roman" w:cs="Times New Roman" w:hint="default"/>
      <w:color w:val="000000"/>
      <w:sz w:val="22"/>
      <w:szCs w:val="22"/>
    </w:rPr>
  </w:style>
  <w:style w:type="paragraph" w:customStyle="1" w:styleId="af8">
    <w:name w:val="正文格式"/>
    <w:basedOn w:val="a0"/>
    <w:link w:val="Char1"/>
    <w:qFormat/>
    <w:pPr>
      <w:snapToGrid w:val="0"/>
      <w:spacing w:line="300" w:lineRule="auto"/>
      <w:ind w:firstLine="200"/>
    </w:pPr>
    <w:rPr>
      <w:rFonts w:cs="宋体"/>
      <w:sz w:val="24"/>
      <w:szCs w:val="20"/>
    </w:rPr>
  </w:style>
  <w:style w:type="paragraph" w:customStyle="1" w:styleId="af9">
    <w:name w:val="题注文字"/>
    <w:basedOn w:val="a0"/>
    <w:qFormat/>
    <w:pPr>
      <w:snapToGrid w:val="0"/>
      <w:ind w:firstLineChars="0" w:firstLine="0"/>
      <w:jc w:val="left"/>
    </w:pPr>
  </w:style>
  <w:style w:type="character" w:customStyle="1" w:styleId="Char1">
    <w:name w:val="正文格式 Char"/>
    <w:link w:val="af8"/>
    <w:qFormat/>
    <w:rPr>
      <w:rFonts w:cs="宋体"/>
      <w:kern w:val="2"/>
      <w:sz w:val="24"/>
    </w:rPr>
  </w:style>
  <w:style w:type="character" w:customStyle="1" w:styleId="a9">
    <w:name w:val="日期 字符"/>
    <w:link w:val="a8"/>
    <w:uiPriority w:val="99"/>
    <w:semiHidden/>
    <w:qFormat/>
    <w:rPr>
      <w:kern w:val="2"/>
      <w:sz w:val="21"/>
      <w:szCs w:val="24"/>
    </w:rPr>
  </w:style>
  <w:style w:type="paragraph" w:styleId="afa">
    <w:name w:val="List Paragraph"/>
    <w:basedOn w:val="a0"/>
    <w:uiPriority w:val="34"/>
    <w:qFormat/>
  </w:style>
  <w:style w:type="character" w:customStyle="1" w:styleId="23">
    <w:name w:val="正文文本首行缩进 2 字符"/>
    <w:basedOn w:val="a1"/>
    <w:link w:val="22"/>
    <w:qFormat/>
    <w:rPr>
      <w:kern w:val="2"/>
      <w:sz w:val="21"/>
      <w:szCs w:val="24"/>
    </w:rPr>
  </w:style>
  <w:style w:type="character" w:customStyle="1" w:styleId="30">
    <w:name w:val="标题 3 字符"/>
    <w:basedOn w:val="a1"/>
    <w:link w:val="3"/>
    <w:rsid w:val="000001BE"/>
    <w:rPr>
      <w:rFonts w:ascii="Consolas" w:eastAsia="微软雅黑" w:hAnsi="Consolas"/>
      <w:bCs/>
      <w:kern w:val="2"/>
      <w:sz w:val="21"/>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2.jpeg"/><Relationship Id="rId26" Type="http://schemas.openxmlformats.org/officeDocument/2006/relationships/image" Target="media/image8.jpeg"/><Relationship Id="rId39" Type="http://schemas.openxmlformats.org/officeDocument/2006/relationships/image" Target="media/image19.png"/><Relationship Id="rId21" Type="http://schemas.openxmlformats.org/officeDocument/2006/relationships/image" Target="media/image5.jpe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header" Target="header10.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image" Target="media/image4.jpeg"/><Relationship Id="rId29" Type="http://schemas.openxmlformats.org/officeDocument/2006/relationships/header" Target="header8.xm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7.xm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7.png"/><Relationship Id="rId28" Type="http://schemas.openxmlformats.org/officeDocument/2006/relationships/image" Target="media/image10.jpe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61" Type="http://schemas.openxmlformats.org/officeDocument/2006/relationships/image" Target="media/image41.png"/><Relationship Id="rId10" Type="http://schemas.openxmlformats.org/officeDocument/2006/relationships/footer" Target="footer2.xml"/><Relationship Id="rId19" Type="http://schemas.openxmlformats.org/officeDocument/2006/relationships/image" Target="media/image3.jpeg"/><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image" Target="media/image9.jpeg"/><Relationship Id="rId30" Type="http://schemas.openxmlformats.org/officeDocument/2006/relationships/header" Target="header9.xml"/><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image" Target="media/image31.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1.jpeg"/><Relationship Id="rId25" Type="http://schemas.openxmlformats.org/officeDocument/2006/relationships/footer" Target="footer5.xm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Documents\Normal.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281</TotalTime>
  <Pages>109</Pages>
  <Words>6385</Words>
  <Characters>36401</Characters>
  <Application>Microsoft Office Word</Application>
  <DocSecurity>0</DocSecurity>
  <Lines>303</Lines>
  <Paragraphs>85</Paragraphs>
  <ScaleCrop>false</ScaleCrop>
  <Manager>经理</Manager>
  <Company>乐享科技</Company>
  <LinksUpToDate>false</LinksUpToDate>
  <CharactersWithSpaces>42701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软件分析报告模板</dc:title>
  <dc:subject>经营管理</dc:subject>
  <dc:creator>乐享</dc:creator>
  <cp:keywords>经营类</cp:keywords>
  <cp:lastModifiedBy>路 季</cp:lastModifiedBy>
  <cp:revision>13</cp:revision>
  <cp:lastPrinted>2411-12-31T15:59:00Z</cp:lastPrinted>
  <dcterms:created xsi:type="dcterms:W3CDTF">2024-11-01T03:27:00Z</dcterms:created>
  <dcterms:modified xsi:type="dcterms:W3CDTF">2025-01-05T09:34:00Z</dcterms:modified>
  <cp:category>经营管理</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eyJoZGlkIjoiOTEyOWZhOThlNmM2OGEyYTYxZDU4YzliOTI5MTkwZGIiLCJ1c2VySWQiOiIxNTQ1NTY1NTQ3In0=</vt:lpwstr>
  </property>
  <property fmtid="{D5CDD505-2E9C-101B-9397-08002B2CF9AE}" pid="4" name="ICV">
    <vt:lpwstr>705B63E9C4624519BDF269C3A9131E47_12</vt:lpwstr>
  </property>
</Properties>
</file>